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742DA" w14:textId="77777777" w:rsidR="00813EFE" w:rsidRPr="009116DB" w:rsidRDefault="00813EFE" w:rsidP="00813EFE">
      <w:pPr>
        <w:jc w:val="center"/>
        <w:rPr>
          <w:rFonts w:ascii="Arial" w:hAnsi="Arial" w:cs="Arial"/>
          <w:sz w:val="28"/>
          <w:szCs w:val="28"/>
        </w:rPr>
      </w:pPr>
      <w:r w:rsidRPr="009116DB">
        <w:rPr>
          <w:rFonts w:ascii="Arial" w:hAnsi="Arial" w:cs="Arial"/>
          <w:sz w:val="28"/>
          <w:szCs w:val="28"/>
        </w:rPr>
        <w:t xml:space="preserve">Inclusive Exploring Computer Science </w:t>
      </w:r>
    </w:p>
    <w:p w14:paraId="283C6B68" w14:textId="77777777" w:rsidR="00CC1259" w:rsidRPr="009116DB" w:rsidRDefault="00813EFE" w:rsidP="00813EFE">
      <w:pPr>
        <w:jc w:val="center"/>
        <w:rPr>
          <w:rFonts w:ascii="Arial" w:hAnsi="Arial" w:cs="Arial"/>
          <w:sz w:val="28"/>
          <w:szCs w:val="28"/>
        </w:rPr>
      </w:pPr>
      <w:r w:rsidRPr="009116DB">
        <w:rPr>
          <w:rFonts w:ascii="Arial" w:hAnsi="Arial" w:cs="Arial"/>
          <w:sz w:val="28"/>
          <w:szCs w:val="28"/>
        </w:rPr>
        <w:t>(I-ECS)</w:t>
      </w:r>
    </w:p>
    <w:p w14:paraId="30F12FD3" w14:textId="77777777" w:rsidR="00813EFE" w:rsidRPr="009116DB" w:rsidRDefault="00813EFE" w:rsidP="00813EFE">
      <w:pPr>
        <w:jc w:val="center"/>
        <w:rPr>
          <w:rFonts w:ascii="Arial" w:hAnsi="Arial" w:cs="Arial"/>
          <w:sz w:val="28"/>
          <w:szCs w:val="28"/>
        </w:rPr>
      </w:pPr>
    </w:p>
    <w:p w14:paraId="2FC49096" w14:textId="77777777" w:rsidR="00813EFE" w:rsidRPr="009116DB" w:rsidRDefault="00813EFE" w:rsidP="00813EFE">
      <w:pPr>
        <w:jc w:val="center"/>
        <w:rPr>
          <w:rFonts w:ascii="Arial" w:hAnsi="Arial" w:cs="Arial"/>
          <w:sz w:val="28"/>
          <w:szCs w:val="28"/>
        </w:rPr>
      </w:pPr>
    </w:p>
    <w:p w14:paraId="22EBA9A7" w14:textId="77777777" w:rsidR="00813EFE" w:rsidRPr="009116DB" w:rsidRDefault="00813EFE" w:rsidP="00813EFE">
      <w:pPr>
        <w:jc w:val="center"/>
        <w:rPr>
          <w:rFonts w:ascii="Arial" w:hAnsi="Arial" w:cs="Arial"/>
          <w:sz w:val="28"/>
          <w:szCs w:val="28"/>
        </w:rPr>
      </w:pPr>
    </w:p>
    <w:p w14:paraId="45D8395E" w14:textId="77777777" w:rsidR="00813EFE" w:rsidRPr="009116DB" w:rsidRDefault="00813EFE" w:rsidP="00813EFE">
      <w:pPr>
        <w:jc w:val="center"/>
        <w:rPr>
          <w:rFonts w:ascii="Arial" w:hAnsi="Arial" w:cs="Arial"/>
          <w:sz w:val="28"/>
          <w:szCs w:val="28"/>
        </w:rPr>
      </w:pPr>
    </w:p>
    <w:p w14:paraId="131DB2DA" w14:textId="77777777" w:rsidR="00813EFE" w:rsidRPr="009116DB" w:rsidRDefault="00813EFE" w:rsidP="00813EFE">
      <w:pPr>
        <w:jc w:val="center"/>
        <w:rPr>
          <w:rFonts w:ascii="Arial" w:hAnsi="Arial" w:cs="Arial"/>
          <w:sz w:val="28"/>
          <w:szCs w:val="28"/>
        </w:rPr>
      </w:pPr>
      <w:r w:rsidRPr="009116DB">
        <w:rPr>
          <w:rFonts w:ascii="Arial" w:hAnsi="Arial" w:cs="Arial"/>
          <w:sz w:val="28"/>
          <w:szCs w:val="28"/>
        </w:rPr>
        <w:t>Curriculum</w:t>
      </w:r>
    </w:p>
    <w:p w14:paraId="756317A7" w14:textId="77777777" w:rsidR="00813EFE" w:rsidRPr="009116DB" w:rsidRDefault="00813EFE" w:rsidP="00813EFE">
      <w:pPr>
        <w:jc w:val="center"/>
        <w:rPr>
          <w:rFonts w:ascii="Arial" w:hAnsi="Arial" w:cs="Arial"/>
          <w:sz w:val="28"/>
          <w:szCs w:val="28"/>
        </w:rPr>
      </w:pPr>
    </w:p>
    <w:p w14:paraId="758F664A" w14:textId="77777777" w:rsidR="00813EFE" w:rsidRPr="009116DB" w:rsidRDefault="00813EFE" w:rsidP="00813EFE">
      <w:pPr>
        <w:jc w:val="center"/>
        <w:rPr>
          <w:rFonts w:ascii="Arial" w:hAnsi="Arial" w:cs="Arial"/>
          <w:sz w:val="28"/>
          <w:szCs w:val="28"/>
        </w:rPr>
      </w:pPr>
    </w:p>
    <w:p w14:paraId="19541235" w14:textId="77777777" w:rsidR="00813EFE" w:rsidRPr="009116DB" w:rsidRDefault="00813EFE">
      <w:pPr>
        <w:rPr>
          <w:rFonts w:ascii="Arial" w:hAnsi="Arial" w:cs="Arial"/>
          <w:sz w:val="28"/>
          <w:szCs w:val="28"/>
        </w:rPr>
      </w:pPr>
      <w:r w:rsidRPr="009116DB">
        <w:rPr>
          <w:rFonts w:ascii="Arial" w:hAnsi="Arial" w:cs="Arial"/>
          <w:sz w:val="28"/>
          <w:szCs w:val="28"/>
        </w:rPr>
        <w:br w:type="page"/>
      </w:r>
    </w:p>
    <w:p w14:paraId="494B2F54"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lastRenderedPageBreak/>
        <w:t>Overview Chart</w:t>
      </w:r>
    </w:p>
    <w:p w14:paraId="64638C92"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(Based on ECS Version 4.0)</w:t>
      </w:r>
    </w:p>
    <w:tbl>
      <w:tblPr>
        <w:tblStyle w:val="TableGrid"/>
        <w:tblW w:w="9576" w:type="dxa"/>
        <w:tblLook w:val="04A0" w:firstRow="1" w:lastRow="0" w:firstColumn="1" w:lastColumn="0" w:noHBand="0" w:noVBand="1"/>
      </w:tblPr>
      <w:tblGrid>
        <w:gridCol w:w="2448"/>
        <w:gridCol w:w="7128"/>
      </w:tblGrid>
      <w:tr w:rsidR="00185AFD" w:rsidRPr="009116DB" w14:paraId="28696D52" w14:textId="77777777" w:rsidTr="00C1592B">
        <w:tc>
          <w:tcPr>
            <w:tcW w:w="9576" w:type="dxa"/>
            <w:gridSpan w:val="2"/>
          </w:tcPr>
          <w:p w14:paraId="63AABEDF" w14:textId="00D4B1B2" w:rsidR="00185AFD" w:rsidRPr="009116DB" w:rsidRDefault="00185AFD" w:rsidP="009D33CB">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Human Computer Interaction Unit Overview</w:t>
            </w:r>
          </w:p>
        </w:tc>
      </w:tr>
      <w:tr w:rsidR="009D33CB" w:rsidRPr="009116DB" w14:paraId="39841F35" w14:textId="77777777" w:rsidTr="00C1592B">
        <w:tc>
          <w:tcPr>
            <w:tcW w:w="2448" w:type="dxa"/>
          </w:tcPr>
          <w:p w14:paraId="6F93A36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w:t>
            </w:r>
          </w:p>
        </w:tc>
        <w:tc>
          <w:tcPr>
            <w:tcW w:w="7128" w:type="dxa"/>
          </w:tcPr>
          <w:p w14:paraId="0DEF89BF"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w:t>
            </w:r>
          </w:p>
        </w:tc>
      </w:tr>
      <w:tr w:rsidR="009D33CB" w:rsidRPr="009116DB" w14:paraId="72C40EC9" w14:textId="77777777" w:rsidTr="00C1592B">
        <w:tc>
          <w:tcPr>
            <w:tcW w:w="2448" w:type="dxa"/>
          </w:tcPr>
          <w:p w14:paraId="1CADFE49"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1-2</w:t>
            </w:r>
          </w:p>
        </w:tc>
        <w:tc>
          <w:tcPr>
            <w:tcW w:w="7128" w:type="dxa"/>
          </w:tcPr>
          <w:p w14:paraId="5A00FBAD"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Explore the concepts of computer and computing.</w:t>
            </w:r>
          </w:p>
        </w:tc>
      </w:tr>
      <w:tr w:rsidR="009D33CB" w:rsidRPr="009116DB" w14:paraId="3CE25BD6" w14:textId="77777777" w:rsidTr="00C1592B">
        <w:tc>
          <w:tcPr>
            <w:tcW w:w="2448" w:type="dxa"/>
          </w:tcPr>
          <w:p w14:paraId="66782748"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3-4</w:t>
            </w:r>
          </w:p>
        </w:tc>
        <w:tc>
          <w:tcPr>
            <w:tcW w:w="7128" w:type="dxa"/>
          </w:tcPr>
          <w:p w14:paraId="2A87F583"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“Demystify” and learn the function of the parts of a personal computer. Learn the terminology of hardware components necessary for the purchase of a home computer.</w:t>
            </w:r>
          </w:p>
        </w:tc>
      </w:tr>
      <w:tr w:rsidR="009D33CB" w:rsidRPr="009116DB" w14:paraId="13CD518C" w14:textId="77777777" w:rsidTr="00C1592B">
        <w:tc>
          <w:tcPr>
            <w:tcW w:w="2448" w:type="dxa"/>
          </w:tcPr>
          <w:p w14:paraId="52E9F1E4"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5-7</w:t>
            </w:r>
          </w:p>
        </w:tc>
        <w:tc>
          <w:tcPr>
            <w:tcW w:w="7128" w:type="dxa"/>
          </w:tcPr>
          <w:p w14:paraId="73F186CD"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Explore the world wide web and search engines. Experiment with a variety of search techniques, internet resources, and Web 2.0, applications. Evaluate websites.</w:t>
            </w:r>
          </w:p>
        </w:tc>
      </w:tr>
      <w:tr w:rsidR="009D33CB" w:rsidRPr="009116DB" w14:paraId="3A3475B1" w14:textId="77777777" w:rsidTr="00C1592B">
        <w:tc>
          <w:tcPr>
            <w:tcW w:w="2448" w:type="dxa"/>
          </w:tcPr>
          <w:p w14:paraId="46BE311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8-9</w:t>
            </w:r>
          </w:p>
        </w:tc>
        <w:tc>
          <w:tcPr>
            <w:tcW w:w="7128" w:type="dxa"/>
          </w:tcPr>
          <w:p w14:paraId="096D1E6A"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Examine the implications of data on society and how computers are used for communications.</w:t>
            </w:r>
          </w:p>
        </w:tc>
      </w:tr>
      <w:tr w:rsidR="009D33CB" w:rsidRPr="009116DB" w14:paraId="65BA367D" w14:textId="77777777" w:rsidTr="00C1592B">
        <w:tc>
          <w:tcPr>
            <w:tcW w:w="2448" w:type="dxa"/>
          </w:tcPr>
          <w:p w14:paraId="0993CF1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128" w:type="dxa"/>
          </w:tcPr>
          <w:p w14:paraId="067C32EC"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Tell a story with data.</w:t>
            </w:r>
          </w:p>
        </w:tc>
      </w:tr>
      <w:tr w:rsidR="009D33CB" w:rsidRPr="009116DB" w14:paraId="56CCD6E1" w14:textId="77777777" w:rsidTr="00C1592B">
        <w:tc>
          <w:tcPr>
            <w:tcW w:w="2448" w:type="dxa"/>
          </w:tcPr>
          <w:p w14:paraId="33C9407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11-14</w:t>
            </w:r>
          </w:p>
        </w:tc>
        <w:tc>
          <w:tcPr>
            <w:tcW w:w="7128" w:type="dxa"/>
          </w:tcPr>
          <w:p w14:paraId="4AB9D929"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Explore how computers are used as a tool for visualizing data, modeling and design, and art in the context of culturally situated design tools.</w:t>
            </w:r>
          </w:p>
        </w:tc>
      </w:tr>
      <w:tr w:rsidR="009D33CB" w:rsidRPr="009116DB" w14:paraId="6C1166C9" w14:textId="77777777" w:rsidTr="00C1592B">
        <w:tc>
          <w:tcPr>
            <w:tcW w:w="2448" w:type="dxa"/>
          </w:tcPr>
          <w:p w14:paraId="0B5C5F8A"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15-16</w:t>
            </w:r>
          </w:p>
        </w:tc>
        <w:tc>
          <w:tcPr>
            <w:tcW w:w="7128" w:type="dxa"/>
          </w:tcPr>
          <w:p w14:paraId="71C9F6E3"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the concept of a computer program as a set of instructions.</w:t>
            </w:r>
          </w:p>
        </w:tc>
      </w:tr>
      <w:tr w:rsidR="009D33CB" w:rsidRPr="009116DB" w14:paraId="707FAFD1" w14:textId="77777777" w:rsidTr="00C1592B">
        <w:tc>
          <w:tcPr>
            <w:tcW w:w="2448" w:type="dxa"/>
          </w:tcPr>
          <w:p w14:paraId="72A124D4"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17-19</w:t>
            </w:r>
          </w:p>
        </w:tc>
        <w:tc>
          <w:tcPr>
            <w:tcW w:w="7128" w:type="dxa"/>
          </w:tcPr>
          <w:p w14:paraId="2B0EC3F1"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Explore the idea of intelligence—especially as it relates to computers. Explore what it means for a machine to “learn”. Discuss whether computers are intelligent or whether they only behave intelligently.</w:t>
            </w:r>
          </w:p>
        </w:tc>
      </w:tr>
    </w:tbl>
    <w:p w14:paraId="11D45CE3" w14:textId="77777777" w:rsidR="00C1592B" w:rsidRPr="009116DB" w:rsidRDefault="00C1592B">
      <w:pPr>
        <w:rPr>
          <w:rFonts w:ascii="Arial" w:hAnsi="Arial" w:cs="Arial"/>
          <w:sz w:val="28"/>
          <w:szCs w:val="28"/>
        </w:rPr>
      </w:pPr>
    </w:p>
    <w:tbl>
      <w:tblPr>
        <w:tblStyle w:val="TableGrid"/>
        <w:tblW w:w="9576" w:type="dxa"/>
        <w:tblLook w:val="04A0" w:firstRow="1" w:lastRow="0" w:firstColumn="1" w:lastColumn="0" w:noHBand="0" w:noVBand="1"/>
      </w:tblPr>
      <w:tblGrid>
        <w:gridCol w:w="2448"/>
        <w:gridCol w:w="7128"/>
      </w:tblGrid>
      <w:tr w:rsidR="00185AFD" w:rsidRPr="009116DB" w14:paraId="6CBC50A3" w14:textId="77777777" w:rsidTr="00C1592B">
        <w:tc>
          <w:tcPr>
            <w:tcW w:w="9576" w:type="dxa"/>
            <w:gridSpan w:val="2"/>
          </w:tcPr>
          <w:p w14:paraId="35F0AA26" w14:textId="0A4A1D42" w:rsidR="00185AFD" w:rsidRPr="009116DB" w:rsidRDefault="00185AFD" w:rsidP="009D33CB">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Problem Solving Unit Overview</w:t>
            </w:r>
          </w:p>
        </w:tc>
      </w:tr>
      <w:tr w:rsidR="009D33CB" w:rsidRPr="009116DB" w14:paraId="5174EFAD" w14:textId="77777777" w:rsidTr="00C1592B">
        <w:tc>
          <w:tcPr>
            <w:tcW w:w="2448" w:type="dxa"/>
          </w:tcPr>
          <w:p w14:paraId="0F6E7F72"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w:t>
            </w:r>
          </w:p>
        </w:tc>
        <w:tc>
          <w:tcPr>
            <w:tcW w:w="7128" w:type="dxa"/>
          </w:tcPr>
          <w:p w14:paraId="1D1BE034"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w:t>
            </w:r>
          </w:p>
        </w:tc>
      </w:tr>
      <w:tr w:rsidR="009D33CB" w:rsidRPr="009116DB" w14:paraId="64856246" w14:textId="77777777" w:rsidTr="00C1592B">
        <w:tc>
          <w:tcPr>
            <w:tcW w:w="2448" w:type="dxa"/>
          </w:tcPr>
          <w:p w14:paraId="0E1B8FF3"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1-2</w:t>
            </w:r>
          </w:p>
        </w:tc>
        <w:tc>
          <w:tcPr>
            <w:tcW w:w="7128" w:type="dxa"/>
          </w:tcPr>
          <w:p w14:paraId="526E176C"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data collection and problem solving.</w:t>
            </w:r>
          </w:p>
        </w:tc>
      </w:tr>
      <w:tr w:rsidR="009D33CB" w:rsidRPr="009116DB" w14:paraId="1378832F" w14:textId="77777777" w:rsidTr="00C1592B">
        <w:tc>
          <w:tcPr>
            <w:tcW w:w="2448" w:type="dxa"/>
          </w:tcPr>
          <w:p w14:paraId="6C1801AD"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w:t>
            </w:r>
          </w:p>
        </w:tc>
        <w:tc>
          <w:tcPr>
            <w:tcW w:w="7128" w:type="dxa"/>
          </w:tcPr>
          <w:p w14:paraId="7005396A"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the four steps of the problem solving process.</w:t>
            </w:r>
          </w:p>
        </w:tc>
      </w:tr>
      <w:tr w:rsidR="009D33CB" w:rsidRPr="009116DB" w14:paraId="67A8F47C" w14:textId="77777777" w:rsidTr="00C1592B">
        <w:tc>
          <w:tcPr>
            <w:tcW w:w="2448" w:type="dxa"/>
          </w:tcPr>
          <w:p w14:paraId="114D564D"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4-6</w:t>
            </w:r>
          </w:p>
        </w:tc>
        <w:tc>
          <w:tcPr>
            <w:tcW w:w="7128" w:type="dxa"/>
          </w:tcPr>
          <w:p w14:paraId="5EF4929A"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Apply the problem solving process. Use different strategies to plan and carry out the plan to solve several problems.</w:t>
            </w:r>
          </w:p>
        </w:tc>
      </w:tr>
      <w:tr w:rsidR="009D33CB" w:rsidRPr="009116DB" w14:paraId="739C519A" w14:textId="77777777" w:rsidTr="00C1592B">
        <w:tc>
          <w:tcPr>
            <w:tcW w:w="2448" w:type="dxa"/>
          </w:tcPr>
          <w:p w14:paraId="57B83161"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7-9</w:t>
            </w:r>
          </w:p>
        </w:tc>
        <w:tc>
          <w:tcPr>
            <w:tcW w:w="7128" w:type="dxa"/>
          </w:tcPr>
          <w:p w14:paraId="504B4B8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Reinforce the four steps of the problems solving process.</w:t>
            </w:r>
          </w:p>
        </w:tc>
      </w:tr>
      <w:tr w:rsidR="009D33CB" w:rsidRPr="009116DB" w14:paraId="548563F3" w14:textId="77777777" w:rsidTr="00C1592B">
        <w:tc>
          <w:tcPr>
            <w:tcW w:w="2448" w:type="dxa"/>
          </w:tcPr>
          <w:p w14:paraId="4EF3748F"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10-12</w:t>
            </w:r>
          </w:p>
        </w:tc>
        <w:tc>
          <w:tcPr>
            <w:tcW w:w="7128" w:type="dxa"/>
          </w:tcPr>
          <w:p w14:paraId="6CCB7647"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Count in the binary number system. Convert between binary and decimal numbers in the context of topics that are important to computer science.</w:t>
            </w:r>
          </w:p>
        </w:tc>
      </w:tr>
      <w:tr w:rsidR="009D33CB" w:rsidRPr="009116DB" w14:paraId="1588300E" w14:textId="77777777" w:rsidTr="00C1592B">
        <w:tc>
          <w:tcPr>
            <w:tcW w:w="2448" w:type="dxa"/>
          </w:tcPr>
          <w:p w14:paraId="1C583952"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13-14</w:t>
            </w:r>
          </w:p>
        </w:tc>
        <w:tc>
          <w:tcPr>
            <w:tcW w:w="7128" w:type="dxa"/>
          </w:tcPr>
          <w:p w14:paraId="7F9BC2AC"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the linear and binary search algorithms.</w:t>
            </w:r>
          </w:p>
        </w:tc>
      </w:tr>
      <w:tr w:rsidR="009D33CB" w:rsidRPr="009116DB" w14:paraId="5788DBEA" w14:textId="77777777" w:rsidTr="00C1592B">
        <w:tc>
          <w:tcPr>
            <w:tcW w:w="2448" w:type="dxa"/>
          </w:tcPr>
          <w:p w14:paraId="24A84E6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15-16</w:t>
            </w:r>
          </w:p>
        </w:tc>
        <w:tc>
          <w:tcPr>
            <w:tcW w:w="7128" w:type="dxa"/>
          </w:tcPr>
          <w:p w14:paraId="67D45334"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Explore sorted and unsorted lists and various sorting algorithms.</w:t>
            </w:r>
          </w:p>
        </w:tc>
      </w:tr>
      <w:tr w:rsidR="009D33CB" w:rsidRPr="009116DB" w14:paraId="6287FA0C" w14:textId="77777777" w:rsidTr="00C1592B">
        <w:tc>
          <w:tcPr>
            <w:tcW w:w="2448" w:type="dxa"/>
          </w:tcPr>
          <w:p w14:paraId="38697AAC"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17</w:t>
            </w:r>
          </w:p>
        </w:tc>
        <w:tc>
          <w:tcPr>
            <w:tcW w:w="7128" w:type="dxa"/>
          </w:tcPr>
          <w:p w14:paraId="4193EA15"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minimal spanning trees and how graphs can be used to help solve problems.</w:t>
            </w:r>
          </w:p>
        </w:tc>
      </w:tr>
      <w:tr w:rsidR="009D33CB" w:rsidRPr="009116DB" w14:paraId="135FFEE0" w14:textId="77777777" w:rsidTr="00C1592B">
        <w:tc>
          <w:tcPr>
            <w:tcW w:w="2448" w:type="dxa"/>
          </w:tcPr>
          <w:p w14:paraId="15909712"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18-21</w:t>
            </w:r>
          </w:p>
        </w:tc>
        <w:tc>
          <w:tcPr>
            <w:tcW w:w="7128" w:type="dxa"/>
          </w:tcPr>
          <w:p w14:paraId="670058EA"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 projects and presentations</w:t>
            </w:r>
          </w:p>
        </w:tc>
      </w:tr>
    </w:tbl>
    <w:p w14:paraId="1AFC2A9D" w14:textId="77777777" w:rsidR="00C1592B" w:rsidRPr="009116DB" w:rsidRDefault="00C1592B">
      <w:pPr>
        <w:rPr>
          <w:rFonts w:ascii="Arial" w:hAnsi="Arial" w:cs="Arial"/>
          <w:sz w:val="28"/>
          <w:szCs w:val="28"/>
        </w:rPr>
      </w:pPr>
    </w:p>
    <w:tbl>
      <w:tblPr>
        <w:tblStyle w:val="TableGrid"/>
        <w:tblW w:w="9576" w:type="dxa"/>
        <w:tblLook w:val="04A0" w:firstRow="1" w:lastRow="0" w:firstColumn="1" w:lastColumn="0" w:noHBand="0" w:noVBand="1"/>
      </w:tblPr>
      <w:tblGrid>
        <w:gridCol w:w="2448"/>
        <w:gridCol w:w="7128"/>
      </w:tblGrid>
      <w:tr w:rsidR="00185AFD" w:rsidRPr="009116DB" w14:paraId="169E5DAD" w14:textId="77777777" w:rsidTr="00C1592B">
        <w:tc>
          <w:tcPr>
            <w:tcW w:w="9576" w:type="dxa"/>
            <w:gridSpan w:val="2"/>
          </w:tcPr>
          <w:p w14:paraId="6E5D915C" w14:textId="7F2B3FD3" w:rsidR="00185AFD" w:rsidRPr="009116DB" w:rsidRDefault="00185AFD" w:rsidP="009D33CB">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Web Design Unit Overview</w:t>
            </w:r>
          </w:p>
        </w:tc>
      </w:tr>
      <w:tr w:rsidR="009D33CB" w:rsidRPr="009116DB" w14:paraId="6C1B0CFC" w14:textId="77777777" w:rsidTr="00C1592B">
        <w:tc>
          <w:tcPr>
            <w:tcW w:w="2448" w:type="dxa"/>
            <w:vAlign w:val="center"/>
          </w:tcPr>
          <w:p w14:paraId="547C7503"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w:t>
            </w:r>
          </w:p>
        </w:tc>
        <w:tc>
          <w:tcPr>
            <w:tcW w:w="7128" w:type="dxa"/>
            <w:vAlign w:val="center"/>
          </w:tcPr>
          <w:p w14:paraId="45A1D2A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w:t>
            </w:r>
          </w:p>
        </w:tc>
      </w:tr>
      <w:tr w:rsidR="009D33CB" w:rsidRPr="009116DB" w14:paraId="399D3040" w14:textId="77777777" w:rsidTr="00C1592B">
        <w:tc>
          <w:tcPr>
            <w:tcW w:w="2448" w:type="dxa"/>
            <w:vAlign w:val="center"/>
          </w:tcPr>
          <w:p w14:paraId="64CE01DA"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1-2</w:t>
            </w:r>
          </w:p>
        </w:tc>
        <w:tc>
          <w:tcPr>
            <w:tcW w:w="7128" w:type="dxa"/>
            <w:vAlign w:val="center"/>
          </w:tcPr>
          <w:p w14:paraId="4E29EE0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Explore issues of social responsibility in web use as well as the relative merits of the influence of the web on society, personal lives, and education.</w:t>
            </w:r>
          </w:p>
        </w:tc>
      </w:tr>
      <w:tr w:rsidR="009D33CB" w:rsidRPr="009116DB" w14:paraId="0C9E1217" w14:textId="77777777" w:rsidTr="00C1592B">
        <w:tc>
          <w:tcPr>
            <w:tcW w:w="2448" w:type="dxa"/>
            <w:vAlign w:val="center"/>
          </w:tcPr>
          <w:p w14:paraId="5E50D972"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3-4</w:t>
            </w:r>
          </w:p>
        </w:tc>
        <w:tc>
          <w:tcPr>
            <w:tcW w:w="7128" w:type="dxa"/>
            <w:vAlign w:val="center"/>
          </w:tcPr>
          <w:p w14:paraId="5EB2CE38"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the use of basic html.</w:t>
            </w:r>
          </w:p>
        </w:tc>
      </w:tr>
      <w:tr w:rsidR="009D33CB" w:rsidRPr="009116DB" w14:paraId="0F6C92D8" w14:textId="77777777" w:rsidTr="00C1592B">
        <w:tc>
          <w:tcPr>
            <w:tcW w:w="2448" w:type="dxa"/>
            <w:vAlign w:val="center"/>
          </w:tcPr>
          <w:p w14:paraId="2728A45E"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7128" w:type="dxa"/>
            <w:vAlign w:val="center"/>
          </w:tcPr>
          <w:p w14:paraId="5D3683D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basic formatting in html.</w:t>
            </w:r>
          </w:p>
        </w:tc>
      </w:tr>
      <w:tr w:rsidR="009D33CB" w:rsidRPr="009116DB" w14:paraId="51CF2C83" w14:textId="77777777" w:rsidTr="00C1592B">
        <w:tc>
          <w:tcPr>
            <w:tcW w:w="2448" w:type="dxa"/>
            <w:vAlign w:val="center"/>
          </w:tcPr>
          <w:p w14:paraId="534A23BC"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6-7</w:t>
            </w:r>
          </w:p>
        </w:tc>
        <w:tc>
          <w:tcPr>
            <w:tcW w:w="7128" w:type="dxa"/>
            <w:vAlign w:val="center"/>
          </w:tcPr>
          <w:p w14:paraId="5E49D722" w14:textId="77777777" w:rsidR="007D09F7" w:rsidRPr="009116DB" w:rsidRDefault="007D09F7" w:rsidP="007D09F7">
            <w:pPr>
              <w:widowControl w:val="0"/>
              <w:autoSpaceDE w:val="0"/>
              <w:autoSpaceDN w:val="0"/>
              <w:adjustRightInd w:val="0"/>
              <w:spacing w:after="240"/>
              <w:rPr>
                <w:rFonts w:ascii="Arial" w:hAnsi="Arial" w:cs="Arial"/>
                <w:sz w:val="28"/>
                <w:szCs w:val="28"/>
                <w:u w:val="single"/>
              </w:rPr>
            </w:pPr>
            <w:r w:rsidRPr="009116DB">
              <w:rPr>
                <w:rFonts w:ascii="Arial" w:hAnsi="Arial" w:cs="Arial"/>
                <w:sz w:val="28"/>
                <w:szCs w:val="28"/>
                <w:u w:val="single"/>
              </w:rPr>
              <w:t>Explore image editing for the web using Photoshop or an image editor of choice.</w:t>
            </w:r>
          </w:p>
        </w:tc>
      </w:tr>
      <w:tr w:rsidR="009D33CB" w:rsidRPr="009116DB" w14:paraId="3F84BA50" w14:textId="77777777" w:rsidTr="00C1592B">
        <w:tc>
          <w:tcPr>
            <w:tcW w:w="2448" w:type="dxa"/>
            <w:vAlign w:val="center"/>
          </w:tcPr>
          <w:p w14:paraId="13EB6C6B"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8-10</w:t>
            </w:r>
          </w:p>
        </w:tc>
        <w:tc>
          <w:tcPr>
            <w:tcW w:w="7128" w:type="dxa"/>
            <w:vAlign w:val="center"/>
          </w:tcPr>
          <w:p w14:paraId="49AAFBA5"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Introduce basic </w:t>
            </w:r>
            <w:proofErr w:type="spellStart"/>
            <w:r w:rsidRPr="009116DB">
              <w:rPr>
                <w:rFonts w:ascii="Arial" w:hAnsi="Arial" w:cs="Arial"/>
                <w:sz w:val="28"/>
                <w:szCs w:val="28"/>
              </w:rPr>
              <w:t>css</w:t>
            </w:r>
            <w:proofErr w:type="spellEnd"/>
            <w:r w:rsidRPr="009116DB">
              <w:rPr>
                <w:rFonts w:ascii="Arial" w:hAnsi="Arial" w:cs="Arial"/>
                <w:sz w:val="28"/>
                <w:szCs w:val="28"/>
              </w:rPr>
              <w:t>.</w:t>
            </w:r>
          </w:p>
        </w:tc>
      </w:tr>
      <w:tr w:rsidR="009D33CB" w:rsidRPr="009116DB" w14:paraId="4219E298" w14:textId="77777777" w:rsidTr="00C1592B">
        <w:tc>
          <w:tcPr>
            <w:tcW w:w="2448" w:type="dxa"/>
            <w:vAlign w:val="center"/>
          </w:tcPr>
          <w:p w14:paraId="61EC72F1"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11-13</w:t>
            </w:r>
          </w:p>
        </w:tc>
        <w:tc>
          <w:tcPr>
            <w:tcW w:w="7128" w:type="dxa"/>
            <w:vAlign w:val="center"/>
          </w:tcPr>
          <w:p w14:paraId="47026643"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Explore the concept of separating style from structure by keeping separate html and </w:t>
            </w:r>
            <w:proofErr w:type="spellStart"/>
            <w:r w:rsidRPr="009116DB">
              <w:rPr>
                <w:rFonts w:ascii="Arial" w:hAnsi="Arial" w:cs="Arial"/>
                <w:sz w:val="28"/>
                <w:szCs w:val="28"/>
              </w:rPr>
              <w:t>css</w:t>
            </w:r>
            <w:proofErr w:type="spellEnd"/>
            <w:r w:rsidRPr="009116DB">
              <w:rPr>
                <w:rFonts w:ascii="Arial" w:hAnsi="Arial" w:cs="Arial"/>
                <w:sz w:val="28"/>
                <w:szCs w:val="28"/>
              </w:rPr>
              <w:t xml:space="preserve"> files.</w:t>
            </w:r>
          </w:p>
        </w:tc>
      </w:tr>
      <w:tr w:rsidR="009D33CB" w:rsidRPr="009116DB" w14:paraId="7BCBBC65" w14:textId="77777777" w:rsidTr="00C1592B">
        <w:tc>
          <w:tcPr>
            <w:tcW w:w="2448" w:type="dxa"/>
            <w:vAlign w:val="center"/>
          </w:tcPr>
          <w:p w14:paraId="7616BB48"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14</w:t>
            </w:r>
          </w:p>
        </w:tc>
        <w:tc>
          <w:tcPr>
            <w:tcW w:w="7128" w:type="dxa"/>
            <w:vAlign w:val="center"/>
          </w:tcPr>
          <w:p w14:paraId="611B9FBB"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Add hyperlinks to other websites.</w:t>
            </w:r>
          </w:p>
        </w:tc>
      </w:tr>
      <w:tr w:rsidR="009D33CB" w:rsidRPr="009116DB" w14:paraId="31773ED1" w14:textId="77777777" w:rsidTr="00C1592B">
        <w:tc>
          <w:tcPr>
            <w:tcW w:w="2448" w:type="dxa"/>
            <w:vAlign w:val="center"/>
          </w:tcPr>
          <w:p w14:paraId="52076B5F"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15-16</w:t>
            </w:r>
          </w:p>
        </w:tc>
        <w:tc>
          <w:tcPr>
            <w:tcW w:w="7128" w:type="dxa"/>
            <w:vAlign w:val="center"/>
          </w:tcPr>
          <w:p w14:paraId="01AEFEF2"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a variety of page layout styles.</w:t>
            </w:r>
          </w:p>
        </w:tc>
      </w:tr>
      <w:tr w:rsidR="009D33CB" w:rsidRPr="009116DB" w14:paraId="00FFFAB5" w14:textId="77777777" w:rsidTr="00C1592B">
        <w:tc>
          <w:tcPr>
            <w:tcW w:w="2448" w:type="dxa"/>
            <w:vAlign w:val="center"/>
          </w:tcPr>
          <w:p w14:paraId="46B1948C"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17-19</w:t>
            </w:r>
          </w:p>
        </w:tc>
        <w:tc>
          <w:tcPr>
            <w:tcW w:w="7128" w:type="dxa"/>
            <w:vAlign w:val="center"/>
          </w:tcPr>
          <w:p w14:paraId="259C8751"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Practice the use of various design elements.</w:t>
            </w:r>
          </w:p>
        </w:tc>
      </w:tr>
      <w:tr w:rsidR="009D33CB" w:rsidRPr="009116DB" w14:paraId="0CB9DBC5" w14:textId="77777777" w:rsidTr="00C1592B">
        <w:tc>
          <w:tcPr>
            <w:tcW w:w="2448" w:type="dxa"/>
            <w:vAlign w:val="center"/>
          </w:tcPr>
          <w:p w14:paraId="7741A1C8"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20-21</w:t>
            </w:r>
          </w:p>
        </w:tc>
        <w:tc>
          <w:tcPr>
            <w:tcW w:w="7128" w:type="dxa"/>
            <w:vAlign w:val="center"/>
          </w:tcPr>
          <w:p w14:paraId="2BE8600F"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Introduce several different enhancements for website design, including web user interface elements </w:t>
            </w:r>
            <w:r w:rsidRPr="009116DB">
              <w:rPr>
                <w:rFonts w:ascii="Arial" w:hAnsi="Arial" w:cs="Arial"/>
                <w:sz w:val="28"/>
                <w:szCs w:val="28"/>
                <w:u w:val="single"/>
              </w:rPr>
              <w:t xml:space="preserve">combining </w:t>
            </w:r>
            <w:proofErr w:type="spellStart"/>
            <w:r w:rsidRPr="009116DB">
              <w:rPr>
                <w:rFonts w:ascii="Arial" w:hAnsi="Arial" w:cs="Arial"/>
                <w:sz w:val="28"/>
                <w:szCs w:val="28"/>
                <w:u w:val="single"/>
              </w:rPr>
              <w:t>Javascript</w:t>
            </w:r>
            <w:proofErr w:type="spellEnd"/>
            <w:r w:rsidRPr="009116DB">
              <w:rPr>
                <w:rFonts w:ascii="Arial" w:hAnsi="Arial" w:cs="Arial"/>
                <w:sz w:val="28"/>
                <w:szCs w:val="28"/>
                <w:u w:val="single"/>
              </w:rPr>
              <w:t xml:space="preserve">, html, </w:t>
            </w:r>
            <w:proofErr w:type="spellStart"/>
            <w:r w:rsidRPr="009116DB">
              <w:rPr>
                <w:rFonts w:ascii="Arial" w:hAnsi="Arial" w:cs="Arial"/>
                <w:sz w:val="28"/>
                <w:szCs w:val="28"/>
                <w:u w:val="single"/>
              </w:rPr>
              <w:t>css</w:t>
            </w:r>
            <w:proofErr w:type="spellEnd"/>
            <w:r w:rsidRPr="009116DB">
              <w:rPr>
                <w:rFonts w:ascii="Arial" w:hAnsi="Arial" w:cs="Arial"/>
                <w:sz w:val="28"/>
                <w:szCs w:val="28"/>
                <w:u w:val="single"/>
              </w:rPr>
              <w:t xml:space="preserve">, and Photoshop, accordion menus, </w:t>
            </w:r>
            <w:proofErr w:type="spellStart"/>
            <w:r w:rsidRPr="009116DB">
              <w:rPr>
                <w:rFonts w:ascii="Arial" w:hAnsi="Arial" w:cs="Arial"/>
                <w:sz w:val="28"/>
                <w:szCs w:val="28"/>
                <w:u w:val="single"/>
              </w:rPr>
              <w:t>lightbox</w:t>
            </w:r>
            <w:proofErr w:type="spellEnd"/>
            <w:r w:rsidRPr="009116DB">
              <w:rPr>
                <w:rFonts w:ascii="Arial" w:hAnsi="Arial" w:cs="Arial"/>
                <w:sz w:val="28"/>
                <w:szCs w:val="28"/>
                <w:u w:val="single"/>
              </w:rPr>
              <w:t xml:space="preserve"> and sliding images.</w:t>
            </w:r>
          </w:p>
        </w:tc>
      </w:tr>
      <w:tr w:rsidR="009D33CB" w:rsidRPr="009116DB" w14:paraId="3D1B7A28" w14:textId="77777777" w:rsidTr="00C1592B">
        <w:tc>
          <w:tcPr>
            <w:tcW w:w="2448" w:type="dxa"/>
            <w:vAlign w:val="center"/>
          </w:tcPr>
          <w:p w14:paraId="5130D082"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22-25</w:t>
            </w:r>
          </w:p>
        </w:tc>
        <w:tc>
          <w:tcPr>
            <w:tcW w:w="7128" w:type="dxa"/>
            <w:vAlign w:val="center"/>
          </w:tcPr>
          <w:p w14:paraId="58BBF10E"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 projects and gallery walk</w:t>
            </w:r>
          </w:p>
        </w:tc>
      </w:tr>
    </w:tbl>
    <w:p w14:paraId="56FB7AB6" w14:textId="77777777" w:rsidR="00C1592B" w:rsidRPr="009116DB" w:rsidRDefault="00C1592B">
      <w:pPr>
        <w:rPr>
          <w:rFonts w:ascii="Arial" w:hAnsi="Arial" w:cs="Arial"/>
          <w:sz w:val="28"/>
          <w:szCs w:val="28"/>
        </w:rPr>
      </w:pPr>
    </w:p>
    <w:tbl>
      <w:tblPr>
        <w:tblStyle w:val="TableGrid"/>
        <w:tblW w:w="0" w:type="auto"/>
        <w:tblLook w:val="04A0" w:firstRow="1" w:lastRow="0" w:firstColumn="1" w:lastColumn="0" w:noHBand="0" w:noVBand="1"/>
      </w:tblPr>
      <w:tblGrid>
        <w:gridCol w:w="2044"/>
        <w:gridCol w:w="7532"/>
      </w:tblGrid>
      <w:tr w:rsidR="00185AFD" w:rsidRPr="009116DB" w14:paraId="120AC39F" w14:textId="77777777" w:rsidTr="00CD41CC">
        <w:tc>
          <w:tcPr>
            <w:tcW w:w="0" w:type="auto"/>
            <w:gridSpan w:val="2"/>
          </w:tcPr>
          <w:p w14:paraId="05831D61" w14:textId="09079653" w:rsidR="00185AFD" w:rsidRPr="009116DB" w:rsidRDefault="00185AFD" w:rsidP="009D33CB">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Introduction to Programming Unit Overview</w:t>
            </w:r>
          </w:p>
        </w:tc>
      </w:tr>
      <w:tr w:rsidR="009D33CB" w:rsidRPr="009116DB" w14:paraId="48564A7F" w14:textId="77777777" w:rsidTr="00CD41CC">
        <w:tc>
          <w:tcPr>
            <w:tcW w:w="0" w:type="auto"/>
            <w:vAlign w:val="center"/>
          </w:tcPr>
          <w:p w14:paraId="41FF52C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w:t>
            </w:r>
          </w:p>
        </w:tc>
        <w:tc>
          <w:tcPr>
            <w:tcW w:w="0" w:type="auto"/>
            <w:vAlign w:val="center"/>
          </w:tcPr>
          <w:p w14:paraId="7B174F9E"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w:t>
            </w:r>
          </w:p>
        </w:tc>
      </w:tr>
      <w:tr w:rsidR="009D33CB" w:rsidRPr="009116DB" w14:paraId="455302CB" w14:textId="77777777" w:rsidTr="00CD41CC">
        <w:tc>
          <w:tcPr>
            <w:tcW w:w="0" w:type="auto"/>
            <w:vAlign w:val="center"/>
          </w:tcPr>
          <w:p w14:paraId="3174CBC5"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w:t>
            </w:r>
          </w:p>
        </w:tc>
        <w:tc>
          <w:tcPr>
            <w:tcW w:w="0" w:type="auto"/>
            <w:vAlign w:val="center"/>
          </w:tcPr>
          <w:p w14:paraId="68BA120A"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Introduce the </w:t>
            </w:r>
            <w:r w:rsidRPr="009116DB">
              <w:rPr>
                <w:rFonts w:ascii="Arial" w:hAnsi="Arial" w:cs="Arial"/>
                <w:sz w:val="28"/>
                <w:szCs w:val="28"/>
                <w:u w:val="single"/>
              </w:rPr>
              <w:t>Scratch</w:t>
            </w:r>
            <w:r w:rsidRPr="009116DB">
              <w:rPr>
                <w:rFonts w:ascii="Arial" w:hAnsi="Arial" w:cs="Arial"/>
                <w:sz w:val="28"/>
                <w:szCs w:val="28"/>
              </w:rPr>
              <w:t xml:space="preserve"> programming language, including the basic terms utilized in the language.</w:t>
            </w:r>
          </w:p>
        </w:tc>
      </w:tr>
      <w:tr w:rsidR="009D33CB" w:rsidRPr="009116DB" w14:paraId="7DD829B7" w14:textId="77777777" w:rsidTr="00CD41CC">
        <w:tc>
          <w:tcPr>
            <w:tcW w:w="0" w:type="auto"/>
            <w:vAlign w:val="center"/>
          </w:tcPr>
          <w:p w14:paraId="1C9EF493"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2-3</w:t>
            </w:r>
          </w:p>
        </w:tc>
        <w:tc>
          <w:tcPr>
            <w:tcW w:w="0" w:type="auto"/>
            <w:vAlign w:val="center"/>
          </w:tcPr>
          <w:p w14:paraId="1919622D"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Practice using the basic features of Scratch in the context of creating a simple program.</w:t>
            </w:r>
          </w:p>
        </w:tc>
      </w:tr>
      <w:tr w:rsidR="009D33CB" w:rsidRPr="009116DB" w14:paraId="5B7F2F7F" w14:textId="77777777" w:rsidTr="00CD41CC">
        <w:tc>
          <w:tcPr>
            <w:tcW w:w="0" w:type="auto"/>
            <w:vAlign w:val="center"/>
          </w:tcPr>
          <w:p w14:paraId="68C55BB9"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tc>
        <w:tc>
          <w:tcPr>
            <w:tcW w:w="0" w:type="auto"/>
            <w:vAlign w:val="center"/>
          </w:tcPr>
          <w:p w14:paraId="765CA6FD"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Create a dialogue between two sprites.</w:t>
            </w:r>
          </w:p>
        </w:tc>
      </w:tr>
      <w:tr w:rsidR="009D33CB" w:rsidRPr="009116DB" w14:paraId="241EF4DA" w14:textId="77777777" w:rsidTr="00CD41CC">
        <w:tc>
          <w:tcPr>
            <w:tcW w:w="0" w:type="auto"/>
            <w:vAlign w:val="center"/>
          </w:tcPr>
          <w:p w14:paraId="394DF115"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5-6</w:t>
            </w:r>
          </w:p>
        </w:tc>
        <w:tc>
          <w:tcPr>
            <w:tcW w:w="0" w:type="auto"/>
            <w:vAlign w:val="center"/>
          </w:tcPr>
          <w:p w14:paraId="7E267337"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the methods of moving sprites in Scratch.</w:t>
            </w:r>
          </w:p>
        </w:tc>
      </w:tr>
      <w:tr w:rsidR="009D33CB" w:rsidRPr="009116DB" w14:paraId="5FDC2B34" w14:textId="77777777" w:rsidTr="00CD41CC">
        <w:tc>
          <w:tcPr>
            <w:tcW w:w="0" w:type="auto"/>
            <w:vAlign w:val="center"/>
          </w:tcPr>
          <w:p w14:paraId="52A40A03"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7-8</w:t>
            </w:r>
          </w:p>
        </w:tc>
        <w:tc>
          <w:tcPr>
            <w:tcW w:w="0" w:type="auto"/>
            <w:vAlign w:val="center"/>
          </w:tcPr>
          <w:p w14:paraId="7A21057B"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Practice the concept of event driven programming through the creation of an alphabet game.</w:t>
            </w:r>
          </w:p>
        </w:tc>
      </w:tr>
      <w:tr w:rsidR="009D33CB" w:rsidRPr="009116DB" w14:paraId="737CC4F5" w14:textId="77777777" w:rsidTr="00CD41CC">
        <w:tc>
          <w:tcPr>
            <w:tcW w:w="0" w:type="auto"/>
            <w:vAlign w:val="center"/>
          </w:tcPr>
          <w:p w14:paraId="1C725CE8"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9</w:t>
            </w:r>
          </w:p>
        </w:tc>
        <w:tc>
          <w:tcPr>
            <w:tcW w:w="0" w:type="auto"/>
            <w:vAlign w:val="center"/>
          </w:tcPr>
          <w:p w14:paraId="6A63032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Introduce the concept of broadcasting via </w:t>
            </w:r>
            <w:proofErr w:type="gramStart"/>
            <w:r w:rsidRPr="009116DB">
              <w:rPr>
                <w:rFonts w:ascii="Arial" w:hAnsi="Arial" w:cs="Arial"/>
                <w:sz w:val="28"/>
                <w:szCs w:val="28"/>
              </w:rPr>
              <w:t>role play</w:t>
            </w:r>
            <w:proofErr w:type="gramEnd"/>
            <w:r w:rsidRPr="009116DB">
              <w:rPr>
                <w:rFonts w:ascii="Arial" w:hAnsi="Arial" w:cs="Arial"/>
                <w:sz w:val="28"/>
                <w:szCs w:val="28"/>
              </w:rPr>
              <w:t>.</w:t>
            </w:r>
          </w:p>
        </w:tc>
      </w:tr>
      <w:tr w:rsidR="009D33CB" w:rsidRPr="009116DB" w14:paraId="2733CDB1" w14:textId="77777777" w:rsidTr="00CD41CC">
        <w:tc>
          <w:tcPr>
            <w:tcW w:w="0" w:type="auto"/>
            <w:vAlign w:val="center"/>
          </w:tcPr>
          <w:p w14:paraId="149CEA63"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10-13</w:t>
            </w:r>
          </w:p>
        </w:tc>
        <w:tc>
          <w:tcPr>
            <w:tcW w:w="0" w:type="auto"/>
            <w:vAlign w:val="center"/>
          </w:tcPr>
          <w:p w14:paraId="62D88359"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Write Scratch stories and present them to the class. Conduct peer reviews.</w:t>
            </w:r>
          </w:p>
        </w:tc>
      </w:tr>
      <w:tr w:rsidR="009D33CB" w:rsidRPr="009116DB" w14:paraId="65FDC119" w14:textId="77777777" w:rsidTr="00CD41CC">
        <w:tc>
          <w:tcPr>
            <w:tcW w:w="0" w:type="auto"/>
            <w:vAlign w:val="center"/>
          </w:tcPr>
          <w:p w14:paraId="0966C969"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14</w:t>
            </w:r>
          </w:p>
        </w:tc>
        <w:tc>
          <w:tcPr>
            <w:tcW w:w="0" w:type="auto"/>
            <w:vAlign w:val="center"/>
          </w:tcPr>
          <w:p w14:paraId="474966E9"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the concept of variable.</w:t>
            </w:r>
          </w:p>
        </w:tc>
      </w:tr>
      <w:tr w:rsidR="009D33CB" w:rsidRPr="009116DB" w14:paraId="6F9E88FA" w14:textId="77777777" w:rsidTr="00CD41CC">
        <w:tc>
          <w:tcPr>
            <w:tcW w:w="0" w:type="auto"/>
            <w:vAlign w:val="center"/>
          </w:tcPr>
          <w:p w14:paraId="52E5CEB9"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w:t>
            </w:r>
          </w:p>
        </w:tc>
        <w:tc>
          <w:tcPr>
            <w:tcW w:w="0" w:type="auto"/>
            <w:vAlign w:val="center"/>
          </w:tcPr>
          <w:p w14:paraId="55386599"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the concept of conditionals.</w:t>
            </w:r>
          </w:p>
        </w:tc>
      </w:tr>
      <w:tr w:rsidR="009D33CB" w:rsidRPr="009116DB" w14:paraId="7C421263" w14:textId="77777777" w:rsidTr="00CD41CC">
        <w:tc>
          <w:tcPr>
            <w:tcW w:w="0" w:type="auto"/>
            <w:vAlign w:val="center"/>
          </w:tcPr>
          <w:p w14:paraId="2FF9DC54"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16-17</w:t>
            </w:r>
          </w:p>
        </w:tc>
        <w:tc>
          <w:tcPr>
            <w:tcW w:w="0" w:type="auto"/>
            <w:vAlign w:val="center"/>
          </w:tcPr>
          <w:p w14:paraId="1F863F9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And, Or and randomness.</w:t>
            </w:r>
          </w:p>
        </w:tc>
      </w:tr>
      <w:tr w:rsidR="009D33CB" w:rsidRPr="009116DB" w14:paraId="3BCE242B" w14:textId="77777777" w:rsidTr="00CD41CC">
        <w:tc>
          <w:tcPr>
            <w:tcW w:w="0" w:type="auto"/>
            <w:vAlign w:val="center"/>
          </w:tcPr>
          <w:p w14:paraId="0DC8695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18</w:t>
            </w:r>
          </w:p>
        </w:tc>
        <w:tc>
          <w:tcPr>
            <w:tcW w:w="0" w:type="auto"/>
            <w:vAlign w:val="center"/>
          </w:tcPr>
          <w:p w14:paraId="5C7CD397"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Apply knowledge of conditionals to develop a Rock Paper Scissors program in Scratch.</w:t>
            </w:r>
          </w:p>
        </w:tc>
      </w:tr>
      <w:tr w:rsidR="009D33CB" w:rsidRPr="009116DB" w14:paraId="16134AEC" w14:textId="77777777" w:rsidTr="00CD41CC">
        <w:tc>
          <w:tcPr>
            <w:tcW w:w="0" w:type="auto"/>
            <w:vAlign w:val="center"/>
          </w:tcPr>
          <w:p w14:paraId="6E4E5711"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19</w:t>
            </w:r>
          </w:p>
        </w:tc>
        <w:tc>
          <w:tcPr>
            <w:tcW w:w="0" w:type="auto"/>
            <w:vAlign w:val="center"/>
          </w:tcPr>
          <w:p w14:paraId="4E6F120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Build on previous programming concepts to create a timer.</w:t>
            </w:r>
          </w:p>
        </w:tc>
      </w:tr>
      <w:tr w:rsidR="009D33CB" w:rsidRPr="009116DB" w14:paraId="3C145835" w14:textId="77777777" w:rsidTr="00CD41CC">
        <w:tc>
          <w:tcPr>
            <w:tcW w:w="0" w:type="auto"/>
            <w:vAlign w:val="center"/>
          </w:tcPr>
          <w:p w14:paraId="7D2DF1EF"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20-23</w:t>
            </w:r>
          </w:p>
        </w:tc>
        <w:tc>
          <w:tcPr>
            <w:tcW w:w="0" w:type="auto"/>
            <w:vAlign w:val="center"/>
          </w:tcPr>
          <w:p w14:paraId="66A7527C"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Create </w:t>
            </w:r>
            <w:proofErr w:type="gramStart"/>
            <w:r w:rsidRPr="009116DB">
              <w:rPr>
                <w:rFonts w:ascii="Arial" w:hAnsi="Arial" w:cs="Arial"/>
                <w:sz w:val="28"/>
                <w:szCs w:val="28"/>
              </w:rPr>
              <w:t>a timing</w:t>
            </w:r>
            <w:proofErr w:type="gramEnd"/>
            <w:r w:rsidRPr="009116DB">
              <w:rPr>
                <w:rFonts w:ascii="Arial" w:hAnsi="Arial" w:cs="Arial"/>
                <w:sz w:val="28"/>
                <w:szCs w:val="28"/>
              </w:rPr>
              <w:t xml:space="preserve"> game in Scratch and present it to the class. Peer reviews are conducted.</w:t>
            </w:r>
          </w:p>
        </w:tc>
      </w:tr>
      <w:tr w:rsidR="009D33CB" w:rsidRPr="009116DB" w14:paraId="7AD09361" w14:textId="77777777" w:rsidTr="00CD41CC">
        <w:tc>
          <w:tcPr>
            <w:tcW w:w="0" w:type="auto"/>
            <w:vAlign w:val="center"/>
          </w:tcPr>
          <w:p w14:paraId="0FE0986E" w14:textId="2EB2F29D" w:rsidR="009D33CB" w:rsidRPr="009116DB" w:rsidRDefault="009D33CB"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24</w:t>
            </w:r>
          </w:p>
        </w:tc>
        <w:tc>
          <w:tcPr>
            <w:tcW w:w="0" w:type="auto"/>
            <w:vAlign w:val="center"/>
          </w:tcPr>
          <w:p w14:paraId="364471DA" w14:textId="06B717C4" w:rsidR="009D33CB" w:rsidRPr="009116DB" w:rsidRDefault="009D33CB"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Investigate two types of games that may provide ideas for the final project.</w:t>
            </w:r>
          </w:p>
        </w:tc>
      </w:tr>
      <w:tr w:rsidR="007D09F7" w:rsidRPr="009116DB" w14:paraId="67E2F61F" w14:textId="77777777" w:rsidTr="00CD41CC">
        <w:tc>
          <w:tcPr>
            <w:tcW w:w="0" w:type="auto"/>
            <w:vAlign w:val="center"/>
          </w:tcPr>
          <w:p w14:paraId="783C9D21"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25</w:t>
            </w:r>
          </w:p>
        </w:tc>
        <w:tc>
          <w:tcPr>
            <w:tcW w:w="0" w:type="auto"/>
            <w:vAlign w:val="center"/>
          </w:tcPr>
          <w:p w14:paraId="65221741" w14:textId="331FC16D" w:rsidR="007D09F7" w:rsidRPr="009116DB" w:rsidRDefault="007D09F7" w:rsidP="009D33CB">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Explain final project and the rubric for the final project.</w:t>
            </w:r>
          </w:p>
        </w:tc>
      </w:tr>
      <w:tr w:rsidR="007D09F7" w:rsidRPr="009116DB" w14:paraId="123DF1CE" w14:textId="77777777" w:rsidTr="00CD41CC">
        <w:tc>
          <w:tcPr>
            <w:tcW w:w="0" w:type="auto"/>
            <w:vAlign w:val="center"/>
          </w:tcPr>
          <w:p w14:paraId="0908F77B"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26-28</w:t>
            </w:r>
          </w:p>
        </w:tc>
        <w:tc>
          <w:tcPr>
            <w:tcW w:w="0" w:type="auto"/>
            <w:vAlign w:val="center"/>
          </w:tcPr>
          <w:p w14:paraId="380AD298"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Write Scratch programs for either My Community or Game project. Conduct peer reviews.</w:t>
            </w:r>
          </w:p>
        </w:tc>
      </w:tr>
      <w:tr w:rsidR="007D09F7" w:rsidRPr="009116DB" w14:paraId="2B37BD38" w14:textId="77777777" w:rsidTr="00CD41CC">
        <w:tc>
          <w:tcPr>
            <w:tcW w:w="0" w:type="auto"/>
            <w:vAlign w:val="center"/>
          </w:tcPr>
          <w:p w14:paraId="6D72247B"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29</w:t>
            </w:r>
          </w:p>
        </w:tc>
        <w:tc>
          <w:tcPr>
            <w:tcW w:w="0" w:type="auto"/>
            <w:vAlign w:val="center"/>
          </w:tcPr>
          <w:p w14:paraId="4EEE68CF"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Complete final projects.</w:t>
            </w:r>
          </w:p>
        </w:tc>
      </w:tr>
      <w:tr w:rsidR="007D09F7" w:rsidRPr="009116DB" w14:paraId="1E3E0AD1" w14:textId="77777777" w:rsidTr="00CD41CC">
        <w:tc>
          <w:tcPr>
            <w:tcW w:w="0" w:type="auto"/>
            <w:vAlign w:val="center"/>
          </w:tcPr>
          <w:p w14:paraId="1462D607"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30</w:t>
            </w:r>
          </w:p>
        </w:tc>
        <w:tc>
          <w:tcPr>
            <w:tcW w:w="0" w:type="auto"/>
            <w:vAlign w:val="center"/>
          </w:tcPr>
          <w:p w14:paraId="2EB9855D"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Presentations of final projects</w:t>
            </w:r>
          </w:p>
        </w:tc>
      </w:tr>
    </w:tbl>
    <w:p w14:paraId="089F825F" w14:textId="77777777" w:rsidR="00C1592B" w:rsidRPr="009116DB" w:rsidRDefault="00C1592B">
      <w:pPr>
        <w:rPr>
          <w:rFonts w:ascii="Arial" w:hAnsi="Arial" w:cs="Arial"/>
          <w:sz w:val="28"/>
          <w:szCs w:val="28"/>
        </w:rPr>
      </w:pPr>
    </w:p>
    <w:tbl>
      <w:tblPr>
        <w:tblStyle w:val="TableGrid"/>
        <w:tblW w:w="0" w:type="auto"/>
        <w:tblLook w:val="04A0" w:firstRow="1" w:lastRow="0" w:firstColumn="1" w:lastColumn="0" w:noHBand="0" w:noVBand="1"/>
      </w:tblPr>
      <w:tblGrid>
        <w:gridCol w:w="1928"/>
        <w:gridCol w:w="7648"/>
      </w:tblGrid>
      <w:tr w:rsidR="00185AFD" w:rsidRPr="009116DB" w14:paraId="2C2AA5F1" w14:textId="77777777" w:rsidTr="00CD41CC">
        <w:tc>
          <w:tcPr>
            <w:tcW w:w="0" w:type="auto"/>
            <w:gridSpan w:val="2"/>
          </w:tcPr>
          <w:p w14:paraId="07964D93" w14:textId="0FD1F955" w:rsidR="00185AFD" w:rsidRPr="009116DB" w:rsidRDefault="00185AFD">
            <w:pPr>
              <w:widowControl w:val="0"/>
              <w:autoSpaceDE w:val="0"/>
              <w:autoSpaceDN w:val="0"/>
              <w:adjustRightInd w:val="0"/>
              <w:spacing w:after="240"/>
              <w:rPr>
                <w:rFonts w:ascii="Arial" w:hAnsi="Arial" w:cs="Arial"/>
                <w:sz w:val="28"/>
                <w:szCs w:val="28"/>
                <w:u w:val="single"/>
              </w:rPr>
            </w:pPr>
            <w:r w:rsidRPr="009116DB">
              <w:rPr>
                <w:rFonts w:ascii="Arial" w:hAnsi="Arial" w:cs="Arial"/>
                <w:sz w:val="28"/>
                <w:szCs w:val="28"/>
                <w:u w:val="single"/>
              </w:rPr>
              <w:t>Computing and Data Analysis Unit Overview</w:t>
            </w:r>
          </w:p>
        </w:tc>
      </w:tr>
      <w:tr w:rsidR="007D09F7" w:rsidRPr="009116DB" w14:paraId="788B415A" w14:textId="77777777" w:rsidTr="00CD41CC">
        <w:tc>
          <w:tcPr>
            <w:tcW w:w="0" w:type="auto"/>
            <w:vAlign w:val="center"/>
          </w:tcPr>
          <w:p w14:paraId="7B2CE87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w:t>
            </w:r>
          </w:p>
        </w:tc>
        <w:tc>
          <w:tcPr>
            <w:tcW w:w="0" w:type="auto"/>
            <w:vAlign w:val="center"/>
          </w:tcPr>
          <w:p w14:paraId="04DEF5E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w:t>
            </w:r>
          </w:p>
        </w:tc>
      </w:tr>
      <w:tr w:rsidR="007D09F7" w:rsidRPr="009116DB" w14:paraId="0448DC70" w14:textId="77777777" w:rsidTr="00CD41CC">
        <w:tc>
          <w:tcPr>
            <w:tcW w:w="0" w:type="auto"/>
            <w:vAlign w:val="center"/>
          </w:tcPr>
          <w:p w14:paraId="115715A1"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w:t>
            </w:r>
          </w:p>
        </w:tc>
        <w:tc>
          <w:tcPr>
            <w:tcW w:w="0" w:type="auto"/>
            <w:vAlign w:val="center"/>
          </w:tcPr>
          <w:p w14:paraId="54E585BF"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Review how data can be used for making a case/discovery and provide an overview of the final project.</w:t>
            </w:r>
          </w:p>
        </w:tc>
      </w:tr>
      <w:tr w:rsidR="007D09F7" w:rsidRPr="009116DB" w14:paraId="50D4A001" w14:textId="77777777" w:rsidTr="00CD41CC">
        <w:tc>
          <w:tcPr>
            <w:tcW w:w="0" w:type="auto"/>
            <w:vAlign w:val="center"/>
          </w:tcPr>
          <w:p w14:paraId="7A3D655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w:t>
            </w:r>
          </w:p>
        </w:tc>
        <w:tc>
          <w:tcPr>
            <w:tcW w:w="0" w:type="auto"/>
            <w:vAlign w:val="center"/>
          </w:tcPr>
          <w:p w14:paraId="2064A9D9"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Discuss photo ethics and student safety related to android phone use.</w:t>
            </w:r>
          </w:p>
        </w:tc>
      </w:tr>
      <w:tr w:rsidR="007D09F7" w:rsidRPr="009116DB" w14:paraId="58124D71" w14:textId="77777777" w:rsidTr="00CD41CC">
        <w:tc>
          <w:tcPr>
            <w:tcW w:w="0" w:type="auto"/>
            <w:vAlign w:val="center"/>
          </w:tcPr>
          <w:p w14:paraId="080B2CB8"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3-5</w:t>
            </w:r>
          </w:p>
        </w:tc>
        <w:tc>
          <w:tcPr>
            <w:tcW w:w="0" w:type="auto"/>
            <w:vAlign w:val="center"/>
          </w:tcPr>
          <w:p w14:paraId="2FBF46F7"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Distribute phones. Create groups. Discuss group roles and responsibilities. Navigate the android application. Navigate the online system.</w:t>
            </w:r>
          </w:p>
        </w:tc>
      </w:tr>
      <w:tr w:rsidR="007D09F7" w:rsidRPr="009116DB" w14:paraId="4D5C9A85" w14:textId="77777777" w:rsidTr="00CD41CC">
        <w:tc>
          <w:tcPr>
            <w:tcW w:w="0" w:type="auto"/>
            <w:vAlign w:val="center"/>
          </w:tcPr>
          <w:p w14:paraId="5131CE7A"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6</w:t>
            </w:r>
          </w:p>
        </w:tc>
        <w:tc>
          <w:tcPr>
            <w:tcW w:w="0" w:type="auto"/>
            <w:vAlign w:val="center"/>
          </w:tcPr>
          <w:p w14:paraId="7ECB03C5"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Data check-in—Discuss issues that arise (aggregating data, etc.).</w:t>
            </w:r>
          </w:p>
        </w:tc>
      </w:tr>
      <w:tr w:rsidR="007D09F7" w:rsidRPr="009116DB" w14:paraId="312A3742" w14:textId="77777777" w:rsidTr="00CD41CC">
        <w:tc>
          <w:tcPr>
            <w:tcW w:w="0" w:type="auto"/>
            <w:vAlign w:val="center"/>
          </w:tcPr>
          <w:p w14:paraId="74A0C731"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7-10</w:t>
            </w:r>
          </w:p>
        </w:tc>
        <w:tc>
          <w:tcPr>
            <w:tcW w:w="0" w:type="auto"/>
            <w:vAlign w:val="center"/>
          </w:tcPr>
          <w:p w14:paraId="57068BB3"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R/</w:t>
            </w:r>
            <w:proofErr w:type="spellStart"/>
            <w:r w:rsidRPr="009116DB">
              <w:rPr>
                <w:rFonts w:ascii="Arial" w:hAnsi="Arial" w:cs="Arial"/>
                <w:sz w:val="28"/>
                <w:szCs w:val="28"/>
              </w:rPr>
              <w:t>Deducer</w:t>
            </w:r>
            <w:proofErr w:type="spellEnd"/>
            <w:r w:rsidRPr="009116DB">
              <w:rPr>
                <w:rFonts w:ascii="Arial" w:hAnsi="Arial" w:cs="Arial"/>
                <w:sz w:val="28"/>
                <w:szCs w:val="28"/>
              </w:rPr>
              <w:t>. Create maps using the latitude and longitude of a location and then create maps from a file of data.</w:t>
            </w:r>
          </w:p>
        </w:tc>
      </w:tr>
      <w:tr w:rsidR="007D09F7" w:rsidRPr="009116DB" w14:paraId="438F25C2" w14:textId="77777777" w:rsidTr="00CD41CC">
        <w:tc>
          <w:tcPr>
            <w:tcW w:w="0" w:type="auto"/>
            <w:vAlign w:val="center"/>
          </w:tcPr>
          <w:p w14:paraId="3B96A1AA"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11</w:t>
            </w:r>
          </w:p>
        </w:tc>
        <w:tc>
          <w:tcPr>
            <w:tcW w:w="0" w:type="auto"/>
            <w:vAlign w:val="center"/>
          </w:tcPr>
          <w:p w14:paraId="1CC4C39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Create maps with student data and related data set.</w:t>
            </w:r>
          </w:p>
        </w:tc>
      </w:tr>
      <w:tr w:rsidR="007D09F7" w:rsidRPr="009116DB" w14:paraId="033DC868" w14:textId="77777777" w:rsidTr="00CD41CC">
        <w:tc>
          <w:tcPr>
            <w:tcW w:w="0" w:type="auto"/>
            <w:vAlign w:val="center"/>
          </w:tcPr>
          <w:p w14:paraId="65A85106"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12-14</w:t>
            </w:r>
          </w:p>
        </w:tc>
        <w:tc>
          <w:tcPr>
            <w:tcW w:w="0" w:type="auto"/>
            <w:vAlign w:val="center"/>
          </w:tcPr>
          <w:p w14:paraId="0539535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Discuss bar plots, categorical and continuous data, and mosaic plots as a vehicle for comparing categorical data, and looking at trends in data.</w:t>
            </w:r>
          </w:p>
        </w:tc>
      </w:tr>
      <w:tr w:rsidR="007D09F7" w:rsidRPr="009116DB" w14:paraId="3B4D0F57" w14:textId="77777777" w:rsidTr="00CD41CC">
        <w:tc>
          <w:tcPr>
            <w:tcW w:w="0" w:type="auto"/>
            <w:vAlign w:val="center"/>
          </w:tcPr>
          <w:p w14:paraId="743DF4ED"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w:t>
            </w:r>
          </w:p>
        </w:tc>
        <w:tc>
          <w:tcPr>
            <w:tcW w:w="0" w:type="auto"/>
            <w:vAlign w:val="center"/>
          </w:tcPr>
          <w:p w14:paraId="07EA1C51"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Create bar plots and mosaic plots with student data and related data set.</w:t>
            </w:r>
          </w:p>
        </w:tc>
      </w:tr>
      <w:tr w:rsidR="007D09F7" w:rsidRPr="009116DB" w14:paraId="04D3C3C6" w14:textId="77777777" w:rsidTr="00CD41CC">
        <w:tc>
          <w:tcPr>
            <w:tcW w:w="0" w:type="auto"/>
            <w:vAlign w:val="center"/>
          </w:tcPr>
          <w:p w14:paraId="16525420"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16-18</w:t>
            </w:r>
          </w:p>
        </w:tc>
        <w:tc>
          <w:tcPr>
            <w:tcW w:w="0" w:type="auto"/>
            <w:vAlign w:val="center"/>
          </w:tcPr>
          <w:p w14:paraId="6F720918" w14:textId="77777777" w:rsidR="007D09F7" w:rsidRPr="009116DB" w:rsidRDefault="007D09F7" w:rsidP="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Review mean, median, </w:t>
            </w:r>
            <w:proofErr w:type="gramStart"/>
            <w:r w:rsidRPr="009116DB">
              <w:rPr>
                <w:rFonts w:ascii="Arial" w:hAnsi="Arial" w:cs="Arial"/>
                <w:sz w:val="28"/>
                <w:szCs w:val="28"/>
              </w:rPr>
              <w:t>minimum</w:t>
            </w:r>
            <w:proofErr w:type="gramEnd"/>
            <w:r w:rsidRPr="009116DB">
              <w:rPr>
                <w:rFonts w:ascii="Arial" w:hAnsi="Arial" w:cs="Arial"/>
                <w:sz w:val="28"/>
                <w:szCs w:val="28"/>
              </w:rPr>
              <w:t>, maximum. Discuss various ways to subset data. Represent data with box plots and histograms.</w:t>
            </w:r>
          </w:p>
        </w:tc>
      </w:tr>
      <w:tr w:rsidR="007D09F7" w:rsidRPr="009116DB" w14:paraId="4AB86E3A" w14:textId="77777777" w:rsidTr="00CD41CC">
        <w:tc>
          <w:tcPr>
            <w:tcW w:w="0" w:type="auto"/>
          </w:tcPr>
          <w:p w14:paraId="4B0A45B1" w14:textId="77777777" w:rsidR="007D09F7" w:rsidRPr="009116DB" w:rsidRDefault="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19</w:t>
            </w:r>
          </w:p>
        </w:tc>
        <w:tc>
          <w:tcPr>
            <w:tcW w:w="0" w:type="auto"/>
          </w:tcPr>
          <w:p w14:paraId="64206B12" w14:textId="77777777" w:rsidR="007D09F7" w:rsidRPr="009116DB" w:rsidRDefault="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Identify mean, median, minimum, maximum, create subsets, and create box plots and histograms with student data and related data set.</w:t>
            </w:r>
          </w:p>
        </w:tc>
      </w:tr>
      <w:tr w:rsidR="007D09F7" w:rsidRPr="009116DB" w14:paraId="69F20433" w14:textId="77777777" w:rsidTr="00CD41CC">
        <w:tc>
          <w:tcPr>
            <w:tcW w:w="0" w:type="auto"/>
          </w:tcPr>
          <w:p w14:paraId="206974FF" w14:textId="77777777" w:rsidR="007D09F7" w:rsidRPr="009116DB" w:rsidRDefault="007D09F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20-22</w:t>
            </w:r>
          </w:p>
        </w:tc>
        <w:tc>
          <w:tcPr>
            <w:tcW w:w="0" w:type="auto"/>
          </w:tcPr>
          <w:p w14:paraId="08BA30E2"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a variety of filters and queries to create subsets of text data. Create bar plots to graphically display the information.</w:t>
            </w:r>
          </w:p>
        </w:tc>
      </w:tr>
      <w:tr w:rsidR="007D09F7" w:rsidRPr="009116DB" w14:paraId="298DDA97" w14:textId="77777777" w:rsidTr="00CD41CC">
        <w:tc>
          <w:tcPr>
            <w:tcW w:w="0" w:type="auto"/>
          </w:tcPr>
          <w:p w14:paraId="0497F7EA"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23</w:t>
            </w:r>
          </w:p>
        </w:tc>
        <w:tc>
          <w:tcPr>
            <w:tcW w:w="0" w:type="auto"/>
          </w:tcPr>
          <w:p w14:paraId="550E8840"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Analyze text in student data and related data set.</w:t>
            </w:r>
          </w:p>
        </w:tc>
      </w:tr>
      <w:tr w:rsidR="007D09F7" w:rsidRPr="009116DB" w14:paraId="3B77B51B" w14:textId="77777777" w:rsidTr="00CD41CC">
        <w:tc>
          <w:tcPr>
            <w:tcW w:w="0" w:type="auto"/>
          </w:tcPr>
          <w:p w14:paraId="42079671"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24-26</w:t>
            </w:r>
          </w:p>
        </w:tc>
        <w:tc>
          <w:tcPr>
            <w:tcW w:w="0" w:type="auto"/>
          </w:tcPr>
          <w:p w14:paraId="382340BF"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Finalize data analysis for final project.</w:t>
            </w:r>
          </w:p>
        </w:tc>
      </w:tr>
      <w:tr w:rsidR="007D09F7" w:rsidRPr="009116DB" w14:paraId="35A1EEBB" w14:textId="77777777" w:rsidTr="00CD41CC">
        <w:tc>
          <w:tcPr>
            <w:tcW w:w="0" w:type="auto"/>
          </w:tcPr>
          <w:p w14:paraId="7A6B9EDA"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27-29</w:t>
            </w:r>
          </w:p>
        </w:tc>
        <w:tc>
          <w:tcPr>
            <w:tcW w:w="0" w:type="auto"/>
          </w:tcPr>
          <w:p w14:paraId="0DBA0D6E"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Develop website or Scratch program to present data analysis campaign.</w:t>
            </w:r>
          </w:p>
        </w:tc>
      </w:tr>
      <w:tr w:rsidR="007D09F7" w:rsidRPr="009116DB" w14:paraId="494896D2" w14:textId="77777777" w:rsidTr="00CD41CC">
        <w:tc>
          <w:tcPr>
            <w:tcW w:w="0" w:type="auto"/>
          </w:tcPr>
          <w:p w14:paraId="20505780"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30</w:t>
            </w:r>
          </w:p>
        </w:tc>
        <w:tc>
          <w:tcPr>
            <w:tcW w:w="0" w:type="auto"/>
          </w:tcPr>
          <w:p w14:paraId="45397BA1"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 project presentations</w:t>
            </w:r>
          </w:p>
        </w:tc>
      </w:tr>
    </w:tbl>
    <w:p w14:paraId="6A59195A" w14:textId="77777777" w:rsidR="00C1592B" w:rsidRPr="009116DB" w:rsidRDefault="00C1592B">
      <w:pPr>
        <w:rPr>
          <w:rFonts w:ascii="Arial" w:hAnsi="Arial" w:cs="Arial"/>
          <w:sz w:val="28"/>
          <w:szCs w:val="28"/>
        </w:rPr>
      </w:pPr>
    </w:p>
    <w:tbl>
      <w:tblPr>
        <w:tblStyle w:val="TableGrid"/>
        <w:tblW w:w="5000" w:type="pct"/>
        <w:tblLook w:val="04A0" w:firstRow="1" w:lastRow="0" w:firstColumn="1" w:lastColumn="0" w:noHBand="0" w:noVBand="1"/>
      </w:tblPr>
      <w:tblGrid>
        <w:gridCol w:w="1754"/>
        <w:gridCol w:w="7822"/>
      </w:tblGrid>
      <w:tr w:rsidR="00185AFD" w:rsidRPr="009116DB" w14:paraId="5A7CC828" w14:textId="77777777" w:rsidTr="00CD41CC">
        <w:tc>
          <w:tcPr>
            <w:tcW w:w="5000" w:type="pct"/>
            <w:gridSpan w:val="2"/>
          </w:tcPr>
          <w:p w14:paraId="18A058D6" w14:textId="0BB536FE" w:rsidR="00185AFD" w:rsidRPr="009116DB" w:rsidRDefault="00185AF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Robotics Unit Overview</w:t>
            </w:r>
          </w:p>
        </w:tc>
      </w:tr>
      <w:tr w:rsidR="007D09F7" w:rsidRPr="009116DB" w14:paraId="24557995" w14:textId="77777777" w:rsidTr="006C1B6A">
        <w:tc>
          <w:tcPr>
            <w:tcW w:w="916" w:type="pct"/>
          </w:tcPr>
          <w:p w14:paraId="001797A4"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w:t>
            </w:r>
          </w:p>
        </w:tc>
        <w:tc>
          <w:tcPr>
            <w:tcW w:w="4084" w:type="pct"/>
          </w:tcPr>
          <w:p w14:paraId="242115FE"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w:t>
            </w:r>
          </w:p>
        </w:tc>
      </w:tr>
      <w:tr w:rsidR="007D09F7" w:rsidRPr="009116DB" w14:paraId="47BC93E5" w14:textId="77777777" w:rsidTr="006C1B6A">
        <w:tc>
          <w:tcPr>
            <w:tcW w:w="916" w:type="pct"/>
          </w:tcPr>
          <w:p w14:paraId="7E26151A"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w:t>
            </w:r>
          </w:p>
        </w:tc>
        <w:tc>
          <w:tcPr>
            <w:tcW w:w="4084" w:type="pct"/>
          </w:tcPr>
          <w:p w14:paraId="16048DB2"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What is a robot? Identify the criteria that make an item a robot.</w:t>
            </w:r>
          </w:p>
        </w:tc>
      </w:tr>
      <w:tr w:rsidR="007D09F7" w:rsidRPr="009116DB" w14:paraId="164E6B1D" w14:textId="77777777" w:rsidTr="006C1B6A">
        <w:tc>
          <w:tcPr>
            <w:tcW w:w="916" w:type="pct"/>
          </w:tcPr>
          <w:p w14:paraId="288294CE"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2-3</w:t>
            </w:r>
          </w:p>
        </w:tc>
        <w:tc>
          <w:tcPr>
            <w:tcW w:w="4084" w:type="pct"/>
          </w:tcPr>
          <w:p w14:paraId="349369CB"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Evaluate robot body designs and create algorithms to control robot behavior.</w:t>
            </w:r>
          </w:p>
        </w:tc>
      </w:tr>
      <w:tr w:rsidR="007D09F7" w:rsidRPr="009116DB" w14:paraId="01B2B1F4" w14:textId="77777777" w:rsidTr="006C1B6A">
        <w:tc>
          <w:tcPr>
            <w:tcW w:w="916" w:type="pct"/>
          </w:tcPr>
          <w:p w14:paraId="596FED42"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tc>
        <w:tc>
          <w:tcPr>
            <w:tcW w:w="4084" w:type="pct"/>
          </w:tcPr>
          <w:p w14:paraId="35EDDFE2"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Set up LEGO® </w:t>
            </w:r>
            <w:proofErr w:type="spellStart"/>
            <w:r w:rsidRPr="009116DB">
              <w:rPr>
                <w:rFonts w:ascii="Arial" w:hAnsi="Arial" w:cs="Arial"/>
                <w:sz w:val="28"/>
                <w:szCs w:val="28"/>
              </w:rPr>
              <w:t>Mindstorms</w:t>
            </w:r>
            <w:proofErr w:type="spellEnd"/>
            <w:r w:rsidRPr="009116DB">
              <w:rPr>
                <w:rFonts w:ascii="Arial" w:hAnsi="Arial" w:cs="Arial"/>
                <w:sz w:val="28"/>
                <w:szCs w:val="28"/>
              </w:rPr>
              <w:t>® NXT® kit.</w:t>
            </w:r>
          </w:p>
        </w:tc>
      </w:tr>
      <w:tr w:rsidR="007D09F7" w:rsidRPr="009116DB" w14:paraId="5594A8FA" w14:textId="77777777" w:rsidTr="006C1B6A">
        <w:tc>
          <w:tcPr>
            <w:tcW w:w="916" w:type="pct"/>
          </w:tcPr>
          <w:p w14:paraId="3F6190BE"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4084" w:type="pct"/>
          </w:tcPr>
          <w:p w14:paraId="1CFA9E39" w14:textId="77777777" w:rsidR="007D09F7"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Build robot base.</w:t>
            </w:r>
          </w:p>
        </w:tc>
      </w:tr>
      <w:tr w:rsidR="00FD0F4E" w:rsidRPr="009116DB" w14:paraId="7C2A357E" w14:textId="77777777" w:rsidTr="006C1B6A">
        <w:tc>
          <w:tcPr>
            <w:tcW w:w="916" w:type="pct"/>
          </w:tcPr>
          <w:p w14:paraId="43236878"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6-7</w:t>
            </w:r>
          </w:p>
        </w:tc>
        <w:tc>
          <w:tcPr>
            <w:tcW w:w="4084" w:type="pct"/>
          </w:tcPr>
          <w:p w14:paraId="406BA1C7"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Introduce the features of NXT Brick—the “brain” of the robot.</w:t>
            </w:r>
          </w:p>
        </w:tc>
      </w:tr>
      <w:tr w:rsidR="00FD0F4E" w:rsidRPr="009116DB" w14:paraId="525B2AAA" w14:textId="77777777" w:rsidTr="006C1B6A">
        <w:tc>
          <w:tcPr>
            <w:tcW w:w="916" w:type="pct"/>
          </w:tcPr>
          <w:p w14:paraId="7A5319AE"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8-9</w:t>
            </w:r>
          </w:p>
        </w:tc>
        <w:tc>
          <w:tcPr>
            <w:tcW w:w="4084" w:type="pct"/>
          </w:tcPr>
          <w:p w14:paraId="610D329A"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Introduce the features of the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NXT software.</w:t>
            </w:r>
          </w:p>
        </w:tc>
      </w:tr>
      <w:tr w:rsidR="00FD0F4E" w:rsidRPr="009116DB" w14:paraId="6253AD9F" w14:textId="77777777" w:rsidTr="006C1B6A">
        <w:tc>
          <w:tcPr>
            <w:tcW w:w="916" w:type="pct"/>
          </w:tcPr>
          <w:p w14:paraId="0E80AB1B"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10-13</w:t>
            </w:r>
          </w:p>
        </w:tc>
        <w:tc>
          <w:tcPr>
            <w:tcW w:w="4084" w:type="pct"/>
          </w:tcPr>
          <w:p w14:paraId="7930DB22"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Program the robot using the </w:t>
            </w:r>
            <w:proofErr w:type="spellStart"/>
            <w:r w:rsidRPr="009116DB">
              <w:rPr>
                <w:rFonts w:ascii="Arial" w:hAnsi="Arial" w:cs="Arial"/>
                <w:sz w:val="28"/>
                <w:szCs w:val="28"/>
                <w:u w:val="single"/>
              </w:rPr>
              <w:t>Mindstorm</w:t>
            </w:r>
            <w:proofErr w:type="spellEnd"/>
            <w:r w:rsidRPr="009116DB">
              <w:rPr>
                <w:rFonts w:ascii="Arial" w:hAnsi="Arial" w:cs="Arial"/>
                <w:sz w:val="28"/>
                <w:szCs w:val="28"/>
                <w:u w:val="single"/>
              </w:rPr>
              <w:t xml:space="preserve"> Robot Educator Software</w:t>
            </w:r>
            <w:r w:rsidRPr="009116DB">
              <w:rPr>
                <w:rFonts w:ascii="Arial" w:hAnsi="Arial" w:cs="Arial"/>
                <w:sz w:val="28"/>
                <w:szCs w:val="28"/>
              </w:rPr>
              <w:t xml:space="preserve"> tutorials.</w:t>
            </w:r>
          </w:p>
        </w:tc>
      </w:tr>
      <w:tr w:rsidR="00FD0F4E" w:rsidRPr="009116DB" w14:paraId="69E5D1CC" w14:textId="77777777" w:rsidTr="006C1B6A">
        <w:tc>
          <w:tcPr>
            <w:tcW w:w="916" w:type="pct"/>
          </w:tcPr>
          <w:p w14:paraId="3F3899C8"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14</w:t>
            </w:r>
          </w:p>
        </w:tc>
        <w:tc>
          <w:tcPr>
            <w:tcW w:w="4084" w:type="pct"/>
          </w:tcPr>
          <w:p w14:paraId="79707282"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Introduce </w:t>
            </w:r>
            <w:proofErr w:type="spellStart"/>
            <w:r w:rsidRPr="009116DB">
              <w:rPr>
                <w:rFonts w:ascii="Arial" w:hAnsi="Arial" w:cs="Arial"/>
                <w:sz w:val="28"/>
                <w:szCs w:val="28"/>
              </w:rPr>
              <w:t>RoboCup</w:t>
            </w:r>
            <w:proofErr w:type="spellEnd"/>
            <w:r w:rsidRPr="009116DB">
              <w:rPr>
                <w:rFonts w:ascii="Arial" w:hAnsi="Arial" w:cs="Arial"/>
                <w:sz w:val="28"/>
                <w:szCs w:val="28"/>
              </w:rPr>
              <w:t xml:space="preserve"> real life robotic competition and write instructions for tic-tac-toe.</w:t>
            </w:r>
          </w:p>
        </w:tc>
      </w:tr>
      <w:tr w:rsidR="00FD0F4E" w:rsidRPr="009116DB" w14:paraId="52BEFB83" w14:textId="77777777" w:rsidTr="006C1B6A">
        <w:tc>
          <w:tcPr>
            <w:tcW w:w="916" w:type="pct"/>
          </w:tcPr>
          <w:p w14:paraId="30AE6098"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w:t>
            </w:r>
          </w:p>
        </w:tc>
        <w:tc>
          <w:tcPr>
            <w:tcW w:w="4084" w:type="pct"/>
          </w:tcPr>
          <w:p w14:paraId="2CBC66C2" w14:textId="77777777" w:rsidR="00FD0F4E" w:rsidRPr="009116DB" w:rsidRDefault="00FD0F4E">
            <w:pPr>
              <w:widowControl w:val="0"/>
              <w:autoSpaceDE w:val="0"/>
              <w:autoSpaceDN w:val="0"/>
              <w:adjustRightInd w:val="0"/>
              <w:spacing w:after="240"/>
              <w:rPr>
                <w:rFonts w:ascii="Arial" w:hAnsi="Arial" w:cs="Arial"/>
                <w:sz w:val="28"/>
                <w:szCs w:val="28"/>
              </w:rPr>
            </w:pPr>
            <w:proofErr w:type="spellStart"/>
            <w:r w:rsidRPr="009116DB">
              <w:rPr>
                <w:rFonts w:ascii="Arial" w:hAnsi="Arial" w:cs="Arial"/>
                <w:sz w:val="28"/>
                <w:szCs w:val="28"/>
                <w:u w:val="single"/>
              </w:rPr>
              <w:t>RoboTic</w:t>
            </w:r>
            <w:proofErr w:type="spellEnd"/>
            <w:r w:rsidRPr="009116DB">
              <w:rPr>
                <w:rFonts w:ascii="Arial" w:hAnsi="Arial" w:cs="Arial"/>
                <w:sz w:val="28"/>
                <w:szCs w:val="28"/>
                <w:u w:val="single"/>
              </w:rPr>
              <w:t>-</w:t>
            </w:r>
            <w:proofErr w:type="spellStart"/>
            <w:r w:rsidRPr="009116DB">
              <w:rPr>
                <w:rFonts w:ascii="Arial" w:hAnsi="Arial" w:cs="Arial"/>
                <w:sz w:val="28"/>
                <w:szCs w:val="28"/>
                <w:u w:val="single"/>
              </w:rPr>
              <w:t>Tac</w:t>
            </w:r>
            <w:proofErr w:type="spellEnd"/>
            <w:r w:rsidRPr="009116DB">
              <w:rPr>
                <w:rFonts w:ascii="Arial" w:hAnsi="Arial" w:cs="Arial"/>
                <w:sz w:val="28"/>
                <w:szCs w:val="28"/>
                <w:u w:val="single"/>
              </w:rPr>
              <w:t>-Toe Tournament</w:t>
            </w:r>
            <w:r w:rsidRPr="009116DB">
              <w:rPr>
                <w:rFonts w:ascii="Arial" w:hAnsi="Arial" w:cs="Arial"/>
                <w:sz w:val="28"/>
                <w:szCs w:val="28"/>
              </w:rPr>
              <w:t xml:space="preserve"> and introduction to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Dance Challenge.</w:t>
            </w:r>
          </w:p>
        </w:tc>
      </w:tr>
      <w:tr w:rsidR="00FD0F4E" w:rsidRPr="009116DB" w14:paraId="78FF6A6C" w14:textId="77777777" w:rsidTr="006C1B6A">
        <w:tc>
          <w:tcPr>
            <w:tcW w:w="916" w:type="pct"/>
          </w:tcPr>
          <w:p w14:paraId="03C3C508"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16-18</w:t>
            </w:r>
          </w:p>
        </w:tc>
        <w:tc>
          <w:tcPr>
            <w:tcW w:w="4084" w:type="pct"/>
          </w:tcPr>
          <w:p w14:paraId="086A81BA"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Build, program, and present a dancing robot.</w:t>
            </w:r>
          </w:p>
        </w:tc>
      </w:tr>
      <w:tr w:rsidR="00FD0F4E" w:rsidRPr="009116DB" w14:paraId="353F2C93" w14:textId="77777777" w:rsidTr="006C1B6A">
        <w:tc>
          <w:tcPr>
            <w:tcW w:w="916" w:type="pct"/>
          </w:tcPr>
          <w:p w14:paraId="79A2B7BA"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19-23</w:t>
            </w:r>
          </w:p>
        </w:tc>
        <w:tc>
          <w:tcPr>
            <w:tcW w:w="4084" w:type="pct"/>
          </w:tcPr>
          <w:p w14:paraId="726F5C91"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Build program and present a rescue robot.</w:t>
            </w:r>
          </w:p>
        </w:tc>
      </w:tr>
      <w:tr w:rsidR="00FD0F4E" w:rsidRPr="009116DB" w14:paraId="3729FF4C" w14:textId="77777777" w:rsidTr="006C1B6A">
        <w:tc>
          <w:tcPr>
            <w:tcW w:w="916" w:type="pct"/>
          </w:tcPr>
          <w:p w14:paraId="539DCDA8"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24-33</w:t>
            </w:r>
          </w:p>
        </w:tc>
        <w:tc>
          <w:tcPr>
            <w:tcW w:w="4084" w:type="pct"/>
          </w:tcPr>
          <w:p w14:paraId="67E78018" w14:textId="77777777" w:rsidR="00FD0F4E" w:rsidRPr="009116DB" w:rsidRDefault="00FD0F4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 projects and presentations</w:t>
            </w:r>
          </w:p>
        </w:tc>
      </w:tr>
    </w:tbl>
    <w:p w14:paraId="64809534" w14:textId="77777777" w:rsidR="0038115F" w:rsidRPr="009116DB" w:rsidRDefault="0038115F" w:rsidP="006C1B6A">
      <w:pPr>
        <w:rPr>
          <w:rFonts w:ascii="Arial" w:hAnsi="Arial" w:cs="Arial"/>
          <w:sz w:val="28"/>
          <w:szCs w:val="28"/>
        </w:rPr>
      </w:pPr>
    </w:p>
    <w:p w14:paraId="04F63D19" w14:textId="77777777" w:rsidR="0038115F" w:rsidRPr="009116DB" w:rsidRDefault="0038115F">
      <w:pPr>
        <w:rPr>
          <w:rFonts w:ascii="Arial" w:hAnsi="Arial" w:cs="Arial"/>
          <w:sz w:val="28"/>
          <w:szCs w:val="28"/>
        </w:rPr>
      </w:pPr>
      <w:r w:rsidRPr="009116DB">
        <w:rPr>
          <w:rFonts w:ascii="Arial" w:hAnsi="Arial" w:cs="Arial"/>
          <w:sz w:val="28"/>
          <w:szCs w:val="28"/>
        </w:rPr>
        <w:br w:type="page"/>
      </w:r>
    </w:p>
    <w:p w14:paraId="6F6461A9" w14:textId="33E8CC66" w:rsidR="006C1B6A" w:rsidRPr="009116DB" w:rsidRDefault="006C1B6A" w:rsidP="006C1B6A">
      <w:pPr>
        <w:rPr>
          <w:rFonts w:ascii="Arial" w:hAnsi="Arial" w:cs="Arial"/>
          <w:sz w:val="28"/>
          <w:szCs w:val="28"/>
        </w:rPr>
      </w:pPr>
      <w:r w:rsidRPr="009116DB">
        <w:rPr>
          <w:rFonts w:ascii="Arial" w:hAnsi="Arial" w:cs="Arial"/>
          <w:sz w:val="28"/>
          <w:szCs w:val="28"/>
        </w:rPr>
        <w:t>Topic Descriptions and Objectives</w:t>
      </w:r>
    </w:p>
    <w:p w14:paraId="3C0F355B" w14:textId="77777777" w:rsidR="00B240F4" w:rsidRPr="009116DB" w:rsidRDefault="00B240F4" w:rsidP="006C1B6A">
      <w:pPr>
        <w:rPr>
          <w:rFonts w:ascii="Arial" w:hAnsi="Arial" w:cs="Arial"/>
          <w:sz w:val="28"/>
          <w:szCs w:val="28"/>
        </w:rPr>
      </w:pPr>
    </w:p>
    <w:p w14:paraId="3BCD45B7" w14:textId="3F3CD8B7" w:rsidR="00A06AAA" w:rsidRPr="009116DB" w:rsidRDefault="006C1B6A" w:rsidP="006C1B6A">
      <w:pPr>
        <w:rPr>
          <w:rFonts w:ascii="Arial" w:hAnsi="Arial" w:cs="Arial"/>
          <w:sz w:val="28"/>
          <w:szCs w:val="28"/>
        </w:rPr>
      </w:pPr>
      <w:r w:rsidRPr="009116DB">
        <w:rPr>
          <w:rFonts w:ascii="Arial" w:hAnsi="Arial" w:cs="Arial"/>
          <w:sz w:val="28"/>
          <w:szCs w:val="28"/>
        </w:rPr>
        <w:t>Unit 1: Human Computer Interaction</w:t>
      </w:r>
      <w:r w:rsidR="00BC17FE" w:rsidRPr="009116DB">
        <w:rPr>
          <w:rFonts w:ascii="Arial" w:hAnsi="Arial" w:cs="Arial"/>
          <w:sz w:val="28"/>
          <w:szCs w:val="28"/>
        </w:rPr>
        <w:tab/>
      </w:r>
      <w:r w:rsidR="00BC17FE" w:rsidRPr="009116DB">
        <w:rPr>
          <w:rFonts w:ascii="Arial" w:hAnsi="Arial" w:cs="Arial"/>
          <w:sz w:val="28"/>
          <w:szCs w:val="28"/>
        </w:rPr>
        <w:tab/>
      </w:r>
      <w:r w:rsidRPr="009116DB">
        <w:rPr>
          <w:rFonts w:ascii="Arial" w:hAnsi="Arial" w:cs="Arial"/>
          <w:sz w:val="28"/>
          <w:szCs w:val="28"/>
        </w:rPr>
        <w:t>(</w:t>
      </w:r>
      <w:r w:rsidR="00BC17FE" w:rsidRPr="009116DB">
        <w:rPr>
          <w:rFonts w:ascii="Arial" w:hAnsi="Arial" w:cs="Arial"/>
          <w:sz w:val="28"/>
          <w:szCs w:val="28"/>
        </w:rPr>
        <w:t xml:space="preserve">20 hours or </w:t>
      </w:r>
      <w:r w:rsidRPr="009116DB">
        <w:rPr>
          <w:rFonts w:ascii="Arial" w:hAnsi="Arial" w:cs="Arial"/>
          <w:sz w:val="28"/>
          <w:szCs w:val="28"/>
        </w:rPr>
        <w:t xml:space="preserve">4 weeks) </w:t>
      </w:r>
    </w:p>
    <w:p w14:paraId="5EE0EC91" w14:textId="77777777" w:rsidR="00BC17FE" w:rsidRPr="009116DB" w:rsidRDefault="00BC17FE" w:rsidP="006C1B6A">
      <w:pPr>
        <w:rPr>
          <w:rFonts w:ascii="Arial" w:hAnsi="Arial" w:cs="Arial"/>
          <w:sz w:val="28"/>
          <w:szCs w:val="28"/>
        </w:rPr>
      </w:pPr>
    </w:p>
    <w:p w14:paraId="75E04CEA" w14:textId="38F3AFD5" w:rsidR="00BC17FE" w:rsidRPr="009116DB" w:rsidRDefault="00BC17FE" w:rsidP="006C1B6A">
      <w:pPr>
        <w:rPr>
          <w:rFonts w:ascii="Arial" w:hAnsi="Arial" w:cs="Arial"/>
          <w:sz w:val="28"/>
          <w:szCs w:val="28"/>
        </w:rPr>
      </w:pPr>
      <w:r w:rsidRPr="009116DB">
        <w:rPr>
          <w:rFonts w:ascii="Arial" w:hAnsi="Arial" w:cs="Arial"/>
          <w:sz w:val="28"/>
          <w:szCs w:val="28"/>
        </w:rPr>
        <w:t>FACE-TO-FACE</w:t>
      </w:r>
    </w:p>
    <w:p w14:paraId="6E4635F1" w14:textId="77777777" w:rsidR="00A06AAA" w:rsidRPr="009116DB" w:rsidRDefault="00A06AAA" w:rsidP="006C1B6A">
      <w:pPr>
        <w:rPr>
          <w:rFonts w:ascii="Arial" w:hAnsi="Arial" w:cs="Arial"/>
          <w:sz w:val="28"/>
          <w:szCs w:val="28"/>
        </w:rPr>
      </w:pPr>
    </w:p>
    <w:p w14:paraId="79037219" w14:textId="4CF8579E" w:rsidR="006C1B6A" w:rsidRPr="009116DB" w:rsidRDefault="006C1B6A" w:rsidP="006C1B6A">
      <w:pPr>
        <w:rPr>
          <w:rFonts w:ascii="Arial" w:hAnsi="Arial" w:cs="Arial"/>
          <w:sz w:val="28"/>
          <w:szCs w:val="28"/>
        </w:rPr>
      </w:pPr>
      <w:r w:rsidRPr="009116DB">
        <w:rPr>
          <w:rFonts w:ascii="Arial" w:hAnsi="Arial" w:cs="Arial"/>
          <w:sz w:val="28"/>
          <w:szCs w:val="28"/>
        </w:rPr>
        <w:t>Topics to be addressed:</w:t>
      </w:r>
    </w:p>
    <w:p w14:paraId="0C713B20" w14:textId="77777777" w:rsidR="00B240F4" w:rsidRPr="009116DB" w:rsidRDefault="00B240F4" w:rsidP="00B240F4">
      <w:pPr>
        <w:rPr>
          <w:rFonts w:ascii="Arial" w:hAnsi="Arial" w:cs="Arial"/>
          <w:sz w:val="28"/>
          <w:szCs w:val="28"/>
        </w:rPr>
      </w:pPr>
    </w:p>
    <w:p w14:paraId="143D23E4" w14:textId="62FF0FC2" w:rsidR="006C1B6A" w:rsidRPr="009116DB" w:rsidRDefault="006C1B6A" w:rsidP="006F0C19">
      <w:pPr>
        <w:pStyle w:val="ListParagraph"/>
        <w:numPr>
          <w:ilvl w:val="0"/>
          <w:numId w:val="5"/>
        </w:numPr>
        <w:rPr>
          <w:rFonts w:ascii="Arial" w:hAnsi="Arial" w:cs="Arial"/>
          <w:sz w:val="28"/>
          <w:szCs w:val="28"/>
        </w:rPr>
      </w:pPr>
      <w:r w:rsidRPr="009116DB">
        <w:rPr>
          <w:rFonts w:ascii="Arial" w:hAnsi="Arial" w:cs="Arial"/>
          <w:sz w:val="28"/>
          <w:szCs w:val="28"/>
        </w:rPr>
        <w:t xml:space="preserve">Computers and the internet </w:t>
      </w:r>
    </w:p>
    <w:p w14:paraId="0896B095" w14:textId="6F660D6B" w:rsidR="006C1B6A" w:rsidRPr="009116DB" w:rsidRDefault="006C1B6A" w:rsidP="006F0C19">
      <w:pPr>
        <w:pStyle w:val="ListParagraph"/>
        <w:numPr>
          <w:ilvl w:val="0"/>
          <w:numId w:val="5"/>
        </w:numPr>
        <w:rPr>
          <w:rFonts w:ascii="Arial" w:hAnsi="Arial" w:cs="Arial"/>
          <w:sz w:val="28"/>
          <w:szCs w:val="28"/>
        </w:rPr>
      </w:pPr>
      <w:r w:rsidRPr="009116DB">
        <w:rPr>
          <w:rFonts w:ascii="Arial" w:hAnsi="Arial" w:cs="Arial"/>
          <w:sz w:val="28"/>
          <w:szCs w:val="28"/>
        </w:rPr>
        <w:t xml:space="preserve">Models of Intelligent Behavior </w:t>
      </w:r>
    </w:p>
    <w:p w14:paraId="744043F0" w14:textId="4304C32C" w:rsidR="00B240F4" w:rsidRPr="009116DB" w:rsidRDefault="006C1B6A" w:rsidP="006F0C19">
      <w:pPr>
        <w:pStyle w:val="ListParagraph"/>
        <w:numPr>
          <w:ilvl w:val="0"/>
          <w:numId w:val="5"/>
        </w:numPr>
        <w:rPr>
          <w:rFonts w:ascii="Arial" w:hAnsi="Arial" w:cs="Arial"/>
          <w:sz w:val="28"/>
          <w:szCs w:val="28"/>
        </w:rPr>
      </w:pPr>
      <w:r w:rsidRPr="009116DB">
        <w:rPr>
          <w:rFonts w:ascii="Arial" w:hAnsi="Arial" w:cs="Arial"/>
          <w:sz w:val="28"/>
          <w:szCs w:val="28"/>
        </w:rPr>
        <w:t>Societal impacts of computing  </w:t>
      </w:r>
    </w:p>
    <w:p w14:paraId="71F76CA0" w14:textId="77777777" w:rsidR="00B240F4" w:rsidRPr="009116DB" w:rsidRDefault="00B240F4" w:rsidP="00B240F4">
      <w:pPr>
        <w:rPr>
          <w:rFonts w:ascii="Arial" w:hAnsi="Arial" w:cs="Arial"/>
          <w:sz w:val="28"/>
          <w:szCs w:val="28"/>
        </w:rPr>
      </w:pPr>
    </w:p>
    <w:p w14:paraId="7B027211" w14:textId="77777777" w:rsidR="00A06AAA" w:rsidRPr="009116DB" w:rsidRDefault="006C1B6A" w:rsidP="00B240F4">
      <w:pPr>
        <w:rPr>
          <w:rFonts w:ascii="Arial" w:hAnsi="Arial" w:cs="Arial"/>
          <w:sz w:val="28"/>
          <w:szCs w:val="28"/>
        </w:rPr>
      </w:pPr>
      <w:r w:rsidRPr="009116DB">
        <w:rPr>
          <w:rFonts w:ascii="Arial" w:hAnsi="Arial" w:cs="Arial"/>
          <w:sz w:val="28"/>
          <w:szCs w:val="28"/>
        </w:rPr>
        <w:t>Topic Description:  </w:t>
      </w:r>
    </w:p>
    <w:p w14:paraId="2F81FA48" w14:textId="77777777" w:rsidR="00A06AAA" w:rsidRPr="009116DB" w:rsidRDefault="00A06AAA" w:rsidP="00B240F4">
      <w:pPr>
        <w:rPr>
          <w:rFonts w:ascii="Arial" w:hAnsi="Arial" w:cs="Arial"/>
          <w:sz w:val="28"/>
          <w:szCs w:val="28"/>
        </w:rPr>
      </w:pPr>
    </w:p>
    <w:p w14:paraId="5BA0B428" w14:textId="77777777" w:rsidR="005C15E3" w:rsidRPr="009116DB" w:rsidRDefault="006C1B6A" w:rsidP="00B240F4">
      <w:pPr>
        <w:rPr>
          <w:rFonts w:ascii="Arial" w:hAnsi="Arial" w:cs="Arial"/>
          <w:sz w:val="28"/>
          <w:szCs w:val="28"/>
        </w:rPr>
      </w:pPr>
      <w:r w:rsidRPr="009116DB">
        <w:rPr>
          <w:rFonts w:ascii="Arial" w:hAnsi="Arial" w:cs="Arial"/>
          <w:sz w:val="28"/>
          <w:szCs w:val="28"/>
        </w:rPr>
        <w:t xml:space="preserve">In this unit students are introduced to the concepts of computer and computing while investigating the major components of computers and the suitability of these components for particular applications. Students will experiment with </w:t>
      </w:r>
      <w:proofErr w:type="gramStart"/>
      <w:r w:rsidRPr="009116DB">
        <w:rPr>
          <w:rFonts w:ascii="Arial" w:hAnsi="Arial" w:cs="Arial"/>
          <w:sz w:val="28"/>
          <w:szCs w:val="28"/>
        </w:rPr>
        <w:t>internet</w:t>
      </w:r>
      <w:proofErr w:type="gramEnd"/>
      <w:r w:rsidRPr="009116DB">
        <w:rPr>
          <w:rFonts w:ascii="Arial" w:hAnsi="Arial" w:cs="Arial"/>
          <w:sz w:val="28"/>
          <w:szCs w:val="28"/>
        </w:rPr>
        <w:t xml:space="preserve"> search techniques, explore a variety of websites and web applications and discuss issues of privacy and security. Fundamental notions of Human Computer Interaction (HCI) and ergonomics are introduced. Students will learn that “intelligent” machine behavior is not “magic” but is based on algorithms applied to useful representations of information, including large data sets. Students will learn the characteristics that make certain tasks easy or difficult for computers, and how these differ from those that humans characteristically find easy or difficult. Students will gain an appreciation for the many ways in which computing- enabled innovation </w:t>
      </w:r>
      <w:proofErr w:type="gramStart"/>
      <w:r w:rsidRPr="009116DB">
        <w:rPr>
          <w:rFonts w:ascii="Arial" w:hAnsi="Arial" w:cs="Arial"/>
          <w:sz w:val="28"/>
          <w:szCs w:val="28"/>
        </w:rPr>
        <w:t>have had an impact</w:t>
      </w:r>
      <w:proofErr w:type="gramEnd"/>
      <w:r w:rsidRPr="009116DB">
        <w:rPr>
          <w:rFonts w:ascii="Arial" w:hAnsi="Arial" w:cs="Arial"/>
          <w:sz w:val="28"/>
          <w:szCs w:val="28"/>
        </w:rPr>
        <w:t xml:space="preserve"> on society, as well as for the many different fields in which they are used. Connections among social, economical and cultural contexts will be discussed.  </w:t>
      </w:r>
    </w:p>
    <w:p w14:paraId="1F45B7FD" w14:textId="77777777" w:rsidR="005C15E3" w:rsidRPr="009116DB" w:rsidRDefault="005C15E3" w:rsidP="00B240F4">
      <w:pPr>
        <w:rPr>
          <w:rFonts w:ascii="Arial" w:hAnsi="Arial" w:cs="Arial"/>
          <w:sz w:val="28"/>
          <w:szCs w:val="28"/>
        </w:rPr>
      </w:pPr>
    </w:p>
    <w:p w14:paraId="50B01E9B" w14:textId="77777777" w:rsidR="005C15E3" w:rsidRPr="009116DB" w:rsidRDefault="006C1B6A" w:rsidP="00B240F4">
      <w:pPr>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p>
    <w:p w14:paraId="13CA1E88" w14:textId="77777777" w:rsidR="005C15E3" w:rsidRPr="009116DB" w:rsidRDefault="005C15E3" w:rsidP="00B240F4">
      <w:pPr>
        <w:rPr>
          <w:rFonts w:ascii="Arial" w:hAnsi="Arial" w:cs="Arial"/>
          <w:sz w:val="28"/>
          <w:szCs w:val="28"/>
        </w:rPr>
      </w:pPr>
    </w:p>
    <w:p w14:paraId="1800F3F0" w14:textId="0F92F4E8" w:rsidR="006C1B6A" w:rsidRPr="009116DB" w:rsidRDefault="006C1B6A" w:rsidP="00B240F4">
      <w:pPr>
        <w:rPr>
          <w:rFonts w:ascii="Arial" w:hAnsi="Arial" w:cs="Arial"/>
          <w:sz w:val="28"/>
          <w:szCs w:val="28"/>
        </w:rPr>
      </w:pPr>
      <w:r w:rsidRPr="009116DB">
        <w:rPr>
          <w:rFonts w:ascii="Arial" w:hAnsi="Arial" w:cs="Arial"/>
          <w:sz w:val="28"/>
          <w:szCs w:val="28"/>
        </w:rPr>
        <w:t xml:space="preserve">The student will be able to: </w:t>
      </w:r>
    </w:p>
    <w:p w14:paraId="28C03678" w14:textId="77777777" w:rsidR="00B240F4" w:rsidRPr="009116DB" w:rsidRDefault="00B240F4" w:rsidP="00B240F4">
      <w:pPr>
        <w:rPr>
          <w:rFonts w:ascii="Arial" w:hAnsi="Arial" w:cs="Arial"/>
          <w:sz w:val="28"/>
          <w:szCs w:val="28"/>
        </w:rPr>
      </w:pPr>
    </w:p>
    <w:p w14:paraId="779AED50" w14:textId="7308297A" w:rsidR="006C1B6A" w:rsidRPr="009116DB" w:rsidRDefault="006C1B6A" w:rsidP="006F0C19">
      <w:pPr>
        <w:pStyle w:val="ListParagraph"/>
        <w:numPr>
          <w:ilvl w:val="0"/>
          <w:numId w:val="6"/>
        </w:numPr>
        <w:rPr>
          <w:rFonts w:ascii="Arial" w:hAnsi="Arial" w:cs="Arial"/>
          <w:sz w:val="28"/>
          <w:szCs w:val="28"/>
        </w:rPr>
      </w:pPr>
      <w:r w:rsidRPr="009116DB">
        <w:rPr>
          <w:rFonts w:ascii="Arial" w:hAnsi="Arial" w:cs="Arial"/>
          <w:sz w:val="28"/>
          <w:szCs w:val="28"/>
        </w:rPr>
        <w:t xml:space="preserve">Analyze the characteristics of hardware components to determine the applications for which they can be used. </w:t>
      </w:r>
    </w:p>
    <w:p w14:paraId="0D8F1FEF" w14:textId="08E0FF2C" w:rsidR="006C1B6A" w:rsidRPr="009116DB" w:rsidRDefault="006C1B6A" w:rsidP="006F0C19">
      <w:pPr>
        <w:pStyle w:val="ListParagraph"/>
        <w:numPr>
          <w:ilvl w:val="0"/>
          <w:numId w:val="6"/>
        </w:numPr>
        <w:rPr>
          <w:rFonts w:ascii="Arial" w:hAnsi="Arial" w:cs="Arial"/>
          <w:sz w:val="28"/>
          <w:szCs w:val="28"/>
        </w:rPr>
      </w:pPr>
      <w:r w:rsidRPr="009116DB">
        <w:rPr>
          <w:rFonts w:ascii="Arial" w:hAnsi="Arial" w:cs="Arial"/>
          <w:sz w:val="28"/>
          <w:szCs w:val="28"/>
        </w:rPr>
        <w:t xml:space="preserve">Use appropriate tools and methods to execute Internet searches which yield requested data. </w:t>
      </w:r>
    </w:p>
    <w:p w14:paraId="46C8CFB1" w14:textId="23EBD984" w:rsidR="006C1B6A" w:rsidRPr="009116DB" w:rsidRDefault="006C1B6A" w:rsidP="006F0C19">
      <w:pPr>
        <w:pStyle w:val="ListParagraph"/>
        <w:numPr>
          <w:ilvl w:val="0"/>
          <w:numId w:val="6"/>
        </w:numPr>
        <w:rPr>
          <w:rFonts w:ascii="Arial" w:hAnsi="Arial" w:cs="Arial"/>
          <w:sz w:val="28"/>
          <w:szCs w:val="28"/>
        </w:rPr>
      </w:pPr>
      <w:r w:rsidRPr="009116DB">
        <w:rPr>
          <w:rFonts w:ascii="Arial" w:hAnsi="Arial" w:cs="Arial"/>
          <w:sz w:val="28"/>
          <w:szCs w:val="28"/>
        </w:rPr>
        <w:t xml:space="preserve">Evaluate the results of web searches and the reliability of information found on the Internet. </w:t>
      </w:r>
    </w:p>
    <w:p w14:paraId="20D4982A" w14:textId="0531DF3F" w:rsidR="006C1B6A" w:rsidRPr="009116DB" w:rsidRDefault="006C1B6A" w:rsidP="006F0C19">
      <w:pPr>
        <w:pStyle w:val="ListParagraph"/>
        <w:numPr>
          <w:ilvl w:val="0"/>
          <w:numId w:val="6"/>
        </w:numPr>
        <w:rPr>
          <w:rFonts w:ascii="Arial" w:hAnsi="Arial" w:cs="Arial"/>
          <w:sz w:val="28"/>
          <w:szCs w:val="28"/>
        </w:rPr>
      </w:pPr>
      <w:r w:rsidRPr="009116DB">
        <w:rPr>
          <w:rFonts w:ascii="Arial" w:hAnsi="Arial" w:cs="Arial"/>
          <w:sz w:val="28"/>
          <w:szCs w:val="28"/>
        </w:rPr>
        <w:t xml:space="preserve">Explain the differences between tasks that can and cannot be accomplished with a computer. </w:t>
      </w:r>
    </w:p>
    <w:p w14:paraId="16DE3517" w14:textId="00D05D67" w:rsidR="006C1B6A" w:rsidRPr="009116DB" w:rsidRDefault="006C1B6A" w:rsidP="006F0C19">
      <w:pPr>
        <w:pStyle w:val="ListParagraph"/>
        <w:numPr>
          <w:ilvl w:val="0"/>
          <w:numId w:val="6"/>
        </w:numPr>
        <w:rPr>
          <w:rFonts w:ascii="Arial" w:hAnsi="Arial" w:cs="Arial"/>
          <w:sz w:val="28"/>
          <w:szCs w:val="28"/>
        </w:rPr>
      </w:pPr>
      <w:r w:rsidRPr="009116DB">
        <w:rPr>
          <w:rFonts w:ascii="Arial" w:hAnsi="Arial" w:cs="Arial"/>
          <w:sz w:val="28"/>
          <w:szCs w:val="28"/>
        </w:rPr>
        <w:t xml:space="preserve">Analyze the effects of computing on society within economic, social, and cultural contexts. </w:t>
      </w:r>
    </w:p>
    <w:p w14:paraId="65A75ED0" w14:textId="7D0E9DDA" w:rsidR="006C1B6A" w:rsidRPr="009116DB" w:rsidRDefault="006C1B6A" w:rsidP="006F0C19">
      <w:pPr>
        <w:pStyle w:val="ListParagraph"/>
        <w:numPr>
          <w:ilvl w:val="0"/>
          <w:numId w:val="6"/>
        </w:numPr>
        <w:rPr>
          <w:rFonts w:ascii="Arial" w:hAnsi="Arial" w:cs="Arial"/>
          <w:sz w:val="28"/>
          <w:szCs w:val="28"/>
        </w:rPr>
      </w:pPr>
      <w:r w:rsidRPr="009116DB">
        <w:rPr>
          <w:rFonts w:ascii="Arial" w:hAnsi="Arial" w:cs="Arial"/>
          <w:sz w:val="28"/>
          <w:szCs w:val="28"/>
        </w:rPr>
        <w:t xml:space="preserve">Communicate legal and ethical concerns raised by computing innovation. </w:t>
      </w:r>
    </w:p>
    <w:p w14:paraId="60ED38E3" w14:textId="5F3841A5" w:rsidR="006C1B6A" w:rsidRPr="009116DB" w:rsidRDefault="006C1B6A" w:rsidP="006F0C19">
      <w:pPr>
        <w:pStyle w:val="ListParagraph"/>
        <w:numPr>
          <w:ilvl w:val="0"/>
          <w:numId w:val="6"/>
        </w:numPr>
        <w:rPr>
          <w:rFonts w:ascii="Arial" w:hAnsi="Arial" w:cs="Arial"/>
          <w:sz w:val="28"/>
          <w:szCs w:val="28"/>
        </w:rPr>
      </w:pPr>
      <w:r w:rsidRPr="009116DB">
        <w:rPr>
          <w:rFonts w:ascii="Arial" w:hAnsi="Arial" w:cs="Arial"/>
          <w:sz w:val="28"/>
          <w:szCs w:val="28"/>
        </w:rPr>
        <w:t xml:space="preserve">Explain the implications of communication as data exchange. </w:t>
      </w:r>
    </w:p>
    <w:p w14:paraId="6133D3A2" w14:textId="77777777" w:rsidR="00813EFE" w:rsidRPr="009116DB" w:rsidRDefault="00813EFE">
      <w:pPr>
        <w:rPr>
          <w:rFonts w:ascii="Arial" w:hAnsi="Arial" w:cs="Arial"/>
          <w:sz w:val="28"/>
          <w:szCs w:val="28"/>
        </w:rPr>
      </w:pPr>
    </w:p>
    <w:p w14:paraId="3195EAC3" w14:textId="77777777" w:rsidR="006C1B6A" w:rsidRPr="009116DB" w:rsidRDefault="006C1B6A">
      <w:pPr>
        <w:rPr>
          <w:rFonts w:ascii="Arial" w:hAnsi="Arial" w:cs="Arial"/>
          <w:sz w:val="28"/>
          <w:szCs w:val="28"/>
        </w:rPr>
      </w:pPr>
    </w:p>
    <w:p w14:paraId="49F2ECFE" w14:textId="77777777" w:rsidR="00EB7794" w:rsidRPr="009116DB" w:rsidRDefault="00EB7794" w:rsidP="00EB77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Unit 6: Robotics </w:t>
      </w: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ab/>
        <w:t xml:space="preserve">(35 hours or 7 weeks) </w:t>
      </w:r>
    </w:p>
    <w:p w14:paraId="077AB1CE" w14:textId="77777777" w:rsidR="00EB7794" w:rsidRPr="009116DB" w:rsidRDefault="00EB7794" w:rsidP="00EB77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FACE-TO-FACE</w:t>
      </w:r>
    </w:p>
    <w:p w14:paraId="0903E409" w14:textId="77777777" w:rsidR="00EB7794" w:rsidRPr="009116DB" w:rsidRDefault="00EB7794" w:rsidP="00EB77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Topics to be addressed:</w:t>
      </w:r>
    </w:p>
    <w:p w14:paraId="754FE995" w14:textId="77777777" w:rsidR="00EB7794" w:rsidRPr="009116DB" w:rsidRDefault="00EB7794" w:rsidP="006F0C19">
      <w:pPr>
        <w:pStyle w:val="ListParagraph"/>
        <w:widowControl w:val="0"/>
        <w:numPr>
          <w:ilvl w:val="0"/>
          <w:numId w:val="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Robotics </w:t>
      </w:r>
    </w:p>
    <w:p w14:paraId="15C101CD" w14:textId="77777777" w:rsidR="00EB7794" w:rsidRPr="009116DB" w:rsidRDefault="00EB7794" w:rsidP="006F0C19">
      <w:pPr>
        <w:pStyle w:val="ListParagraph"/>
        <w:widowControl w:val="0"/>
        <w:numPr>
          <w:ilvl w:val="0"/>
          <w:numId w:val="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Algorithms and abstraction </w:t>
      </w:r>
    </w:p>
    <w:p w14:paraId="286ED4F0" w14:textId="77777777" w:rsidR="00EB7794" w:rsidRPr="009116DB" w:rsidRDefault="00EB7794" w:rsidP="006F0C19">
      <w:pPr>
        <w:pStyle w:val="ListParagraph"/>
        <w:widowControl w:val="0"/>
        <w:numPr>
          <w:ilvl w:val="0"/>
          <w:numId w:val="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Connections between mathematics and computer science </w:t>
      </w:r>
    </w:p>
    <w:p w14:paraId="3EEBCF42" w14:textId="77777777" w:rsidR="00EB7794" w:rsidRPr="009116DB" w:rsidRDefault="00EB7794" w:rsidP="006F0C19">
      <w:pPr>
        <w:pStyle w:val="ListParagraph"/>
        <w:widowControl w:val="0"/>
        <w:numPr>
          <w:ilvl w:val="0"/>
          <w:numId w:val="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Programming </w:t>
      </w:r>
    </w:p>
    <w:p w14:paraId="777AE92B" w14:textId="77777777" w:rsidR="00EB7794" w:rsidRPr="009116DB" w:rsidRDefault="00EB7794" w:rsidP="006F0C19">
      <w:pPr>
        <w:pStyle w:val="ListParagraph"/>
        <w:widowControl w:val="0"/>
        <w:numPr>
          <w:ilvl w:val="0"/>
          <w:numId w:val="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Societal impacts of computing </w:t>
      </w:r>
    </w:p>
    <w:p w14:paraId="415020CA" w14:textId="77777777" w:rsidR="00EB7794" w:rsidRPr="009116DB" w:rsidRDefault="00EB7794" w:rsidP="00EB7794">
      <w:pPr>
        <w:widowControl w:val="0"/>
        <w:tabs>
          <w:tab w:val="left" w:pos="220"/>
          <w:tab w:val="left" w:pos="720"/>
        </w:tabs>
        <w:autoSpaceDE w:val="0"/>
        <w:autoSpaceDN w:val="0"/>
        <w:adjustRightInd w:val="0"/>
        <w:spacing w:after="240"/>
        <w:ind w:left="220"/>
        <w:rPr>
          <w:rFonts w:ascii="Arial" w:hAnsi="Arial" w:cs="Arial"/>
          <w:sz w:val="28"/>
          <w:szCs w:val="28"/>
        </w:rPr>
      </w:pPr>
      <w:r w:rsidRPr="009116DB">
        <w:rPr>
          <w:rFonts w:ascii="Arial" w:hAnsi="Arial" w:cs="Arial"/>
          <w:sz w:val="28"/>
          <w:szCs w:val="28"/>
        </w:rPr>
        <w:t>Topic Description:  This unit introduces robotics as an advanced application of computer science that can be used to solve problems in a variety of settings from business to healthcare and how robotics enables innovation by automating processes that may be dangerous or otherwise problematic for humans. Students explore how to integrate hardware and software in order to solve problems. Students will see the effect of software and hardware design on the resulting product. Students will apply previously learned topics to the study of robotics.  </w:t>
      </w:r>
    </w:p>
    <w:p w14:paraId="3A06BD20" w14:textId="77777777" w:rsidR="00EB7794" w:rsidRPr="009116DB" w:rsidRDefault="00EB7794" w:rsidP="00EB7794">
      <w:pPr>
        <w:widowControl w:val="0"/>
        <w:tabs>
          <w:tab w:val="left" w:pos="220"/>
          <w:tab w:val="left" w:pos="720"/>
        </w:tabs>
        <w:autoSpaceDE w:val="0"/>
        <w:autoSpaceDN w:val="0"/>
        <w:adjustRightInd w:val="0"/>
        <w:spacing w:after="240"/>
        <w:ind w:left="22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p>
    <w:p w14:paraId="2F924300" w14:textId="77777777" w:rsidR="00EB7794" w:rsidRPr="009116DB" w:rsidRDefault="00EB7794" w:rsidP="00EB7794">
      <w:pPr>
        <w:widowControl w:val="0"/>
        <w:tabs>
          <w:tab w:val="left" w:pos="220"/>
          <w:tab w:val="left" w:pos="720"/>
        </w:tabs>
        <w:autoSpaceDE w:val="0"/>
        <w:autoSpaceDN w:val="0"/>
        <w:adjustRightInd w:val="0"/>
        <w:spacing w:after="240"/>
        <w:ind w:left="220"/>
        <w:rPr>
          <w:rFonts w:ascii="Arial" w:hAnsi="Arial" w:cs="Arial"/>
          <w:sz w:val="28"/>
          <w:szCs w:val="28"/>
        </w:rPr>
      </w:pPr>
      <w:r w:rsidRPr="009116DB">
        <w:rPr>
          <w:rFonts w:ascii="Arial" w:hAnsi="Arial" w:cs="Arial"/>
          <w:sz w:val="28"/>
          <w:szCs w:val="28"/>
        </w:rPr>
        <w:t xml:space="preserve">The student will be able to: </w:t>
      </w:r>
    </w:p>
    <w:p w14:paraId="192130B1" w14:textId="77777777" w:rsidR="00EB7794" w:rsidRPr="009116DB" w:rsidRDefault="00EB7794" w:rsidP="006F0C19">
      <w:pPr>
        <w:pStyle w:val="ListParagraph"/>
        <w:widowControl w:val="0"/>
        <w:numPr>
          <w:ilvl w:val="0"/>
          <w:numId w:val="1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Identify the criteria that describe a robot and determine if something is a robot. </w:t>
      </w:r>
    </w:p>
    <w:p w14:paraId="2955BA0A" w14:textId="77777777" w:rsidR="00EB7794" w:rsidRPr="009116DB" w:rsidRDefault="00EB7794" w:rsidP="006F0C19">
      <w:pPr>
        <w:pStyle w:val="ListParagraph"/>
        <w:widowControl w:val="0"/>
        <w:numPr>
          <w:ilvl w:val="0"/>
          <w:numId w:val="1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Match the actions of the robot to the corresponding parts of the program. </w:t>
      </w:r>
    </w:p>
    <w:p w14:paraId="58CECCE6" w14:textId="77777777" w:rsidR="00EB7794" w:rsidRPr="009116DB" w:rsidRDefault="00EB7794" w:rsidP="006F0C19">
      <w:pPr>
        <w:pStyle w:val="ListParagraph"/>
        <w:widowControl w:val="0"/>
        <w:numPr>
          <w:ilvl w:val="0"/>
          <w:numId w:val="1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Build, code, and test a robot that solves a stated problem. </w:t>
      </w:r>
    </w:p>
    <w:p w14:paraId="10978766" w14:textId="77777777" w:rsidR="00EB7794" w:rsidRPr="009116DB" w:rsidRDefault="00EB7794" w:rsidP="006F0C19">
      <w:pPr>
        <w:pStyle w:val="ListParagraph"/>
        <w:widowControl w:val="0"/>
        <w:numPr>
          <w:ilvl w:val="0"/>
          <w:numId w:val="1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Explain ways in which different hardware designs affect the function of a machine. </w:t>
      </w:r>
    </w:p>
    <w:p w14:paraId="2032007D" w14:textId="77777777" w:rsidR="00EB7794" w:rsidRPr="009116DB" w:rsidRDefault="00EB7794" w:rsidP="006F0C19">
      <w:pPr>
        <w:pStyle w:val="ListParagraph"/>
        <w:widowControl w:val="0"/>
        <w:numPr>
          <w:ilvl w:val="0"/>
          <w:numId w:val="1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Describe the tradeoffs among multiple ways to program a robot to achieve a goal. </w:t>
      </w:r>
    </w:p>
    <w:p w14:paraId="5548FCEF" w14:textId="77777777" w:rsidR="00EB7794" w:rsidRPr="009116DB" w:rsidRDefault="00EB7794">
      <w:pPr>
        <w:rPr>
          <w:rFonts w:ascii="Arial" w:hAnsi="Arial" w:cs="Arial"/>
          <w:sz w:val="28"/>
          <w:szCs w:val="28"/>
        </w:rPr>
      </w:pPr>
      <w:r w:rsidRPr="009116DB">
        <w:rPr>
          <w:rFonts w:ascii="Arial" w:hAnsi="Arial" w:cs="Arial"/>
          <w:sz w:val="28"/>
          <w:szCs w:val="28"/>
        </w:rPr>
        <w:br w:type="page"/>
      </w:r>
    </w:p>
    <w:p w14:paraId="16904DD2" w14:textId="39498A3C" w:rsidR="00A06AAA"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Unit 2: Problem Solving </w:t>
      </w:r>
      <w:r w:rsidR="00BC17FE" w:rsidRPr="009116DB">
        <w:rPr>
          <w:rFonts w:ascii="Arial" w:hAnsi="Arial" w:cs="Arial"/>
          <w:sz w:val="28"/>
          <w:szCs w:val="28"/>
        </w:rPr>
        <w:tab/>
      </w:r>
      <w:r w:rsidR="00BC17FE" w:rsidRPr="009116DB">
        <w:rPr>
          <w:rFonts w:ascii="Arial" w:hAnsi="Arial" w:cs="Arial"/>
          <w:sz w:val="28"/>
          <w:szCs w:val="28"/>
        </w:rPr>
        <w:tab/>
      </w:r>
      <w:r w:rsidR="00BC17FE" w:rsidRPr="009116DB">
        <w:rPr>
          <w:rFonts w:ascii="Arial" w:hAnsi="Arial" w:cs="Arial"/>
          <w:sz w:val="28"/>
          <w:szCs w:val="28"/>
        </w:rPr>
        <w:tab/>
      </w:r>
      <w:r w:rsidR="00BC17FE" w:rsidRPr="009116DB">
        <w:rPr>
          <w:rFonts w:ascii="Arial" w:hAnsi="Arial" w:cs="Arial"/>
          <w:sz w:val="28"/>
          <w:szCs w:val="28"/>
        </w:rPr>
        <w:tab/>
      </w:r>
      <w:r w:rsidRPr="009116DB">
        <w:rPr>
          <w:rFonts w:ascii="Arial" w:hAnsi="Arial" w:cs="Arial"/>
          <w:sz w:val="28"/>
          <w:szCs w:val="28"/>
        </w:rPr>
        <w:t>(</w:t>
      </w:r>
      <w:r w:rsidR="00BC17FE" w:rsidRPr="009116DB">
        <w:rPr>
          <w:rFonts w:ascii="Arial" w:hAnsi="Arial" w:cs="Arial"/>
          <w:sz w:val="28"/>
          <w:szCs w:val="28"/>
        </w:rPr>
        <w:t xml:space="preserve">20 hours or </w:t>
      </w:r>
      <w:r w:rsidRPr="009116DB">
        <w:rPr>
          <w:rFonts w:ascii="Arial" w:hAnsi="Arial" w:cs="Arial"/>
          <w:sz w:val="28"/>
          <w:szCs w:val="28"/>
        </w:rPr>
        <w:t xml:space="preserve">4 weeks) </w:t>
      </w:r>
    </w:p>
    <w:p w14:paraId="77AD5DE9" w14:textId="77777777" w:rsidR="00BC17FE" w:rsidRPr="009116DB" w:rsidRDefault="00BC17F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ONLINE</w:t>
      </w:r>
    </w:p>
    <w:p w14:paraId="7C794024" w14:textId="50F8A430" w:rsidR="00C56B3E"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Topics to be addressed:</w:t>
      </w:r>
    </w:p>
    <w:p w14:paraId="529EB1DE" w14:textId="2C63A6C0" w:rsidR="00C56B3E" w:rsidRPr="009116DB" w:rsidRDefault="00C56B3E" w:rsidP="006F0C19">
      <w:pPr>
        <w:pStyle w:val="ListParagraph"/>
        <w:widowControl w:val="0"/>
        <w:numPr>
          <w:ilvl w:val="0"/>
          <w:numId w:val="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Algorithms and abstraction </w:t>
      </w:r>
    </w:p>
    <w:p w14:paraId="2D1A772E" w14:textId="68719C06" w:rsidR="00C56B3E" w:rsidRPr="009116DB" w:rsidRDefault="00C56B3E" w:rsidP="006F0C19">
      <w:pPr>
        <w:pStyle w:val="ListParagraph"/>
        <w:widowControl w:val="0"/>
        <w:numPr>
          <w:ilvl w:val="0"/>
          <w:numId w:val="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Connections between Mathematics and Computer Science </w:t>
      </w:r>
    </w:p>
    <w:p w14:paraId="3FFBD3FD" w14:textId="407B5B83" w:rsidR="00A06AAA" w:rsidRPr="009116DB" w:rsidRDefault="00C56B3E" w:rsidP="006F0C19">
      <w:pPr>
        <w:pStyle w:val="ListParagraph"/>
        <w:widowControl w:val="0"/>
        <w:numPr>
          <w:ilvl w:val="0"/>
          <w:numId w:val="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Societal impacts of computing  </w:t>
      </w:r>
    </w:p>
    <w:p w14:paraId="57728C9A" w14:textId="77777777" w:rsidR="00A06AAA" w:rsidRPr="009116DB" w:rsidRDefault="00C56B3E" w:rsidP="00C56B3E">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Topic Description:  </w:t>
      </w:r>
    </w:p>
    <w:p w14:paraId="131DC233" w14:textId="77777777" w:rsidR="00A06AAA" w:rsidRPr="009116DB" w:rsidRDefault="00C56B3E" w:rsidP="00A06AAA">
      <w:pPr>
        <w:widowControl w:val="0"/>
        <w:numPr>
          <w:ilvl w:val="0"/>
          <w:numId w:val="1"/>
        </w:numPr>
        <w:tabs>
          <w:tab w:val="left" w:pos="0"/>
          <w:tab w:val="left" w:pos="220"/>
        </w:tabs>
        <w:autoSpaceDE w:val="0"/>
        <w:autoSpaceDN w:val="0"/>
        <w:adjustRightInd w:val="0"/>
        <w:spacing w:after="240"/>
        <w:ind w:left="0" w:firstLine="0"/>
        <w:rPr>
          <w:rFonts w:ascii="Arial" w:hAnsi="Arial" w:cs="Arial"/>
          <w:sz w:val="28"/>
          <w:szCs w:val="28"/>
        </w:rPr>
      </w:pPr>
      <w:r w:rsidRPr="009116DB">
        <w:rPr>
          <w:rFonts w:ascii="Arial" w:hAnsi="Arial" w:cs="Arial"/>
          <w:sz w:val="28"/>
          <w:szCs w:val="28"/>
        </w:rPr>
        <w:t>This unit provides students with opportunities to become “computational thinkers” by applying a variety of problem-solving techniques as they create solutions to problems that are situated in a variety of contexts. The range of contexts motivates the need for students to think abstractly and apply known algorithms where appropriate, but also create new algorithms. Analysis of various solutions and algorithms will highlight problems that are not easily solved by computer and for which there are no known solutions. This unit also focuses on the connections between mathematics and computer science. Students will be introduced to selected topics in discrete mathematics including Boolean logic, functions, graphs and the binary number system. Students are also introduced to searching and sorting algorithms and graphs.  </w:t>
      </w:r>
    </w:p>
    <w:p w14:paraId="487EBF6D" w14:textId="77777777" w:rsidR="005C15E3" w:rsidRPr="009116DB" w:rsidRDefault="00C56B3E" w:rsidP="00C56B3E">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p>
    <w:p w14:paraId="6B5AD7E8" w14:textId="41829702" w:rsidR="00C56B3E" w:rsidRPr="009116DB" w:rsidRDefault="00C56B3E" w:rsidP="00C56B3E">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The student will be able to: </w:t>
      </w:r>
    </w:p>
    <w:p w14:paraId="1719C1F7" w14:textId="3BDFF7F6" w:rsidR="00C56B3E" w:rsidRPr="009116DB" w:rsidRDefault="00C56B3E" w:rsidP="006F0C19">
      <w:pPr>
        <w:pStyle w:val="ListParagraph"/>
        <w:widowControl w:val="0"/>
        <w:numPr>
          <w:ilvl w:val="0"/>
          <w:numId w:val="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Name and explain the steps they use in solving a problem. </w:t>
      </w:r>
    </w:p>
    <w:p w14:paraId="5232DCBF" w14:textId="0373A211" w:rsidR="00C56B3E" w:rsidRPr="009116DB" w:rsidRDefault="00C56B3E" w:rsidP="006F0C19">
      <w:pPr>
        <w:pStyle w:val="ListParagraph"/>
        <w:widowControl w:val="0"/>
        <w:numPr>
          <w:ilvl w:val="0"/>
          <w:numId w:val="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Solve a problem by applying appropriate problem-solving techniques. </w:t>
      </w:r>
    </w:p>
    <w:p w14:paraId="044B7830" w14:textId="253A2FAB" w:rsidR="00C56B3E" w:rsidRPr="009116DB" w:rsidRDefault="00C56B3E" w:rsidP="006F0C19">
      <w:pPr>
        <w:pStyle w:val="ListParagraph"/>
        <w:widowControl w:val="0"/>
        <w:numPr>
          <w:ilvl w:val="0"/>
          <w:numId w:val="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Express a solution using standard design tools. </w:t>
      </w:r>
    </w:p>
    <w:p w14:paraId="5E4E7305" w14:textId="6E109036" w:rsidR="00C56B3E" w:rsidRPr="009116DB" w:rsidRDefault="00C56B3E" w:rsidP="006F0C19">
      <w:pPr>
        <w:pStyle w:val="ListParagraph"/>
        <w:widowControl w:val="0"/>
        <w:numPr>
          <w:ilvl w:val="0"/>
          <w:numId w:val="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Determine if a given algorithm successfully solves a stated problem. </w:t>
      </w:r>
    </w:p>
    <w:p w14:paraId="029F7FC1" w14:textId="2474A45F" w:rsidR="00C56B3E" w:rsidRPr="009116DB" w:rsidRDefault="00C56B3E" w:rsidP="006F0C19">
      <w:pPr>
        <w:pStyle w:val="ListParagraph"/>
        <w:widowControl w:val="0"/>
        <w:numPr>
          <w:ilvl w:val="0"/>
          <w:numId w:val="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Create algorithms that meet specified objectives. </w:t>
      </w:r>
    </w:p>
    <w:p w14:paraId="3BF4C909" w14:textId="0EEA1262" w:rsidR="00C56B3E" w:rsidRPr="009116DB" w:rsidRDefault="00C56B3E" w:rsidP="006F0C19">
      <w:pPr>
        <w:pStyle w:val="ListParagraph"/>
        <w:widowControl w:val="0"/>
        <w:numPr>
          <w:ilvl w:val="0"/>
          <w:numId w:val="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Explain the connections between binary numbers and computers. </w:t>
      </w:r>
    </w:p>
    <w:p w14:paraId="38D12169" w14:textId="79287A07" w:rsidR="00C56B3E" w:rsidRPr="009116DB" w:rsidRDefault="00C56B3E" w:rsidP="006F0C19">
      <w:pPr>
        <w:pStyle w:val="ListParagraph"/>
        <w:widowControl w:val="0"/>
        <w:numPr>
          <w:ilvl w:val="0"/>
          <w:numId w:val="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Summarize the behavior of an algorithm. </w:t>
      </w:r>
    </w:p>
    <w:p w14:paraId="49FB7A08" w14:textId="0C9B05EF" w:rsidR="00C56B3E" w:rsidRPr="009116DB" w:rsidRDefault="00C56B3E" w:rsidP="006F0C19">
      <w:pPr>
        <w:pStyle w:val="ListParagraph"/>
        <w:widowControl w:val="0"/>
        <w:numPr>
          <w:ilvl w:val="0"/>
          <w:numId w:val="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Compare the tradeoffs between different algorithms for solving the same problem. </w:t>
      </w:r>
    </w:p>
    <w:p w14:paraId="4F856A49" w14:textId="44AF4603" w:rsidR="00C56B3E" w:rsidRPr="009116DB" w:rsidRDefault="00C56B3E" w:rsidP="006F0C19">
      <w:pPr>
        <w:pStyle w:val="ListParagraph"/>
        <w:widowControl w:val="0"/>
        <w:numPr>
          <w:ilvl w:val="0"/>
          <w:numId w:val="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Explain the characteristics of problems that cannot be solved by an algorithm. </w:t>
      </w:r>
    </w:p>
    <w:p w14:paraId="0336D830" w14:textId="77777777" w:rsidR="006C1B6A" w:rsidRPr="009116DB" w:rsidRDefault="006C1B6A">
      <w:pPr>
        <w:rPr>
          <w:rFonts w:ascii="Arial" w:hAnsi="Arial" w:cs="Arial"/>
          <w:sz w:val="28"/>
          <w:szCs w:val="28"/>
        </w:rPr>
      </w:pPr>
    </w:p>
    <w:p w14:paraId="4C4B4324" w14:textId="77777777" w:rsidR="00C56B3E" w:rsidRPr="009116DB" w:rsidRDefault="00C56B3E">
      <w:pPr>
        <w:rPr>
          <w:rFonts w:ascii="Arial" w:hAnsi="Arial" w:cs="Arial"/>
          <w:sz w:val="28"/>
          <w:szCs w:val="28"/>
        </w:rPr>
      </w:pPr>
    </w:p>
    <w:p w14:paraId="2FFB129F" w14:textId="77777777" w:rsidR="00A06AAA" w:rsidRPr="009116DB" w:rsidRDefault="00A06AAA">
      <w:pPr>
        <w:rPr>
          <w:rFonts w:ascii="Arial" w:hAnsi="Arial" w:cs="Arial"/>
          <w:sz w:val="28"/>
          <w:szCs w:val="28"/>
        </w:rPr>
      </w:pPr>
      <w:r w:rsidRPr="009116DB">
        <w:rPr>
          <w:rFonts w:ascii="Arial" w:hAnsi="Arial" w:cs="Arial"/>
          <w:sz w:val="28"/>
          <w:szCs w:val="28"/>
        </w:rPr>
        <w:br w:type="page"/>
      </w:r>
    </w:p>
    <w:p w14:paraId="316E2723" w14:textId="2298E6F4" w:rsidR="00A06AAA"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Unit 3: Web Design </w:t>
      </w:r>
      <w:r w:rsidR="00BC17FE" w:rsidRPr="009116DB">
        <w:rPr>
          <w:rFonts w:ascii="Arial" w:hAnsi="Arial" w:cs="Arial"/>
          <w:sz w:val="28"/>
          <w:szCs w:val="28"/>
        </w:rPr>
        <w:tab/>
      </w:r>
      <w:r w:rsidR="00BC17FE" w:rsidRPr="009116DB">
        <w:rPr>
          <w:rFonts w:ascii="Arial" w:hAnsi="Arial" w:cs="Arial"/>
          <w:sz w:val="28"/>
          <w:szCs w:val="28"/>
        </w:rPr>
        <w:tab/>
      </w:r>
      <w:r w:rsidR="00BC17FE" w:rsidRPr="009116DB">
        <w:rPr>
          <w:rFonts w:ascii="Arial" w:hAnsi="Arial" w:cs="Arial"/>
          <w:sz w:val="28"/>
          <w:szCs w:val="28"/>
        </w:rPr>
        <w:tab/>
      </w:r>
      <w:r w:rsidR="00BC17FE" w:rsidRPr="009116DB">
        <w:rPr>
          <w:rFonts w:ascii="Arial" w:hAnsi="Arial" w:cs="Arial"/>
          <w:sz w:val="28"/>
          <w:szCs w:val="28"/>
        </w:rPr>
        <w:tab/>
      </w:r>
      <w:r w:rsidR="00BC17FE" w:rsidRPr="009116DB">
        <w:rPr>
          <w:rFonts w:ascii="Arial" w:hAnsi="Arial" w:cs="Arial"/>
          <w:sz w:val="28"/>
          <w:szCs w:val="28"/>
        </w:rPr>
        <w:tab/>
      </w:r>
      <w:r w:rsidR="00BC17FE" w:rsidRPr="009116DB">
        <w:rPr>
          <w:rFonts w:ascii="Arial" w:hAnsi="Arial" w:cs="Arial"/>
          <w:sz w:val="28"/>
          <w:szCs w:val="28"/>
        </w:rPr>
        <w:tab/>
      </w:r>
      <w:r w:rsidRPr="009116DB">
        <w:rPr>
          <w:rFonts w:ascii="Arial" w:hAnsi="Arial" w:cs="Arial"/>
          <w:sz w:val="28"/>
          <w:szCs w:val="28"/>
        </w:rPr>
        <w:t>(</w:t>
      </w:r>
      <w:r w:rsidR="00BC17FE" w:rsidRPr="009116DB">
        <w:rPr>
          <w:rFonts w:ascii="Arial" w:hAnsi="Arial" w:cs="Arial"/>
          <w:sz w:val="28"/>
          <w:szCs w:val="28"/>
        </w:rPr>
        <w:t xml:space="preserve">25 hours or </w:t>
      </w:r>
      <w:r w:rsidRPr="009116DB">
        <w:rPr>
          <w:rFonts w:ascii="Arial" w:hAnsi="Arial" w:cs="Arial"/>
          <w:sz w:val="28"/>
          <w:szCs w:val="28"/>
        </w:rPr>
        <w:t xml:space="preserve">5 weeks) </w:t>
      </w:r>
    </w:p>
    <w:p w14:paraId="6DBF98AE" w14:textId="77777777" w:rsidR="00BC17FE" w:rsidRPr="009116DB" w:rsidRDefault="00BC17F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ONLINE</w:t>
      </w:r>
    </w:p>
    <w:p w14:paraId="2032AE7F" w14:textId="6A5143D8" w:rsidR="00C56B3E"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Topics to be addressed:</w:t>
      </w:r>
    </w:p>
    <w:p w14:paraId="535D0551" w14:textId="6EF2123F" w:rsidR="00C56B3E" w:rsidRPr="009116DB" w:rsidRDefault="00C56B3E" w:rsidP="006F0C19">
      <w:pPr>
        <w:pStyle w:val="ListParagraph"/>
        <w:widowControl w:val="0"/>
        <w:numPr>
          <w:ilvl w:val="0"/>
          <w:numId w:val="1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Web page design and development </w:t>
      </w:r>
    </w:p>
    <w:p w14:paraId="32A1E3B2" w14:textId="05FEAE36" w:rsidR="00C56B3E" w:rsidRPr="009116DB" w:rsidRDefault="00C56B3E" w:rsidP="006F0C19">
      <w:pPr>
        <w:pStyle w:val="ListParagraph"/>
        <w:widowControl w:val="0"/>
        <w:numPr>
          <w:ilvl w:val="0"/>
          <w:numId w:val="1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Computers and the internet </w:t>
      </w:r>
    </w:p>
    <w:p w14:paraId="07A8F364" w14:textId="140A7475" w:rsidR="00C56B3E" w:rsidRPr="009116DB" w:rsidRDefault="00C56B3E" w:rsidP="006F0C19">
      <w:pPr>
        <w:pStyle w:val="ListParagraph"/>
        <w:widowControl w:val="0"/>
        <w:numPr>
          <w:ilvl w:val="0"/>
          <w:numId w:val="1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Algorithms and abstraction </w:t>
      </w:r>
    </w:p>
    <w:p w14:paraId="59870789" w14:textId="70DA5C96" w:rsidR="00A06AAA" w:rsidRPr="009116DB" w:rsidRDefault="00C56B3E" w:rsidP="006F0C19">
      <w:pPr>
        <w:pStyle w:val="ListParagraph"/>
        <w:widowControl w:val="0"/>
        <w:numPr>
          <w:ilvl w:val="0"/>
          <w:numId w:val="1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Societal impacts of computing  </w:t>
      </w:r>
    </w:p>
    <w:p w14:paraId="20B718E1" w14:textId="77777777" w:rsidR="00A06AAA" w:rsidRPr="009116DB" w:rsidRDefault="00C56B3E" w:rsidP="00A06AAA">
      <w:pPr>
        <w:widowControl w:val="0"/>
        <w:numPr>
          <w:ilvl w:val="0"/>
          <w:numId w:val="1"/>
        </w:numPr>
        <w:tabs>
          <w:tab w:val="left" w:pos="0"/>
          <w:tab w:val="left" w:pos="220"/>
        </w:tabs>
        <w:autoSpaceDE w:val="0"/>
        <w:autoSpaceDN w:val="0"/>
        <w:adjustRightInd w:val="0"/>
        <w:spacing w:after="240"/>
        <w:ind w:left="0" w:firstLine="0"/>
        <w:rPr>
          <w:rFonts w:ascii="Arial" w:hAnsi="Arial" w:cs="Arial"/>
          <w:sz w:val="28"/>
          <w:szCs w:val="28"/>
        </w:rPr>
      </w:pPr>
      <w:r w:rsidRPr="009116DB">
        <w:rPr>
          <w:rFonts w:ascii="Arial" w:hAnsi="Arial" w:cs="Arial"/>
          <w:sz w:val="28"/>
          <w:szCs w:val="28"/>
        </w:rPr>
        <w:t>Topic Description:  This section prepares students to take the role of a developer by expanding their knowledge of algorithms, abstraction, and web page design and applying it to the creation of web pages and documentation for users and equipment. Students will explore issues of social responsibility in web use. They will learn to plan and code their web pages using a variety of techniques and check their sites for usability. Students learn to create user-friendly websites. Students will apply fundamental notions of Human Computer Interaction (HCI) and ergonomics.  </w:t>
      </w:r>
    </w:p>
    <w:p w14:paraId="49E7FC78" w14:textId="77777777" w:rsidR="005C15E3" w:rsidRPr="009116DB" w:rsidRDefault="00C56B3E" w:rsidP="00C56B3E">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p>
    <w:p w14:paraId="778E00FE" w14:textId="63CD7224" w:rsidR="00C56B3E" w:rsidRPr="009116DB" w:rsidRDefault="00C56B3E" w:rsidP="00C56B3E">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The student will be able to: </w:t>
      </w:r>
    </w:p>
    <w:p w14:paraId="1DC8FCEC" w14:textId="50DB3462" w:rsidR="00C56B3E" w:rsidRPr="009116DB" w:rsidRDefault="00C56B3E" w:rsidP="006F0C19">
      <w:pPr>
        <w:pStyle w:val="ListParagraph"/>
        <w:widowControl w:val="0"/>
        <w:numPr>
          <w:ilvl w:val="0"/>
          <w:numId w:val="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Create web pages to address specified objectives. </w:t>
      </w:r>
    </w:p>
    <w:p w14:paraId="429BABE5" w14:textId="2A0B01AB" w:rsidR="00C56B3E" w:rsidRPr="009116DB" w:rsidRDefault="00C56B3E" w:rsidP="006F0C19">
      <w:pPr>
        <w:pStyle w:val="ListParagraph"/>
        <w:widowControl w:val="0"/>
        <w:numPr>
          <w:ilvl w:val="0"/>
          <w:numId w:val="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Create web pages with a practical, personal, and/or societal purpose. </w:t>
      </w:r>
    </w:p>
    <w:p w14:paraId="691E58F0" w14:textId="0F8DEC86" w:rsidR="00C56B3E" w:rsidRPr="009116DB" w:rsidRDefault="00C56B3E" w:rsidP="006F0C19">
      <w:pPr>
        <w:pStyle w:val="ListParagraph"/>
        <w:widowControl w:val="0"/>
        <w:numPr>
          <w:ilvl w:val="0"/>
          <w:numId w:val="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Select appropriate techniques when creating web pages. </w:t>
      </w:r>
    </w:p>
    <w:p w14:paraId="4C46ECD8" w14:textId="688BF637" w:rsidR="00C56B3E" w:rsidRPr="009116DB" w:rsidRDefault="00C56B3E" w:rsidP="006F0C19">
      <w:pPr>
        <w:pStyle w:val="ListParagraph"/>
        <w:widowControl w:val="0"/>
        <w:numPr>
          <w:ilvl w:val="0"/>
          <w:numId w:val="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Use abstraction to separate style from content in web page design and development. </w:t>
      </w:r>
    </w:p>
    <w:p w14:paraId="57F8E565" w14:textId="0DACA6CF" w:rsidR="00C56B3E" w:rsidRPr="009116DB" w:rsidRDefault="00C56B3E" w:rsidP="006F0C19">
      <w:pPr>
        <w:pStyle w:val="ListParagraph"/>
        <w:widowControl w:val="0"/>
        <w:numPr>
          <w:ilvl w:val="0"/>
          <w:numId w:val="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Describe the use of a website with appropriate documentation.  . </w:t>
      </w:r>
    </w:p>
    <w:p w14:paraId="7E5BA6FF" w14:textId="77777777" w:rsidR="00C56B3E" w:rsidRPr="009116DB" w:rsidRDefault="00C56B3E">
      <w:pPr>
        <w:rPr>
          <w:rFonts w:ascii="Arial" w:hAnsi="Arial" w:cs="Arial"/>
          <w:sz w:val="28"/>
          <w:szCs w:val="28"/>
        </w:rPr>
      </w:pPr>
    </w:p>
    <w:p w14:paraId="0285461C" w14:textId="77777777" w:rsidR="00C56B3E" w:rsidRPr="009116DB" w:rsidRDefault="00C56B3E">
      <w:pPr>
        <w:rPr>
          <w:rFonts w:ascii="Arial" w:hAnsi="Arial" w:cs="Arial"/>
          <w:sz w:val="28"/>
          <w:szCs w:val="28"/>
        </w:rPr>
      </w:pPr>
    </w:p>
    <w:p w14:paraId="5BB02D3C" w14:textId="77777777" w:rsidR="00A06AAA" w:rsidRPr="009116DB" w:rsidRDefault="00A06AAA">
      <w:pPr>
        <w:rPr>
          <w:rFonts w:ascii="Arial" w:hAnsi="Arial" w:cs="Arial"/>
          <w:sz w:val="28"/>
          <w:szCs w:val="28"/>
        </w:rPr>
      </w:pPr>
      <w:r w:rsidRPr="009116DB">
        <w:rPr>
          <w:rFonts w:ascii="Arial" w:hAnsi="Arial" w:cs="Arial"/>
          <w:sz w:val="28"/>
          <w:szCs w:val="28"/>
        </w:rPr>
        <w:br w:type="page"/>
      </w:r>
    </w:p>
    <w:p w14:paraId="4AA4A064" w14:textId="1D6E2E60" w:rsidR="00BC17FE"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Unit 4: Introduction to Programming </w:t>
      </w:r>
      <w:r w:rsidR="00BC17FE" w:rsidRPr="009116DB">
        <w:rPr>
          <w:rFonts w:ascii="Arial" w:hAnsi="Arial" w:cs="Arial"/>
          <w:sz w:val="28"/>
          <w:szCs w:val="28"/>
        </w:rPr>
        <w:tab/>
      </w:r>
      <w:r w:rsidR="00BC17FE" w:rsidRPr="009116DB">
        <w:rPr>
          <w:rFonts w:ascii="Arial" w:hAnsi="Arial" w:cs="Arial"/>
          <w:sz w:val="28"/>
          <w:szCs w:val="28"/>
        </w:rPr>
        <w:tab/>
      </w:r>
      <w:r w:rsidR="00BC17FE" w:rsidRPr="009116DB">
        <w:rPr>
          <w:rFonts w:ascii="Arial" w:hAnsi="Arial" w:cs="Arial"/>
          <w:sz w:val="28"/>
          <w:szCs w:val="28"/>
        </w:rPr>
        <w:tab/>
      </w:r>
      <w:r w:rsidRPr="009116DB">
        <w:rPr>
          <w:rFonts w:ascii="Arial" w:hAnsi="Arial" w:cs="Arial"/>
          <w:sz w:val="28"/>
          <w:szCs w:val="28"/>
        </w:rPr>
        <w:t>(</w:t>
      </w:r>
      <w:r w:rsidR="00BC17FE" w:rsidRPr="009116DB">
        <w:rPr>
          <w:rFonts w:ascii="Arial" w:hAnsi="Arial" w:cs="Arial"/>
          <w:sz w:val="28"/>
          <w:szCs w:val="28"/>
        </w:rPr>
        <w:t xml:space="preserve">30 hours or </w:t>
      </w:r>
      <w:r w:rsidRPr="009116DB">
        <w:rPr>
          <w:rFonts w:ascii="Arial" w:hAnsi="Arial" w:cs="Arial"/>
          <w:sz w:val="28"/>
          <w:szCs w:val="28"/>
        </w:rPr>
        <w:t xml:space="preserve">6 weeks) </w:t>
      </w:r>
    </w:p>
    <w:p w14:paraId="26F5E754" w14:textId="77777777" w:rsidR="00BC17FE" w:rsidRPr="009116DB" w:rsidRDefault="00BC17F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ONLINE</w:t>
      </w:r>
    </w:p>
    <w:p w14:paraId="0252E7FA" w14:textId="42B83BCF" w:rsidR="00C56B3E"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Topics to be addressed:</w:t>
      </w:r>
    </w:p>
    <w:p w14:paraId="419A0F01" w14:textId="349106BC" w:rsidR="00C56B3E" w:rsidRPr="009116DB" w:rsidRDefault="00C56B3E" w:rsidP="006F0C19">
      <w:pPr>
        <w:pStyle w:val="ListParagraph"/>
        <w:widowControl w:val="0"/>
        <w:numPr>
          <w:ilvl w:val="0"/>
          <w:numId w:val="1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Programming </w:t>
      </w:r>
    </w:p>
    <w:p w14:paraId="4E3E6125" w14:textId="3ABC2753" w:rsidR="00C56B3E" w:rsidRPr="009116DB" w:rsidRDefault="00C56B3E" w:rsidP="006F0C19">
      <w:pPr>
        <w:pStyle w:val="ListParagraph"/>
        <w:widowControl w:val="0"/>
        <w:numPr>
          <w:ilvl w:val="0"/>
          <w:numId w:val="1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Algorithms and abstractions </w:t>
      </w:r>
    </w:p>
    <w:p w14:paraId="4A21B9BC" w14:textId="5F3D6A80" w:rsidR="00C56B3E" w:rsidRPr="009116DB" w:rsidRDefault="00C56B3E" w:rsidP="006F0C19">
      <w:pPr>
        <w:pStyle w:val="ListParagraph"/>
        <w:widowControl w:val="0"/>
        <w:numPr>
          <w:ilvl w:val="0"/>
          <w:numId w:val="1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Connections between mathematics and computer science </w:t>
      </w:r>
    </w:p>
    <w:p w14:paraId="03031004" w14:textId="522B980D" w:rsidR="00A86F7B" w:rsidRPr="009116DB" w:rsidRDefault="00C56B3E" w:rsidP="006F0C19">
      <w:pPr>
        <w:pStyle w:val="ListParagraph"/>
        <w:widowControl w:val="0"/>
        <w:numPr>
          <w:ilvl w:val="0"/>
          <w:numId w:val="1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Societal impacts of computing  </w:t>
      </w:r>
    </w:p>
    <w:p w14:paraId="2707C0ED" w14:textId="278A265F" w:rsidR="00A86F7B" w:rsidRPr="009116DB" w:rsidRDefault="00C56B3E" w:rsidP="00A86F7B">
      <w:pPr>
        <w:widowControl w:val="0"/>
        <w:numPr>
          <w:ilvl w:val="0"/>
          <w:numId w:val="1"/>
        </w:numPr>
        <w:tabs>
          <w:tab w:val="left" w:pos="220"/>
        </w:tabs>
        <w:autoSpaceDE w:val="0"/>
        <w:autoSpaceDN w:val="0"/>
        <w:adjustRightInd w:val="0"/>
        <w:spacing w:after="240"/>
        <w:ind w:left="0" w:firstLine="0"/>
        <w:rPr>
          <w:rFonts w:ascii="Arial" w:hAnsi="Arial" w:cs="Arial"/>
          <w:sz w:val="28"/>
          <w:szCs w:val="28"/>
        </w:rPr>
      </w:pPr>
      <w:r w:rsidRPr="009116DB">
        <w:rPr>
          <w:rFonts w:ascii="Arial" w:hAnsi="Arial" w:cs="Arial"/>
          <w:sz w:val="28"/>
          <w:szCs w:val="28"/>
        </w:rPr>
        <w:t>Topic Description:  Students are introduced to some basic issues associated with program design and development</w:t>
      </w:r>
      <w:proofErr w:type="gramStart"/>
      <w:r w:rsidRPr="009116DB">
        <w:rPr>
          <w:rFonts w:ascii="Arial" w:hAnsi="Arial" w:cs="Arial"/>
          <w:sz w:val="28"/>
          <w:szCs w:val="28"/>
        </w:rPr>
        <w:t>. </w:t>
      </w:r>
      <w:proofErr w:type="gramEnd"/>
      <w:r w:rsidRPr="009116DB">
        <w:rPr>
          <w:rFonts w:ascii="Arial" w:hAnsi="Arial" w:cs="Arial"/>
          <w:sz w:val="28"/>
          <w:szCs w:val="28"/>
        </w:rPr>
        <w:t>Students design algorithms and create programming solutions to a variety of computational problems using an iterative development process in Scratch. Programming problems include mathematical and logical concepts and a variety of programming constructs.  </w:t>
      </w:r>
    </w:p>
    <w:p w14:paraId="4729F493" w14:textId="77777777" w:rsidR="00A86F7B" w:rsidRPr="009116DB" w:rsidRDefault="00C56B3E" w:rsidP="00C56B3E">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p>
    <w:p w14:paraId="0ADF2D5A" w14:textId="2F988EAF" w:rsidR="00C56B3E" w:rsidRPr="009116DB" w:rsidRDefault="00C56B3E" w:rsidP="00C56B3E">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The student will be able to: </w:t>
      </w:r>
    </w:p>
    <w:p w14:paraId="2EDB972F" w14:textId="1698A88E" w:rsidR="00C56B3E" w:rsidRPr="009116DB" w:rsidRDefault="00C56B3E" w:rsidP="006F0C19">
      <w:pPr>
        <w:pStyle w:val="ListParagraph"/>
        <w:widowControl w:val="0"/>
        <w:numPr>
          <w:ilvl w:val="0"/>
          <w:numId w:val="1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Use appropriate algorithms to solve a problem. </w:t>
      </w:r>
    </w:p>
    <w:p w14:paraId="3943B679" w14:textId="79870C6D" w:rsidR="00C56B3E" w:rsidRPr="009116DB" w:rsidRDefault="00C56B3E" w:rsidP="006F0C19">
      <w:pPr>
        <w:pStyle w:val="ListParagraph"/>
        <w:widowControl w:val="0"/>
        <w:numPr>
          <w:ilvl w:val="0"/>
          <w:numId w:val="1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Design, code, test, and execute a program that corresponds to a set of specifications. </w:t>
      </w:r>
    </w:p>
    <w:p w14:paraId="75BC15F9" w14:textId="4CF49E51" w:rsidR="00C56B3E" w:rsidRPr="009116DB" w:rsidRDefault="00C56B3E" w:rsidP="006F0C19">
      <w:pPr>
        <w:pStyle w:val="ListParagraph"/>
        <w:widowControl w:val="0"/>
        <w:numPr>
          <w:ilvl w:val="0"/>
          <w:numId w:val="1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Select appropriate programming structures. </w:t>
      </w:r>
    </w:p>
    <w:p w14:paraId="4BA3DF60" w14:textId="12AAD422" w:rsidR="00C56B3E" w:rsidRPr="009116DB" w:rsidRDefault="00A86F7B" w:rsidP="006F0C19">
      <w:pPr>
        <w:pStyle w:val="ListParagraph"/>
        <w:widowControl w:val="0"/>
        <w:numPr>
          <w:ilvl w:val="0"/>
          <w:numId w:val="1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L</w:t>
      </w:r>
      <w:r w:rsidR="00C56B3E" w:rsidRPr="009116DB">
        <w:rPr>
          <w:rFonts w:ascii="Arial" w:hAnsi="Arial" w:cs="Arial"/>
          <w:sz w:val="28"/>
          <w:szCs w:val="28"/>
        </w:rPr>
        <w:t xml:space="preserve">ocate and correct errors in a program. </w:t>
      </w:r>
    </w:p>
    <w:p w14:paraId="68BD51B2" w14:textId="3E98D1C7" w:rsidR="00C56B3E" w:rsidRPr="009116DB" w:rsidRDefault="00C56B3E" w:rsidP="006F0C19">
      <w:pPr>
        <w:pStyle w:val="ListParagraph"/>
        <w:widowControl w:val="0"/>
        <w:numPr>
          <w:ilvl w:val="0"/>
          <w:numId w:val="1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Explain how a particular program functions. </w:t>
      </w:r>
    </w:p>
    <w:p w14:paraId="41F4021D" w14:textId="07B48654" w:rsidR="00C56B3E" w:rsidRPr="009116DB" w:rsidRDefault="00C56B3E" w:rsidP="006F0C19">
      <w:pPr>
        <w:pStyle w:val="ListParagraph"/>
        <w:widowControl w:val="0"/>
        <w:numPr>
          <w:ilvl w:val="0"/>
          <w:numId w:val="1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Justify the correctness of a program. </w:t>
      </w:r>
    </w:p>
    <w:p w14:paraId="4901F451" w14:textId="3391FF7C" w:rsidR="00C56B3E" w:rsidRPr="009116DB" w:rsidRDefault="00C56B3E" w:rsidP="006F0C19">
      <w:pPr>
        <w:pStyle w:val="ListParagraph"/>
        <w:widowControl w:val="0"/>
        <w:numPr>
          <w:ilvl w:val="0"/>
          <w:numId w:val="1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Create programs with practical, personal, and/or societal intent. </w:t>
      </w:r>
    </w:p>
    <w:p w14:paraId="4DDF61A9" w14:textId="77777777" w:rsidR="00C56B3E" w:rsidRPr="009116DB" w:rsidRDefault="00C56B3E">
      <w:pPr>
        <w:rPr>
          <w:rFonts w:ascii="Arial" w:hAnsi="Arial" w:cs="Arial"/>
          <w:sz w:val="28"/>
          <w:szCs w:val="28"/>
        </w:rPr>
      </w:pPr>
    </w:p>
    <w:p w14:paraId="6B06A2D6" w14:textId="77777777" w:rsidR="00C56B3E" w:rsidRPr="009116DB" w:rsidRDefault="00C56B3E">
      <w:pPr>
        <w:rPr>
          <w:rFonts w:ascii="Arial" w:hAnsi="Arial" w:cs="Arial"/>
          <w:sz w:val="28"/>
          <w:szCs w:val="28"/>
        </w:rPr>
      </w:pPr>
    </w:p>
    <w:p w14:paraId="51D28BA7" w14:textId="77777777" w:rsidR="00A06AAA" w:rsidRPr="009116DB" w:rsidRDefault="00A06AAA">
      <w:pPr>
        <w:rPr>
          <w:rFonts w:ascii="Arial" w:hAnsi="Arial" w:cs="Arial"/>
          <w:sz w:val="28"/>
          <w:szCs w:val="28"/>
        </w:rPr>
      </w:pPr>
      <w:r w:rsidRPr="009116DB">
        <w:rPr>
          <w:rFonts w:ascii="Arial" w:hAnsi="Arial" w:cs="Arial"/>
          <w:sz w:val="28"/>
          <w:szCs w:val="28"/>
        </w:rPr>
        <w:br w:type="page"/>
      </w:r>
    </w:p>
    <w:p w14:paraId="27394ECC" w14:textId="6A1F525A" w:rsidR="00A86F7B"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Unit 5: Computing and Data Analysis </w:t>
      </w:r>
      <w:r w:rsidR="00BC17FE" w:rsidRPr="009116DB">
        <w:rPr>
          <w:rFonts w:ascii="Arial" w:hAnsi="Arial" w:cs="Arial"/>
          <w:sz w:val="28"/>
          <w:szCs w:val="28"/>
        </w:rPr>
        <w:tab/>
      </w:r>
      <w:r w:rsidR="00BC17FE" w:rsidRPr="009116DB">
        <w:rPr>
          <w:rFonts w:ascii="Arial" w:hAnsi="Arial" w:cs="Arial"/>
          <w:sz w:val="28"/>
          <w:szCs w:val="28"/>
        </w:rPr>
        <w:tab/>
      </w:r>
      <w:r w:rsidR="00BC17FE" w:rsidRPr="009116DB">
        <w:rPr>
          <w:rFonts w:ascii="Arial" w:hAnsi="Arial" w:cs="Arial"/>
          <w:sz w:val="28"/>
          <w:szCs w:val="28"/>
        </w:rPr>
        <w:tab/>
      </w:r>
      <w:r w:rsidRPr="009116DB">
        <w:rPr>
          <w:rFonts w:ascii="Arial" w:hAnsi="Arial" w:cs="Arial"/>
          <w:sz w:val="28"/>
          <w:szCs w:val="28"/>
        </w:rPr>
        <w:t>(</w:t>
      </w:r>
      <w:r w:rsidR="00BC17FE" w:rsidRPr="009116DB">
        <w:rPr>
          <w:rFonts w:ascii="Arial" w:hAnsi="Arial" w:cs="Arial"/>
          <w:sz w:val="28"/>
          <w:szCs w:val="28"/>
        </w:rPr>
        <w:t xml:space="preserve">30 hours or </w:t>
      </w:r>
      <w:r w:rsidRPr="009116DB">
        <w:rPr>
          <w:rFonts w:ascii="Arial" w:hAnsi="Arial" w:cs="Arial"/>
          <w:sz w:val="28"/>
          <w:szCs w:val="28"/>
        </w:rPr>
        <w:t xml:space="preserve">6 weeks) </w:t>
      </w:r>
    </w:p>
    <w:p w14:paraId="4EA73703" w14:textId="7FF652A4" w:rsidR="00BC17FE" w:rsidRPr="009116DB" w:rsidRDefault="00BC17F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ONLINE**</w:t>
      </w:r>
    </w:p>
    <w:p w14:paraId="1E32BF40" w14:textId="5C90A7CC" w:rsidR="00C56B3E"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Topics to be addressed:</w:t>
      </w:r>
    </w:p>
    <w:p w14:paraId="1BDFB55F" w14:textId="73ACB2CF" w:rsidR="00C56B3E" w:rsidRPr="009116DB" w:rsidRDefault="00C56B3E" w:rsidP="006F0C19">
      <w:pPr>
        <w:pStyle w:val="ListParagraph"/>
        <w:widowControl w:val="0"/>
        <w:numPr>
          <w:ilvl w:val="0"/>
          <w:numId w:val="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Data and information </w:t>
      </w:r>
    </w:p>
    <w:p w14:paraId="703DBD0C" w14:textId="4354B3D3" w:rsidR="00C56B3E" w:rsidRPr="009116DB" w:rsidRDefault="00C56B3E" w:rsidP="006F0C19">
      <w:pPr>
        <w:pStyle w:val="ListParagraph"/>
        <w:widowControl w:val="0"/>
        <w:numPr>
          <w:ilvl w:val="0"/>
          <w:numId w:val="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Algorithms and abstraction </w:t>
      </w:r>
    </w:p>
    <w:p w14:paraId="0B8A76C4" w14:textId="23836C9D" w:rsidR="00C56B3E" w:rsidRPr="009116DB" w:rsidRDefault="00C56B3E" w:rsidP="006F0C19">
      <w:pPr>
        <w:pStyle w:val="ListParagraph"/>
        <w:widowControl w:val="0"/>
        <w:numPr>
          <w:ilvl w:val="0"/>
          <w:numId w:val="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Connections between mathematics and computer science </w:t>
      </w:r>
    </w:p>
    <w:p w14:paraId="59FAE4FD" w14:textId="03EA770A" w:rsidR="00C56B3E" w:rsidRPr="009116DB" w:rsidRDefault="00C56B3E" w:rsidP="006F0C19">
      <w:pPr>
        <w:pStyle w:val="ListParagraph"/>
        <w:widowControl w:val="0"/>
        <w:numPr>
          <w:ilvl w:val="0"/>
          <w:numId w:val="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Programming </w:t>
      </w:r>
    </w:p>
    <w:p w14:paraId="10239496" w14:textId="635DF834" w:rsidR="00A86F7B" w:rsidRPr="009116DB" w:rsidRDefault="00C56B3E" w:rsidP="006F0C19">
      <w:pPr>
        <w:pStyle w:val="ListParagraph"/>
        <w:widowControl w:val="0"/>
        <w:numPr>
          <w:ilvl w:val="0"/>
          <w:numId w:val="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Societal impacts of computing  </w:t>
      </w:r>
    </w:p>
    <w:p w14:paraId="0AA416BD" w14:textId="77777777" w:rsidR="00A86F7B" w:rsidRPr="009116DB" w:rsidRDefault="00C56B3E" w:rsidP="00A86F7B">
      <w:pPr>
        <w:widowControl w:val="0"/>
        <w:numPr>
          <w:ilvl w:val="0"/>
          <w:numId w:val="1"/>
        </w:numPr>
        <w:tabs>
          <w:tab w:val="left" w:pos="0"/>
          <w:tab w:val="left" w:pos="220"/>
        </w:tabs>
        <w:autoSpaceDE w:val="0"/>
        <w:autoSpaceDN w:val="0"/>
        <w:adjustRightInd w:val="0"/>
        <w:spacing w:after="240"/>
        <w:ind w:left="0" w:firstLine="0"/>
        <w:rPr>
          <w:rFonts w:ascii="Arial" w:hAnsi="Arial" w:cs="Arial"/>
          <w:sz w:val="28"/>
          <w:szCs w:val="28"/>
        </w:rPr>
      </w:pPr>
      <w:r w:rsidRPr="009116DB">
        <w:rPr>
          <w:rFonts w:ascii="Arial" w:hAnsi="Arial" w:cs="Arial"/>
          <w:sz w:val="28"/>
          <w:szCs w:val="28"/>
        </w:rPr>
        <w:t>Topic Description:  In this unit students explore how computing has facilitated new methods of managing and interpreting data. Students will use computers to translate, process and visualize data in order to find patterns and test hypotheses. Students will work with a variety of large data sets that illustrate how widespread access to data and information facilitates identification of problems. Students will collect and generate their own data related to local community issues and discuss appropriate methods for data collection and aggregation of data necessary to support making a case or facilitating a discovery.  </w:t>
      </w:r>
    </w:p>
    <w:p w14:paraId="7694DF8B" w14:textId="77777777" w:rsidR="00A86F7B" w:rsidRPr="009116DB" w:rsidRDefault="00C56B3E" w:rsidP="00A86F7B">
      <w:pPr>
        <w:widowControl w:val="0"/>
        <w:numPr>
          <w:ilvl w:val="0"/>
          <w:numId w:val="1"/>
        </w:numPr>
        <w:tabs>
          <w:tab w:val="left" w:pos="0"/>
          <w:tab w:val="left" w:pos="220"/>
        </w:tabs>
        <w:autoSpaceDE w:val="0"/>
        <w:autoSpaceDN w:val="0"/>
        <w:adjustRightInd w:val="0"/>
        <w:spacing w:after="240"/>
        <w:ind w:left="0" w:firstLine="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p>
    <w:p w14:paraId="092FA910" w14:textId="4850C651" w:rsidR="00C56B3E" w:rsidRPr="009116DB" w:rsidRDefault="00C56B3E" w:rsidP="00A86F7B">
      <w:pPr>
        <w:widowControl w:val="0"/>
        <w:numPr>
          <w:ilvl w:val="0"/>
          <w:numId w:val="1"/>
        </w:numPr>
        <w:tabs>
          <w:tab w:val="left" w:pos="0"/>
          <w:tab w:val="left" w:pos="220"/>
        </w:tabs>
        <w:autoSpaceDE w:val="0"/>
        <w:autoSpaceDN w:val="0"/>
        <w:adjustRightInd w:val="0"/>
        <w:spacing w:after="240"/>
        <w:ind w:left="0" w:firstLine="0"/>
        <w:rPr>
          <w:rFonts w:ascii="Arial" w:hAnsi="Arial" w:cs="Arial"/>
          <w:sz w:val="28"/>
          <w:szCs w:val="28"/>
        </w:rPr>
      </w:pPr>
      <w:r w:rsidRPr="009116DB">
        <w:rPr>
          <w:rFonts w:ascii="Arial" w:hAnsi="Arial" w:cs="Arial"/>
          <w:sz w:val="28"/>
          <w:szCs w:val="28"/>
        </w:rPr>
        <w:t xml:space="preserve">The student will be able to: </w:t>
      </w:r>
    </w:p>
    <w:p w14:paraId="0475748D" w14:textId="4198BDA5" w:rsidR="00C56B3E" w:rsidRPr="009116DB" w:rsidRDefault="00C56B3E" w:rsidP="006F0C19">
      <w:pPr>
        <w:pStyle w:val="ListParagraph"/>
        <w:widowControl w:val="0"/>
        <w:numPr>
          <w:ilvl w:val="0"/>
          <w:numId w:val="12"/>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Describe the features of appropriate data sets for specific problems. </w:t>
      </w:r>
    </w:p>
    <w:p w14:paraId="2904FF5E" w14:textId="5215E1F7" w:rsidR="00C56B3E" w:rsidRPr="009116DB" w:rsidRDefault="00A86F7B" w:rsidP="006F0C19">
      <w:pPr>
        <w:pStyle w:val="ListParagraph"/>
        <w:widowControl w:val="0"/>
        <w:numPr>
          <w:ilvl w:val="0"/>
          <w:numId w:val="12"/>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w:t>
      </w:r>
      <w:r w:rsidR="00C56B3E" w:rsidRPr="009116DB">
        <w:rPr>
          <w:rFonts w:ascii="Arial" w:hAnsi="Arial" w:cs="Arial"/>
          <w:sz w:val="28"/>
          <w:szCs w:val="28"/>
        </w:rPr>
        <w:t xml:space="preserve">pply a variety of analysis techniques to large data sets. </w:t>
      </w:r>
    </w:p>
    <w:p w14:paraId="3FC59131" w14:textId="2C8AB3BF" w:rsidR="00C56B3E" w:rsidRPr="009116DB" w:rsidRDefault="00C56B3E" w:rsidP="006F0C19">
      <w:pPr>
        <w:pStyle w:val="ListParagraph"/>
        <w:widowControl w:val="0"/>
        <w:numPr>
          <w:ilvl w:val="0"/>
          <w:numId w:val="12"/>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Use computers to find patterns in data and test hypotheses about data. </w:t>
      </w:r>
    </w:p>
    <w:p w14:paraId="195FC8B0" w14:textId="601E7941" w:rsidR="00C56B3E" w:rsidRPr="009116DB" w:rsidRDefault="00C56B3E" w:rsidP="006F0C19">
      <w:pPr>
        <w:pStyle w:val="ListParagraph"/>
        <w:widowControl w:val="0"/>
        <w:numPr>
          <w:ilvl w:val="0"/>
          <w:numId w:val="12"/>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Compare different analysis techniques and discuss the tradeoffs among them. </w:t>
      </w:r>
    </w:p>
    <w:p w14:paraId="0AA2D125" w14:textId="0C1EAEC6" w:rsidR="00C56B3E" w:rsidRPr="009116DB" w:rsidRDefault="00C56B3E" w:rsidP="006F0C19">
      <w:pPr>
        <w:pStyle w:val="ListParagraph"/>
        <w:widowControl w:val="0"/>
        <w:numPr>
          <w:ilvl w:val="0"/>
          <w:numId w:val="12"/>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Justify conclusions drawn from data analysis. </w:t>
      </w:r>
    </w:p>
    <w:p w14:paraId="78A1DCA8" w14:textId="77777777" w:rsidR="00C56B3E" w:rsidRPr="009116DB" w:rsidRDefault="00C56B3E">
      <w:pPr>
        <w:rPr>
          <w:rFonts w:ascii="Arial" w:hAnsi="Arial" w:cs="Arial"/>
          <w:sz w:val="28"/>
          <w:szCs w:val="28"/>
        </w:rPr>
      </w:pPr>
    </w:p>
    <w:p w14:paraId="233E3DAD" w14:textId="77777777" w:rsidR="00C56B3E" w:rsidRPr="009116DB" w:rsidRDefault="00C56B3E">
      <w:pPr>
        <w:rPr>
          <w:rFonts w:ascii="Arial" w:hAnsi="Arial" w:cs="Arial"/>
          <w:sz w:val="28"/>
          <w:szCs w:val="28"/>
        </w:rPr>
      </w:pPr>
    </w:p>
    <w:p w14:paraId="25D0E965" w14:textId="77777777" w:rsidR="00C56B3E" w:rsidRPr="009116DB" w:rsidRDefault="00C56B3E">
      <w:pPr>
        <w:rPr>
          <w:rFonts w:ascii="Arial" w:hAnsi="Arial" w:cs="Arial"/>
          <w:sz w:val="28"/>
          <w:szCs w:val="28"/>
        </w:rPr>
      </w:pPr>
    </w:p>
    <w:p w14:paraId="1D2E518F" w14:textId="77777777" w:rsidR="00A06AAA" w:rsidRPr="009116DB" w:rsidRDefault="00A06AAA">
      <w:pPr>
        <w:rPr>
          <w:rFonts w:ascii="Arial" w:hAnsi="Arial" w:cs="Arial"/>
          <w:sz w:val="28"/>
          <w:szCs w:val="28"/>
        </w:rPr>
      </w:pPr>
      <w:r w:rsidRPr="009116DB">
        <w:rPr>
          <w:rFonts w:ascii="Arial" w:hAnsi="Arial" w:cs="Arial"/>
          <w:sz w:val="28"/>
          <w:szCs w:val="28"/>
        </w:rPr>
        <w:br w:type="page"/>
      </w:r>
    </w:p>
    <w:p w14:paraId="2034B529" w14:textId="51F5084E" w:rsidR="00C56B3E"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societal impacts of computing should be woven throughout the course.</w:t>
      </w:r>
    </w:p>
    <w:p w14:paraId="2116A55C" w14:textId="77777777" w:rsidR="00C56B3E"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w:t>
      </w:r>
    </w:p>
    <w:p w14:paraId="7CD28E7D" w14:textId="77777777" w:rsidR="00C56B3E"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Throughout the course, is placed on how computing enables innovation in a variety of fields and the impacts that those innovations have on society. Computing is situated within economic, social and cultural contexts and, therefore, influences and is influenced by each of these. The proliferation of computers and networks raises a number of ethical issues. Technology has had both positive and negative impacts on human culture. Students will be able to identify ethical behavior and articulate both sides of ethical topics. Students study the responsibilities of software users and software developers with respect to intellectual property rights, software failures, and the piracy of software and other digital media. They are introduced to the concept of open-source software development and explore its implications. Students identify and describe careers in computing and careers that employ computing.</w:t>
      </w:r>
    </w:p>
    <w:p w14:paraId="14FBA6A1" w14:textId="77777777" w:rsidR="00A06AAA"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p>
    <w:p w14:paraId="34B149F9" w14:textId="15343380" w:rsidR="00C56B3E" w:rsidRPr="009116DB" w:rsidRDefault="00C56B3E" w:rsidP="00C56B3E">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106F92FA" w14:textId="32A704F0" w:rsidR="00C56B3E" w:rsidRPr="009116DB" w:rsidRDefault="00C56B3E" w:rsidP="00B240F4">
      <w:pPr>
        <w:pStyle w:val="ListParagraph"/>
        <w:widowControl w:val="0"/>
        <w:numPr>
          <w:ilvl w:val="0"/>
          <w:numId w:val="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Describe ways in which computing enables innovation. </w:t>
      </w:r>
    </w:p>
    <w:p w14:paraId="2366392B" w14:textId="46C9B30A" w:rsidR="00C56B3E" w:rsidRPr="009116DB" w:rsidRDefault="00C56B3E" w:rsidP="00B240F4">
      <w:pPr>
        <w:pStyle w:val="ListParagraph"/>
        <w:widowControl w:val="0"/>
        <w:numPr>
          <w:ilvl w:val="0"/>
          <w:numId w:val="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Discuss the ways in which innovations enabled by</w:t>
      </w:r>
      <w:r w:rsidR="00B240F4" w:rsidRPr="009116DB">
        <w:rPr>
          <w:rFonts w:ascii="Arial" w:hAnsi="Arial" w:cs="Arial"/>
          <w:sz w:val="28"/>
          <w:szCs w:val="28"/>
        </w:rPr>
        <w:t xml:space="preserve"> computing affect communication </w:t>
      </w:r>
      <w:r w:rsidRPr="009116DB">
        <w:rPr>
          <w:rFonts w:ascii="Arial" w:hAnsi="Arial" w:cs="Arial"/>
          <w:sz w:val="28"/>
          <w:szCs w:val="28"/>
        </w:rPr>
        <w:t xml:space="preserve">and  problem solving. </w:t>
      </w:r>
    </w:p>
    <w:p w14:paraId="23ABF0E1" w14:textId="19974493" w:rsidR="00C56B3E" w:rsidRPr="009116DB" w:rsidRDefault="00C56B3E" w:rsidP="00B240F4">
      <w:pPr>
        <w:pStyle w:val="ListParagraph"/>
        <w:widowControl w:val="0"/>
        <w:numPr>
          <w:ilvl w:val="0"/>
          <w:numId w:val="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Analyze how computing influences and is influenced by the cultures for which they are  designed and the cultures in which they are used. </w:t>
      </w:r>
    </w:p>
    <w:p w14:paraId="16449B71" w14:textId="3E903655" w:rsidR="00C56B3E" w:rsidRPr="009116DB" w:rsidRDefault="00C56B3E" w:rsidP="00B240F4">
      <w:pPr>
        <w:pStyle w:val="ListParagraph"/>
        <w:widowControl w:val="0"/>
        <w:numPr>
          <w:ilvl w:val="0"/>
          <w:numId w:val="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Analyze how social and economic values influence the design and development of  computing innovations. </w:t>
      </w:r>
    </w:p>
    <w:p w14:paraId="610BFE43" w14:textId="371A6C74" w:rsidR="00C56B3E" w:rsidRPr="009116DB" w:rsidRDefault="00C56B3E" w:rsidP="00B240F4">
      <w:pPr>
        <w:pStyle w:val="ListParagraph"/>
        <w:widowControl w:val="0"/>
        <w:numPr>
          <w:ilvl w:val="0"/>
          <w:numId w:val="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Discuss issues of equity, access, and power in the context of computing resources. </w:t>
      </w:r>
    </w:p>
    <w:p w14:paraId="242643BB" w14:textId="49AD34E7" w:rsidR="00C56B3E" w:rsidRPr="009116DB" w:rsidRDefault="00C56B3E" w:rsidP="00B240F4">
      <w:pPr>
        <w:pStyle w:val="ListParagraph"/>
        <w:widowControl w:val="0"/>
        <w:numPr>
          <w:ilvl w:val="0"/>
          <w:numId w:val="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Communicate the legal </w:t>
      </w:r>
      <w:proofErr w:type="gramStart"/>
      <w:r w:rsidRPr="009116DB">
        <w:rPr>
          <w:rFonts w:ascii="Arial" w:hAnsi="Arial" w:cs="Arial"/>
          <w:sz w:val="28"/>
          <w:szCs w:val="28"/>
        </w:rPr>
        <w:t>an ethical concerns</w:t>
      </w:r>
      <w:proofErr w:type="gramEnd"/>
      <w:r w:rsidRPr="009116DB">
        <w:rPr>
          <w:rFonts w:ascii="Arial" w:hAnsi="Arial" w:cs="Arial"/>
          <w:sz w:val="28"/>
          <w:szCs w:val="28"/>
        </w:rPr>
        <w:t xml:space="preserve"> raised by computational innovations. </w:t>
      </w:r>
    </w:p>
    <w:p w14:paraId="6B012C48" w14:textId="0DC41883" w:rsidR="00C56B3E" w:rsidRPr="009116DB" w:rsidRDefault="00C56B3E" w:rsidP="00B240F4">
      <w:pPr>
        <w:pStyle w:val="ListParagraph"/>
        <w:widowControl w:val="0"/>
        <w:numPr>
          <w:ilvl w:val="0"/>
          <w:numId w:val="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Discuss privacy and security concerns related to computational innovations. </w:t>
      </w:r>
    </w:p>
    <w:p w14:paraId="270CADB6" w14:textId="3E4C2029" w:rsidR="00C56B3E" w:rsidRPr="009116DB" w:rsidRDefault="00C56B3E" w:rsidP="00B240F4">
      <w:pPr>
        <w:pStyle w:val="ListParagraph"/>
        <w:widowControl w:val="0"/>
        <w:numPr>
          <w:ilvl w:val="0"/>
          <w:numId w:val="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Explain positive and negative effects of technological innovations on human culture. </w:t>
      </w:r>
    </w:p>
    <w:p w14:paraId="7588E7B2" w14:textId="77777777" w:rsidR="00C56B3E" w:rsidRPr="009116DB" w:rsidRDefault="00C56B3E">
      <w:pPr>
        <w:rPr>
          <w:rFonts w:ascii="Arial" w:hAnsi="Arial" w:cs="Arial"/>
          <w:sz w:val="28"/>
          <w:szCs w:val="28"/>
        </w:rPr>
      </w:pPr>
    </w:p>
    <w:p w14:paraId="1C4AE391" w14:textId="6C1C2E32" w:rsidR="00185AFD" w:rsidRPr="009116DB" w:rsidRDefault="00185AFD">
      <w:pPr>
        <w:rPr>
          <w:rFonts w:ascii="Arial" w:hAnsi="Arial" w:cs="Arial"/>
          <w:sz w:val="28"/>
          <w:szCs w:val="28"/>
        </w:rPr>
      </w:pPr>
    </w:p>
    <w:p w14:paraId="0B54302A" w14:textId="37C884C3" w:rsidR="00E058E1" w:rsidRPr="009116DB" w:rsidRDefault="00E058E1">
      <w:pPr>
        <w:rPr>
          <w:rFonts w:ascii="Arial" w:hAnsi="Arial" w:cs="Arial"/>
          <w:sz w:val="28"/>
          <w:szCs w:val="28"/>
        </w:rPr>
      </w:pPr>
      <w:r w:rsidRPr="009116DB">
        <w:rPr>
          <w:rFonts w:ascii="Arial" w:hAnsi="Arial" w:cs="Arial"/>
          <w:sz w:val="28"/>
          <w:szCs w:val="28"/>
        </w:rPr>
        <w:br w:type="page"/>
      </w:r>
    </w:p>
    <w:p w14:paraId="12B978AA" w14:textId="77777777" w:rsidR="00EB6DDA" w:rsidRPr="009116DB" w:rsidRDefault="00E058E1" w:rsidP="00EB6DDA">
      <w:pPr>
        <w:jc w:val="center"/>
        <w:rPr>
          <w:rFonts w:ascii="Arial" w:hAnsi="Arial" w:cs="Arial"/>
          <w:sz w:val="28"/>
          <w:szCs w:val="28"/>
        </w:rPr>
      </w:pPr>
      <w:r w:rsidRPr="009116DB">
        <w:rPr>
          <w:rFonts w:ascii="Arial" w:hAnsi="Arial" w:cs="Arial"/>
          <w:sz w:val="28"/>
          <w:szCs w:val="28"/>
        </w:rPr>
        <w:t>Unit 1</w:t>
      </w:r>
      <w:proofErr w:type="gramStart"/>
      <w:r w:rsidRPr="009116DB">
        <w:rPr>
          <w:rFonts w:ascii="Arial" w:hAnsi="Arial" w:cs="Arial"/>
          <w:sz w:val="28"/>
          <w:szCs w:val="28"/>
        </w:rPr>
        <w:t>: </w:t>
      </w:r>
      <w:proofErr w:type="gramEnd"/>
    </w:p>
    <w:p w14:paraId="623260E2" w14:textId="7056C23C" w:rsidR="00E058E1" w:rsidRPr="009116DB" w:rsidRDefault="00E058E1" w:rsidP="00EB6DDA">
      <w:pPr>
        <w:jc w:val="center"/>
        <w:rPr>
          <w:rFonts w:ascii="Arial" w:hAnsi="Arial" w:cs="Arial"/>
          <w:sz w:val="28"/>
          <w:szCs w:val="28"/>
        </w:rPr>
      </w:pPr>
      <w:r w:rsidRPr="009116DB">
        <w:rPr>
          <w:rFonts w:ascii="Arial" w:hAnsi="Arial" w:cs="Arial"/>
          <w:sz w:val="28"/>
          <w:szCs w:val="28"/>
        </w:rPr>
        <w:t>Human Computer Interaction</w:t>
      </w:r>
    </w:p>
    <w:p w14:paraId="229A0DF3" w14:textId="77777777" w:rsidR="00E058E1" w:rsidRPr="009116DB" w:rsidRDefault="00E058E1">
      <w:pPr>
        <w:rPr>
          <w:rFonts w:ascii="Arial" w:hAnsi="Arial" w:cs="Arial"/>
          <w:sz w:val="28"/>
          <w:szCs w:val="28"/>
        </w:rPr>
      </w:pPr>
    </w:p>
    <w:p w14:paraId="58755F8B" w14:textId="77777777" w:rsidR="00E058E1" w:rsidRPr="009116DB" w:rsidRDefault="00E058E1">
      <w:pPr>
        <w:rPr>
          <w:rFonts w:ascii="Arial" w:hAnsi="Arial" w:cs="Arial"/>
          <w:sz w:val="28"/>
          <w:szCs w:val="28"/>
        </w:rPr>
      </w:pPr>
    </w:p>
    <w:p w14:paraId="29DF4604" w14:textId="758DDE38" w:rsidR="00E058E1" w:rsidRPr="009116DB" w:rsidRDefault="00E058E1">
      <w:pPr>
        <w:rPr>
          <w:rFonts w:ascii="Arial" w:hAnsi="Arial" w:cs="Arial"/>
          <w:sz w:val="28"/>
          <w:szCs w:val="28"/>
        </w:rPr>
      </w:pPr>
      <w:r w:rsidRPr="009116DB">
        <w:rPr>
          <w:rFonts w:ascii="Arial" w:hAnsi="Arial" w:cs="Arial"/>
          <w:sz w:val="28"/>
          <w:szCs w:val="28"/>
        </w:rPr>
        <w:br w:type="page"/>
      </w:r>
    </w:p>
    <w:p w14:paraId="6A269B02" w14:textId="77777777" w:rsidR="00EC210B" w:rsidRPr="009116DB" w:rsidRDefault="00EC210B" w:rsidP="00EC210B">
      <w:pPr>
        <w:rPr>
          <w:rFonts w:ascii="Arial" w:hAnsi="Arial" w:cs="Arial"/>
          <w:sz w:val="28"/>
          <w:szCs w:val="28"/>
        </w:rPr>
      </w:pPr>
      <w:r w:rsidRPr="009116DB">
        <w:rPr>
          <w:rFonts w:ascii="Arial" w:hAnsi="Arial" w:cs="Arial"/>
          <w:sz w:val="28"/>
          <w:szCs w:val="28"/>
        </w:rPr>
        <w:t>Introduction</w:t>
      </w:r>
    </w:p>
    <w:p w14:paraId="30124457" w14:textId="77777777" w:rsidR="00F31372" w:rsidRPr="009116DB" w:rsidRDefault="00F31372" w:rsidP="00EC210B">
      <w:pPr>
        <w:rPr>
          <w:rFonts w:ascii="Arial" w:hAnsi="Arial" w:cs="Arial"/>
          <w:sz w:val="28"/>
          <w:szCs w:val="28"/>
        </w:rPr>
      </w:pPr>
    </w:p>
    <w:p w14:paraId="661594A9" w14:textId="77777777" w:rsidR="00EC210B" w:rsidRPr="009116DB" w:rsidRDefault="00EC210B" w:rsidP="00EC210B">
      <w:pPr>
        <w:rPr>
          <w:rFonts w:ascii="Arial" w:hAnsi="Arial" w:cs="Arial"/>
          <w:sz w:val="28"/>
          <w:szCs w:val="28"/>
        </w:rPr>
      </w:pPr>
      <w:r w:rsidRPr="009116DB">
        <w:rPr>
          <w:rFonts w:ascii="Arial" w:hAnsi="Arial" w:cs="Arial"/>
          <w:sz w:val="28"/>
          <w:szCs w:val="28"/>
        </w:rPr>
        <w:t xml:space="preserve">Computers and other computing technology have become an integral part of our society. Because of that it is easy to forget that not every student will come to this course with the same background and skills. For many students this course will be the first opportunity they have to become facile with using the keyboard and navigating the </w:t>
      </w:r>
      <w:proofErr w:type="gramStart"/>
      <w:r w:rsidRPr="009116DB">
        <w:rPr>
          <w:rFonts w:ascii="Arial" w:hAnsi="Arial" w:cs="Arial"/>
          <w:sz w:val="28"/>
          <w:szCs w:val="28"/>
        </w:rPr>
        <w:t>internet</w:t>
      </w:r>
      <w:proofErr w:type="gramEnd"/>
      <w:r w:rsidRPr="009116DB">
        <w:rPr>
          <w:rFonts w:ascii="Arial" w:hAnsi="Arial" w:cs="Arial"/>
          <w:sz w:val="28"/>
          <w:szCs w:val="28"/>
        </w:rPr>
        <w:t>.</w:t>
      </w:r>
    </w:p>
    <w:p w14:paraId="39DEB6A9" w14:textId="77777777" w:rsidR="00F31372" w:rsidRPr="009116DB" w:rsidRDefault="00F31372" w:rsidP="00EC210B">
      <w:pPr>
        <w:rPr>
          <w:rFonts w:ascii="Arial" w:hAnsi="Arial" w:cs="Arial"/>
          <w:sz w:val="28"/>
          <w:szCs w:val="28"/>
        </w:rPr>
      </w:pPr>
    </w:p>
    <w:p w14:paraId="64F4F7AD" w14:textId="77777777" w:rsidR="00EC210B" w:rsidRPr="009116DB" w:rsidRDefault="00EC210B" w:rsidP="00EC210B">
      <w:pPr>
        <w:rPr>
          <w:rFonts w:ascii="Arial" w:hAnsi="Arial" w:cs="Arial"/>
          <w:sz w:val="28"/>
          <w:szCs w:val="28"/>
        </w:rPr>
      </w:pPr>
      <w:r w:rsidRPr="009116DB">
        <w:rPr>
          <w:rFonts w:ascii="Arial" w:hAnsi="Arial" w:cs="Arial"/>
          <w:sz w:val="28"/>
          <w:szCs w:val="28"/>
        </w:rPr>
        <w:t>The topics in this unit are designed to allow all students to gain familiarity with computers and computing in the context of activities that give students an opportunity to work at their own pace, collaborate in groups where they can learn from each other and generally gain an overview of the many and varied ways in which computers and computing are used.</w:t>
      </w:r>
    </w:p>
    <w:p w14:paraId="2AD49ED9" w14:textId="77777777" w:rsidR="00F31372" w:rsidRPr="009116DB" w:rsidRDefault="00F31372" w:rsidP="00EC210B">
      <w:pPr>
        <w:rPr>
          <w:rFonts w:ascii="Arial" w:hAnsi="Arial" w:cs="Arial"/>
          <w:sz w:val="28"/>
          <w:szCs w:val="28"/>
        </w:rPr>
      </w:pPr>
    </w:p>
    <w:p w14:paraId="24CE9159" w14:textId="77777777" w:rsidR="00EC210B" w:rsidRPr="009116DB" w:rsidRDefault="00EC210B" w:rsidP="00EC210B">
      <w:pPr>
        <w:rPr>
          <w:rFonts w:ascii="Arial" w:hAnsi="Arial" w:cs="Arial"/>
          <w:sz w:val="28"/>
          <w:szCs w:val="28"/>
        </w:rPr>
      </w:pPr>
      <w:r w:rsidRPr="009116DB">
        <w:rPr>
          <w:rFonts w:ascii="Arial" w:hAnsi="Arial" w:cs="Arial"/>
          <w:sz w:val="28"/>
          <w:szCs w:val="28"/>
        </w:rPr>
        <w:t>The unit is divided into three main sections.</w:t>
      </w:r>
    </w:p>
    <w:p w14:paraId="7BE3E080" w14:textId="77777777" w:rsidR="00F31372" w:rsidRPr="009116DB" w:rsidRDefault="00F31372" w:rsidP="00EC210B">
      <w:pPr>
        <w:rPr>
          <w:rFonts w:ascii="Arial" w:hAnsi="Arial" w:cs="Arial"/>
          <w:sz w:val="28"/>
          <w:szCs w:val="28"/>
        </w:rPr>
      </w:pPr>
    </w:p>
    <w:p w14:paraId="23AAD395" w14:textId="3456C11E" w:rsidR="00EC210B" w:rsidRPr="009116DB" w:rsidRDefault="00EC210B" w:rsidP="006F0C19">
      <w:pPr>
        <w:pStyle w:val="ListParagraph"/>
        <w:numPr>
          <w:ilvl w:val="0"/>
          <w:numId w:val="16"/>
        </w:numPr>
        <w:rPr>
          <w:rFonts w:ascii="Arial" w:hAnsi="Arial" w:cs="Arial"/>
          <w:sz w:val="28"/>
          <w:szCs w:val="28"/>
        </w:rPr>
      </w:pPr>
      <w:r w:rsidRPr="009116DB">
        <w:rPr>
          <w:rFonts w:ascii="Arial" w:hAnsi="Arial" w:cs="Arial"/>
          <w:sz w:val="28"/>
          <w:szCs w:val="28"/>
        </w:rPr>
        <w:t>Exploring the concepts of computer and computing by investigating computer hardware components and a variety of internet resources (Days 1-7)</w:t>
      </w:r>
    </w:p>
    <w:p w14:paraId="6B83C335" w14:textId="4232DD0B" w:rsidR="00EC210B" w:rsidRPr="009116DB" w:rsidRDefault="00EC210B" w:rsidP="006F0C19">
      <w:pPr>
        <w:pStyle w:val="ListParagraph"/>
        <w:numPr>
          <w:ilvl w:val="0"/>
          <w:numId w:val="16"/>
        </w:numPr>
        <w:rPr>
          <w:rFonts w:ascii="Arial" w:hAnsi="Arial" w:cs="Arial"/>
          <w:sz w:val="28"/>
          <w:szCs w:val="28"/>
        </w:rPr>
      </w:pPr>
      <w:r w:rsidRPr="009116DB">
        <w:rPr>
          <w:rFonts w:ascii="Arial" w:hAnsi="Arial" w:cs="Arial"/>
          <w:sz w:val="28"/>
          <w:szCs w:val="28"/>
        </w:rPr>
        <w:t>Exploring the use of computers in a variety of circumstances and fields (Days 8-13)</w:t>
      </w:r>
    </w:p>
    <w:p w14:paraId="38E4BE6B" w14:textId="47D49A5E" w:rsidR="00EC210B" w:rsidRPr="009116DB" w:rsidRDefault="00EC210B" w:rsidP="006F0C19">
      <w:pPr>
        <w:pStyle w:val="ListParagraph"/>
        <w:numPr>
          <w:ilvl w:val="0"/>
          <w:numId w:val="16"/>
        </w:numPr>
        <w:rPr>
          <w:rFonts w:ascii="Arial" w:hAnsi="Arial" w:cs="Arial"/>
          <w:sz w:val="28"/>
          <w:szCs w:val="28"/>
        </w:rPr>
      </w:pPr>
      <w:r w:rsidRPr="009116DB">
        <w:rPr>
          <w:rFonts w:ascii="Arial" w:hAnsi="Arial" w:cs="Arial"/>
          <w:sz w:val="28"/>
          <w:szCs w:val="28"/>
        </w:rPr>
        <w:t>The computer as a machine that needs to be provided specific instructions (Days 14-19)</w:t>
      </w:r>
    </w:p>
    <w:p w14:paraId="253CDC1A" w14:textId="77777777" w:rsidR="00F31372" w:rsidRPr="009116DB" w:rsidRDefault="00F31372" w:rsidP="00EC210B">
      <w:pPr>
        <w:rPr>
          <w:rFonts w:ascii="Arial" w:hAnsi="Arial" w:cs="Arial"/>
          <w:sz w:val="28"/>
          <w:szCs w:val="28"/>
        </w:rPr>
      </w:pPr>
    </w:p>
    <w:p w14:paraId="3A69D395" w14:textId="77777777" w:rsidR="00EC210B" w:rsidRPr="009116DB" w:rsidRDefault="00EC210B" w:rsidP="00EC210B">
      <w:pPr>
        <w:rPr>
          <w:rFonts w:ascii="Arial" w:hAnsi="Arial" w:cs="Arial"/>
          <w:sz w:val="28"/>
          <w:szCs w:val="28"/>
        </w:rPr>
      </w:pPr>
      <w:r w:rsidRPr="009116DB">
        <w:rPr>
          <w:rFonts w:ascii="Arial" w:hAnsi="Arial" w:cs="Arial"/>
          <w:sz w:val="28"/>
          <w:szCs w:val="28"/>
        </w:rPr>
        <w:t>The goal is for all students in the class to reach a level of comfort in using the computer and understand that the computer is not magic. The fact that for a computer to accomplish its tasks it needs to be given precise instructions motivates the need for the problem solving techniques that will be addressed in Unit 2.</w:t>
      </w:r>
    </w:p>
    <w:p w14:paraId="13B6D949" w14:textId="77777777" w:rsidR="009116DB" w:rsidRPr="009116DB" w:rsidRDefault="009116DB" w:rsidP="00EC210B">
      <w:pPr>
        <w:rPr>
          <w:rFonts w:ascii="Arial" w:hAnsi="Arial" w:cs="Arial"/>
          <w:sz w:val="28"/>
          <w:szCs w:val="28"/>
        </w:rPr>
      </w:pPr>
    </w:p>
    <w:p w14:paraId="5E92F138" w14:textId="08E6C443" w:rsidR="00E058E1" w:rsidRPr="009116DB" w:rsidRDefault="00EC210B" w:rsidP="00EC210B">
      <w:pPr>
        <w:rPr>
          <w:rFonts w:ascii="Arial" w:hAnsi="Arial" w:cs="Arial"/>
          <w:sz w:val="28"/>
          <w:szCs w:val="28"/>
        </w:rPr>
      </w:pPr>
      <w:r w:rsidRPr="009116DB">
        <w:rPr>
          <w:rFonts w:ascii="Arial" w:hAnsi="Arial" w:cs="Arial"/>
          <w:sz w:val="28"/>
          <w:szCs w:val="28"/>
        </w:rPr>
        <w:t>Specific topics for each instructional day are listed in the overview chart on the next page.</w:t>
      </w:r>
    </w:p>
    <w:p w14:paraId="1803FC9C" w14:textId="77777777" w:rsidR="00EC210B" w:rsidRPr="009116DB" w:rsidRDefault="00EC210B" w:rsidP="00EC210B">
      <w:pPr>
        <w:rPr>
          <w:rFonts w:ascii="Arial" w:hAnsi="Arial" w:cs="Arial"/>
          <w:sz w:val="28"/>
          <w:szCs w:val="28"/>
        </w:rPr>
      </w:pPr>
    </w:p>
    <w:p w14:paraId="6BFE9DF9" w14:textId="702888EE" w:rsidR="00F31372" w:rsidRPr="009116DB" w:rsidRDefault="00F31372">
      <w:pPr>
        <w:rPr>
          <w:rFonts w:ascii="Arial" w:hAnsi="Arial" w:cs="Arial"/>
          <w:sz w:val="28"/>
          <w:szCs w:val="28"/>
        </w:rPr>
      </w:pPr>
      <w:r w:rsidRPr="009116DB">
        <w:rPr>
          <w:rFonts w:ascii="Arial" w:hAnsi="Arial" w:cs="Arial"/>
          <w:sz w:val="28"/>
          <w:szCs w:val="28"/>
        </w:rPr>
        <w:br w:type="page"/>
      </w:r>
    </w:p>
    <w:p w14:paraId="676F28D0" w14:textId="4B6665A4"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Daily Lesson Plans Instructional</w:t>
      </w:r>
      <w:r w:rsidR="00EB6DDA" w:rsidRPr="009116DB">
        <w:rPr>
          <w:rFonts w:ascii="Arial" w:hAnsi="Arial" w:cs="Arial"/>
          <w:sz w:val="28"/>
          <w:szCs w:val="28"/>
        </w:rPr>
        <w:t xml:space="preserve"> </w:t>
      </w:r>
      <w:r w:rsidRPr="009116DB">
        <w:rPr>
          <w:rFonts w:ascii="Arial" w:hAnsi="Arial" w:cs="Arial"/>
          <w:sz w:val="28"/>
          <w:szCs w:val="28"/>
        </w:rPr>
        <w:t>Days: 1-2</w:t>
      </w:r>
    </w:p>
    <w:p w14:paraId="2E7D9EC9"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What is a computer? In this lesson the concepts of computer and computing are explored through examples of each.</w:t>
      </w:r>
    </w:p>
    <w:p w14:paraId="24415C17"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7A769460" w14:textId="54DA7F25" w:rsidR="00F62D87" w:rsidRPr="009116DB" w:rsidRDefault="009116DB"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The student will be able to: </w:t>
      </w:r>
      <w:r w:rsidR="00F62D87" w:rsidRPr="009116DB">
        <w:rPr>
          <w:rFonts w:ascii="Arial" w:hAnsi="Arial" w:cs="Arial"/>
          <w:sz w:val="28"/>
          <w:szCs w:val="28"/>
        </w:rPr>
        <w:t>Explain and give examples of the concepts of computer and computing.</w:t>
      </w:r>
    </w:p>
    <w:p w14:paraId="322725A8"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22DC5E66" w14:textId="4889078E" w:rsidR="00F62D87" w:rsidRPr="009116DB" w:rsidRDefault="00F62D87" w:rsidP="00F62D87">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 xml:space="preserve">Journal Entry. (10 minutes) </w:t>
      </w:r>
    </w:p>
    <w:p w14:paraId="7B1E23A7" w14:textId="4BF3A9CD" w:rsidR="00F62D87" w:rsidRPr="009116DB" w:rsidRDefault="00F62D87" w:rsidP="00F62D87">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 xml:space="preserve">Exploring computers (60 minutes) </w:t>
      </w:r>
    </w:p>
    <w:p w14:paraId="4E4AAB23" w14:textId="5DC607CB" w:rsidR="00F62D87" w:rsidRPr="009116DB" w:rsidRDefault="00F62D87" w:rsidP="00F62D87">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 xml:space="preserve">Classification of computing groups (10 minutes) </w:t>
      </w:r>
    </w:p>
    <w:p w14:paraId="21944618" w14:textId="1125ED49" w:rsidR="00F62D87" w:rsidRPr="009116DB" w:rsidRDefault="00F62D87" w:rsidP="00F62D87">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 xml:space="preserve">Definition of the terms computer and computing (10 minutes) </w:t>
      </w:r>
    </w:p>
    <w:p w14:paraId="40C67CC6" w14:textId="77777777" w:rsidR="007017EE" w:rsidRPr="009116DB" w:rsidRDefault="00F62D87" w:rsidP="00F62D87">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 xml:space="preserve">Demo of Computer Buying Project Assignment (20 minutes) </w:t>
      </w:r>
    </w:p>
    <w:p w14:paraId="5051BB2B" w14:textId="19AD7C31" w:rsidR="00F62D87" w:rsidRPr="009116DB" w:rsidRDefault="00F62D87" w:rsidP="00F62D87">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 Student Activities: </w:t>
      </w:r>
    </w:p>
    <w:p w14:paraId="6A864027" w14:textId="02A9913F" w:rsidR="00F62D87" w:rsidRPr="009116DB" w:rsidRDefault="00F62D87" w:rsidP="00A140A1">
      <w:pPr>
        <w:pStyle w:val="ListParagraph"/>
        <w:widowControl w:val="0"/>
        <w:numPr>
          <w:ilvl w:val="0"/>
          <w:numId w:val="7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Complete journal entry. </w:t>
      </w:r>
    </w:p>
    <w:p w14:paraId="3B5808B6" w14:textId="30D3384A" w:rsidR="00F62D87" w:rsidRPr="009116DB" w:rsidRDefault="00F62D87" w:rsidP="00A140A1">
      <w:pPr>
        <w:pStyle w:val="ListParagraph"/>
        <w:widowControl w:val="0"/>
        <w:numPr>
          <w:ilvl w:val="0"/>
          <w:numId w:val="7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Groups of students create lists of their ideas of what a computer is. </w:t>
      </w:r>
    </w:p>
    <w:p w14:paraId="3B530137" w14:textId="0D3CA34F" w:rsidR="00F62D87" w:rsidRPr="009116DB" w:rsidRDefault="00F62D87" w:rsidP="00A140A1">
      <w:pPr>
        <w:pStyle w:val="ListParagraph"/>
        <w:widowControl w:val="0"/>
        <w:numPr>
          <w:ilvl w:val="0"/>
          <w:numId w:val="7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Groups do presentations. </w:t>
      </w:r>
    </w:p>
    <w:p w14:paraId="433A44DF" w14:textId="77777777" w:rsidR="007017EE" w:rsidRPr="009116DB" w:rsidRDefault="00F62D87" w:rsidP="00A140A1">
      <w:pPr>
        <w:pStyle w:val="ListParagraph"/>
        <w:widowControl w:val="0"/>
        <w:numPr>
          <w:ilvl w:val="0"/>
          <w:numId w:val="7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Participate in discussion of classification groups and definition of computer and computing.  Teaching/Learning </w:t>
      </w:r>
    </w:p>
    <w:p w14:paraId="7A625F50" w14:textId="2D70F328" w:rsidR="00F62D87" w:rsidRPr="009116DB" w:rsidRDefault="00F62D87" w:rsidP="007017EE">
      <w:pPr>
        <w:widowControl w:val="0"/>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Strategies: </w:t>
      </w:r>
    </w:p>
    <w:p w14:paraId="595402B8" w14:textId="7AE9D79E" w:rsidR="007017EE"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Journal Entry: How </w:t>
      </w:r>
      <w:r w:rsidR="00405B5F" w:rsidRPr="009116DB">
        <w:rPr>
          <w:rFonts w:ascii="Arial" w:hAnsi="Arial" w:cs="Arial"/>
          <w:sz w:val="28"/>
          <w:szCs w:val="28"/>
        </w:rPr>
        <w:t>many computers are in the room or in their work area?</w:t>
      </w:r>
      <w:r w:rsidR="005A74EE">
        <w:rPr>
          <w:rFonts w:ascii="Arial" w:hAnsi="Arial" w:cs="Arial"/>
          <w:sz w:val="28"/>
          <w:szCs w:val="28"/>
        </w:rPr>
        <w:t xml:space="preserve"> </w:t>
      </w:r>
      <w:r w:rsidR="005A74EE" w:rsidRPr="005A74EE">
        <w:rPr>
          <w:rFonts w:ascii="Arial" w:hAnsi="Arial" w:cs="Arial"/>
          <w:sz w:val="28"/>
          <w:szCs w:val="28"/>
          <w:highlight w:val="yellow"/>
        </w:rPr>
        <w:t>Xx work area</w:t>
      </w:r>
    </w:p>
    <w:p w14:paraId="3B791D84" w14:textId="25718926" w:rsidR="007017EE"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Have students write responses to the question in their journals and then share the response</w:t>
      </w:r>
      <w:r w:rsidR="007017EE" w:rsidRPr="009116DB">
        <w:rPr>
          <w:rFonts w:ascii="Arial" w:hAnsi="Arial" w:cs="Arial"/>
          <w:sz w:val="28"/>
          <w:szCs w:val="28"/>
        </w:rPr>
        <w:t xml:space="preserve"> </w:t>
      </w:r>
      <w:r w:rsidR="00AB6BC3" w:rsidRPr="009116DB">
        <w:rPr>
          <w:rFonts w:ascii="Arial" w:hAnsi="Arial" w:cs="Arial"/>
          <w:sz w:val="28"/>
          <w:szCs w:val="28"/>
        </w:rPr>
        <w:t>with their elbow partner.</w:t>
      </w:r>
    </w:p>
    <w:p w14:paraId="3F1E9936" w14:textId="5E08E773" w:rsidR="00F62D87"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Ask a few student pairs to share their responses.</w:t>
      </w:r>
    </w:p>
    <w:p w14:paraId="7635CC41" w14:textId="77777777" w:rsidR="007017EE"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Exploring computers </w:t>
      </w:r>
    </w:p>
    <w:p w14:paraId="4DC5CA44" w14:textId="1F0D2FCA" w:rsidR="007017EE"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Some students may have counted only the desktop computers in the room while others may</w:t>
      </w:r>
      <w:r w:rsidR="007017EE" w:rsidRPr="009116DB">
        <w:rPr>
          <w:rFonts w:ascii="Arial" w:hAnsi="Arial" w:cs="Arial"/>
          <w:sz w:val="28"/>
          <w:szCs w:val="28"/>
        </w:rPr>
        <w:t xml:space="preserve"> </w:t>
      </w:r>
      <w:r w:rsidRPr="009116DB">
        <w:rPr>
          <w:rFonts w:ascii="Arial" w:hAnsi="Arial" w:cs="Arial"/>
          <w:sz w:val="28"/>
          <w:szCs w:val="28"/>
        </w:rPr>
        <w:t>have recognized that there are other it</w:t>
      </w:r>
      <w:r w:rsidR="00AB6BC3" w:rsidRPr="009116DB">
        <w:rPr>
          <w:rFonts w:ascii="Arial" w:hAnsi="Arial" w:cs="Arial"/>
          <w:sz w:val="28"/>
          <w:szCs w:val="28"/>
        </w:rPr>
        <w:t>ems that are computers as well.</w:t>
      </w:r>
    </w:p>
    <w:p w14:paraId="69931B0B" w14:textId="0E7C4AD8" w:rsidR="007017EE"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Divide students into groups of 3 or 4. Ask the students to discuss additional examples of</w:t>
      </w:r>
      <w:r w:rsidR="007017EE" w:rsidRPr="009116DB">
        <w:rPr>
          <w:rFonts w:ascii="Arial" w:hAnsi="Arial" w:cs="Arial"/>
          <w:sz w:val="28"/>
          <w:szCs w:val="28"/>
        </w:rPr>
        <w:t xml:space="preserve"> </w:t>
      </w:r>
      <w:r w:rsidRPr="009116DB">
        <w:rPr>
          <w:rFonts w:ascii="Arial" w:hAnsi="Arial" w:cs="Arial"/>
          <w:sz w:val="28"/>
          <w:szCs w:val="28"/>
        </w:rPr>
        <w:t>computers (or things containing computers). Have students write their examples on post-its and add them to a large chart at the front of the room or have groups make a list on flipchart paper and tape their list somewhere in the classroom.</w:t>
      </w:r>
      <w:r w:rsidR="00AB6BC3" w:rsidRPr="009116DB">
        <w:rPr>
          <w:rFonts w:ascii="Arial" w:hAnsi="Arial" w:cs="Arial"/>
          <w:sz w:val="28"/>
          <w:szCs w:val="28"/>
        </w:rPr>
        <w:t xml:space="preserve">  </w:t>
      </w:r>
      <w:r w:rsidR="00AB6BC3" w:rsidRPr="004B5C33">
        <w:rPr>
          <w:rFonts w:ascii="Arial" w:hAnsi="Arial" w:cs="Arial"/>
          <w:sz w:val="28"/>
          <w:szCs w:val="28"/>
          <w:highlight w:val="yellow"/>
        </w:rPr>
        <w:t xml:space="preserve">Students who cannot free hand write their items can type them into the computer or use a ruler to guide </w:t>
      </w:r>
      <w:proofErr w:type="gramStart"/>
      <w:r w:rsidR="00AB6BC3" w:rsidRPr="004B5C33">
        <w:rPr>
          <w:rFonts w:ascii="Arial" w:hAnsi="Arial" w:cs="Arial"/>
          <w:sz w:val="28"/>
          <w:szCs w:val="28"/>
          <w:highlight w:val="yellow"/>
        </w:rPr>
        <w:t>their</w:t>
      </w:r>
      <w:proofErr w:type="gramEnd"/>
      <w:r w:rsidR="00AB6BC3" w:rsidRPr="004B5C33">
        <w:rPr>
          <w:rFonts w:ascii="Arial" w:hAnsi="Arial" w:cs="Arial"/>
          <w:sz w:val="28"/>
          <w:szCs w:val="28"/>
          <w:highlight w:val="yellow"/>
        </w:rPr>
        <w:t xml:space="preserve"> printing (if possible).</w:t>
      </w:r>
      <w:r w:rsidRPr="009116DB">
        <w:rPr>
          <w:rFonts w:ascii="Arial" w:hAnsi="Arial" w:cs="Arial"/>
          <w:sz w:val="28"/>
          <w:szCs w:val="28"/>
        </w:rPr>
        <w:t xml:space="preserve"> (Examples of computers include: Macintosh, Windows PC, cell phone, mp3 player, most appliances (television, coffee maker,</w:t>
      </w:r>
      <w:r w:rsidR="007017EE" w:rsidRPr="009116DB">
        <w:rPr>
          <w:rFonts w:ascii="Arial" w:hAnsi="Arial" w:cs="Arial"/>
          <w:sz w:val="28"/>
          <w:szCs w:val="28"/>
        </w:rPr>
        <w:t xml:space="preserve"> </w:t>
      </w:r>
      <w:r w:rsidRPr="009116DB">
        <w:rPr>
          <w:rFonts w:ascii="Arial" w:hAnsi="Arial" w:cs="Arial"/>
          <w:sz w:val="28"/>
          <w:szCs w:val="28"/>
        </w:rPr>
        <w:t>washer, dishwasher, etc.), cars, medical equipment, planes, watches, cash registers, ATMs,</w:t>
      </w:r>
      <w:r w:rsidR="007017EE" w:rsidRPr="009116DB">
        <w:rPr>
          <w:rFonts w:ascii="Arial" w:hAnsi="Arial" w:cs="Arial"/>
          <w:sz w:val="28"/>
          <w:szCs w:val="28"/>
        </w:rPr>
        <w:t xml:space="preserve"> </w:t>
      </w:r>
      <w:r w:rsidRPr="009116DB">
        <w:rPr>
          <w:rFonts w:ascii="Arial" w:hAnsi="Arial" w:cs="Arial"/>
          <w:sz w:val="28"/>
          <w:szCs w:val="28"/>
        </w:rPr>
        <w:t>traffic lights, scoreboards, humans, and calculators.) </w:t>
      </w:r>
    </w:p>
    <w:p w14:paraId="32D47803" w14:textId="4F4FBF2F" w:rsidR="00F62D87"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Have student groups share their ideas. After each presentation, give the other students an</w:t>
      </w:r>
      <w:r w:rsidR="007017EE" w:rsidRPr="009116DB">
        <w:rPr>
          <w:rFonts w:ascii="Arial" w:hAnsi="Arial" w:cs="Arial"/>
          <w:sz w:val="28"/>
          <w:szCs w:val="28"/>
        </w:rPr>
        <w:t xml:space="preserve"> </w:t>
      </w:r>
      <w:r w:rsidRPr="009116DB">
        <w:rPr>
          <w:rFonts w:ascii="Arial" w:hAnsi="Arial" w:cs="Arial"/>
          <w:sz w:val="28"/>
          <w:szCs w:val="28"/>
        </w:rPr>
        <w:t>opportunity to suggest why any particular example seems not to be a computer (or is not obviously a computer). If necessary, ask questions to draw out the student questions and responses. (For example, if the student says “dishwasher,” you might ask, “</w:t>
      </w:r>
      <w:proofErr w:type="gramStart"/>
      <w:r w:rsidRPr="009116DB">
        <w:rPr>
          <w:rFonts w:ascii="Arial" w:hAnsi="Arial" w:cs="Arial"/>
          <w:sz w:val="28"/>
          <w:szCs w:val="28"/>
        </w:rPr>
        <w:t>why</w:t>
      </w:r>
      <w:proofErr w:type="gramEnd"/>
      <w:r w:rsidRPr="009116DB">
        <w:rPr>
          <w:rFonts w:ascii="Arial" w:hAnsi="Arial" w:cs="Arial"/>
          <w:sz w:val="28"/>
          <w:szCs w:val="28"/>
        </w:rPr>
        <w:t xml:space="preserve"> is a dishwasher a computer.”)</w:t>
      </w:r>
    </w:p>
    <w:p w14:paraId="1C0CEA8D" w14:textId="1F3EB1C9" w:rsidR="00F62D87"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Have a brief discussion of the power of cell phones. Mention collection of data as a foreshadowing of unit 5.</w:t>
      </w:r>
    </w:p>
    <w:p w14:paraId="5150045A" w14:textId="77777777" w:rsidR="00AB6BC3"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Classification of computing groups </w:t>
      </w:r>
    </w:p>
    <w:p w14:paraId="00991315" w14:textId="5945E98C" w:rsidR="00AB6BC3"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Ask students to suggest possible classifications for the items on the list; create a new list with</w:t>
      </w:r>
      <w:r w:rsidR="00AB6BC3" w:rsidRPr="009116DB">
        <w:rPr>
          <w:rFonts w:ascii="Arial" w:hAnsi="Arial" w:cs="Arial"/>
          <w:sz w:val="28"/>
          <w:szCs w:val="28"/>
        </w:rPr>
        <w:t xml:space="preserve"> </w:t>
      </w:r>
      <w:r w:rsidRPr="009116DB">
        <w:rPr>
          <w:rFonts w:ascii="Arial" w:hAnsi="Arial" w:cs="Arial"/>
          <w:sz w:val="28"/>
          <w:szCs w:val="28"/>
        </w:rPr>
        <w:t xml:space="preserve">the various items listed under a group classification. </w:t>
      </w:r>
    </w:p>
    <w:p w14:paraId="232B078B" w14:textId="0B7DC08F" w:rsidR="00F62D87" w:rsidRPr="009116DB" w:rsidRDefault="00F62D87" w:rsidP="00F62D87">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Definition of the terms comp</w:t>
      </w:r>
      <w:r w:rsidRPr="004B5C33">
        <w:rPr>
          <w:rFonts w:ascii="Arial" w:hAnsi="Arial" w:cs="Arial"/>
          <w:sz w:val="28"/>
          <w:szCs w:val="28"/>
        </w:rPr>
        <w:t>ute</w:t>
      </w:r>
      <w:r w:rsidRPr="009116DB">
        <w:rPr>
          <w:rFonts w:ascii="Arial" w:hAnsi="Arial" w:cs="Arial"/>
          <w:sz w:val="28"/>
          <w:szCs w:val="28"/>
        </w:rPr>
        <w:t>r and computing.</w:t>
      </w:r>
      <w:proofErr w:type="gramEnd"/>
    </w:p>
    <w:p w14:paraId="44CD2375" w14:textId="1B6A2FF3" w:rsidR="00F62D87"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Revisit the question “What is a computer?” and ask the possibly more pertinent question, “What is computing?”</w:t>
      </w:r>
    </w:p>
    <w:p w14:paraId="0CD60FAE" w14:textId="545FBC32" w:rsidR="00F62D87"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Have the students use their list of “computers” and their classifications to help formalize their answers.</w:t>
      </w:r>
    </w:p>
    <w:p w14:paraId="0B244754" w14:textId="25F99718" w:rsidR="00F62D87"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Note that there is no “correct” answer. These definitions will be revisited and possibly modified throughout the course of the unit.</w:t>
      </w:r>
    </w:p>
    <w:p w14:paraId="09D10F13" w14:textId="4AE2CF00" w:rsidR="00F62D87"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Reinforce the idea of different types of computers and classifications by reviewing the lists and groups created by the students.</w:t>
      </w:r>
    </w:p>
    <w:p w14:paraId="6347D513" w14:textId="77777777" w:rsidR="00AB6BC3"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Computer Buying Project Assignment </w:t>
      </w:r>
    </w:p>
    <w:p w14:paraId="73A82518" w14:textId="0613AF0B" w:rsidR="00AB6BC3"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Each student will interview a family member or friend to find out what features that person</w:t>
      </w:r>
      <w:r w:rsidR="00AB6BC3" w:rsidRPr="009116DB">
        <w:rPr>
          <w:rFonts w:ascii="Arial" w:hAnsi="Arial" w:cs="Arial"/>
          <w:sz w:val="28"/>
          <w:szCs w:val="28"/>
        </w:rPr>
        <w:t xml:space="preserve"> </w:t>
      </w:r>
      <w:r w:rsidRPr="009116DB">
        <w:rPr>
          <w:rFonts w:ascii="Arial" w:hAnsi="Arial" w:cs="Arial"/>
          <w:sz w:val="28"/>
          <w:szCs w:val="28"/>
        </w:rPr>
        <w:t xml:space="preserve">would like to have if they were </w:t>
      </w:r>
      <w:r w:rsidR="004B5C33">
        <w:rPr>
          <w:rFonts w:ascii="Arial" w:hAnsi="Arial" w:cs="Arial"/>
          <w:sz w:val="28"/>
          <w:szCs w:val="28"/>
        </w:rPr>
        <w:t xml:space="preserve">buying a new personal computer.  </w:t>
      </w:r>
      <w:r w:rsidR="004B5C33" w:rsidRPr="004B5C33">
        <w:rPr>
          <w:rFonts w:ascii="Arial" w:hAnsi="Arial" w:cs="Arial"/>
          <w:sz w:val="28"/>
          <w:szCs w:val="28"/>
          <w:highlight w:val="yellow"/>
        </w:rPr>
        <w:t>In a camp situation, students can ask a pre-selected person such as a grad student, staff member, etc.</w:t>
      </w:r>
    </w:p>
    <w:p w14:paraId="1076548C" w14:textId="73318B64" w:rsidR="00F62D87" w:rsidRPr="009116DB" w:rsidRDefault="00F62D87" w:rsidP="00A140A1">
      <w:pPr>
        <w:pStyle w:val="ListParagraph"/>
        <w:widowControl w:val="0"/>
        <w:numPr>
          <w:ilvl w:val="0"/>
          <w:numId w:val="74"/>
        </w:numPr>
        <w:autoSpaceDE w:val="0"/>
        <w:autoSpaceDN w:val="0"/>
        <w:adjustRightInd w:val="0"/>
        <w:spacing w:after="240"/>
        <w:rPr>
          <w:rFonts w:ascii="Arial" w:hAnsi="Arial" w:cs="Arial"/>
          <w:sz w:val="28"/>
          <w:szCs w:val="28"/>
        </w:rPr>
      </w:pPr>
      <w:r w:rsidRPr="009116DB">
        <w:rPr>
          <w:rFonts w:ascii="Arial" w:hAnsi="Arial" w:cs="Arial"/>
          <w:sz w:val="28"/>
          <w:szCs w:val="28"/>
        </w:rPr>
        <w:t>Demonstrate the interview process by asking a student to participate in an interview and ask</w:t>
      </w:r>
      <w:r w:rsidR="00AB6BC3" w:rsidRPr="009116DB">
        <w:rPr>
          <w:rFonts w:ascii="Arial" w:hAnsi="Arial" w:cs="Arial"/>
          <w:sz w:val="28"/>
          <w:szCs w:val="28"/>
        </w:rPr>
        <w:t xml:space="preserve"> </w:t>
      </w:r>
      <w:r w:rsidRPr="009116DB">
        <w:rPr>
          <w:rFonts w:ascii="Arial" w:hAnsi="Arial" w:cs="Arial"/>
          <w:sz w:val="28"/>
          <w:szCs w:val="28"/>
        </w:rPr>
        <w:t>them questions such as: What will be the uses of the computer? What are the space constraints? What is the price range? Etc. You may wish to provide students with a specific list of interview questions.</w:t>
      </w:r>
    </w:p>
    <w:p w14:paraId="26962DFE"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6A6F266A"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No additional resources needed</w:t>
      </w:r>
    </w:p>
    <w:p w14:paraId="04CD639E" w14:textId="77777777" w:rsidR="00AB6BC3" w:rsidRPr="009116DB" w:rsidRDefault="00AB6BC3" w:rsidP="00F62D87">
      <w:pPr>
        <w:widowControl w:val="0"/>
        <w:autoSpaceDE w:val="0"/>
        <w:autoSpaceDN w:val="0"/>
        <w:adjustRightInd w:val="0"/>
        <w:spacing w:after="240"/>
        <w:rPr>
          <w:rFonts w:ascii="Arial" w:hAnsi="Arial" w:cs="Arial"/>
          <w:sz w:val="28"/>
          <w:szCs w:val="28"/>
        </w:rPr>
      </w:pPr>
    </w:p>
    <w:p w14:paraId="227A987D" w14:textId="77777777" w:rsidR="00AB6BC3" w:rsidRPr="009116DB" w:rsidRDefault="00AB6BC3">
      <w:pPr>
        <w:rPr>
          <w:rFonts w:ascii="Arial" w:hAnsi="Arial" w:cs="Arial"/>
          <w:sz w:val="28"/>
          <w:szCs w:val="28"/>
        </w:rPr>
      </w:pPr>
      <w:r w:rsidRPr="009116DB">
        <w:rPr>
          <w:rFonts w:ascii="Arial" w:hAnsi="Arial" w:cs="Arial"/>
          <w:sz w:val="28"/>
          <w:szCs w:val="28"/>
        </w:rPr>
        <w:br w:type="page"/>
      </w:r>
    </w:p>
    <w:p w14:paraId="1E866BB2" w14:textId="77777777" w:rsidR="00AB6BC3"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w:t>
      </w:r>
      <w:r w:rsidR="00AB6BC3" w:rsidRPr="009116DB">
        <w:rPr>
          <w:rFonts w:ascii="Arial" w:hAnsi="Arial" w:cs="Arial"/>
          <w:sz w:val="28"/>
          <w:szCs w:val="28"/>
        </w:rPr>
        <w:t xml:space="preserve"> </w:t>
      </w:r>
      <w:r w:rsidRPr="009116DB">
        <w:rPr>
          <w:rFonts w:ascii="Arial" w:hAnsi="Arial" w:cs="Arial"/>
          <w:sz w:val="28"/>
          <w:szCs w:val="28"/>
        </w:rPr>
        <w:t xml:space="preserve">Days: 3-4 Topic </w:t>
      </w:r>
    </w:p>
    <w:p w14:paraId="455E49AF" w14:textId="2858E3C4"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Description: Students complete a project related to choosing appropriate components for a personal</w:t>
      </w:r>
      <w:r w:rsidR="00AB6BC3" w:rsidRPr="009116DB">
        <w:rPr>
          <w:rFonts w:ascii="Arial" w:hAnsi="Arial" w:cs="Arial"/>
          <w:sz w:val="28"/>
          <w:szCs w:val="28"/>
        </w:rPr>
        <w:t xml:space="preserve"> </w:t>
      </w:r>
      <w:r w:rsidRPr="009116DB">
        <w:rPr>
          <w:rFonts w:ascii="Arial" w:hAnsi="Arial" w:cs="Arial"/>
          <w:sz w:val="28"/>
          <w:szCs w:val="28"/>
        </w:rPr>
        <w:t>computer.</w:t>
      </w:r>
    </w:p>
    <w:p w14:paraId="4D3DAAEC"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51D2EC3C"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23BDA519" w14:textId="27B2634D" w:rsidR="00F62D87" w:rsidRPr="009116DB" w:rsidRDefault="00F62D87" w:rsidP="006F0C19">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 xml:space="preserve">Describe the uses for computer hardware components. </w:t>
      </w:r>
    </w:p>
    <w:p w14:paraId="3D7367C1" w14:textId="1B8144EC" w:rsidR="00F62D87" w:rsidRPr="009116DB" w:rsidRDefault="00F62D87" w:rsidP="006F0C19">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00273101" w:rsidRPr="009116DB">
        <w:rPr>
          <w:rFonts w:ascii="Arial" w:hAnsi="Arial" w:cs="Arial"/>
          <w:sz w:val="28"/>
          <w:szCs w:val="28"/>
        </w:rPr>
        <w:t></w:t>
      </w:r>
      <w:r w:rsidRPr="009116DB">
        <w:rPr>
          <w:rFonts w:ascii="Arial" w:hAnsi="Arial" w:cs="Arial"/>
          <w:sz w:val="28"/>
          <w:szCs w:val="28"/>
        </w:rPr>
        <w:t xml:space="preserve">Choose hardware components for various types of users. Outline of the Lesson: </w:t>
      </w:r>
    </w:p>
    <w:p w14:paraId="0F602F62" w14:textId="1E68E956" w:rsidR="00F62D87" w:rsidRPr="009116DB" w:rsidRDefault="004B5C33" w:rsidP="004B5C33">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Pr>
          <w:rFonts w:ascii="Arial" w:hAnsi="Arial" w:cs="Arial"/>
          <w:sz w:val="28"/>
          <w:szCs w:val="28"/>
        </w:rPr>
        <w:tab/>
      </w:r>
      <w:r>
        <w:rPr>
          <w:rFonts w:ascii="Arial" w:hAnsi="Arial" w:cs="Arial"/>
          <w:sz w:val="28"/>
          <w:szCs w:val="28"/>
        </w:rPr>
        <w:tab/>
      </w:r>
      <w:r w:rsidR="00F62D87" w:rsidRPr="009116DB">
        <w:rPr>
          <w:rFonts w:ascii="Arial" w:hAnsi="Arial" w:cs="Arial"/>
          <w:sz w:val="28"/>
          <w:szCs w:val="28"/>
        </w:rPr>
        <w:t></w:t>
      </w:r>
      <w:r w:rsidR="00F62D87" w:rsidRPr="009116DB">
        <w:rPr>
          <w:rFonts w:ascii="Arial" w:hAnsi="Arial" w:cs="Arial"/>
          <w:sz w:val="28"/>
          <w:szCs w:val="28"/>
        </w:rPr>
        <w:t xml:space="preserve">Research and development of computer buying project (85 minutes) </w:t>
      </w:r>
    </w:p>
    <w:p w14:paraId="46B4E6FB" w14:textId="77777777" w:rsidR="00BA263C" w:rsidRPr="009116DB" w:rsidRDefault="00F62D87" w:rsidP="004B5C33">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 xml:space="preserve">Project presentations by student teams (25 minutes) </w:t>
      </w:r>
    </w:p>
    <w:p w14:paraId="78067506" w14:textId="250DF7D6" w:rsidR="00F62D87" w:rsidRPr="009116DB" w:rsidRDefault="00F62D87" w:rsidP="006F0C19">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 Student Activities: </w:t>
      </w:r>
    </w:p>
    <w:p w14:paraId="2AC470C0" w14:textId="23E99F9D" w:rsidR="00F62D87" w:rsidRPr="009116DB" w:rsidRDefault="00F62D87" w:rsidP="006F0C19">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 xml:space="preserve">Student teams research and complete projects. </w:t>
      </w:r>
    </w:p>
    <w:p w14:paraId="2ADAE108" w14:textId="77777777" w:rsidR="00BA263C" w:rsidRPr="009116DB" w:rsidRDefault="00F62D87" w:rsidP="006F0C19">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 xml:space="preserve">Student teams present projects. </w:t>
      </w:r>
    </w:p>
    <w:p w14:paraId="4D263C1B" w14:textId="7DEB61AE" w:rsidR="00F62D87" w:rsidRPr="000D460A" w:rsidRDefault="00F62D87" w:rsidP="006F0C19">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0D460A">
        <w:rPr>
          <w:rFonts w:ascii="Arial" w:hAnsi="Arial" w:cs="Arial"/>
          <w:sz w:val="28"/>
          <w:szCs w:val="28"/>
        </w:rPr>
        <w:t xml:space="preserve"> Teaching/Learning Strategies: </w:t>
      </w:r>
    </w:p>
    <w:p w14:paraId="018D45A8" w14:textId="16D0B076" w:rsidR="004B5C33" w:rsidRPr="000D460A" w:rsidRDefault="00F62D87" w:rsidP="00A140A1">
      <w:pPr>
        <w:pStyle w:val="ListParagraph"/>
        <w:widowControl w:val="0"/>
        <w:numPr>
          <w:ilvl w:val="0"/>
          <w:numId w:val="102"/>
        </w:numPr>
        <w:autoSpaceDE w:val="0"/>
        <w:autoSpaceDN w:val="0"/>
        <w:adjustRightInd w:val="0"/>
        <w:spacing w:after="240"/>
        <w:rPr>
          <w:rFonts w:ascii="Arial" w:hAnsi="Arial" w:cs="Arial"/>
          <w:sz w:val="28"/>
          <w:szCs w:val="28"/>
        </w:rPr>
      </w:pPr>
      <w:r w:rsidRPr="000D460A">
        <w:rPr>
          <w:rFonts w:ascii="Arial" w:hAnsi="Arial" w:cs="Arial"/>
          <w:sz w:val="28"/>
          <w:szCs w:val="28"/>
        </w:rPr>
        <w:t xml:space="preserve">Distribute </w:t>
      </w:r>
      <w:r w:rsidR="004B5C33" w:rsidRPr="000D460A">
        <w:rPr>
          <w:rFonts w:ascii="Arial" w:hAnsi="Arial" w:cs="Arial"/>
          <w:sz w:val="28"/>
          <w:szCs w:val="28"/>
        </w:rPr>
        <w:t>project information and rubric.</w:t>
      </w:r>
    </w:p>
    <w:p w14:paraId="4CF3A352" w14:textId="3D499F85" w:rsidR="004B5C33" w:rsidRPr="000D460A" w:rsidRDefault="00F62D87" w:rsidP="00A140A1">
      <w:pPr>
        <w:pStyle w:val="ListParagraph"/>
        <w:widowControl w:val="0"/>
        <w:numPr>
          <w:ilvl w:val="1"/>
          <w:numId w:val="102"/>
        </w:numPr>
        <w:autoSpaceDE w:val="0"/>
        <w:autoSpaceDN w:val="0"/>
        <w:adjustRightInd w:val="0"/>
        <w:spacing w:after="240"/>
        <w:rPr>
          <w:rFonts w:ascii="Arial" w:hAnsi="Arial" w:cs="Arial"/>
          <w:sz w:val="28"/>
          <w:szCs w:val="28"/>
        </w:rPr>
      </w:pPr>
      <w:r w:rsidRPr="000D460A">
        <w:rPr>
          <w:rFonts w:ascii="Arial" w:hAnsi="Arial" w:cs="Arial"/>
          <w:sz w:val="28"/>
          <w:szCs w:val="28"/>
        </w:rPr>
        <w:t>Have students work in the same teams a</w:t>
      </w:r>
      <w:r w:rsidR="000D460A">
        <w:rPr>
          <w:rFonts w:ascii="Arial" w:hAnsi="Arial" w:cs="Arial"/>
          <w:sz w:val="28"/>
          <w:szCs w:val="28"/>
        </w:rPr>
        <w:t>s they did on the previous day.</w:t>
      </w:r>
    </w:p>
    <w:p w14:paraId="1765354A" w14:textId="6C807ED9" w:rsidR="004B5C33" w:rsidRPr="000D460A" w:rsidRDefault="00F62D87" w:rsidP="00A140A1">
      <w:pPr>
        <w:pStyle w:val="ListParagraph"/>
        <w:widowControl w:val="0"/>
        <w:numPr>
          <w:ilvl w:val="1"/>
          <w:numId w:val="102"/>
        </w:numPr>
        <w:autoSpaceDE w:val="0"/>
        <w:autoSpaceDN w:val="0"/>
        <w:adjustRightInd w:val="0"/>
        <w:spacing w:after="240"/>
        <w:rPr>
          <w:rFonts w:ascii="Arial" w:hAnsi="Arial" w:cs="Arial"/>
          <w:sz w:val="28"/>
          <w:szCs w:val="28"/>
        </w:rPr>
      </w:pPr>
      <w:r w:rsidRPr="000D460A">
        <w:rPr>
          <w:rFonts w:ascii="Arial" w:hAnsi="Arial" w:cs="Arial"/>
          <w:sz w:val="28"/>
          <w:szCs w:val="28"/>
        </w:rPr>
        <w:t>Explain project and rubric; answer questions; Have each team choose one of the interviews they</w:t>
      </w:r>
      <w:r w:rsidR="00BA263C" w:rsidRPr="000D460A">
        <w:rPr>
          <w:rFonts w:ascii="Arial" w:hAnsi="Arial" w:cs="Arial"/>
          <w:sz w:val="28"/>
          <w:szCs w:val="28"/>
        </w:rPr>
        <w:t xml:space="preserve"> </w:t>
      </w:r>
      <w:r w:rsidR="000D460A">
        <w:rPr>
          <w:rFonts w:ascii="Arial" w:hAnsi="Arial" w:cs="Arial"/>
          <w:sz w:val="28"/>
          <w:szCs w:val="28"/>
        </w:rPr>
        <w:t>did to use for the project.</w:t>
      </w:r>
    </w:p>
    <w:p w14:paraId="06D0F9DD" w14:textId="3880B5B1" w:rsidR="00F62D87" w:rsidRPr="000D460A" w:rsidRDefault="00F62D87" w:rsidP="00A140A1">
      <w:pPr>
        <w:pStyle w:val="ListParagraph"/>
        <w:widowControl w:val="0"/>
        <w:numPr>
          <w:ilvl w:val="0"/>
          <w:numId w:val="102"/>
        </w:numPr>
        <w:autoSpaceDE w:val="0"/>
        <w:autoSpaceDN w:val="0"/>
        <w:adjustRightInd w:val="0"/>
        <w:spacing w:after="240"/>
        <w:rPr>
          <w:rFonts w:ascii="Arial" w:hAnsi="Arial" w:cs="Arial"/>
          <w:sz w:val="28"/>
          <w:szCs w:val="28"/>
        </w:rPr>
      </w:pPr>
      <w:r w:rsidRPr="000D460A">
        <w:rPr>
          <w:rFonts w:ascii="Arial" w:hAnsi="Arial" w:cs="Arial"/>
          <w:sz w:val="28"/>
          <w:szCs w:val="28"/>
        </w:rPr>
        <w:t>Project presentations by student teams</w:t>
      </w:r>
    </w:p>
    <w:p w14:paraId="1A0E4CD5" w14:textId="11EF0749" w:rsidR="00F62D87" w:rsidRPr="000D460A" w:rsidRDefault="00F62D87" w:rsidP="00A140A1">
      <w:pPr>
        <w:pStyle w:val="ListParagraph"/>
        <w:widowControl w:val="0"/>
        <w:numPr>
          <w:ilvl w:val="0"/>
          <w:numId w:val="102"/>
        </w:numPr>
        <w:autoSpaceDE w:val="0"/>
        <w:autoSpaceDN w:val="0"/>
        <w:adjustRightInd w:val="0"/>
        <w:spacing w:after="240"/>
        <w:rPr>
          <w:rFonts w:ascii="Arial" w:hAnsi="Arial" w:cs="Arial"/>
          <w:sz w:val="28"/>
          <w:szCs w:val="28"/>
        </w:rPr>
      </w:pPr>
      <w:r w:rsidRPr="000D460A">
        <w:rPr>
          <w:rFonts w:ascii="Arial" w:hAnsi="Arial" w:cs="Arial"/>
          <w:sz w:val="28"/>
          <w:szCs w:val="28"/>
        </w:rPr>
        <w:t>Have each team discuss the scenario they used, display their comparison chart and explain which computer was chosen and why.</w:t>
      </w:r>
    </w:p>
    <w:p w14:paraId="31A64E0A"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540C941F" w14:textId="784B0747" w:rsidR="00F62D87" w:rsidRPr="000D460A" w:rsidRDefault="00F62D87" w:rsidP="00A140A1">
      <w:pPr>
        <w:pStyle w:val="ListParagraph"/>
        <w:widowControl w:val="0"/>
        <w:numPr>
          <w:ilvl w:val="0"/>
          <w:numId w:val="103"/>
        </w:numPr>
        <w:tabs>
          <w:tab w:val="left" w:pos="220"/>
          <w:tab w:val="left" w:pos="720"/>
        </w:tabs>
        <w:autoSpaceDE w:val="0"/>
        <w:autoSpaceDN w:val="0"/>
        <w:adjustRightInd w:val="0"/>
        <w:spacing w:after="240"/>
        <w:rPr>
          <w:rFonts w:ascii="Arial" w:hAnsi="Arial" w:cs="Arial"/>
          <w:sz w:val="28"/>
          <w:szCs w:val="28"/>
        </w:rPr>
      </w:pPr>
      <w:r w:rsidRPr="000D460A">
        <w:rPr>
          <w:rFonts w:ascii="Arial" w:hAnsi="Arial" w:cs="Arial"/>
          <w:sz w:val="28"/>
          <w:szCs w:val="28"/>
        </w:rPr>
        <w:t xml:space="preserve">Computer Buying Project </w:t>
      </w:r>
    </w:p>
    <w:p w14:paraId="019B55D6" w14:textId="013D6A5C" w:rsidR="00F62D87" w:rsidRPr="000D460A" w:rsidRDefault="00F62D87" w:rsidP="00A140A1">
      <w:pPr>
        <w:pStyle w:val="ListParagraph"/>
        <w:widowControl w:val="0"/>
        <w:numPr>
          <w:ilvl w:val="0"/>
          <w:numId w:val="103"/>
        </w:numPr>
        <w:tabs>
          <w:tab w:val="left" w:pos="220"/>
          <w:tab w:val="left" w:pos="720"/>
        </w:tabs>
        <w:autoSpaceDE w:val="0"/>
        <w:autoSpaceDN w:val="0"/>
        <w:adjustRightInd w:val="0"/>
        <w:spacing w:after="240"/>
        <w:rPr>
          <w:rFonts w:ascii="Arial" w:hAnsi="Arial" w:cs="Arial"/>
          <w:sz w:val="28"/>
          <w:szCs w:val="28"/>
        </w:rPr>
      </w:pPr>
      <w:r w:rsidRPr="000D460A">
        <w:rPr>
          <w:rFonts w:ascii="Arial" w:hAnsi="Arial" w:cs="Arial"/>
          <w:sz w:val="28"/>
          <w:szCs w:val="28"/>
        </w:rPr>
        <w:t xml:space="preserve">Computer Components Checklist </w:t>
      </w:r>
    </w:p>
    <w:p w14:paraId="3F38ADC9" w14:textId="46F02367" w:rsidR="00F62D87" w:rsidRPr="000D460A" w:rsidRDefault="00F62D87" w:rsidP="00A140A1">
      <w:pPr>
        <w:pStyle w:val="ListParagraph"/>
        <w:widowControl w:val="0"/>
        <w:numPr>
          <w:ilvl w:val="0"/>
          <w:numId w:val="103"/>
        </w:numPr>
        <w:tabs>
          <w:tab w:val="left" w:pos="220"/>
          <w:tab w:val="left" w:pos="720"/>
        </w:tabs>
        <w:autoSpaceDE w:val="0"/>
        <w:autoSpaceDN w:val="0"/>
        <w:adjustRightInd w:val="0"/>
        <w:spacing w:after="240"/>
        <w:rPr>
          <w:rFonts w:ascii="Arial" w:hAnsi="Arial" w:cs="Arial"/>
          <w:sz w:val="28"/>
          <w:szCs w:val="28"/>
        </w:rPr>
      </w:pPr>
      <w:r w:rsidRPr="000D460A">
        <w:rPr>
          <w:rFonts w:ascii="Arial" w:hAnsi="Arial" w:cs="Arial"/>
          <w:sz w:val="28"/>
          <w:szCs w:val="28"/>
        </w:rPr>
        <w:t xml:space="preserve">Computer Buying Project Sample Rubric </w:t>
      </w:r>
    </w:p>
    <w:p w14:paraId="058B0206" w14:textId="77777777" w:rsidR="000D460A" w:rsidRDefault="000D460A" w:rsidP="00F62D87">
      <w:pPr>
        <w:widowControl w:val="0"/>
        <w:autoSpaceDE w:val="0"/>
        <w:autoSpaceDN w:val="0"/>
        <w:adjustRightInd w:val="0"/>
        <w:spacing w:after="240"/>
        <w:rPr>
          <w:rFonts w:ascii="Arial" w:hAnsi="Arial" w:cs="Arial"/>
          <w:sz w:val="28"/>
          <w:szCs w:val="28"/>
        </w:rPr>
      </w:pPr>
    </w:p>
    <w:p w14:paraId="3101ABD4"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Computer Buying Project</w:t>
      </w:r>
    </w:p>
    <w:p w14:paraId="2829B551"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Choose one of the interviews of buying a new computer to use for this project. Your task is to give them at least 4 options and then give them advice on which one to buy. Your project will be presented to the class.</w:t>
      </w:r>
    </w:p>
    <w:p w14:paraId="631D9AF9"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final product can be a:</w:t>
      </w:r>
    </w:p>
    <w:p w14:paraId="01CF254B" w14:textId="68FA30C6" w:rsidR="00F62D87"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PowerPoint </w:t>
      </w:r>
    </w:p>
    <w:p w14:paraId="02D651C4" w14:textId="3D81DDFC" w:rsidR="00F62D87"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Debate </w:t>
      </w:r>
    </w:p>
    <w:p w14:paraId="730B836D" w14:textId="0EF7899D" w:rsidR="00F62D87"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Skit </w:t>
      </w:r>
    </w:p>
    <w:p w14:paraId="1BBDD86B" w14:textId="0F623665" w:rsidR="00F62D87"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Video </w:t>
      </w:r>
    </w:p>
    <w:p w14:paraId="763C96E1" w14:textId="1A33FC04" w:rsidR="000D1CD8"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Other approved product </w:t>
      </w:r>
    </w:p>
    <w:p w14:paraId="5D243B63" w14:textId="2E7C6BB4" w:rsidR="00F62D87" w:rsidRPr="009116DB" w:rsidRDefault="00F62D87" w:rsidP="000D1CD8">
      <w:pPr>
        <w:widowControl w:val="0"/>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 xml:space="preserve">Your final product should have: </w:t>
      </w:r>
    </w:p>
    <w:p w14:paraId="52073FD9" w14:textId="61B3C26A" w:rsidR="00F62D87"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 title with group members’ names </w:t>
      </w:r>
    </w:p>
    <w:p w14:paraId="7B293D79" w14:textId="645F5407" w:rsidR="00F62D87"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The questions and responses from the interview chosen </w:t>
      </w:r>
    </w:p>
    <w:p w14:paraId="78283C65" w14:textId="5B7C5F86" w:rsidR="00F62D87"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Computer comparison chart </w:t>
      </w:r>
    </w:p>
    <w:p w14:paraId="3AA1EF32" w14:textId="6079F565" w:rsidR="00F62D87"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Which computer is chosen </w:t>
      </w:r>
    </w:p>
    <w:p w14:paraId="7162186B" w14:textId="302AFE05" w:rsidR="00F62D87"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Justification for choosing that computer, including completion of the Computer Components Checklist. </w:t>
      </w:r>
    </w:p>
    <w:p w14:paraId="6610891A" w14:textId="18A76F32" w:rsidR="000D1CD8" w:rsidRPr="009116DB" w:rsidRDefault="00F62D87" w:rsidP="00A140A1">
      <w:pPr>
        <w:pStyle w:val="ListParagraph"/>
        <w:widowControl w:val="0"/>
        <w:numPr>
          <w:ilvl w:val="0"/>
          <w:numId w:val="95"/>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You should be prepared to answer questions about your choices from other students. </w:t>
      </w:r>
    </w:p>
    <w:p w14:paraId="1CBFB09F" w14:textId="77777777" w:rsidR="000D1CD8" w:rsidRPr="009116DB" w:rsidRDefault="00F62D87" w:rsidP="000D1CD8">
      <w:pPr>
        <w:widowControl w:val="0"/>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 </w:t>
      </w:r>
    </w:p>
    <w:p w14:paraId="4E8DA606" w14:textId="77777777" w:rsidR="000D1CD8" w:rsidRPr="009116DB" w:rsidRDefault="000D1CD8">
      <w:pPr>
        <w:rPr>
          <w:rFonts w:ascii="Arial" w:hAnsi="Arial" w:cs="Arial"/>
          <w:sz w:val="28"/>
          <w:szCs w:val="28"/>
        </w:rPr>
      </w:pPr>
      <w:r w:rsidRPr="009116DB">
        <w:rPr>
          <w:rFonts w:ascii="Arial" w:hAnsi="Arial" w:cs="Arial"/>
          <w:sz w:val="28"/>
          <w:szCs w:val="28"/>
        </w:rPr>
        <w:br w:type="page"/>
      </w:r>
    </w:p>
    <w:p w14:paraId="1C3078ED" w14:textId="00E7900B" w:rsidR="00F62D87" w:rsidRPr="009116DB" w:rsidRDefault="00F62D87" w:rsidP="000D1CD8">
      <w:pPr>
        <w:widowControl w:val="0"/>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 xml:space="preserve">Example computer comparison chart (more information can be added):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4"/>
        <w:gridCol w:w="2886"/>
        <w:gridCol w:w="3151"/>
      </w:tblGrid>
      <w:tr w:rsidR="00F62D87" w:rsidRPr="009116DB" w14:paraId="7560045E" w14:textId="77777777" w:rsidTr="000D1CD8">
        <w:tc>
          <w:tcPr>
            <w:tcW w:w="0" w:type="auto"/>
            <w:tcMar>
              <w:top w:w="20" w:type="nil"/>
              <w:left w:w="20" w:type="nil"/>
              <w:bottom w:w="20" w:type="nil"/>
              <w:right w:w="20" w:type="nil"/>
            </w:tcMar>
            <w:vAlign w:val="center"/>
          </w:tcPr>
          <w:p w14:paraId="0A9BE814" w14:textId="2B271E95" w:rsidR="00F62D87" w:rsidRPr="009116DB" w:rsidRDefault="000D1CD8">
            <w:pPr>
              <w:widowControl w:val="0"/>
              <w:autoSpaceDE w:val="0"/>
              <w:autoSpaceDN w:val="0"/>
              <w:adjustRightInd w:val="0"/>
              <w:rPr>
                <w:rFonts w:ascii="Arial" w:hAnsi="Arial" w:cs="Arial"/>
                <w:sz w:val="28"/>
                <w:szCs w:val="28"/>
              </w:rPr>
            </w:pPr>
            <w:r w:rsidRPr="009116DB">
              <w:rPr>
                <w:rFonts w:ascii="Arial" w:hAnsi="Arial" w:cs="Arial"/>
                <w:sz w:val="28"/>
                <w:szCs w:val="28"/>
              </w:rPr>
              <w:t>Comparison Item</w:t>
            </w:r>
          </w:p>
        </w:tc>
        <w:tc>
          <w:tcPr>
            <w:tcW w:w="2886" w:type="dxa"/>
            <w:tcMar>
              <w:top w:w="20" w:type="nil"/>
              <w:left w:w="20" w:type="nil"/>
              <w:bottom w:w="20" w:type="nil"/>
              <w:right w:w="20" w:type="nil"/>
            </w:tcMar>
            <w:vAlign w:val="center"/>
          </w:tcPr>
          <w:p w14:paraId="1A2301CA" w14:textId="77777777" w:rsidR="00F62D87" w:rsidRPr="009116DB" w:rsidRDefault="00F62D87" w:rsidP="000D1CD8">
            <w:pPr>
              <w:widowControl w:val="0"/>
              <w:autoSpaceDE w:val="0"/>
              <w:autoSpaceDN w:val="0"/>
              <w:adjustRightInd w:val="0"/>
              <w:spacing w:before="120" w:after="120"/>
              <w:jc w:val="center"/>
              <w:rPr>
                <w:rFonts w:ascii="Arial" w:hAnsi="Arial" w:cs="Arial"/>
                <w:sz w:val="28"/>
                <w:szCs w:val="28"/>
              </w:rPr>
            </w:pPr>
            <w:r w:rsidRPr="009116DB">
              <w:rPr>
                <w:rFonts w:ascii="Arial" w:hAnsi="Arial" w:cs="Arial"/>
                <w:sz w:val="28"/>
                <w:szCs w:val="28"/>
              </w:rPr>
              <w:t xml:space="preserve">Dell </w:t>
            </w:r>
            <w:proofErr w:type="spellStart"/>
            <w:r w:rsidRPr="009116DB">
              <w:rPr>
                <w:rFonts w:ascii="Arial" w:hAnsi="Arial" w:cs="Arial"/>
                <w:sz w:val="28"/>
                <w:szCs w:val="28"/>
              </w:rPr>
              <w:t>Inspiron</w:t>
            </w:r>
            <w:proofErr w:type="spellEnd"/>
          </w:p>
        </w:tc>
        <w:tc>
          <w:tcPr>
            <w:tcW w:w="3151" w:type="dxa"/>
            <w:tcMar>
              <w:top w:w="20" w:type="nil"/>
              <w:left w:w="20" w:type="nil"/>
              <w:bottom w:w="20" w:type="nil"/>
              <w:right w:w="20" w:type="nil"/>
            </w:tcMar>
            <w:vAlign w:val="center"/>
          </w:tcPr>
          <w:p w14:paraId="760693C6" w14:textId="33226D50" w:rsidR="000D1CD8" w:rsidRPr="009116DB" w:rsidRDefault="00F62D87" w:rsidP="000D1CD8">
            <w:pPr>
              <w:widowControl w:val="0"/>
              <w:autoSpaceDE w:val="0"/>
              <w:autoSpaceDN w:val="0"/>
              <w:adjustRightInd w:val="0"/>
              <w:spacing w:before="120" w:after="120"/>
              <w:jc w:val="center"/>
              <w:rPr>
                <w:rFonts w:ascii="Arial" w:hAnsi="Arial" w:cs="Arial"/>
                <w:sz w:val="28"/>
                <w:szCs w:val="28"/>
              </w:rPr>
            </w:pPr>
            <w:r w:rsidRPr="009116DB">
              <w:rPr>
                <w:rFonts w:ascii="Arial" w:hAnsi="Arial" w:cs="Arial"/>
                <w:sz w:val="28"/>
                <w:szCs w:val="28"/>
              </w:rPr>
              <w:t>MacBook</w:t>
            </w:r>
          </w:p>
        </w:tc>
      </w:tr>
      <w:tr w:rsidR="00F62D87" w:rsidRPr="009116DB" w14:paraId="1BD2C9EF" w14:textId="77777777" w:rsidTr="000D1CD8">
        <w:tc>
          <w:tcPr>
            <w:tcW w:w="0" w:type="auto"/>
            <w:tcMar>
              <w:top w:w="20" w:type="nil"/>
              <w:left w:w="20" w:type="nil"/>
              <w:bottom w:w="20" w:type="nil"/>
              <w:right w:w="20" w:type="nil"/>
            </w:tcMar>
            <w:vAlign w:val="center"/>
          </w:tcPr>
          <w:p w14:paraId="7F948AA6"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Laptop or Desktop</w:t>
            </w:r>
          </w:p>
        </w:tc>
        <w:tc>
          <w:tcPr>
            <w:tcW w:w="2886" w:type="dxa"/>
            <w:tcMar>
              <w:top w:w="20" w:type="nil"/>
              <w:left w:w="20" w:type="nil"/>
              <w:bottom w:w="20" w:type="nil"/>
              <w:right w:w="20" w:type="nil"/>
            </w:tcMar>
            <w:vAlign w:val="center"/>
          </w:tcPr>
          <w:p w14:paraId="0097EFEE"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5FDC270B" w14:textId="631D8B54"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6848946" wp14:editId="6DBF7A2F">
                  <wp:extent cx="6350" cy="63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p>
        </w:tc>
      </w:tr>
      <w:tr w:rsidR="00F62D87" w:rsidRPr="009116DB" w14:paraId="2726FE12" w14:textId="77777777" w:rsidTr="000D1CD8">
        <w:tc>
          <w:tcPr>
            <w:tcW w:w="0" w:type="auto"/>
            <w:tcMar>
              <w:top w:w="20" w:type="nil"/>
              <w:left w:w="20" w:type="nil"/>
              <w:bottom w:w="20" w:type="nil"/>
              <w:right w:w="20" w:type="nil"/>
            </w:tcMar>
            <w:vAlign w:val="center"/>
          </w:tcPr>
          <w:p w14:paraId="00999B36"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Processor (CPU)</w:t>
            </w:r>
          </w:p>
        </w:tc>
        <w:tc>
          <w:tcPr>
            <w:tcW w:w="2886" w:type="dxa"/>
            <w:tcMar>
              <w:top w:w="20" w:type="nil"/>
              <w:left w:w="20" w:type="nil"/>
              <w:bottom w:w="20" w:type="nil"/>
              <w:right w:w="20" w:type="nil"/>
            </w:tcMar>
            <w:vAlign w:val="center"/>
          </w:tcPr>
          <w:p w14:paraId="1FE421BD"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0DEF0F34"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507AC772" w14:textId="77777777" w:rsidTr="000D1CD8">
        <w:tc>
          <w:tcPr>
            <w:tcW w:w="0" w:type="auto"/>
            <w:tcMar>
              <w:top w:w="20" w:type="nil"/>
              <w:left w:w="20" w:type="nil"/>
              <w:bottom w:w="20" w:type="nil"/>
              <w:right w:w="20" w:type="nil"/>
            </w:tcMar>
            <w:vAlign w:val="center"/>
          </w:tcPr>
          <w:p w14:paraId="1DEDAEE7"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Operating System</w:t>
            </w:r>
          </w:p>
        </w:tc>
        <w:tc>
          <w:tcPr>
            <w:tcW w:w="2886" w:type="dxa"/>
            <w:tcMar>
              <w:top w:w="20" w:type="nil"/>
              <w:left w:w="20" w:type="nil"/>
              <w:bottom w:w="20" w:type="nil"/>
              <w:right w:w="20" w:type="nil"/>
            </w:tcMar>
            <w:vAlign w:val="center"/>
          </w:tcPr>
          <w:p w14:paraId="425B9225"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4E027CCE" w14:textId="1D225E9A" w:rsidR="00F62D87" w:rsidRPr="009116DB" w:rsidRDefault="00F62D87">
            <w:pPr>
              <w:widowControl w:val="0"/>
              <w:autoSpaceDE w:val="0"/>
              <w:autoSpaceDN w:val="0"/>
              <w:adjustRightInd w:val="0"/>
              <w:rPr>
                <w:rFonts w:ascii="Arial" w:hAnsi="Arial" w:cs="Arial"/>
                <w:sz w:val="28"/>
                <w:szCs w:val="28"/>
              </w:rPr>
            </w:pPr>
          </w:p>
        </w:tc>
      </w:tr>
      <w:tr w:rsidR="00F62D87" w:rsidRPr="009116DB" w14:paraId="530F9B97" w14:textId="77777777" w:rsidTr="000D1CD8">
        <w:tc>
          <w:tcPr>
            <w:tcW w:w="0" w:type="auto"/>
            <w:tcMar>
              <w:top w:w="20" w:type="nil"/>
              <w:left w:w="20" w:type="nil"/>
              <w:bottom w:w="20" w:type="nil"/>
              <w:right w:w="20" w:type="nil"/>
            </w:tcMar>
            <w:vAlign w:val="center"/>
          </w:tcPr>
          <w:p w14:paraId="11424DBD"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Memory (RAM)</w:t>
            </w:r>
          </w:p>
        </w:tc>
        <w:tc>
          <w:tcPr>
            <w:tcW w:w="2886" w:type="dxa"/>
            <w:tcMar>
              <w:top w:w="20" w:type="nil"/>
              <w:left w:w="20" w:type="nil"/>
              <w:bottom w:w="20" w:type="nil"/>
              <w:right w:w="20" w:type="nil"/>
            </w:tcMar>
            <w:vAlign w:val="center"/>
          </w:tcPr>
          <w:p w14:paraId="37ACFFA9"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02D8D27C" w14:textId="2ACB3A18"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sz w:val="28"/>
                <w:szCs w:val="28"/>
              </w:rPr>
              <w:t xml:space="preserve"> </w:t>
            </w:r>
          </w:p>
        </w:tc>
      </w:tr>
      <w:tr w:rsidR="00F62D87" w:rsidRPr="009116DB" w14:paraId="3835A02E" w14:textId="77777777" w:rsidTr="000D1CD8">
        <w:tc>
          <w:tcPr>
            <w:tcW w:w="0" w:type="auto"/>
            <w:tcMar>
              <w:top w:w="20" w:type="nil"/>
              <w:left w:w="20" w:type="nil"/>
              <w:bottom w:w="20" w:type="nil"/>
              <w:right w:w="20" w:type="nil"/>
            </w:tcMar>
            <w:vAlign w:val="center"/>
          </w:tcPr>
          <w:p w14:paraId="18D0C0B5"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Hard Drive (storage)</w:t>
            </w:r>
          </w:p>
        </w:tc>
        <w:tc>
          <w:tcPr>
            <w:tcW w:w="2886" w:type="dxa"/>
            <w:tcMar>
              <w:top w:w="20" w:type="nil"/>
              <w:left w:w="20" w:type="nil"/>
              <w:bottom w:w="20" w:type="nil"/>
              <w:right w:w="20" w:type="nil"/>
            </w:tcMar>
            <w:vAlign w:val="center"/>
          </w:tcPr>
          <w:p w14:paraId="1B7DA9DC"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3EEA290D"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16DAE79A" w14:textId="77777777" w:rsidTr="000D1CD8">
        <w:tc>
          <w:tcPr>
            <w:tcW w:w="0" w:type="auto"/>
            <w:tcMar>
              <w:top w:w="20" w:type="nil"/>
              <w:left w:w="20" w:type="nil"/>
              <w:bottom w:w="20" w:type="nil"/>
              <w:right w:w="20" w:type="nil"/>
            </w:tcMar>
            <w:vAlign w:val="center"/>
          </w:tcPr>
          <w:p w14:paraId="7C4ED0FC"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Optical Drive</w:t>
            </w:r>
          </w:p>
        </w:tc>
        <w:tc>
          <w:tcPr>
            <w:tcW w:w="2886" w:type="dxa"/>
            <w:tcMar>
              <w:top w:w="20" w:type="nil"/>
              <w:left w:w="20" w:type="nil"/>
              <w:bottom w:w="20" w:type="nil"/>
              <w:right w:w="20" w:type="nil"/>
            </w:tcMar>
            <w:vAlign w:val="center"/>
          </w:tcPr>
          <w:p w14:paraId="76B4504D"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7E798471" w14:textId="3E9882AC"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01BE3E3" wp14:editId="1B2391AE">
                  <wp:extent cx="1301750" cy="63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1750" cy="6350"/>
                          </a:xfrm>
                          <a:prstGeom prst="rect">
                            <a:avLst/>
                          </a:prstGeom>
                          <a:noFill/>
                          <a:ln>
                            <a:noFill/>
                          </a:ln>
                        </pic:spPr>
                      </pic:pic>
                    </a:graphicData>
                  </a:graphic>
                </wp:inline>
              </w:drawing>
            </w:r>
          </w:p>
        </w:tc>
      </w:tr>
      <w:tr w:rsidR="00F62D87" w:rsidRPr="009116DB" w14:paraId="7ED4195D" w14:textId="77777777" w:rsidTr="000D1CD8">
        <w:tc>
          <w:tcPr>
            <w:tcW w:w="0" w:type="auto"/>
            <w:tcMar>
              <w:top w:w="20" w:type="nil"/>
              <w:left w:w="20" w:type="nil"/>
              <w:bottom w:w="20" w:type="nil"/>
              <w:right w:w="20" w:type="nil"/>
            </w:tcMar>
            <w:vAlign w:val="center"/>
          </w:tcPr>
          <w:p w14:paraId="66F3BEDB"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Monitor or Screen Size</w:t>
            </w:r>
          </w:p>
        </w:tc>
        <w:tc>
          <w:tcPr>
            <w:tcW w:w="2886" w:type="dxa"/>
            <w:tcMar>
              <w:top w:w="20" w:type="nil"/>
              <w:left w:w="20" w:type="nil"/>
              <w:bottom w:w="20" w:type="nil"/>
              <w:right w:w="20" w:type="nil"/>
            </w:tcMar>
            <w:vAlign w:val="center"/>
          </w:tcPr>
          <w:p w14:paraId="2FEDD570"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52220985" w14:textId="518073C6"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9025920" wp14:editId="4956948B">
                  <wp:extent cx="6350" cy="63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p>
        </w:tc>
      </w:tr>
      <w:tr w:rsidR="00F62D87" w:rsidRPr="009116DB" w14:paraId="1C6DAF65" w14:textId="77777777" w:rsidTr="000D1CD8">
        <w:tc>
          <w:tcPr>
            <w:tcW w:w="0" w:type="auto"/>
            <w:tcMar>
              <w:top w:w="20" w:type="nil"/>
              <w:left w:w="20" w:type="nil"/>
              <w:bottom w:w="20" w:type="nil"/>
              <w:right w:w="20" w:type="nil"/>
            </w:tcMar>
            <w:vAlign w:val="center"/>
          </w:tcPr>
          <w:p w14:paraId="29DE1420"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Video Card</w:t>
            </w:r>
          </w:p>
        </w:tc>
        <w:tc>
          <w:tcPr>
            <w:tcW w:w="2886" w:type="dxa"/>
            <w:tcMar>
              <w:top w:w="20" w:type="nil"/>
              <w:left w:w="20" w:type="nil"/>
              <w:bottom w:w="20" w:type="nil"/>
              <w:right w:w="20" w:type="nil"/>
            </w:tcMar>
            <w:vAlign w:val="center"/>
          </w:tcPr>
          <w:p w14:paraId="47B6D588"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4C2AAE4D"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05A3DBC9" w14:textId="77777777" w:rsidTr="000D1CD8">
        <w:tc>
          <w:tcPr>
            <w:tcW w:w="0" w:type="auto"/>
            <w:tcMar>
              <w:top w:w="20" w:type="nil"/>
              <w:left w:w="20" w:type="nil"/>
              <w:bottom w:w="20" w:type="nil"/>
              <w:right w:w="20" w:type="nil"/>
            </w:tcMar>
            <w:vAlign w:val="center"/>
          </w:tcPr>
          <w:p w14:paraId="36EE6CFD"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Sound Card</w:t>
            </w:r>
          </w:p>
        </w:tc>
        <w:tc>
          <w:tcPr>
            <w:tcW w:w="2886" w:type="dxa"/>
            <w:tcMar>
              <w:top w:w="20" w:type="nil"/>
              <w:left w:w="20" w:type="nil"/>
              <w:bottom w:w="20" w:type="nil"/>
              <w:right w:w="20" w:type="nil"/>
            </w:tcMar>
            <w:vAlign w:val="center"/>
          </w:tcPr>
          <w:p w14:paraId="73D801B2"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40C5F70F" w14:textId="0C35DD9C"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4DD3589" wp14:editId="7772DA83">
                  <wp:extent cx="6350" cy="63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55BD076" wp14:editId="52F272BF">
                  <wp:extent cx="6350" cy="63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F62D87" w:rsidRPr="009116DB" w14:paraId="5A9565E1" w14:textId="77777777" w:rsidTr="000D1CD8">
        <w:tc>
          <w:tcPr>
            <w:tcW w:w="0" w:type="auto"/>
            <w:tcMar>
              <w:top w:w="20" w:type="nil"/>
              <w:left w:w="20" w:type="nil"/>
              <w:bottom w:w="20" w:type="nil"/>
              <w:right w:w="20" w:type="nil"/>
            </w:tcMar>
            <w:vAlign w:val="center"/>
          </w:tcPr>
          <w:p w14:paraId="7A335F9E"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Other Accessories</w:t>
            </w:r>
          </w:p>
        </w:tc>
        <w:tc>
          <w:tcPr>
            <w:tcW w:w="2886" w:type="dxa"/>
            <w:tcMar>
              <w:top w:w="20" w:type="nil"/>
              <w:left w:w="20" w:type="nil"/>
              <w:bottom w:w="20" w:type="nil"/>
              <w:right w:w="20" w:type="nil"/>
            </w:tcMar>
            <w:vAlign w:val="center"/>
          </w:tcPr>
          <w:p w14:paraId="1FE83A0B"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2B078566"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459BBDA7" w14:textId="77777777" w:rsidTr="000D1CD8">
        <w:tc>
          <w:tcPr>
            <w:tcW w:w="0" w:type="auto"/>
            <w:tcMar>
              <w:top w:w="20" w:type="nil"/>
              <w:left w:w="20" w:type="nil"/>
              <w:bottom w:w="20" w:type="nil"/>
              <w:right w:w="20" w:type="nil"/>
            </w:tcMar>
            <w:vAlign w:val="center"/>
          </w:tcPr>
          <w:p w14:paraId="3072620C"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Cost</w:t>
            </w:r>
          </w:p>
        </w:tc>
        <w:tc>
          <w:tcPr>
            <w:tcW w:w="2886" w:type="dxa"/>
            <w:tcMar>
              <w:top w:w="20" w:type="nil"/>
              <w:left w:w="20" w:type="nil"/>
              <w:bottom w:w="20" w:type="nil"/>
              <w:right w:w="20" w:type="nil"/>
            </w:tcMar>
            <w:vAlign w:val="center"/>
          </w:tcPr>
          <w:p w14:paraId="2F28431F" w14:textId="77777777" w:rsidR="00F62D87" w:rsidRPr="009116DB" w:rsidRDefault="00F62D87">
            <w:pPr>
              <w:widowControl w:val="0"/>
              <w:autoSpaceDE w:val="0"/>
              <w:autoSpaceDN w:val="0"/>
              <w:adjustRightInd w:val="0"/>
              <w:rPr>
                <w:rFonts w:ascii="Arial" w:hAnsi="Arial" w:cs="Arial"/>
                <w:sz w:val="28"/>
                <w:szCs w:val="28"/>
              </w:rPr>
            </w:pPr>
          </w:p>
        </w:tc>
        <w:tc>
          <w:tcPr>
            <w:tcW w:w="3151" w:type="dxa"/>
            <w:tcMar>
              <w:top w:w="20" w:type="nil"/>
              <w:left w:w="20" w:type="nil"/>
              <w:bottom w:w="20" w:type="nil"/>
              <w:right w:w="20" w:type="nil"/>
            </w:tcMar>
            <w:vAlign w:val="center"/>
          </w:tcPr>
          <w:p w14:paraId="36A3D128" w14:textId="55B993D2"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E593D46" wp14:editId="026AC94F">
                  <wp:extent cx="6350" cy="63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0906A51" wp14:editId="7365A7E3">
                  <wp:extent cx="6350" cy="6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bl>
    <w:p w14:paraId="18EFDDEC" w14:textId="7A847A7F" w:rsidR="000D1CD8" w:rsidRDefault="00007409"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Xx add webcam</w:t>
      </w:r>
    </w:p>
    <w:p w14:paraId="26F75BAB" w14:textId="12672536" w:rsidR="00007409" w:rsidRDefault="00007409"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Xx add connection ports</w:t>
      </w:r>
    </w:p>
    <w:p w14:paraId="1A0B4802" w14:textId="77777777" w:rsidR="00007409" w:rsidRPr="009116DB" w:rsidRDefault="00007409" w:rsidP="00F62D87">
      <w:pPr>
        <w:widowControl w:val="0"/>
        <w:autoSpaceDE w:val="0"/>
        <w:autoSpaceDN w:val="0"/>
        <w:adjustRightInd w:val="0"/>
        <w:spacing w:after="240"/>
        <w:rPr>
          <w:rFonts w:ascii="Arial" w:hAnsi="Arial" w:cs="Arial"/>
          <w:sz w:val="28"/>
          <w:szCs w:val="28"/>
        </w:rPr>
      </w:pPr>
    </w:p>
    <w:p w14:paraId="02C78C82"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Grouping</w:t>
      </w:r>
      <w:proofErr w:type="gramStart"/>
      <w:r w:rsidRPr="009116DB">
        <w:rPr>
          <w:rFonts w:ascii="Arial" w:hAnsi="Arial" w:cs="Arial"/>
          <w:sz w:val="28"/>
          <w:szCs w:val="28"/>
        </w:rPr>
        <w:t>: </w:t>
      </w:r>
      <w:proofErr w:type="gramEnd"/>
      <w:r w:rsidRPr="009116DB">
        <w:rPr>
          <w:rFonts w:ascii="Arial" w:hAnsi="Arial" w:cs="Arial"/>
          <w:sz w:val="28"/>
          <w:szCs w:val="28"/>
        </w:rPr>
        <w:t>You will be in a group of up to 4 students.</w:t>
      </w:r>
    </w:p>
    <w:p w14:paraId="45215557" w14:textId="77777777" w:rsidR="000D1CD8" w:rsidRPr="009116DB" w:rsidRDefault="000D1CD8" w:rsidP="00F62D87">
      <w:pPr>
        <w:widowControl w:val="0"/>
        <w:autoSpaceDE w:val="0"/>
        <w:autoSpaceDN w:val="0"/>
        <w:adjustRightInd w:val="0"/>
        <w:spacing w:after="240"/>
        <w:rPr>
          <w:rFonts w:ascii="Arial" w:hAnsi="Arial" w:cs="Arial"/>
          <w:sz w:val="28"/>
          <w:szCs w:val="28"/>
        </w:rPr>
      </w:pPr>
    </w:p>
    <w:p w14:paraId="39931A41"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Computer Components Checklist</w:t>
      </w:r>
    </w:p>
    <w:p w14:paraId="5B62FEE3"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Below are the different components for you to investigate:</w:t>
      </w:r>
    </w:p>
    <w:p w14:paraId="419E156A" w14:textId="77777777" w:rsidR="00F97E6F" w:rsidRPr="009116DB"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Processor </w:t>
      </w:r>
    </w:p>
    <w:p w14:paraId="1CE6FE75" w14:textId="47E65097" w:rsidR="00F97E6F" w:rsidRPr="009116DB"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Operating </w:t>
      </w:r>
      <w:r w:rsidR="00D869DD">
        <w:rPr>
          <w:rFonts w:ascii="Arial" w:hAnsi="Arial" w:cs="Arial"/>
          <w:sz w:val="28"/>
          <w:szCs w:val="28"/>
        </w:rPr>
        <w:t>System</w:t>
      </w:r>
    </w:p>
    <w:p w14:paraId="2FBF0141" w14:textId="69AE8CA4" w:rsidR="00F97E6F" w:rsidRPr="009116DB"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9116DB">
        <w:rPr>
          <w:rFonts w:ascii="Arial" w:hAnsi="Arial" w:cs="Arial"/>
          <w:sz w:val="28"/>
          <w:szCs w:val="28"/>
        </w:rPr>
        <w:t>Memory </w:t>
      </w:r>
    </w:p>
    <w:p w14:paraId="57DC0041" w14:textId="54399DCA" w:rsidR="00F97E6F" w:rsidRPr="009116DB" w:rsidRDefault="00D869DD" w:rsidP="00A140A1">
      <w:pPr>
        <w:pStyle w:val="ListParagraph"/>
        <w:widowControl w:val="0"/>
        <w:numPr>
          <w:ilvl w:val="0"/>
          <w:numId w:val="104"/>
        </w:numPr>
        <w:autoSpaceDE w:val="0"/>
        <w:autoSpaceDN w:val="0"/>
        <w:adjustRightInd w:val="0"/>
        <w:spacing w:after="240"/>
        <w:rPr>
          <w:rFonts w:ascii="Arial" w:hAnsi="Arial" w:cs="Arial"/>
          <w:sz w:val="28"/>
          <w:szCs w:val="28"/>
        </w:rPr>
      </w:pPr>
      <w:r>
        <w:rPr>
          <w:rFonts w:ascii="Arial" w:hAnsi="Arial" w:cs="Arial"/>
          <w:sz w:val="28"/>
          <w:szCs w:val="28"/>
        </w:rPr>
        <w:t>Hard Drive</w:t>
      </w:r>
    </w:p>
    <w:p w14:paraId="76664039" w14:textId="2E02AE75" w:rsidR="00F97E6F" w:rsidRPr="009116DB"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Optical Drive </w:t>
      </w:r>
    </w:p>
    <w:p w14:paraId="39CA1A33" w14:textId="4BBAC9C9" w:rsidR="00F97E6F" w:rsidRPr="009116DB"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9116DB">
        <w:rPr>
          <w:rFonts w:ascii="Arial" w:hAnsi="Arial" w:cs="Arial"/>
          <w:sz w:val="28"/>
          <w:szCs w:val="28"/>
        </w:rPr>
        <w:t>Monitor </w:t>
      </w:r>
    </w:p>
    <w:p w14:paraId="53B00CB4" w14:textId="195BEB80" w:rsidR="00F97E6F" w:rsidRPr="009116DB"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Video Card </w:t>
      </w:r>
    </w:p>
    <w:p w14:paraId="07BA8E22" w14:textId="23E4366D" w:rsidR="00F97E6F" w:rsidRPr="009116DB"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Sound Card </w:t>
      </w:r>
    </w:p>
    <w:p w14:paraId="2167F197" w14:textId="77777777" w:rsidR="00D869DD"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Speakers </w:t>
      </w:r>
    </w:p>
    <w:p w14:paraId="3CC75338" w14:textId="2BABF9D6" w:rsidR="00F97E6F" w:rsidRPr="00D869DD"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D869DD">
        <w:rPr>
          <w:rFonts w:ascii="Arial" w:hAnsi="Arial" w:cs="Arial"/>
          <w:sz w:val="28"/>
          <w:szCs w:val="28"/>
        </w:rPr>
        <w:t>Keyboard</w:t>
      </w:r>
    </w:p>
    <w:p w14:paraId="0508AFB2" w14:textId="48EAA3D6" w:rsidR="00F97E6F" w:rsidRPr="009116DB" w:rsidRDefault="00F62D87" w:rsidP="00A140A1">
      <w:pPr>
        <w:pStyle w:val="ListParagraph"/>
        <w:widowControl w:val="0"/>
        <w:numPr>
          <w:ilvl w:val="0"/>
          <w:numId w:val="104"/>
        </w:numPr>
        <w:autoSpaceDE w:val="0"/>
        <w:autoSpaceDN w:val="0"/>
        <w:adjustRightInd w:val="0"/>
        <w:spacing w:after="240"/>
        <w:rPr>
          <w:rFonts w:ascii="Arial" w:hAnsi="Arial" w:cs="Arial"/>
          <w:sz w:val="28"/>
          <w:szCs w:val="28"/>
        </w:rPr>
      </w:pPr>
      <w:r w:rsidRPr="009116DB">
        <w:rPr>
          <w:rFonts w:ascii="Arial" w:hAnsi="Arial" w:cs="Arial"/>
          <w:sz w:val="28"/>
          <w:szCs w:val="28"/>
        </w:rPr>
        <w:t>Mouse</w:t>
      </w:r>
      <w:r w:rsidR="00F97E6F" w:rsidRPr="009116DB">
        <w:rPr>
          <w:rFonts w:ascii="Arial" w:hAnsi="Arial" w:cs="Arial"/>
          <w:sz w:val="28"/>
          <w:szCs w:val="28"/>
        </w:rPr>
        <w:t>/</w:t>
      </w:r>
      <w:proofErr w:type="spellStart"/>
      <w:r w:rsidR="00F97E6F" w:rsidRPr="009116DB">
        <w:rPr>
          <w:rFonts w:ascii="Arial" w:hAnsi="Arial" w:cs="Arial"/>
          <w:sz w:val="28"/>
          <w:szCs w:val="28"/>
        </w:rPr>
        <w:t>Trackpad</w:t>
      </w:r>
      <w:proofErr w:type="spellEnd"/>
      <w:r w:rsidRPr="009116DB">
        <w:rPr>
          <w:rFonts w:ascii="Arial" w:hAnsi="Arial" w:cs="Arial"/>
          <w:sz w:val="28"/>
          <w:szCs w:val="28"/>
        </w:rPr>
        <w:t> </w:t>
      </w:r>
    </w:p>
    <w:p w14:paraId="49554A5E" w14:textId="77FF02A3" w:rsidR="00F62D87" w:rsidRPr="009116DB" w:rsidRDefault="00D869DD" w:rsidP="00A140A1">
      <w:pPr>
        <w:pStyle w:val="ListParagraph"/>
        <w:widowControl w:val="0"/>
        <w:numPr>
          <w:ilvl w:val="0"/>
          <w:numId w:val="104"/>
        </w:numPr>
        <w:autoSpaceDE w:val="0"/>
        <w:autoSpaceDN w:val="0"/>
        <w:adjustRightInd w:val="0"/>
        <w:spacing w:after="240"/>
        <w:rPr>
          <w:rFonts w:ascii="Arial" w:hAnsi="Arial" w:cs="Arial"/>
          <w:sz w:val="28"/>
          <w:szCs w:val="28"/>
        </w:rPr>
      </w:pPr>
      <w:r>
        <w:rPr>
          <w:rFonts w:ascii="Arial" w:hAnsi="Arial" w:cs="Arial"/>
          <w:sz w:val="28"/>
          <w:szCs w:val="28"/>
        </w:rPr>
        <w:t>Network connection (wired or wireless)</w:t>
      </w:r>
    </w:p>
    <w:p w14:paraId="37EB871C" w14:textId="21B7C55A" w:rsidR="00F97E6F" w:rsidRDefault="00007409"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Xx revise to match table above</w:t>
      </w:r>
    </w:p>
    <w:p w14:paraId="5593C9F6" w14:textId="77777777" w:rsidR="00007409" w:rsidRPr="009116DB" w:rsidRDefault="00007409" w:rsidP="00F62D87">
      <w:pPr>
        <w:widowControl w:val="0"/>
        <w:autoSpaceDE w:val="0"/>
        <w:autoSpaceDN w:val="0"/>
        <w:adjustRightInd w:val="0"/>
        <w:spacing w:after="240"/>
        <w:rPr>
          <w:rFonts w:ascii="Arial" w:hAnsi="Arial" w:cs="Arial"/>
          <w:sz w:val="28"/>
          <w:szCs w:val="28"/>
        </w:rPr>
      </w:pPr>
    </w:p>
    <w:p w14:paraId="6812DE46"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 each of the components write down:</w:t>
      </w:r>
    </w:p>
    <w:p w14:paraId="36E61360" w14:textId="27275891" w:rsidR="00F62D87" w:rsidRPr="009116DB" w:rsidRDefault="00F62D87" w:rsidP="00A140A1">
      <w:pPr>
        <w:pStyle w:val="ListParagraph"/>
        <w:widowControl w:val="0"/>
        <w:numPr>
          <w:ilvl w:val="0"/>
          <w:numId w:val="9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The name </w:t>
      </w:r>
    </w:p>
    <w:p w14:paraId="33820B97" w14:textId="051DD3D6" w:rsidR="00F62D87" w:rsidRPr="009116DB" w:rsidRDefault="00F62D87" w:rsidP="00A140A1">
      <w:pPr>
        <w:pStyle w:val="ListParagraph"/>
        <w:widowControl w:val="0"/>
        <w:numPr>
          <w:ilvl w:val="0"/>
          <w:numId w:val="9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What it is used for </w:t>
      </w:r>
    </w:p>
    <w:p w14:paraId="1F035ECC" w14:textId="13D168A7" w:rsidR="00F62D87" w:rsidRPr="009116DB" w:rsidRDefault="00F62D87" w:rsidP="00A140A1">
      <w:pPr>
        <w:pStyle w:val="ListParagraph"/>
        <w:widowControl w:val="0"/>
        <w:numPr>
          <w:ilvl w:val="0"/>
          <w:numId w:val="9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What are the different options or sizes for the components </w:t>
      </w:r>
    </w:p>
    <w:p w14:paraId="5F5881C3" w14:textId="515C4536" w:rsidR="00F62D87" w:rsidRPr="009116DB" w:rsidRDefault="00F62D87" w:rsidP="00A140A1">
      <w:pPr>
        <w:pStyle w:val="ListParagraph"/>
        <w:widowControl w:val="0"/>
        <w:numPr>
          <w:ilvl w:val="0"/>
          <w:numId w:val="9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Why you included the component in the list of components for the person who is buying the computer. </w:t>
      </w:r>
    </w:p>
    <w:p w14:paraId="775FB8D1"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50302E8D" w14:textId="77777777" w:rsidR="0022106C" w:rsidRPr="009116DB" w:rsidRDefault="0022106C">
      <w:pPr>
        <w:rPr>
          <w:rFonts w:ascii="Arial" w:hAnsi="Arial" w:cs="Arial"/>
          <w:b/>
          <w:sz w:val="28"/>
          <w:szCs w:val="28"/>
        </w:rPr>
      </w:pPr>
      <w:r w:rsidRPr="009116DB">
        <w:rPr>
          <w:rFonts w:ascii="Arial" w:hAnsi="Arial" w:cs="Arial"/>
          <w:b/>
          <w:sz w:val="28"/>
          <w:szCs w:val="28"/>
        </w:rPr>
        <w:br w:type="page"/>
      </w:r>
    </w:p>
    <w:p w14:paraId="02868363" w14:textId="3BD75DA4" w:rsidR="00F62D87" w:rsidRPr="009116DB" w:rsidRDefault="00F62D87" w:rsidP="00F62D87">
      <w:pPr>
        <w:widowControl w:val="0"/>
        <w:autoSpaceDE w:val="0"/>
        <w:autoSpaceDN w:val="0"/>
        <w:adjustRightInd w:val="0"/>
        <w:spacing w:after="240"/>
        <w:rPr>
          <w:rFonts w:ascii="Arial" w:hAnsi="Arial" w:cs="Arial"/>
          <w:b/>
          <w:sz w:val="28"/>
          <w:szCs w:val="28"/>
        </w:rPr>
      </w:pPr>
      <w:r w:rsidRPr="009116DB">
        <w:rPr>
          <w:rFonts w:ascii="Arial" w:hAnsi="Arial" w:cs="Arial"/>
          <w:b/>
          <w:sz w:val="28"/>
          <w:szCs w:val="28"/>
        </w:rPr>
        <w:t>Computer Buying Project Sample Rubric</w:t>
      </w:r>
    </w:p>
    <w:p w14:paraId="7D6B132D"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Group Members Names: (up to 4)</w:t>
      </w:r>
    </w:p>
    <w:p w14:paraId="6376A61F" w14:textId="77777777" w:rsidR="0022106C"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_______________________ _______________________ </w:t>
      </w:r>
    </w:p>
    <w:p w14:paraId="108452F5" w14:textId="59CFD75D"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 _______________________</w:t>
      </w:r>
    </w:p>
    <w:p w14:paraId="1585FE67" w14:textId="77777777" w:rsidR="0022106C" w:rsidRPr="009116DB" w:rsidRDefault="0022106C" w:rsidP="00F62D87">
      <w:pPr>
        <w:widowControl w:val="0"/>
        <w:autoSpaceDE w:val="0"/>
        <w:autoSpaceDN w:val="0"/>
        <w:adjustRightInd w:val="0"/>
        <w:spacing w:after="240"/>
        <w:rPr>
          <w:rFonts w:ascii="Arial" w:hAnsi="Arial" w:cs="Arial"/>
          <w:sz w:val="28"/>
          <w:szCs w:val="28"/>
        </w:rPr>
      </w:pPr>
    </w:p>
    <w:tbl>
      <w:tblPr>
        <w:tblStyle w:val="TableGrid"/>
        <w:tblW w:w="0" w:type="auto"/>
        <w:tblLook w:val="04A0" w:firstRow="1" w:lastRow="0" w:firstColumn="1" w:lastColumn="0" w:noHBand="0" w:noVBand="1"/>
      </w:tblPr>
      <w:tblGrid>
        <w:gridCol w:w="4863"/>
        <w:gridCol w:w="1798"/>
        <w:gridCol w:w="699"/>
        <w:gridCol w:w="574"/>
        <w:gridCol w:w="1642"/>
      </w:tblGrid>
      <w:tr w:rsidR="0022106C" w:rsidRPr="009116DB" w14:paraId="0F396823" w14:textId="77777777" w:rsidTr="00A332B5">
        <w:tc>
          <w:tcPr>
            <w:tcW w:w="0" w:type="auto"/>
            <w:vAlign w:val="center"/>
          </w:tcPr>
          <w:p w14:paraId="5656B7D6" w14:textId="77777777" w:rsidR="0022106C" w:rsidRPr="009116DB" w:rsidRDefault="0022106C" w:rsidP="00A332B5">
            <w:pPr>
              <w:widowControl w:val="0"/>
              <w:autoSpaceDE w:val="0"/>
              <w:autoSpaceDN w:val="0"/>
              <w:adjustRightInd w:val="0"/>
              <w:spacing w:after="240"/>
              <w:jc w:val="center"/>
              <w:rPr>
                <w:rFonts w:ascii="Arial" w:hAnsi="Arial" w:cs="Arial"/>
                <w:sz w:val="28"/>
                <w:szCs w:val="28"/>
              </w:rPr>
            </w:pPr>
            <w:r w:rsidRPr="009116DB">
              <w:rPr>
                <w:rFonts w:ascii="Arial" w:hAnsi="Arial" w:cs="Arial"/>
                <w:sz w:val="28"/>
                <w:szCs w:val="28"/>
              </w:rPr>
              <w:t>Do you have</w:t>
            </w:r>
          </w:p>
        </w:tc>
        <w:tc>
          <w:tcPr>
            <w:tcW w:w="0" w:type="auto"/>
            <w:vAlign w:val="center"/>
          </w:tcPr>
          <w:p w14:paraId="57D774F7" w14:textId="77777777" w:rsidR="0022106C" w:rsidRPr="009116DB" w:rsidRDefault="0022106C" w:rsidP="00A332B5">
            <w:pPr>
              <w:widowControl w:val="0"/>
              <w:autoSpaceDE w:val="0"/>
              <w:autoSpaceDN w:val="0"/>
              <w:adjustRightInd w:val="0"/>
              <w:spacing w:after="240"/>
              <w:jc w:val="center"/>
              <w:rPr>
                <w:rFonts w:ascii="Arial" w:hAnsi="Arial" w:cs="Arial"/>
                <w:sz w:val="28"/>
                <w:szCs w:val="28"/>
              </w:rPr>
            </w:pPr>
            <w:r w:rsidRPr="009116DB">
              <w:rPr>
                <w:rFonts w:ascii="Arial" w:hAnsi="Arial" w:cs="Arial"/>
                <w:sz w:val="28"/>
                <w:szCs w:val="28"/>
              </w:rPr>
              <w:t>Points Possible</w:t>
            </w:r>
          </w:p>
        </w:tc>
        <w:tc>
          <w:tcPr>
            <w:tcW w:w="0" w:type="auto"/>
            <w:vAlign w:val="center"/>
          </w:tcPr>
          <w:p w14:paraId="7FAF1AF7" w14:textId="77777777" w:rsidR="0022106C" w:rsidRPr="009116DB" w:rsidRDefault="0022106C" w:rsidP="00A332B5">
            <w:pPr>
              <w:widowControl w:val="0"/>
              <w:autoSpaceDE w:val="0"/>
              <w:autoSpaceDN w:val="0"/>
              <w:adjustRightInd w:val="0"/>
              <w:spacing w:after="240"/>
              <w:jc w:val="center"/>
              <w:rPr>
                <w:rFonts w:ascii="Arial" w:hAnsi="Arial" w:cs="Arial"/>
                <w:sz w:val="28"/>
                <w:szCs w:val="28"/>
              </w:rPr>
            </w:pPr>
            <w:r w:rsidRPr="009116DB">
              <w:rPr>
                <w:rFonts w:ascii="Arial" w:hAnsi="Arial" w:cs="Arial"/>
                <w:sz w:val="28"/>
                <w:szCs w:val="28"/>
              </w:rPr>
              <w:t>Yes</w:t>
            </w:r>
          </w:p>
        </w:tc>
        <w:tc>
          <w:tcPr>
            <w:tcW w:w="0" w:type="auto"/>
            <w:vAlign w:val="center"/>
          </w:tcPr>
          <w:p w14:paraId="7BAA83DE" w14:textId="77777777" w:rsidR="0022106C" w:rsidRPr="009116DB" w:rsidRDefault="0022106C" w:rsidP="00A332B5">
            <w:pPr>
              <w:widowControl w:val="0"/>
              <w:autoSpaceDE w:val="0"/>
              <w:autoSpaceDN w:val="0"/>
              <w:adjustRightInd w:val="0"/>
              <w:spacing w:after="240"/>
              <w:jc w:val="center"/>
              <w:rPr>
                <w:rFonts w:ascii="Arial" w:hAnsi="Arial" w:cs="Arial"/>
                <w:sz w:val="28"/>
                <w:szCs w:val="28"/>
              </w:rPr>
            </w:pPr>
            <w:r w:rsidRPr="009116DB">
              <w:rPr>
                <w:rFonts w:ascii="Arial" w:hAnsi="Arial" w:cs="Arial"/>
                <w:sz w:val="28"/>
                <w:szCs w:val="28"/>
              </w:rPr>
              <w:t>No</w:t>
            </w:r>
          </w:p>
        </w:tc>
        <w:tc>
          <w:tcPr>
            <w:tcW w:w="0" w:type="auto"/>
            <w:vAlign w:val="center"/>
          </w:tcPr>
          <w:p w14:paraId="5791CB84" w14:textId="77777777" w:rsidR="0022106C" w:rsidRPr="009116DB" w:rsidRDefault="0022106C" w:rsidP="00A332B5">
            <w:pPr>
              <w:widowControl w:val="0"/>
              <w:autoSpaceDE w:val="0"/>
              <w:autoSpaceDN w:val="0"/>
              <w:adjustRightInd w:val="0"/>
              <w:spacing w:after="240"/>
              <w:jc w:val="center"/>
              <w:rPr>
                <w:rFonts w:ascii="Arial" w:hAnsi="Arial" w:cs="Arial"/>
                <w:sz w:val="28"/>
                <w:szCs w:val="28"/>
              </w:rPr>
            </w:pPr>
            <w:r w:rsidRPr="009116DB">
              <w:rPr>
                <w:rFonts w:ascii="Arial" w:hAnsi="Arial" w:cs="Arial"/>
                <w:sz w:val="28"/>
                <w:szCs w:val="28"/>
              </w:rPr>
              <w:t>Points Earned</w:t>
            </w:r>
          </w:p>
        </w:tc>
      </w:tr>
      <w:tr w:rsidR="0022106C" w:rsidRPr="009116DB" w14:paraId="727AFB34" w14:textId="77777777" w:rsidTr="00A332B5">
        <w:tc>
          <w:tcPr>
            <w:tcW w:w="0" w:type="auto"/>
          </w:tcPr>
          <w:p w14:paraId="285CD0BF" w14:textId="2F395471" w:rsidR="0022106C" w:rsidRPr="009116DB" w:rsidRDefault="0022106C" w:rsidP="0022106C">
            <w:pPr>
              <w:widowControl w:val="0"/>
              <w:autoSpaceDE w:val="0"/>
              <w:autoSpaceDN w:val="0"/>
              <w:adjustRightInd w:val="0"/>
              <w:spacing w:after="240"/>
              <w:rPr>
                <w:rFonts w:ascii="Arial" w:hAnsi="Arial" w:cs="Arial"/>
                <w:b/>
                <w:sz w:val="28"/>
                <w:szCs w:val="28"/>
              </w:rPr>
            </w:pPr>
            <w:r w:rsidRPr="009116DB">
              <w:rPr>
                <w:rFonts w:ascii="Arial" w:hAnsi="Arial" w:cs="Arial"/>
                <w:b/>
                <w:sz w:val="28"/>
                <w:szCs w:val="28"/>
              </w:rPr>
              <w:t>Product</w:t>
            </w:r>
          </w:p>
        </w:tc>
        <w:tc>
          <w:tcPr>
            <w:tcW w:w="0" w:type="auto"/>
          </w:tcPr>
          <w:p w14:paraId="0BC0F48D"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04726B71"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34907397"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24AF41C5"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167A94C4" w14:textId="77777777" w:rsidTr="00A332B5">
        <w:tc>
          <w:tcPr>
            <w:tcW w:w="0" w:type="auto"/>
          </w:tcPr>
          <w:p w14:paraId="7303F585" w14:textId="0A474B6F" w:rsidR="0022106C" w:rsidRPr="009116DB" w:rsidRDefault="0022106C"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Title with group members’ names</w:t>
            </w:r>
          </w:p>
        </w:tc>
        <w:tc>
          <w:tcPr>
            <w:tcW w:w="0" w:type="auto"/>
          </w:tcPr>
          <w:p w14:paraId="79EEE46D" w14:textId="07A38BD5" w:rsidR="0022106C"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0" w:type="auto"/>
          </w:tcPr>
          <w:p w14:paraId="5CBE2634"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05CC756E"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0FC1BCF4"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0CCC54F5" w14:textId="77777777" w:rsidTr="00A332B5">
        <w:tc>
          <w:tcPr>
            <w:tcW w:w="0" w:type="auto"/>
          </w:tcPr>
          <w:p w14:paraId="77A9D88D"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49E57FA6"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045EE8D6"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481711F0"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381806DE"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1705E1E9" w14:textId="77777777" w:rsidTr="00A332B5">
        <w:tc>
          <w:tcPr>
            <w:tcW w:w="0" w:type="auto"/>
          </w:tcPr>
          <w:p w14:paraId="15E3FA79" w14:textId="4D2BC8BC" w:rsidR="0022106C" w:rsidRPr="009116DB" w:rsidRDefault="0022106C"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Interview scenario is described</w:t>
            </w:r>
          </w:p>
        </w:tc>
        <w:tc>
          <w:tcPr>
            <w:tcW w:w="0" w:type="auto"/>
          </w:tcPr>
          <w:p w14:paraId="660CA1A9" w14:textId="283823C7" w:rsidR="0022106C"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0" w:type="auto"/>
          </w:tcPr>
          <w:p w14:paraId="0DA2C8F5"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39041C72"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6DC41927"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440514B4" w14:textId="77777777" w:rsidTr="00A332B5">
        <w:tc>
          <w:tcPr>
            <w:tcW w:w="0" w:type="auto"/>
          </w:tcPr>
          <w:p w14:paraId="57B85B1F"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568C85EF"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67FAFB36"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22843B35"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45E02C02"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7A05C5B8" w14:textId="77777777" w:rsidTr="00A332B5">
        <w:tc>
          <w:tcPr>
            <w:tcW w:w="0" w:type="auto"/>
          </w:tcPr>
          <w:p w14:paraId="11F81E47" w14:textId="4715FB3D" w:rsidR="0022106C" w:rsidRPr="009116DB" w:rsidRDefault="0022106C"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Computer comparison chart with at least 4 options</w:t>
            </w:r>
          </w:p>
        </w:tc>
        <w:tc>
          <w:tcPr>
            <w:tcW w:w="0" w:type="auto"/>
          </w:tcPr>
          <w:p w14:paraId="76AE37F2" w14:textId="0CC14204" w:rsidR="0022106C"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0" w:type="auto"/>
          </w:tcPr>
          <w:p w14:paraId="14A53AEC"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21D23AE4"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1929F76D"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5B5A3893" w14:textId="77777777" w:rsidTr="00A332B5">
        <w:tc>
          <w:tcPr>
            <w:tcW w:w="0" w:type="auto"/>
          </w:tcPr>
          <w:p w14:paraId="4A7F1BBB" w14:textId="03D7797F" w:rsidR="0022106C" w:rsidRPr="009116DB" w:rsidRDefault="0022106C"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Chart has specifications of options</w:t>
            </w:r>
          </w:p>
        </w:tc>
        <w:tc>
          <w:tcPr>
            <w:tcW w:w="0" w:type="auto"/>
          </w:tcPr>
          <w:p w14:paraId="0957A064" w14:textId="6D0E5A2F" w:rsidR="0022106C"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0" w:type="auto"/>
          </w:tcPr>
          <w:p w14:paraId="01B0CC70"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769F8953"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61642E89"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65CEB6AC" w14:textId="77777777" w:rsidTr="00A332B5">
        <w:tc>
          <w:tcPr>
            <w:tcW w:w="0" w:type="auto"/>
          </w:tcPr>
          <w:p w14:paraId="564593F5" w14:textId="3B5CB28F" w:rsidR="0022106C" w:rsidRPr="009116DB" w:rsidRDefault="0022106C"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Options on chart fit your scenario</w:t>
            </w:r>
          </w:p>
        </w:tc>
        <w:tc>
          <w:tcPr>
            <w:tcW w:w="0" w:type="auto"/>
          </w:tcPr>
          <w:p w14:paraId="4649F7C5" w14:textId="5AA6A8E5" w:rsidR="0022106C"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0" w:type="auto"/>
          </w:tcPr>
          <w:p w14:paraId="1EB30B46"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55C43393"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62FB829D"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27016E6F" w14:textId="77777777" w:rsidTr="00A332B5">
        <w:tc>
          <w:tcPr>
            <w:tcW w:w="0" w:type="auto"/>
          </w:tcPr>
          <w:p w14:paraId="5048A16C"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0D659C41"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0E28324C"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371E486E"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1FCD6DFE"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2F1CCF93" w14:textId="77777777" w:rsidTr="00A332B5">
        <w:tc>
          <w:tcPr>
            <w:tcW w:w="0" w:type="auto"/>
          </w:tcPr>
          <w:p w14:paraId="787F7DFD" w14:textId="4280CA54" w:rsidR="0022106C" w:rsidRPr="009116DB" w:rsidRDefault="0022106C"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Show justification for your computer choice</w:t>
            </w:r>
          </w:p>
        </w:tc>
        <w:tc>
          <w:tcPr>
            <w:tcW w:w="0" w:type="auto"/>
          </w:tcPr>
          <w:p w14:paraId="4E115968" w14:textId="46AA41B7" w:rsidR="0022106C"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0" w:type="auto"/>
          </w:tcPr>
          <w:p w14:paraId="0A9FC66C"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2E8BD655"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45AA3E17"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3B52D47C" w14:textId="77777777" w:rsidTr="00A332B5">
        <w:tc>
          <w:tcPr>
            <w:tcW w:w="0" w:type="auto"/>
          </w:tcPr>
          <w:p w14:paraId="6F288A20" w14:textId="015616A4" w:rsidR="0022106C" w:rsidRPr="009116DB" w:rsidRDefault="0022106C"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Your choice fits the scenario</w:t>
            </w:r>
          </w:p>
        </w:tc>
        <w:tc>
          <w:tcPr>
            <w:tcW w:w="0" w:type="auto"/>
          </w:tcPr>
          <w:p w14:paraId="0147E3F1" w14:textId="0CA7F23C" w:rsidR="0022106C"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0" w:type="auto"/>
          </w:tcPr>
          <w:p w14:paraId="3E0040D5"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2AC412A2"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3F0B9B55"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3DE75FB4" w14:textId="77777777" w:rsidTr="00A332B5">
        <w:tc>
          <w:tcPr>
            <w:tcW w:w="0" w:type="auto"/>
          </w:tcPr>
          <w:p w14:paraId="3C218EB7"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6E6CC90F"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5E6A48B2"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2E73C56F"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2A69F4F7"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1A634496" w14:textId="77777777" w:rsidTr="00A332B5">
        <w:tc>
          <w:tcPr>
            <w:tcW w:w="0" w:type="auto"/>
          </w:tcPr>
          <w:p w14:paraId="2C3859E5" w14:textId="6FC0AAB2" w:rsidR="0022106C" w:rsidRPr="009116DB" w:rsidRDefault="0022106C"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Visuals of your choices (pictures or video of choices)</w:t>
            </w:r>
          </w:p>
        </w:tc>
        <w:tc>
          <w:tcPr>
            <w:tcW w:w="0" w:type="auto"/>
          </w:tcPr>
          <w:p w14:paraId="08DD62AA" w14:textId="220498BA" w:rsidR="0022106C"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0" w:type="auto"/>
          </w:tcPr>
          <w:p w14:paraId="301EB746"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2569D604"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68442C45"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22106C" w:rsidRPr="009116DB" w14:paraId="15D965C1" w14:textId="77777777" w:rsidTr="00A332B5">
        <w:tc>
          <w:tcPr>
            <w:tcW w:w="0" w:type="auto"/>
          </w:tcPr>
          <w:p w14:paraId="67B6D5CD" w14:textId="3DAEB6B9" w:rsidR="0022106C" w:rsidRPr="009116DB" w:rsidRDefault="0022106C"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Computer Components Checklist</w:t>
            </w:r>
          </w:p>
        </w:tc>
        <w:tc>
          <w:tcPr>
            <w:tcW w:w="0" w:type="auto"/>
          </w:tcPr>
          <w:p w14:paraId="6C350FB5" w14:textId="2563E280" w:rsidR="0022106C"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0" w:type="auto"/>
          </w:tcPr>
          <w:p w14:paraId="4AA884B8"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3DF86B53"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c>
          <w:tcPr>
            <w:tcW w:w="0" w:type="auto"/>
          </w:tcPr>
          <w:p w14:paraId="7E3A18E1" w14:textId="77777777" w:rsidR="0022106C" w:rsidRPr="009116DB" w:rsidRDefault="0022106C" w:rsidP="0022106C">
            <w:pPr>
              <w:widowControl w:val="0"/>
              <w:autoSpaceDE w:val="0"/>
              <w:autoSpaceDN w:val="0"/>
              <w:adjustRightInd w:val="0"/>
              <w:spacing w:after="240"/>
              <w:rPr>
                <w:rFonts w:ascii="Arial" w:hAnsi="Arial" w:cs="Arial"/>
                <w:sz w:val="28"/>
                <w:szCs w:val="28"/>
              </w:rPr>
            </w:pPr>
          </w:p>
        </w:tc>
      </w:tr>
      <w:tr w:rsidR="00A332B5" w:rsidRPr="009116DB" w14:paraId="0C4E6165" w14:textId="77777777" w:rsidTr="00A332B5">
        <w:tc>
          <w:tcPr>
            <w:tcW w:w="0" w:type="auto"/>
          </w:tcPr>
          <w:p w14:paraId="5C6EE847"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25D1D55E"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7DF34E5D"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7A12301B"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26CC726C"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1965211D" w14:textId="77777777" w:rsidTr="00A332B5">
        <w:tc>
          <w:tcPr>
            <w:tcW w:w="0" w:type="auto"/>
          </w:tcPr>
          <w:p w14:paraId="12B990A7" w14:textId="1C3DD068" w:rsidR="00A332B5" w:rsidRPr="009116DB" w:rsidRDefault="00A332B5" w:rsidP="0022106C">
            <w:pPr>
              <w:widowControl w:val="0"/>
              <w:autoSpaceDE w:val="0"/>
              <w:autoSpaceDN w:val="0"/>
              <w:adjustRightInd w:val="0"/>
              <w:spacing w:after="240"/>
              <w:rPr>
                <w:rFonts w:ascii="Arial" w:hAnsi="Arial" w:cs="Arial"/>
                <w:b/>
                <w:sz w:val="28"/>
                <w:szCs w:val="28"/>
              </w:rPr>
            </w:pPr>
            <w:r w:rsidRPr="009116DB">
              <w:rPr>
                <w:rFonts w:ascii="Arial" w:hAnsi="Arial" w:cs="Arial"/>
                <w:b/>
                <w:sz w:val="28"/>
                <w:szCs w:val="28"/>
              </w:rPr>
              <w:t>Presentation</w:t>
            </w:r>
          </w:p>
        </w:tc>
        <w:tc>
          <w:tcPr>
            <w:tcW w:w="0" w:type="auto"/>
          </w:tcPr>
          <w:p w14:paraId="73EF111C"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5705316"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1304CD5"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2500590D"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636BF555" w14:textId="77777777" w:rsidTr="00A332B5">
        <w:tc>
          <w:tcPr>
            <w:tcW w:w="0" w:type="auto"/>
          </w:tcPr>
          <w:p w14:paraId="1F4BCE62"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A3950AE"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43D8FD33"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76766D22"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845A8DD"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766CF520" w14:textId="77777777" w:rsidTr="00A332B5">
        <w:tc>
          <w:tcPr>
            <w:tcW w:w="0" w:type="auto"/>
          </w:tcPr>
          <w:p w14:paraId="3FAFAFEC" w14:textId="3C4516EF" w:rsidR="00A332B5" w:rsidRPr="009116DB" w:rsidRDefault="00A332B5"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Present all required parts of project</w:t>
            </w:r>
          </w:p>
        </w:tc>
        <w:tc>
          <w:tcPr>
            <w:tcW w:w="0" w:type="auto"/>
          </w:tcPr>
          <w:p w14:paraId="51FCB5BE" w14:textId="03F5148E" w:rsidR="00A332B5"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0" w:type="auto"/>
          </w:tcPr>
          <w:p w14:paraId="66D51F06"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191423B1"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4A9F01A"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3743585B" w14:textId="77777777" w:rsidTr="00A332B5">
        <w:tc>
          <w:tcPr>
            <w:tcW w:w="0" w:type="auto"/>
          </w:tcPr>
          <w:p w14:paraId="2C3875D2" w14:textId="3381D7E8" w:rsidR="00A332B5" w:rsidRPr="009116DB" w:rsidRDefault="00A332B5"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All group members participate</w:t>
            </w:r>
          </w:p>
        </w:tc>
        <w:tc>
          <w:tcPr>
            <w:tcW w:w="0" w:type="auto"/>
          </w:tcPr>
          <w:p w14:paraId="0D0CC26C" w14:textId="6C224D12" w:rsidR="00A332B5"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0" w:type="auto"/>
          </w:tcPr>
          <w:p w14:paraId="3D8B6780"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280E712B"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4D184607"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38364155" w14:textId="77777777" w:rsidTr="00A332B5">
        <w:tc>
          <w:tcPr>
            <w:tcW w:w="0" w:type="auto"/>
          </w:tcPr>
          <w:p w14:paraId="302BAE01" w14:textId="1721B392" w:rsidR="00A332B5" w:rsidRPr="009116DB" w:rsidRDefault="00A332B5"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Able to answer questions</w:t>
            </w:r>
          </w:p>
        </w:tc>
        <w:tc>
          <w:tcPr>
            <w:tcW w:w="0" w:type="auto"/>
          </w:tcPr>
          <w:p w14:paraId="16BF245F" w14:textId="7AF3A24C" w:rsidR="00A332B5"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0" w:type="auto"/>
          </w:tcPr>
          <w:p w14:paraId="3DE31958"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4C500DB9"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62B5A5C"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54D14A7C" w14:textId="77777777" w:rsidTr="00A332B5">
        <w:tc>
          <w:tcPr>
            <w:tcW w:w="0" w:type="auto"/>
          </w:tcPr>
          <w:p w14:paraId="7733F67B"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1F83CBC4"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1E2CD414"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8D0CDBF"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D71E0FE"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79D2B725" w14:textId="77777777" w:rsidTr="00A332B5">
        <w:tc>
          <w:tcPr>
            <w:tcW w:w="0" w:type="auto"/>
          </w:tcPr>
          <w:p w14:paraId="7C236B8F" w14:textId="7B29296A" w:rsidR="00A332B5" w:rsidRPr="009116DB" w:rsidRDefault="00A332B5" w:rsidP="0022106C">
            <w:pPr>
              <w:widowControl w:val="0"/>
              <w:autoSpaceDE w:val="0"/>
              <w:autoSpaceDN w:val="0"/>
              <w:adjustRightInd w:val="0"/>
              <w:spacing w:after="240"/>
              <w:rPr>
                <w:rFonts w:ascii="Arial" w:hAnsi="Arial" w:cs="Arial"/>
                <w:b/>
                <w:sz w:val="28"/>
                <w:szCs w:val="28"/>
              </w:rPr>
            </w:pPr>
            <w:r w:rsidRPr="009116DB">
              <w:rPr>
                <w:rFonts w:ascii="Arial" w:hAnsi="Arial" w:cs="Arial"/>
                <w:b/>
                <w:sz w:val="28"/>
                <w:szCs w:val="28"/>
              </w:rPr>
              <w:t>Extra Credit</w:t>
            </w:r>
          </w:p>
        </w:tc>
        <w:tc>
          <w:tcPr>
            <w:tcW w:w="0" w:type="auto"/>
          </w:tcPr>
          <w:p w14:paraId="75E23818" w14:textId="28707BD9"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028EE756"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F4D7009"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18CFE00B"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59325D86" w14:textId="77777777" w:rsidTr="00A332B5">
        <w:tc>
          <w:tcPr>
            <w:tcW w:w="0" w:type="auto"/>
          </w:tcPr>
          <w:p w14:paraId="0899EEB2"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1466DEC2"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497C85E1"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4928D491"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3E6F919F"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46B689E8" w14:textId="77777777" w:rsidTr="00A332B5">
        <w:tc>
          <w:tcPr>
            <w:tcW w:w="0" w:type="auto"/>
          </w:tcPr>
          <w:p w14:paraId="43CCB133" w14:textId="5872CE64" w:rsidR="00A332B5" w:rsidRPr="009116DB" w:rsidRDefault="00A332B5"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Project exhibits creativity above and beyond</w:t>
            </w:r>
          </w:p>
        </w:tc>
        <w:tc>
          <w:tcPr>
            <w:tcW w:w="0" w:type="auto"/>
          </w:tcPr>
          <w:p w14:paraId="1EB6CA3F" w14:textId="7E4BEBCD" w:rsidR="00A332B5"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Up to 10</w:t>
            </w:r>
          </w:p>
        </w:tc>
        <w:tc>
          <w:tcPr>
            <w:tcW w:w="0" w:type="auto"/>
          </w:tcPr>
          <w:p w14:paraId="657988C2"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02806B53"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13A1F166"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6B65C856" w14:textId="77777777" w:rsidTr="00A332B5">
        <w:tc>
          <w:tcPr>
            <w:tcW w:w="0" w:type="auto"/>
          </w:tcPr>
          <w:p w14:paraId="54C681A2"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5E68087B"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581A2E59"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7F70FA19"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2C379542"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r w:rsidR="00A332B5" w:rsidRPr="009116DB" w14:paraId="7453223F" w14:textId="77777777" w:rsidTr="00A332B5">
        <w:tc>
          <w:tcPr>
            <w:tcW w:w="0" w:type="auto"/>
          </w:tcPr>
          <w:p w14:paraId="69E1EED6" w14:textId="18FF69E8" w:rsidR="00A332B5" w:rsidRPr="009116DB" w:rsidRDefault="00A332B5" w:rsidP="0022106C">
            <w:pPr>
              <w:widowControl w:val="0"/>
              <w:autoSpaceDE w:val="0"/>
              <w:autoSpaceDN w:val="0"/>
              <w:adjustRightInd w:val="0"/>
              <w:spacing w:after="240"/>
              <w:rPr>
                <w:rFonts w:ascii="Arial" w:hAnsi="Arial" w:cs="Arial"/>
                <w:b/>
                <w:sz w:val="28"/>
                <w:szCs w:val="28"/>
              </w:rPr>
            </w:pPr>
            <w:r w:rsidRPr="009116DB">
              <w:rPr>
                <w:rFonts w:ascii="Arial" w:hAnsi="Arial" w:cs="Arial"/>
                <w:b/>
                <w:sz w:val="28"/>
                <w:szCs w:val="28"/>
              </w:rPr>
              <w:t>TOTAL:</w:t>
            </w:r>
          </w:p>
        </w:tc>
        <w:tc>
          <w:tcPr>
            <w:tcW w:w="0" w:type="auto"/>
          </w:tcPr>
          <w:p w14:paraId="1B9474D7" w14:textId="3A64040D" w:rsidR="00A332B5" w:rsidRPr="009116DB" w:rsidRDefault="00514D09" w:rsidP="0022106C">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100 + 10</w:t>
            </w:r>
          </w:p>
        </w:tc>
        <w:tc>
          <w:tcPr>
            <w:tcW w:w="0" w:type="auto"/>
          </w:tcPr>
          <w:p w14:paraId="29532191"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753B79C2"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c>
          <w:tcPr>
            <w:tcW w:w="0" w:type="auto"/>
          </w:tcPr>
          <w:p w14:paraId="05BB0FA0" w14:textId="77777777" w:rsidR="00A332B5" w:rsidRPr="009116DB" w:rsidRDefault="00A332B5" w:rsidP="0022106C">
            <w:pPr>
              <w:widowControl w:val="0"/>
              <w:autoSpaceDE w:val="0"/>
              <w:autoSpaceDN w:val="0"/>
              <w:adjustRightInd w:val="0"/>
              <w:spacing w:after="240"/>
              <w:rPr>
                <w:rFonts w:ascii="Arial" w:hAnsi="Arial" w:cs="Arial"/>
                <w:sz w:val="28"/>
                <w:szCs w:val="28"/>
              </w:rPr>
            </w:pPr>
          </w:p>
        </w:tc>
      </w:tr>
    </w:tbl>
    <w:p w14:paraId="22A5BF74" w14:textId="2E422389" w:rsidR="00F62D87" w:rsidRPr="009116DB" w:rsidRDefault="00F62D87" w:rsidP="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F932A54" wp14:editId="347E4686">
            <wp:extent cx="6350" cy="63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p>
    <w:p w14:paraId="3A5A111E" w14:textId="46557662" w:rsidR="001E7FAD" w:rsidRDefault="001E7FAD">
      <w:pPr>
        <w:rPr>
          <w:rFonts w:ascii="Arial" w:hAnsi="Arial" w:cs="Arial"/>
          <w:sz w:val="28"/>
          <w:szCs w:val="28"/>
        </w:rPr>
      </w:pPr>
      <w:r>
        <w:rPr>
          <w:rFonts w:ascii="Arial" w:hAnsi="Arial" w:cs="Arial"/>
          <w:sz w:val="28"/>
          <w:szCs w:val="28"/>
        </w:rPr>
        <w:br w:type="page"/>
      </w:r>
    </w:p>
    <w:p w14:paraId="66C5DF0C" w14:textId="1A7803F2" w:rsidR="001E7FAD" w:rsidRPr="009116DB" w:rsidRDefault="001E7FAD" w:rsidP="001E7FAD">
      <w:pPr>
        <w:widowControl w:val="0"/>
        <w:autoSpaceDE w:val="0"/>
        <w:autoSpaceDN w:val="0"/>
        <w:adjustRightInd w:val="0"/>
        <w:spacing w:after="240"/>
        <w:rPr>
          <w:rFonts w:ascii="Arial" w:hAnsi="Arial" w:cs="Arial"/>
          <w:b/>
          <w:sz w:val="28"/>
          <w:szCs w:val="28"/>
        </w:rPr>
      </w:pPr>
      <w:r w:rsidRPr="009116DB">
        <w:rPr>
          <w:rFonts w:ascii="Arial" w:hAnsi="Arial" w:cs="Arial"/>
          <w:b/>
          <w:sz w:val="28"/>
          <w:szCs w:val="28"/>
        </w:rPr>
        <w:t>Computer Buying Project Sample Rubric</w:t>
      </w:r>
      <w:r>
        <w:rPr>
          <w:rFonts w:ascii="Arial" w:hAnsi="Arial" w:cs="Arial"/>
          <w:b/>
          <w:sz w:val="28"/>
          <w:szCs w:val="28"/>
        </w:rPr>
        <w:t xml:space="preserve"> (Plaintext)</w:t>
      </w:r>
    </w:p>
    <w:p w14:paraId="500ABAE1" w14:textId="77777777" w:rsidR="001E7FAD" w:rsidRPr="009116DB" w:rsidRDefault="001E7FAD" w:rsidP="001E7FA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Group Members Names: (up to 4)</w:t>
      </w:r>
    </w:p>
    <w:p w14:paraId="46B03CAE" w14:textId="77777777" w:rsidR="001E7FAD" w:rsidRPr="009116DB" w:rsidRDefault="001E7FAD" w:rsidP="001E7FA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_______________________ _______________________ </w:t>
      </w:r>
    </w:p>
    <w:p w14:paraId="7214AB1C" w14:textId="77777777" w:rsidR="001E7FAD" w:rsidRPr="009116DB" w:rsidRDefault="001E7FAD" w:rsidP="001E7FA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 _______________________</w:t>
      </w:r>
    </w:p>
    <w:p w14:paraId="1DF55174" w14:textId="77777777" w:rsidR="001E7FAD" w:rsidRDefault="001E7FAD" w:rsidP="001E7FAD">
      <w:pPr>
        <w:widowControl w:val="0"/>
        <w:autoSpaceDE w:val="0"/>
        <w:autoSpaceDN w:val="0"/>
        <w:adjustRightInd w:val="0"/>
        <w:spacing w:after="240"/>
        <w:rPr>
          <w:rFonts w:ascii="Arial" w:hAnsi="Arial" w:cs="Arial"/>
          <w:sz w:val="28"/>
          <w:szCs w:val="28"/>
        </w:rPr>
      </w:pPr>
    </w:p>
    <w:p w14:paraId="093C094C" w14:textId="52838CD3" w:rsidR="001E7FAD" w:rsidRDefault="001E7FAD" w:rsidP="001E7FAD">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Do you </w:t>
      </w:r>
      <w:proofErr w:type="gramStart"/>
      <w:r>
        <w:rPr>
          <w:rFonts w:ascii="Arial" w:hAnsi="Arial" w:cs="Arial"/>
          <w:sz w:val="28"/>
          <w:szCs w:val="28"/>
        </w:rPr>
        <w:t>have:</w:t>
      </w:r>
      <w:proofErr w:type="gramEnd"/>
    </w:p>
    <w:p w14:paraId="5F3D6CCB" w14:textId="7CB537AB" w:rsidR="001E7FAD" w:rsidRPr="001E7FAD" w:rsidRDefault="001E7FAD" w:rsidP="00A140A1">
      <w:pPr>
        <w:pStyle w:val="ListParagraph"/>
        <w:widowControl w:val="0"/>
        <w:numPr>
          <w:ilvl w:val="0"/>
          <w:numId w:val="105"/>
        </w:numPr>
        <w:autoSpaceDE w:val="0"/>
        <w:autoSpaceDN w:val="0"/>
        <w:adjustRightInd w:val="0"/>
        <w:spacing w:after="240"/>
        <w:rPr>
          <w:rFonts w:ascii="Arial" w:hAnsi="Arial" w:cs="Arial"/>
          <w:sz w:val="28"/>
          <w:szCs w:val="28"/>
        </w:rPr>
      </w:pPr>
      <w:r w:rsidRPr="001E7FAD">
        <w:rPr>
          <w:rFonts w:ascii="Arial" w:hAnsi="Arial" w:cs="Arial"/>
          <w:sz w:val="28"/>
          <w:szCs w:val="28"/>
        </w:rPr>
        <w:t>Title with group members’ names</w:t>
      </w:r>
      <w:r>
        <w:rPr>
          <w:rFonts w:ascii="Arial" w:hAnsi="Arial" w:cs="Arial"/>
          <w:sz w:val="28"/>
          <w:szCs w:val="28"/>
        </w:rPr>
        <w:t xml:space="preserve"> - 5 points</w:t>
      </w:r>
    </w:p>
    <w:p w14:paraId="04F0AF0F" w14:textId="6FE8443C" w:rsidR="001E7FAD" w:rsidRPr="001E7FAD" w:rsidRDefault="001E7FAD"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3C8E9B26" w14:textId="2769E5F7" w:rsidR="001E7FAD" w:rsidRDefault="001E7FAD"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322712A0" w14:textId="77777777" w:rsidR="001E7FAD" w:rsidRDefault="001E7FAD" w:rsidP="00A140A1">
      <w:pPr>
        <w:pStyle w:val="ListParagraph"/>
        <w:widowControl w:val="0"/>
        <w:numPr>
          <w:ilvl w:val="0"/>
          <w:numId w:val="105"/>
        </w:numPr>
        <w:autoSpaceDE w:val="0"/>
        <w:autoSpaceDN w:val="0"/>
        <w:adjustRightInd w:val="0"/>
        <w:spacing w:after="240"/>
        <w:rPr>
          <w:rFonts w:ascii="Arial" w:hAnsi="Arial" w:cs="Arial"/>
          <w:sz w:val="28"/>
          <w:szCs w:val="28"/>
        </w:rPr>
      </w:pPr>
      <w:r w:rsidRPr="009116DB">
        <w:rPr>
          <w:rFonts w:ascii="Arial" w:hAnsi="Arial" w:cs="Arial"/>
          <w:sz w:val="28"/>
          <w:szCs w:val="28"/>
        </w:rPr>
        <w:t>Interview scenario is described</w:t>
      </w:r>
      <w:r>
        <w:rPr>
          <w:rFonts w:ascii="Arial" w:hAnsi="Arial" w:cs="Arial"/>
          <w:sz w:val="28"/>
          <w:szCs w:val="28"/>
        </w:rPr>
        <w:t xml:space="preserve"> – out of 10 points</w:t>
      </w:r>
    </w:p>
    <w:p w14:paraId="09D0E33C"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2DAA334A"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56AFD4D8" w14:textId="77777777" w:rsidR="001E7FAD" w:rsidRDefault="001E7FAD" w:rsidP="00A140A1">
      <w:pPr>
        <w:pStyle w:val="ListParagraph"/>
        <w:widowControl w:val="0"/>
        <w:numPr>
          <w:ilvl w:val="0"/>
          <w:numId w:val="105"/>
        </w:numPr>
        <w:autoSpaceDE w:val="0"/>
        <w:autoSpaceDN w:val="0"/>
        <w:adjustRightInd w:val="0"/>
        <w:spacing w:after="240"/>
        <w:rPr>
          <w:rFonts w:ascii="Arial" w:hAnsi="Arial" w:cs="Arial"/>
          <w:sz w:val="28"/>
          <w:szCs w:val="28"/>
        </w:rPr>
      </w:pPr>
      <w:r w:rsidRPr="001E7FAD">
        <w:rPr>
          <w:rFonts w:ascii="Arial" w:hAnsi="Arial" w:cs="Arial"/>
          <w:sz w:val="28"/>
          <w:szCs w:val="28"/>
        </w:rPr>
        <w:t>Computer comparison chart with at least 4 options</w:t>
      </w:r>
      <w:r>
        <w:rPr>
          <w:rFonts w:ascii="Arial" w:hAnsi="Arial" w:cs="Arial"/>
          <w:sz w:val="28"/>
          <w:szCs w:val="28"/>
        </w:rPr>
        <w:t xml:space="preserve"> – out of </w:t>
      </w:r>
      <w:r w:rsidRPr="001E7FAD">
        <w:rPr>
          <w:rFonts w:ascii="Arial" w:hAnsi="Arial" w:cs="Arial"/>
          <w:sz w:val="28"/>
          <w:szCs w:val="28"/>
        </w:rPr>
        <w:t>10</w:t>
      </w:r>
      <w:r>
        <w:rPr>
          <w:rFonts w:ascii="Arial" w:hAnsi="Arial" w:cs="Arial"/>
          <w:sz w:val="28"/>
          <w:szCs w:val="28"/>
        </w:rPr>
        <w:t xml:space="preserve"> points</w:t>
      </w:r>
    </w:p>
    <w:p w14:paraId="0CD2A7C4"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087AC2C7"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596E1D47" w14:textId="7E945F86" w:rsidR="001E7FAD" w:rsidRDefault="001E7FAD" w:rsidP="00A140A1">
      <w:pPr>
        <w:pStyle w:val="ListParagraph"/>
        <w:widowControl w:val="0"/>
        <w:numPr>
          <w:ilvl w:val="0"/>
          <w:numId w:val="105"/>
        </w:numPr>
        <w:autoSpaceDE w:val="0"/>
        <w:autoSpaceDN w:val="0"/>
        <w:adjustRightInd w:val="0"/>
        <w:spacing w:after="240"/>
        <w:rPr>
          <w:rFonts w:ascii="Arial" w:hAnsi="Arial" w:cs="Arial"/>
          <w:sz w:val="28"/>
          <w:szCs w:val="28"/>
        </w:rPr>
      </w:pPr>
      <w:r w:rsidRPr="001E7FAD">
        <w:rPr>
          <w:rFonts w:ascii="Arial" w:hAnsi="Arial" w:cs="Arial"/>
          <w:sz w:val="28"/>
          <w:szCs w:val="28"/>
        </w:rPr>
        <w:t>Chart has specifications of options</w:t>
      </w:r>
      <w:r w:rsidRPr="001E7FAD">
        <w:rPr>
          <w:rFonts w:ascii="Arial" w:hAnsi="Arial" w:cs="Arial"/>
          <w:sz w:val="28"/>
          <w:szCs w:val="28"/>
        </w:rPr>
        <w:tab/>
      </w:r>
      <w:r>
        <w:rPr>
          <w:rFonts w:ascii="Arial" w:hAnsi="Arial" w:cs="Arial"/>
          <w:sz w:val="28"/>
          <w:szCs w:val="28"/>
        </w:rPr>
        <w:t xml:space="preserve">-- out of </w:t>
      </w:r>
      <w:r w:rsidRPr="001E7FAD">
        <w:rPr>
          <w:rFonts w:ascii="Arial" w:hAnsi="Arial" w:cs="Arial"/>
          <w:sz w:val="28"/>
          <w:szCs w:val="28"/>
        </w:rPr>
        <w:t>5</w:t>
      </w:r>
      <w:r>
        <w:rPr>
          <w:rFonts w:ascii="Arial" w:hAnsi="Arial" w:cs="Arial"/>
          <w:sz w:val="28"/>
          <w:szCs w:val="28"/>
        </w:rPr>
        <w:t xml:space="preserve"> points</w:t>
      </w:r>
    </w:p>
    <w:p w14:paraId="51C3110E"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43722DC9"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7C26D6B7" w14:textId="53CA272C" w:rsidR="001E7FAD" w:rsidRDefault="001E7FAD" w:rsidP="00A140A1">
      <w:pPr>
        <w:pStyle w:val="ListParagraph"/>
        <w:widowControl w:val="0"/>
        <w:numPr>
          <w:ilvl w:val="0"/>
          <w:numId w:val="105"/>
        </w:numPr>
        <w:autoSpaceDE w:val="0"/>
        <w:autoSpaceDN w:val="0"/>
        <w:adjustRightInd w:val="0"/>
        <w:spacing w:after="240"/>
        <w:rPr>
          <w:rFonts w:ascii="Arial" w:hAnsi="Arial" w:cs="Arial"/>
          <w:sz w:val="28"/>
          <w:szCs w:val="28"/>
        </w:rPr>
      </w:pPr>
      <w:r w:rsidRPr="001E7FAD">
        <w:rPr>
          <w:rFonts w:ascii="Arial" w:hAnsi="Arial" w:cs="Arial"/>
          <w:sz w:val="28"/>
          <w:szCs w:val="28"/>
        </w:rPr>
        <w:t>Options on chart fit your scenario</w:t>
      </w:r>
      <w:r>
        <w:rPr>
          <w:rFonts w:ascii="Arial" w:hAnsi="Arial" w:cs="Arial"/>
          <w:sz w:val="28"/>
          <w:szCs w:val="28"/>
        </w:rPr>
        <w:t xml:space="preserve"> -- out of </w:t>
      </w:r>
      <w:r w:rsidRPr="001E7FAD">
        <w:rPr>
          <w:rFonts w:ascii="Arial" w:hAnsi="Arial" w:cs="Arial"/>
          <w:sz w:val="28"/>
          <w:szCs w:val="28"/>
        </w:rPr>
        <w:t>10</w:t>
      </w:r>
      <w:r>
        <w:rPr>
          <w:rFonts w:ascii="Arial" w:hAnsi="Arial" w:cs="Arial"/>
          <w:sz w:val="28"/>
          <w:szCs w:val="28"/>
        </w:rPr>
        <w:t xml:space="preserve"> points</w:t>
      </w:r>
    </w:p>
    <w:p w14:paraId="2FB71CBB"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1ED5F8BE"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65CD5B36" w14:textId="514EB723" w:rsidR="001E7FAD" w:rsidRDefault="001E7FAD" w:rsidP="00A140A1">
      <w:pPr>
        <w:pStyle w:val="ListParagraph"/>
        <w:widowControl w:val="0"/>
        <w:numPr>
          <w:ilvl w:val="0"/>
          <w:numId w:val="105"/>
        </w:numPr>
        <w:autoSpaceDE w:val="0"/>
        <w:autoSpaceDN w:val="0"/>
        <w:adjustRightInd w:val="0"/>
        <w:spacing w:after="240"/>
        <w:rPr>
          <w:rFonts w:ascii="Arial" w:hAnsi="Arial" w:cs="Arial"/>
          <w:sz w:val="28"/>
          <w:szCs w:val="28"/>
        </w:rPr>
      </w:pPr>
      <w:r w:rsidRPr="001E7FAD">
        <w:rPr>
          <w:rFonts w:ascii="Arial" w:hAnsi="Arial" w:cs="Arial"/>
          <w:sz w:val="28"/>
          <w:szCs w:val="28"/>
        </w:rPr>
        <w:t>Show justification for your computer choice</w:t>
      </w:r>
      <w:r>
        <w:rPr>
          <w:rFonts w:ascii="Arial" w:hAnsi="Arial" w:cs="Arial"/>
          <w:sz w:val="28"/>
          <w:szCs w:val="28"/>
        </w:rPr>
        <w:t xml:space="preserve"> – out of </w:t>
      </w:r>
      <w:r w:rsidRPr="001E7FAD">
        <w:rPr>
          <w:rFonts w:ascii="Arial" w:hAnsi="Arial" w:cs="Arial"/>
          <w:sz w:val="28"/>
          <w:szCs w:val="28"/>
        </w:rPr>
        <w:t>10</w:t>
      </w:r>
      <w:r>
        <w:rPr>
          <w:rFonts w:ascii="Arial" w:hAnsi="Arial" w:cs="Arial"/>
          <w:sz w:val="28"/>
          <w:szCs w:val="28"/>
        </w:rPr>
        <w:t xml:space="preserve"> points</w:t>
      </w:r>
    </w:p>
    <w:p w14:paraId="4F71E91B"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600892F7"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4C33336D" w14:textId="201E9E60" w:rsidR="001E7FAD" w:rsidRDefault="001E7FAD" w:rsidP="00A140A1">
      <w:pPr>
        <w:pStyle w:val="ListParagraph"/>
        <w:widowControl w:val="0"/>
        <w:numPr>
          <w:ilvl w:val="0"/>
          <w:numId w:val="105"/>
        </w:numPr>
        <w:autoSpaceDE w:val="0"/>
        <w:autoSpaceDN w:val="0"/>
        <w:adjustRightInd w:val="0"/>
        <w:spacing w:after="240"/>
        <w:rPr>
          <w:rFonts w:ascii="Arial" w:hAnsi="Arial" w:cs="Arial"/>
          <w:sz w:val="28"/>
          <w:szCs w:val="28"/>
        </w:rPr>
      </w:pPr>
      <w:r w:rsidRPr="001E7FAD">
        <w:rPr>
          <w:rFonts w:ascii="Arial" w:hAnsi="Arial" w:cs="Arial"/>
          <w:sz w:val="28"/>
          <w:szCs w:val="28"/>
        </w:rPr>
        <w:t>Your choice fits the scenario</w:t>
      </w:r>
      <w:r w:rsidRPr="001E7FAD">
        <w:rPr>
          <w:rFonts w:ascii="Arial" w:hAnsi="Arial" w:cs="Arial"/>
          <w:sz w:val="28"/>
          <w:szCs w:val="28"/>
        </w:rPr>
        <w:tab/>
      </w:r>
      <w:r>
        <w:rPr>
          <w:rFonts w:ascii="Arial" w:hAnsi="Arial" w:cs="Arial"/>
          <w:sz w:val="28"/>
          <w:szCs w:val="28"/>
        </w:rPr>
        <w:t xml:space="preserve">-- out of </w:t>
      </w:r>
      <w:r w:rsidRPr="001E7FAD">
        <w:rPr>
          <w:rFonts w:ascii="Arial" w:hAnsi="Arial" w:cs="Arial"/>
          <w:sz w:val="28"/>
          <w:szCs w:val="28"/>
        </w:rPr>
        <w:t>10</w:t>
      </w:r>
      <w:r>
        <w:rPr>
          <w:rFonts w:ascii="Arial" w:hAnsi="Arial" w:cs="Arial"/>
          <w:sz w:val="28"/>
          <w:szCs w:val="28"/>
        </w:rPr>
        <w:t xml:space="preserve"> points</w:t>
      </w:r>
    </w:p>
    <w:p w14:paraId="0B47E114"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5F926759"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681DA21D" w14:textId="2AF413E9" w:rsidR="001E7FAD" w:rsidRDefault="001E7FAD" w:rsidP="00A140A1">
      <w:pPr>
        <w:pStyle w:val="ListParagraph"/>
        <w:widowControl w:val="0"/>
        <w:numPr>
          <w:ilvl w:val="0"/>
          <w:numId w:val="105"/>
        </w:numPr>
        <w:autoSpaceDE w:val="0"/>
        <w:autoSpaceDN w:val="0"/>
        <w:adjustRightInd w:val="0"/>
        <w:spacing w:after="240"/>
        <w:rPr>
          <w:rFonts w:ascii="Arial" w:hAnsi="Arial" w:cs="Arial"/>
          <w:sz w:val="28"/>
          <w:szCs w:val="28"/>
        </w:rPr>
      </w:pPr>
      <w:r w:rsidRPr="001E7FAD">
        <w:rPr>
          <w:rFonts w:ascii="Arial" w:hAnsi="Arial" w:cs="Arial"/>
          <w:sz w:val="28"/>
          <w:szCs w:val="28"/>
        </w:rPr>
        <w:t>Visuals of your choices (pictures or video of choices)</w:t>
      </w:r>
      <w:r>
        <w:rPr>
          <w:rFonts w:ascii="Arial" w:hAnsi="Arial" w:cs="Arial"/>
          <w:sz w:val="28"/>
          <w:szCs w:val="28"/>
        </w:rPr>
        <w:t xml:space="preserve"> – out of </w:t>
      </w:r>
      <w:r w:rsidRPr="001E7FAD">
        <w:rPr>
          <w:rFonts w:ascii="Arial" w:hAnsi="Arial" w:cs="Arial"/>
          <w:sz w:val="28"/>
          <w:szCs w:val="28"/>
        </w:rPr>
        <w:t>10</w:t>
      </w:r>
      <w:r>
        <w:rPr>
          <w:rFonts w:ascii="Arial" w:hAnsi="Arial" w:cs="Arial"/>
          <w:sz w:val="28"/>
          <w:szCs w:val="28"/>
        </w:rPr>
        <w:t xml:space="preserve"> points</w:t>
      </w:r>
    </w:p>
    <w:p w14:paraId="52413B4C"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2B8CC39A"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6447DBB4" w14:textId="7E5D9507" w:rsidR="001E7FAD" w:rsidRDefault="00AB2713" w:rsidP="00A140A1">
      <w:pPr>
        <w:pStyle w:val="ListParagraph"/>
        <w:widowControl w:val="0"/>
        <w:numPr>
          <w:ilvl w:val="0"/>
          <w:numId w:val="105"/>
        </w:numPr>
        <w:autoSpaceDE w:val="0"/>
        <w:autoSpaceDN w:val="0"/>
        <w:adjustRightInd w:val="0"/>
        <w:spacing w:after="240"/>
        <w:rPr>
          <w:rFonts w:ascii="Arial" w:hAnsi="Arial" w:cs="Arial"/>
          <w:sz w:val="28"/>
          <w:szCs w:val="28"/>
        </w:rPr>
      </w:pPr>
      <w:r>
        <w:rPr>
          <w:rFonts w:ascii="Arial" w:hAnsi="Arial" w:cs="Arial"/>
          <w:sz w:val="28"/>
          <w:szCs w:val="28"/>
        </w:rPr>
        <w:t xml:space="preserve">Computer Components Checklist – out of </w:t>
      </w:r>
      <w:r w:rsidR="001E7FAD" w:rsidRPr="001E7FAD">
        <w:rPr>
          <w:rFonts w:ascii="Arial" w:hAnsi="Arial" w:cs="Arial"/>
          <w:sz w:val="28"/>
          <w:szCs w:val="28"/>
        </w:rPr>
        <w:t>5</w:t>
      </w:r>
      <w:r>
        <w:rPr>
          <w:rFonts w:ascii="Arial" w:hAnsi="Arial" w:cs="Arial"/>
          <w:sz w:val="28"/>
          <w:szCs w:val="28"/>
        </w:rPr>
        <w:t xml:space="preserve"> points</w:t>
      </w:r>
    </w:p>
    <w:p w14:paraId="6663AA61"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188C4081"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672B1C5C" w14:textId="24356414" w:rsidR="00AB2713" w:rsidRDefault="00AB2713" w:rsidP="00A140A1">
      <w:pPr>
        <w:pStyle w:val="ListParagraph"/>
        <w:widowControl w:val="0"/>
        <w:numPr>
          <w:ilvl w:val="0"/>
          <w:numId w:val="105"/>
        </w:numPr>
        <w:autoSpaceDE w:val="0"/>
        <w:autoSpaceDN w:val="0"/>
        <w:adjustRightInd w:val="0"/>
        <w:spacing w:after="240"/>
        <w:rPr>
          <w:rFonts w:ascii="Arial" w:hAnsi="Arial" w:cs="Arial"/>
          <w:sz w:val="28"/>
          <w:szCs w:val="28"/>
        </w:rPr>
      </w:pPr>
      <w:r>
        <w:rPr>
          <w:rFonts w:ascii="Arial" w:hAnsi="Arial" w:cs="Arial"/>
          <w:sz w:val="28"/>
          <w:szCs w:val="28"/>
        </w:rPr>
        <w:t>Presentation</w:t>
      </w:r>
    </w:p>
    <w:p w14:paraId="192F16B4" w14:textId="4E4AF196" w:rsidR="00AB2713" w:rsidRDefault="001E7FAD"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AB2713">
        <w:rPr>
          <w:rFonts w:ascii="Arial" w:hAnsi="Arial" w:cs="Arial"/>
          <w:sz w:val="28"/>
          <w:szCs w:val="28"/>
        </w:rPr>
        <w:t>Present al</w:t>
      </w:r>
      <w:r w:rsidR="00AB2713">
        <w:rPr>
          <w:rFonts w:ascii="Arial" w:hAnsi="Arial" w:cs="Arial"/>
          <w:sz w:val="28"/>
          <w:szCs w:val="28"/>
        </w:rPr>
        <w:t xml:space="preserve">l required parts of project – up to </w:t>
      </w:r>
      <w:r w:rsidRPr="00AB2713">
        <w:rPr>
          <w:rFonts w:ascii="Arial" w:hAnsi="Arial" w:cs="Arial"/>
          <w:sz w:val="28"/>
          <w:szCs w:val="28"/>
        </w:rPr>
        <w:t>10</w:t>
      </w:r>
      <w:r w:rsidR="00AB2713">
        <w:rPr>
          <w:rFonts w:ascii="Arial" w:hAnsi="Arial" w:cs="Arial"/>
          <w:sz w:val="28"/>
          <w:szCs w:val="28"/>
        </w:rPr>
        <w:t xml:space="preserve"> points</w:t>
      </w:r>
    </w:p>
    <w:p w14:paraId="5793529A" w14:textId="4C20A047" w:rsidR="00AB2713" w:rsidRDefault="00AB2713" w:rsidP="00A140A1">
      <w:pPr>
        <w:pStyle w:val="ListParagraph"/>
        <w:widowControl w:val="0"/>
        <w:numPr>
          <w:ilvl w:val="2"/>
          <w:numId w:val="105"/>
        </w:numPr>
        <w:autoSpaceDE w:val="0"/>
        <w:autoSpaceDN w:val="0"/>
        <w:adjustRightInd w:val="0"/>
        <w:spacing w:after="240"/>
        <w:rPr>
          <w:rFonts w:ascii="Arial" w:hAnsi="Arial" w:cs="Arial"/>
          <w:sz w:val="28"/>
          <w:szCs w:val="28"/>
        </w:rPr>
      </w:pPr>
      <w:r>
        <w:rPr>
          <w:rFonts w:ascii="Arial" w:hAnsi="Arial" w:cs="Arial"/>
          <w:sz w:val="28"/>
          <w:szCs w:val="28"/>
        </w:rPr>
        <w:t>Points earned:</w:t>
      </w:r>
    </w:p>
    <w:p w14:paraId="141D8915" w14:textId="1AB19FBC" w:rsidR="00AB2713" w:rsidRDefault="00AB2713" w:rsidP="00A140A1">
      <w:pPr>
        <w:pStyle w:val="ListParagraph"/>
        <w:widowControl w:val="0"/>
        <w:numPr>
          <w:ilvl w:val="2"/>
          <w:numId w:val="105"/>
        </w:numPr>
        <w:autoSpaceDE w:val="0"/>
        <w:autoSpaceDN w:val="0"/>
        <w:adjustRightInd w:val="0"/>
        <w:spacing w:after="240"/>
        <w:rPr>
          <w:rFonts w:ascii="Arial" w:hAnsi="Arial" w:cs="Arial"/>
          <w:sz w:val="28"/>
          <w:szCs w:val="28"/>
        </w:rPr>
      </w:pPr>
      <w:r>
        <w:rPr>
          <w:rFonts w:ascii="Arial" w:hAnsi="Arial" w:cs="Arial"/>
          <w:sz w:val="28"/>
          <w:szCs w:val="28"/>
        </w:rPr>
        <w:t>Notes</w:t>
      </w:r>
    </w:p>
    <w:p w14:paraId="7EB7188B" w14:textId="0232365D"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Pr>
          <w:rFonts w:ascii="Arial" w:hAnsi="Arial" w:cs="Arial"/>
          <w:sz w:val="28"/>
          <w:szCs w:val="28"/>
        </w:rPr>
        <w:t xml:space="preserve">All group members participate – up to </w:t>
      </w:r>
      <w:r w:rsidR="001E7FAD" w:rsidRPr="00AB2713">
        <w:rPr>
          <w:rFonts w:ascii="Arial" w:hAnsi="Arial" w:cs="Arial"/>
          <w:sz w:val="28"/>
          <w:szCs w:val="28"/>
        </w:rPr>
        <w:t>5</w:t>
      </w:r>
      <w:r>
        <w:rPr>
          <w:rFonts w:ascii="Arial" w:hAnsi="Arial" w:cs="Arial"/>
          <w:sz w:val="28"/>
          <w:szCs w:val="28"/>
        </w:rPr>
        <w:t xml:space="preserve"> points</w:t>
      </w:r>
    </w:p>
    <w:p w14:paraId="6051B75C" w14:textId="77777777" w:rsidR="00AB2713" w:rsidRDefault="00AB2713" w:rsidP="00A140A1">
      <w:pPr>
        <w:pStyle w:val="ListParagraph"/>
        <w:widowControl w:val="0"/>
        <w:numPr>
          <w:ilvl w:val="2"/>
          <w:numId w:val="105"/>
        </w:numPr>
        <w:autoSpaceDE w:val="0"/>
        <w:autoSpaceDN w:val="0"/>
        <w:adjustRightInd w:val="0"/>
        <w:spacing w:after="240"/>
        <w:rPr>
          <w:rFonts w:ascii="Arial" w:hAnsi="Arial" w:cs="Arial"/>
          <w:sz w:val="28"/>
          <w:szCs w:val="28"/>
        </w:rPr>
      </w:pPr>
      <w:r>
        <w:rPr>
          <w:rFonts w:ascii="Arial" w:hAnsi="Arial" w:cs="Arial"/>
          <w:sz w:val="28"/>
          <w:szCs w:val="28"/>
        </w:rPr>
        <w:t>Points earned:</w:t>
      </w:r>
    </w:p>
    <w:p w14:paraId="39F426CE" w14:textId="77777777" w:rsidR="00AB2713" w:rsidRDefault="00AB2713" w:rsidP="00A140A1">
      <w:pPr>
        <w:pStyle w:val="ListParagraph"/>
        <w:widowControl w:val="0"/>
        <w:numPr>
          <w:ilvl w:val="2"/>
          <w:numId w:val="105"/>
        </w:numPr>
        <w:autoSpaceDE w:val="0"/>
        <w:autoSpaceDN w:val="0"/>
        <w:adjustRightInd w:val="0"/>
        <w:spacing w:after="240"/>
        <w:rPr>
          <w:rFonts w:ascii="Arial" w:hAnsi="Arial" w:cs="Arial"/>
          <w:sz w:val="28"/>
          <w:szCs w:val="28"/>
        </w:rPr>
      </w:pPr>
      <w:r>
        <w:rPr>
          <w:rFonts w:ascii="Arial" w:hAnsi="Arial" w:cs="Arial"/>
          <w:sz w:val="28"/>
          <w:szCs w:val="28"/>
        </w:rPr>
        <w:t>Notes</w:t>
      </w:r>
    </w:p>
    <w:p w14:paraId="01B0344A" w14:textId="3EF7A7DA"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Pr>
          <w:rFonts w:ascii="Arial" w:hAnsi="Arial" w:cs="Arial"/>
          <w:sz w:val="28"/>
          <w:szCs w:val="28"/>
        </w:rPr>
        <w:t xml:space="preserve">Able to answer questions – up to </w:t>
      </w:r>
      <w:r w:rsidR="001E7FAD" w:rsidRPr="00AB2713">
        <w:rPr>
          <w:rFonts w:ascii="Arial" w:hAnsi="Arial" w:cs="Arial"/>
          <w:sz w:val="28"/>
          <w:szCs w:val="28"/>
        </w:rPr>
        <w:t>10</w:t>
      </w:r>
      <w:r>
        <w:rPr>
          <w:rFonts w:ascii="Arial" w:hAnsi="Arial" w:cs="Arial"/>
          <w:sz w:val="28"/>
          <w:szCs w:val="28"/>
        </w:rPr>
        <w:t xml:space="preserve"> points</w:t>
      </w:r>
    </w:p>
    <w:p w14:paraId="0F2FEE05" w14:textId="77777777" w:rsidR="00AB2713" w:rsidRDefault="00AB2713" w:rsidP="00A140A1">
      <w:pPr>
        <w:pStyle w:val="ListParagraph"/>
        <w:widowControl w:val="0"/>
        <w:numPr>
          <w:ilvl w:val="2"/>
          <w:numId w:val="105"/>
        </w:numPr>
        <w:autoSpaceDE w:val="0"/>
        <w:autoSpaceDN w:val="0"/>
        <w:adjustRightInd w:val="0"/>
        <w:spacing w:after="240"/>
        <w:rPr>
          <w:rFonts w:ascii="Arial" w:hAnsi="Arial" w:cs="Arial"/>
          <w:sz w:val="28"/>
          <w:szCs w:val="28"/>
        </w:rPr>
      </w:pPr>
      <w:r>
        <w:rPr>
          <w:rFonts w:ascii="Arial" w:hAnsi="Arial" w:cs="Arial"/>
          <w:sz w:val="28"/>
          <w:szCs w:val="28"/>
        </w:rPr>
        <w:t>Points earned:</w:t>
      </w:r>
    </w:p>
    <w:p w14:paraId="3CCAE206" w14:textId="77777777" w:rsidR="00AB2713" w:rsidRDefault="00AB2713" w:rsidP="00A140A1">
      <w:pPr>
        <w:pStyle w:val="ListParagraph"/>
        <w:widowControl w:val="0"/>
        <w:numPr>
          <w:ilvl w:val="2"/>
          <w:numId w:val="105"/>
        </w:numPr>
        <w:autoSpaceDE w:val="0"/>
        <w:autoSpaceDN w:val="0"/>
        <w:adjustRightInd w:val="0"/>
        <w:spacing w:after="240"/>
        <w:rPr>
          <w:rFonts w:ascii="Arial" w:hAnsi="Arial" w:cs="Arial"/>
          <w:sz w:val="28"/>
          <w:szCs w:val="28"/>
        </w:rPr>
      </w:pPr>
      <w:r>
        <w:rPr>
          <w:rFonts w:ascii="Arial" w:hAnsi="Arial" w:cs="Arial"/>
          <w:sz w:val="28"/>
          <w:szCs w:val="28"/>
        </w:rPr>
        <w:t>Notes</w:t>
      </w:r>
    </w:p>
    <w:p w14:paraId="4E7858F4" w14:textId="19BB7671" w:rsidR="001E7FAD" w:rsidRDefault="00AB2713" w:rsidP="00A140A1">
      <w:pPr>
        <w:pStyle w:val="ListParagraph"/>
        <w:widowControl w:val="0"/>
        <w:numPr>
          <w:ilvl w:val="0"/>
          <w:numId w:val="105"/>
        </w:numPr>
        <w:autoSpaceDE w:val="0"/>
        <w:autoSpaceDN w:val="0"/>
        <w:adjustRightInd w:val="0"/>
        <w:spacing w:after="240"/>
        <w:rPr>
          <w:rFonts w:ascii="Arial" w:hAnsi="Arial" w:cs="Arial"/>
          <w:sz w:val="28"/>
          <w:szCs w:val="28"/>
        </w:rPr>
      </w:pPr>
      <w:r>
        <w:rPr>
          <w:rFonts w:ascii="Arial" w:hAnsi="Arial" w:cs="Arial"/>
          <w:b/>
          <w:sz w:val="28"/>
          <w:szCs w:val="28"/>
        </w:rPr>
        <w:t xml:space="preserve">Extra Credit where </w:t>
      </w:r>
      <w:r w:rsidR="001E7FAD" w:rsidRPr="00AB2713">
        <w:rPr>
          <w:rFonts w:ascii="Arial" w:hAnsi="Arial" w:cs="Arial"/>
          <w:sz w:val="28"/>
          <w:szCs w:val="28"/>
        </w:rPr>
        <w:t>Project exhib</w:t>
      </w:r>
      <w:r>
        <w:rPr>
          <w:rFonts w:ascii="Arial" w:hAnsi="Arial" w:cs="Arial"/>
          <w:sz w:val="28"/>
          <w:szCs w:val="28"/>
        </w:rPr>
        <w:t xml:space="preserve">its creativity above and beyond -- </w:t>
      </w:r>
      <w:r w:rsidR="001E7FAD" w:rsidRPr="00AB2713">
        <w:rPr>
          <w:rFonts w:ascii="Arial" w:hAnsi="Arial" w:cs="Arial"/>
          <w:sz w:val="28"/>
          <w:szCs w:val="28"/>
        </w:rPr>
        <w:t>Up to 10</w:t>
      </w:r>
      <w:r>
        <w:rPr>
          <w:rFonts w:ascii="Arial" w:hAnsi="Arial" w:cs="Arial"/>
          <w:sz w:val="28"/>
          <w:szCs w:val="28"/>
        </w:rPr>
        <w:t xml:space="preserve"> points</w:t>
      </w:r>
    </w:p>
    <w:p w14:paraId="34D92D70"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0AB0F144"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47BB9788" w14:textId="1060EB33" w:rsidR="00AB2713" w:rsidRPr="00AB2713" w:rsidRDefault="00AB2713" w:rsidP="00A140A1">
      <w:pPr>
        <w:pStyle w:val="ListParagraph"/>
        <w:widowControl w:val="0"/>
        <w:numPr>
          <w:ilvl w:val="0"/>
          <w:numId w:val="105"/>
        </w:numPr>
        <w:autoSpaceDE w:val="0"/>
        <w:autoSpaceDN w:val="0"/>
        <w:adjustRightInd w:val="0"/>
        <w:spacing w:after="240"/>
        <w:rPr>
          <w:rFonts w:ascii="Arial" w:hAnsi="Arial" w:cs="Arial"/>
          <w:sz w:val="28"/>
          <w:szCs w:val="28"/>
        </w:rPr>
      </w:pPr>
      <w:r>
        <w:rPr>
          <w:rFonts w:ascii="Arial" w:hAnsi="Arial" w:cs="Arial"/>
          <w:b/>
          <w:sz w:val="28"/>
          <w:szCs w:val="28"/>
        </w:rPr>
        <w:t>Total – 100 + up to 10 extra points</w:t>
      </w:r>
    </w:p>
    <w:p w14:paraId="423B8002" w14:textId="77777777" w:rsidR="00AB2713" w:rsidRPr="001E7FAD"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 xml:space="preserve">Points earned:  </w:t>
      </w:r>
    </w:p>
    <w:p w14:paraId="7FAAA570" w14:textId="77777777" w:rsidR="00AB2713" w:rsidRDefault="00AB2713" w:rsidP="00A140A1">
      <w:pPr>
        <w:pStyle w:val="ListParagraph"/>
        <w:widowControl w:val="0"/>
        <w:numPr>
          <w:ilvl w:val="1"/>
          <w:numId w:val="105"/>
        </w:numPr>
        <w:autoSpaceDE w:val="0"/>
        <w:autoSpaceDN w:val="0"/>
        <w:adjustRightInd w:val="0"/>
        <w:spacing w:after="240"/>
        <w:rPr>
          <w:rFonts w:ascii="Arial" w:hAnsi="Arial" w:cs="Arial"/>
          <w:sz w:val="28"/>
          <w:szCs w:val="28"/>
        </w:rPr>
      </w:pPr>
      <w:r w:rsidRPr="001E7FAD">
        <w:rPr>
          <w:rFonts w:ascii="Arial" w:hAnsi="Arial" w:cs="Arial"/>
          <w:sz w:val="28"/>
          <w:szCs w:val="28"/>
        </w:rPr>
        <w:t>Notes:</w:t>
      </w:r>
    </w:p>
    <w:p w14:paraId="77D182DB" w14:textId="74EDABBE" w:rsidR="001E7FAD" w:rsidRPr="009116DB" w:rsidRDefault="001E7FAD" w:rsidP="001E7FAD">
      <w:pPr>
        <w:widowControl w:val="0"/>
        <w:autoSpaceDE w:val="0"/>
        <w:autoSpaceDN w:val="0"/>
        <w:adjustRightInd w:val="0"/>
        <w:rPr>
          <w:rFonts w:ascii="Arial" w:hAnsi="Arial" w:cs="Arial"/>
          <w:sz w:val="28"/>
          <w:szCs w:val="28"/>
        </w:rPr>
      </w:pPr>
      <w:r w:rsidRPr="009116DB">
        <w:rPr>
          <w:rFonts w:ascii="Arial" w:hAnsi="Arial" w:cs="Arial"/>
          <w:sz w:val="28"/>
          <w:szCs w:val="28"/>
        </w:rPr>
        <w:t xml:space="preserve"> </w:t>
      </w:r>
    </w:p>
    <w:p w14:paraId="57AB6EC8" w14:textId="77777777" w:rsidR="00BA263C" w:rsidRPr="009116DB" w:rsidRDefault="00BA263C" w:rsidP="00F62D87">
      <w:pPr>
        <w:widowControl w:val="0"/>
        <w:autoSpaceDE w:val="0"/>
        <w:autoSpaceDN w:val="0"/>
        <w:adjustRightInd w:val="0"/>
        <w:rPr>
          <w:rFonts w:ascii="Arial" w:hAnsi="Arial" w:cs="Arial"/>
          <w:sz w:val="28"/>
          <w:szCs w:val="28"/>
        </w:rPr>
      </w:pPr>
    </w:p>
    <w:p w14:paraId="60EE2C14" w14:textId="77777777" w:rsidR="000D0199" w:rsidRPr="009116DB" w:rsidRDefault="000D0199">
      <w:pPr>
        <w:rPr>
          <w:rFonts w:ascii="Arial" w:hAnsi="Arial" w:cs="Arial"/>
          <w:sz w:val="28"/>
          <w:szCs w:val="28"/>
        </w:rPr>
      </w:pPr>
      <w:r w:rsidRPr="009116DB">
        <w:rPr>
          <w:rFonts w:ascii="Arial" w:hAnsi="Arial" w:cs="Arial"/>
          <w:sz w:val="28"/>
          <w:szCs w:val="28"/>
        </w:rPr>
        <w:br w:type="page"/>
      </w:r>
    </w:p>
    <w:p w14:paraId="5F43FE20" w14:textId="0D1516B6"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w:t>
      </w:r>
      <w:r w:rsidR="00D869DD">
        <w:rPr>
          <w:rFonts w:ascii="Arial" w:hAnsi="Arial" w:cs="Arial"/>
          <w:sz w:val="28"/>
          <w:szCs w:val="28"/>
        </w:rPr>
        <w:t xml:space="preserve"> </w:t>
      </w:r>
      <w:r w:rsidRPr="009116DB">
        <w:rPr>
          <w:rFonts w:ascii="Arial" w:hAnsi="Arial" w:cs="Arial"/>
          <w:sz w:val="28"/>
          <w:szCs w:val="28"/>
        </w:rPr>
        <w:t>Days: 5-7</w:t>
      </w:r>
    </w:p>
    <w:p w14:paraId="4E790385"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Topic Description: Search engines and how they work are explored through trying various </w:t>
      </w:r>
      <w:proofErr w:type="gramStart"/>
      <w:r w:rsidRPr="009116DB">
        <w:rPr>
          <w:rFonts w:ascii="Arial" w:hAnsi="Arial" w:cs="Arial"/>
          <w:sz w:val="28"/>
          <w:szCs w:val="28"/>
        </w:rPr>
        <w:t>internet</w:t>
      </w:r>
      <w:proofErr w:type="gramEnd"/>
      <w:r w:rsidRPr="009116DB">
        <w:rPr>
          <w:rFonts w:ascii="Arial" w:hAnsi="Arial" w:cs="Arial"/>
          <w:sz w:val="28"/>
          <w:szCs w:val="28"/>
        </w:rPr>
        <w:t xml:space="preserve"> search techniques. </w:t>
      </w:r>
      <w:proofErr w:type="gramStart"/>
      <w:r w:rsidRPr="009116DB">
        <w:rPr>
          <w:rFonts w:ascii="Arial" w:hAnsi="Arial" w:cs="Arial"/>
          <w:sz w:val="28"/>
          <w:szCs w:val="28"/>
        </w:rPr>
        <w:t>A selection</w:t>
      </w:r>
      <w:proofErr w:type="gramEnd"/>
      <w:r w:rsidRPr="009116DB">
        <w:rPr>
          <w:rFonts w:ascii="Arial" w:hAnsi="Arial" w:cs="Arial"/>
          <w:sz w:val="28"/>
          <w:szCs w:val="28"/>
        </w:rPr>
        <w:t xml:space="preserve"> of Internet resources that are useful for finding information are introduced as well as a selection of Web 2.0 applications. Several websites are evaluated by using a rubric to determine if they are “good” websites.</w:t>
      </w:r>
    </w:p>
    <w:p w14:paraId="1388D365"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03228783"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5EB55A72" w14:textId="3235C38B" w:rsidR="00F62D87" w:rsidRPr="009116DB" w:rsidRDefault="00F62D87" w:rsidP="00A140A1">
      <w:pPr>
        <w:pStyle w:val="ListParagraph"/>
        <w:widowControl w:val="0"/>
        <w:numPr>
          <w:ilvl w:val="0"/>
          <w:numId w:val="9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Perform searches and explain how to refine searches to retrieve better information. </w:t>
      </w:r>
    </w:p>
    <w:p w14:paraId="6E5BA78C" w14:textId="0D322A21" w:rsidR="00F62D87" w:rsidRPr="009116DB" w:rsidRDefault="00F62D87" w:rsidP="00A140A1">
      <w:pPr>
        <w:pStyle w:val="ListParagraph"/>
        <w:widowControl w:val="0"/>
        <w:numPr>
          <w:ilvl w:val="0"/>
          <w:numId w:val="9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Identify resources for finding information in addition to ranking based search engines. </w:t>
      </w:r>
    </w:p>
    <w:p w14:paraId="4D37986D" w14:textId="1AC63498" w:rsidR="00F62D87" w:rsidRPr="009116DB" w:rsidRDefault="00F62D87" w:rsidP="00A140A1">
      <w:pPr>
        <w:pStyle w:val="ListParagraph"/>
        <w:widowControl w:val="0"/>
        <w:numPr>
          <w:ilvl w:val="0"/>
          <w:numId w:val="9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Differentiate between ranking based search engines and social bookmarking (collaborative) search engines. </w:t>
      </w:r>
    </w:p>
    <w:p w14:paraId="68DF5D18" w14:textId="6154C265" w:rsidR="00F62D87" w:rsidRPr="009116DB" w:rsidRDefault="00F62D87" w:rsidP="00A140A1">
      <w:pPr>
        <w:pStyle w:val="ListParagraph"/>
        <w:widowControl w:val="0"/>
        <w:numPr>
          <w:ilvl w:val="0"/>
          <w:numId w:val="9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Use a variety of Web 2.0 applications. </w:t>
      </w:r>
    </w:p>
    <w:p w14:paraId="0179B7C7" w14:textId="0103DA8F" w:rsidR="00B178AE" w:rsidRPr="009116DB" w:rsidRDefault="00F62D87" w:rsidP="00A140A1">
      <w:pPr>
        <w:pStyle w:val="ListParagraph"/>
        <w:widowControl w:val="0"/>
        <w:numPr>
          <w:ilvl w:val="0"/>
          <w:numId w:val="9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Develop and use a rubric to evaluate websites. </w:t>
      </w:r>
    </w:p>
    <w:p w14:paraId="5C035734" w14:textId="358BFCB9" w:rsidR="00F62D87" w:rsidRPr="009116DB" w:rsidRDefault="00F62D87" w:rsidP="006F0C19">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 Outline of the Lesson: </w:t>
      </w:r>
    </w:p>
    <w:p w14:paraId="07355EE7" w14:textId="2250988B" w:rsidR="00F62D87" w:rsidRPr="009116DB" w:rsidRDefault="00F62D87" w:rsidP="00A140A1">
      <w:pPr>
        <w:pStyle w:val="ListParagraph"/>
        <w:widowControl w:val="0"/>
        <w:numPr>
          <w:ilvl w:val="0"/>
          <w:numId w:val="9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Journal Entry (5 minutes) </w:t>
      </w:r>
    </w:p>
    <w:p w14:paraId="258684CF" w14:textId="0C11BA86" w:rsidR="00F62D87" w:rsidRPr="009116DB" w:rsidRDefault="00F62D87" w:rsidP="00A140A1">
      <w:pPr>
        <w:pStyle w:val="ListParagraph"/>
        <w:widowControl w:val="0"/>
        <w:numPr>
          <w:ilvl w:val="0"/>
          <w:numId w:val="9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Internet Scavenger Hunt (25 minutes) </w:t>
      </w:r>
    </w:p>
    <w:p w14:paraId="34A1B837" w14:textId="0305B7DD" w:rsidR="00F62D87" w:rsidRPr="009116DB" w:rsidRDefault="00F62D87" w:rsidP="00A140A1">
      <w:pPr>
        <w:pStyle w:val="ListParagraph"/>
        <w:widowControl w:val="0"/>
        <w:numPr>
          <w:ilvl w:val="0"/>
          <w:numId w:val="9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Discussion of other resources for finding information (10 minutes) </w:t>
      </w:r>
    </w:p>
    <w:p w14:paraId="3B24E69B" w14:textId="6B01C8C4" w:rsidR="00F62D87" w:rsidRPr="009116DB" w:rsidRDefault="00F62D87" w:rsidP="00A140A1">
      <w:pPr>
        <w:pStyle w:val="ListParagraph"/>
        <w:widowControl w:val="0"/>
        <w:numPr>
          <w:ilvl w:val="0"/>
          <w:numId w:val="9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Experimentation with these resources (15 minutes) </w:t>
      </w:r>
    </w:p>
    <w:p w14:paraId="11AF8CDF" w14:textId="4FF99A7E" w:rsidR="00F62D87" w:rsidRPr="009116DB" w:rsidRDefault="00F62D87" w:rsidP="00A140A1">
      <w:pPr>
        <w:pStyle w:val="ListParagraph"/>
        <w:widowControl w:val="0"/>
        <w:numPr>
          <w:ilvl w:val="0"/>
          <w:numId w:val="9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Jigsaw activity involving Web 2.0 applications (55 minutes) </w:t>
      </w:r>
    </w:p>
    <w:p w14:paraId="16BC0235" w14:textId="7D1A817F" w:rsidR="00F62D87" w:rsidRPr="009116DB" w:rsidRDefault="00F62D87" w:rsidP="00A140A1">
      <w:pPr>
        <w:pStyle w:val="ListParagraph"/>
        <w:widowControl w:val="0"/>
        <w:numPr>
          <w:ilvl w:val="0"/>
          <w:numId w:val="9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Journal entry (5 minutes) </w:t>
      </w:r>
    </w:p>
    <w:p w14:paraId="45AD71C3" w14:textId="423AFDDE" w:rsidR="00F62D87" w:rsidRPr="009116DB" w:rsidRDefault="00F62D87" w:rsidP="00A140A1">
      <w:pPr>
        <w:pStyle w:val="ListParagraph"/>
        <w:widowControl w:val="0"/>
        <w:numPr>
          <w:ilvl w:val="0"/>
          <w:numId w:val="9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Web site evaluation criteria (20 minutes) </w:t>
      </w:r>
    </w:p>
    <w:p w14:paraId="0BE44365" w14:textId="556C7F4C" w:rsidR="00B178AE" w:rsidRPr="009116DB" w:rsidRDefault="00F62D87" w:rsidP="00A140A1">
      <w:pPr>
        <w:pStyle w:val="ListParagraph"/>
        <w:widowControl w:val="0"/>
        <w:numPr>
          <w:ilvl w:val="0"/>
          <w:numId w:val="9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Hands-on evaluation of web sites (30 minutes)  </w:t>
      </w:r>
    </w:p>
    <w:p w14:paraId="29F21CC2" w14:textId="4EFA29F2" w:rsidR="00F62D87" w:rsidRPr="009116DB" w:rsidRDefault="00F62D87" w:rsidP="006F0C19">
      <w:pPr>
        <w:widowControl w:val="0"/>
        <w:numPr>
          <w:ilvl w:val="0"/>
          <w:numId w:val="2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48460CED" w14:textId="0B11BD4A" w:rsidR="00F62D87" w:rsidRPr="009116DB" w:rsidRDefault="00F62D87" w:rsidP="00A140A1">
      <w:pPr>
        <w:pStyle w:val="ListParagraph"/>
        <w:widowControl w:val="0"/>
        <w:numPr>
          <w:ilvl w:val="0"/>
          <w:numId w:val="9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Complete journal entry. </w:t>
      </w:r>
    </w:p>
    <w:p w14:paraId="426AC0C1" w14:textId="45B8D309" w:rsidR="00F62D87" w:rsidRPr="009116DB" w:rsidRDefault="00F62D87" w:rsidP="00A140A1">
      <w:pPr>
        <w:pStyle w:val="ListParagraph"/>
        <w:widowControl w:val="0"/>
        <w:numPr>
          <w:ilvl w:val="0"/>
          <w:numId w:val="9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Perform </w:t>
      </w:r>
      <w:proofErr w:type="gramStart"/>
      <w:r w:rsidRPr="009116DB">
        <w:rPr>
          <w:rFonts w:ascii="Arial" w:hAnsi="Arial" w:cs="Arial"/>
          <w:sz w:val="28"/>
          <w:szCs w:val="28"/>
        </w:rPr>
        <w:t>internet</w:t>
      </w:r>
      <w:proofErr w:type="gramEnd"/>
      <w:r w:rsidRPr="009116DB">
        <w:rPr>
          <w:rFonts w:ascii="Arial" w:hAnsi="Arial" w:cs="Arial"/>
          <w:sz w:val="28"/>
          <w:szCs w:val="28"/>
        </w:rPr>
        <w:t xml:space="preserve"> searches using varying levels of refinement. </w:t>
      </w:r>
    </w:p>
    <w:p w14:paraId="14719218" w14:textId="2A0951D6" w:rsidR="00F62D87" w:rsidRPr="009116DB" w:rsidRDefault="00F62D87" w:rsidP="00A140A1">
      <w:pPr>
        <w:pStyle w:val="ListParagraph"/>
        <w:widowControl w:val="0"/>
        <w:numPr>
          <w:ilvl w:val="0"/>
          <w:numId w:val="9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Identify other resources for finding information. </w:t>
      </w:r>
    </w:p>
    <w:p w14:paraId="63FE5E5C" w14:textId="658BF0B6" w:rsidR="00F62D87" w:rsidRPr="009116DB" w:rsidRDefault="00F62D87" w:rsidP="00A140A1">
      <w:pPr>
        <w:pStyle w:val="ListParagraph"/>
        <w:widowControl w:val="0"/>
        <w:numPr>
          <w:ilvl w:val="0"/>
          <w:numId w:val="9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In groups use the other resources to find relevant information. </w:t>
      </w:r>
    </w:p>
    <w:p w14:paraId="3076DFBE" w14:textId="59B1400D" w:rsidR="00F62D87" w:rsidRPr="009116DB" w:rsidRDefault="00F62D87" w:rsidP="00A140A1">
      <w:pPr>
        <w:pStyle w:val="ListParagraph"/>
        <w:widowControl w:val="0"/>
        <w:numPr>
          <w:ilvl w:val="0"/>
          <w:numId w:val="9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In groups complete jigsaw Web 2.0 activity and presentations. </w:t>
      </w:r>
    </w:p>
    <w:p w14:paraId="5B723A36" w14:textId="7E741F0F" w:rsidR="00F62D87" w:rsidRPr="009116DB" w:rsidRDefault="00F62D87" w:rsidP="00A140A1">
      <w:pPr>
        <w:pStyle w:val="ListParagraph"/>
        <w:widowControl w:val="0"/>
        <w:numPr>
          <w:ilvl w:val="0"/>
          <w:numId w:val="9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Complete journal entry </w:t>
      </w:r>
    </w:p>
    <w:p w14:paraId="2C1DD764" w14:textId="2A2BE966" w:rsidR="000D0199" w:rsidRPr="009116DB" w:rsidRDefault="00F62D87" w:rsidP="00A140A1">
      <w:pPr>
        <w:pStyle w:val="ListParagraph"/>
        <w:widowControl w:val="0"/>
        <w:numPr>
          <w:ilvl w:val="0"/>
          <w:numId w:val="9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Identify evaluation criteria and work in groups to evaluate websites using the rubric.  </w:t>
      </w:r>
    </w:p>
    <w:p w14:paraId="291CFBCE" w14:textId="77777777" w:rsidR="000D0199" w:rsidRPr="009116DB" w:rsidRDefault="000D0199" w:rsidP="006F0C19">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p>
    <w:p w14:paraId="483020AE" w14:textId="0FDCEA80" w:rsidR="00F62D87" w:rsidRPr="009116DB" w:rsidRDefault="00F62D87" w:rsidP="006F0C19">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60181995" w14:textId="51199304" w:rsidR="00840DF0" w:rsidRPr="009116DB" w:rsidRDefault="00F62D87" w:rsidP="00A140A1">
      <w:pPr>
        <w:pStyle w:val="ListParagraph"/>
        <w:widowControl w:val="0"/>
        <w:numPr>
          <w:ilvl w:val="0"/>
          <w:numId w:val="100"/>
        </w:numPr>
        <w:autoSpaceDE w:val="0"/>
        <w:autoSpaceDN w:val="0"/>
        <w:adjustRightInd w:val="0"/>
        <w:spacing w:after="240"/>
        <w:ind w:left="360"/>
        <w:rPr>
          <w:rFonts w:ascii="Arial" w:hAnsi="Arial" w:cs="Arial"/>
          <w:sz w:val="28"/>
          <w:szCs w:val="28"/>
        </w:rPr>
      </w:pPr>
      <w:r w:rsidRPr="009116DB">
        <w:rPr>
          <w:rFonts w:ascii="Arial" w:hAnsi="Arial" w:cs="Arial"/>
          <w:sz w:val="28"/>
          <w:szCs w:val="28"/>
        </w:rPr>
        <w:t xml:space="preserve">Journal Entry: List at least three ways in which you currently use the </w:t>
      </w:r>
      <w:proofErr w:type="gramStart"/>
      <w:r w:rsidRPr="009116DB">
        <w:rPr>
          <w:rFonts w:ascii="Arial" w:hAnsi="Arial" w:cs="Arial"/>
          <w:sz w:val="28"/>
          <w:szCs w:val="28"/>
        </w:rPr>
        <w:t>internet</w:t>
      </w:r>
      <w:proofErr w:type="gramEnd"/>
      <w:r w:rsidRPr="009116DB">
        <w:rPr>
          <w:rFonts w:ascii="Arial" w:hAnsi="Arial" w:cs="Arial"/>
          <w:sz w:val="28"/>
          <w:szCs w:val="28"/>
        </w:rPr>
        <w:t xml:space="preserve">. </w:t>
      </w:r>
    </w:p>
    <w:p w14:paraId="79627EBC" w14:textId="6A933B44" w:rsidR="00F62D87"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Have students share their responses with their elbow partner.</w:t>
      </w:r>
    </w:p>
    <w:p w14:paraId="177A6E11" w14:textId="2C3D632D" w:rsidR="00840DF0" w:rsidRPr="009116DB" w:rsidRDefault="00F62D87" w:rsidP="00A140A1">
      <w:pPr>
        <w:pStyle w:val="ListParagraph"/>
        <w:widowControl w:val="0"/>
        <w:numPr>
          <w:ilvl w:val="0"/>
          <w:numId w:val="100"/>
        </w:numPr>
        <w:autoSpaceDE w:val="0"/>
        <w:autoSpaceDN w:val="0"/>
        <w:adjustRightInd w:val="0"/>
        <w:spacing w:after="240"/>
        <w:ind w:left="360"/>
        <w:rPr>
          <w:rFonts w:ascii="Arial" w:hAnsi="Arial" w:cs="Arial"/>
          <w:sz w:val="28"/>
          <w:szCs w:val="28"/>
        </w:rPr>
      </w:pPr>
      <w:r w:rsidRPr="009116DB">
        <w:rPr>
          <w:rFonts w:ascii="Arial" w:hAnsi="Arial" w:cs="Arial"/>
          <w:sz w:val="28"/>
          <w:szCs w:val="28"/>
        </w:rPr>
        <w:t>Have student groups complete an internet scavenger hunt</w:t>
      </w:r>
      <w:proofErr w:type="gramStart"/>
      <w:r w:rsidRPr="009116DB">
        <w:rPr>
          <w:rFonts w:ascii="Arial" w:hAnsi="Arial" w:cs="Arial"/>
          <w:sz w:val="28"/>
          <w:szCs w:val="28"/>
        </w:rPr>
        <w:t>. </w:t>
      </w:r>
      <w:proofErr w:type="gramEnd"/>
    </w:p>
    <w:p w14:paraId="176E78B2" w14:textId="4B6EAA98" w:rsidR="00840DF0"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A sample is provided, but you may want to create your own that is more specific to the interests of your</w:t>
      </w:r>
      <w:r w:rsidR="00BA263C" w:rsidRPr="009116DB">
        <w:rPr>
          <w:rFonts w:ascii="Arial" w:hAnsi="Arial" w:cs="Arial"/>
          <w:sz w:val="28"/>
          <w:szCs w:val="28"/>
        </w:rPr>
        <w:t xml:space="preserve"> </w:t>
      </w:r>
      <w:r w:rsidRPr="009116DB">
        <w:rPr>
          <w:rFonts w:ascii="Arial" w:hAnsi="Arial" w:cs="Arial"/>
          <w:sz w:val="28"/>
          <w:szCs w:val="28"/>
        </w:rPr>
        <w:t xml:space="preserve">students or have the groups create their own and exchange with another group. </w:t>
      </w:r>
    </w:p>
    <w:p w14:paraId="441692B5" w14:textId="31070FA8" w:rsidR="0019363F" w:rsidRPr="0019363F" w:rsidRDefault="0019363F" w:rsidP="00A140A1">
      <w:pPr>
        <w:pStyle w:val="ListParagraph"/>
        <w:widowControl w:val="0"/>
        <w:numPr>
          <w:ilvl w:val="1"/>
          <w:numId w:val="100"/>
        </w:numPr>
        <w:autoSpaceDE w:val="0"/>
        <w:autoSpaceDN w:val="0"/>
        <w:adjustRightInd w:val="0"/>
        <w:spacing w:after="240"/>
        <w:rPr>
          <w:rFonts w:ascii="Arial" w:hAnsi="Arial" w:cs="Arial"/>
          <w:sz w:val="28"/>
          <w:szCs w:val="28"/>
          <w:highlight w:val="yellow"/>
        </w:rPr>
      </w:pPr>
      <w:r w:rsidRPr="0019363F">
        <w:rPr>
          <w:rFonts w:ascii="Arial" w:hAnsi="Arial" w:cs="Arial"/>
          <w:sz w:val="28"/>
          <w:szCs w:val="28"/>
          <w:highlight w:val="yellow"/>
        </w:rPr>
        <w:t>Make sure the websites are accessible.</w:t>
      </w:r>
    </w:p>
    <w:p w14:paraId="48047B1D" w14:textId="40EA25B4" w:rsidR="00F62D87" w:rsidRPr="009116DB" w:rsidRDefault="00F62D87" w:rsidP="00A140A1">
      <w:pPr>
        <w:pStyle w:val="ListParagraph"/>
        <w:widowControl w:val="0"/>
        <w:numPr>
          <w:ilvl w:val="0"/>
          <w:numId w:val="100"/>
        </w:numPr>
        <w:autoSpaceDE w:val="0"/>
        <w:autoSpaceDN w:val="0"/>
        <w:adjustRightInd w:val="0"/>
        <w:spacing w:after="240"/>
        <w:ind w:left="360"/>
        <w:rPr>
          <w:rFonts w:ascii="Arial" w:hAnsi="Arial" w:cs="Arial"/>
          <w:sz w:val="28"/>
          <w:szCs w:val="28"/>
        </w:rPr>
      </w:pPr>
      <w:r w:rsidRPr="009116DB">
        <w:rPr>
          <w:rFonts w:ascii="Arial" w:hAnsi="Arial" w:cs="Arial"/>
          <w:sz w:val="28"/>
          <w:szCs w:val="28"/>
        </w:rPr>
        <w:t>Other resources for finding information</w:t>
      </w:r>
    </w:p>
    <w:p w14:paraId="6EF3D861" w14:textId="7A642A59" w:rsidR="00F62D87"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In discussing the results of the scavenger hunt have students identify at least three resources other than search engines that they use to find information on the </w:t>
      </w:r>
      <w:proofErr w:type="gramStart"/>
      <w:r w:rsidRPr="009116DB">
        <w:rPr>
          <w:rFonts w:ascii="Arial" w:hAnsi="Arial" w:cs="Arial"/>
          <w:sz w:val="28"/>
          <w:szCs w:val="28"/>
        </w:rPr>
        <w:t>internet</w:t>
      </w:r>
      <w:proofErr w:type="gramEnd"/>
      <w:r w:rsidRPr="009116DB">
        <w:rPr>
          <w:rFonts w:ascii="Arial" w:hAnsi="Arial" w:cs="Arial"/>
          <w:sz w:val="28"/>
          <w:szCs w:val="28"/>
        </w:rPr>
        <w:t xml:space="preserve"> along with advantages (or disadvantages) over a general search engine.</w:t>
      </w:r>
    </w:p>
    <w:p w14:paraId="1BC10112" w14:textId="1C421838" w:rsidR="00F62D87"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Some examples might be:</w:t>
      </w:r>
    </w:p>
    <w:p w14:paraId="5652BE85" w14:textId="07E1ED19"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Sites such as Google Maps or </w:t>
      </w:r>
      <w:proofErr w:type="spellStart"/>
      <w:r w:rsidRPr="009116DB">
        <w:rPr>
          <w:rFonts w:ascii="Arial" w:hAnsi="Arial" w:cs="Arial"/>
          <w:sz w:val="28"/>
          <w:szCs w:val="28"/>
        </w:rPr>
        <w:t>Mapquest</w:t>
      </w:r>
      <w:proofErr w:type="spellEnd"/>
      <w:r w:rsidRPr="009116DB">
        <w:rPr>
          <w:rFonts w:ascii="Arial" w:hAnsi="Arial" w:cs="Arial"/>
          <w:sz w:val="28"/>
          <w:szCs w:val="28"/>
        </w:rPr>
        <w:t xml:space="preserve"> to get directions or see satellite or street view images of  anywhere in the country. </w:t>
      </w:r>
    </w:p>
    <w:p w14:paraId="3F63C9E3" w14:textId="091D28A5"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Address and telephone number lookup sites such as Switchboard or Yellow Pages to get  personal and business information. </w:t>
      </w:r>
    </w:p>
    <w:p w14:paraId="7244CD92" w14:textId="76132171"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Sites such as the Internet Movie Database to get information on movies and television shows. </w:t>
      </w:r>
    </w:p>
    <w:p w14:paraId="548F5E83" w14:textId="6C4492BC"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Sites such as Dictionary and Thesaurus to look up the meaning or spelling of a word or to find a  synonym of a word. </w:t>
      </w:r>
    </w:p>
    <w:p w14:paraId="1B29A6D4" w14:textId="53D2840E"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Encyclopedic sites such as Wikipedia, Encyclopedia Britannica, or How Stuff Works to find </w:t>
      </w:r>
      <w:proofErr w:type="gramStart"/>
      <w:r w:rsidRPr="009116DB">
        <w:rPr>
          <w:rFonts w:ascii="Arial" w:hAnsi="Arial" w:cs="Arial"/>
          <w:sz w:val="28"/>
          <w:szCs w:val="28"/>
        </w:rPr>
        <w:t>an</w:t>
      </w:r>
      <w:proofErr w:type="gramEnd"/>
      <w:r w:rsidRPr="009116DB">
        <w:rPr>
          <w:rFonts w:ascii="Arial" w:hAnsi="Arial" w:cs="Arial"/>
          <w:sz w:val="28"/>
          <w:szCs w:val="28"/>
        </w:rPr>
        <w:t xml:space="preserve">  overview of a particular topic. </w:t>
      </w:r>
    </w:p>
    <w:p w14:paraId="27F1C153" w14:textId="3687C0FE"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The </w:t>
      </w:r>
      <w:proofErr w:type="spellStart"/>
      <w:r w:rsidRPr="009116DB">
        <w:rPr>
          <w:rFonts w:ascii="Arial" w:hAnsi="Arial" w:cs="Arial"/>
          <w:sz w:val="28"/>
          <w:szCs w:val="28"/>
        </w:rPr>
        <w:t>Wayback</w:t>
      </w:r>
      <w:proofErr w:type="spellEnd"/>
      <w:r w:rsidRPr="009116DB">
        <w:rPr>
          <w:rFonts w:ascii="Arial" w:hAnsi="Arial" w:cs="Arial"/>
          <w:sz w:val="28"/>
          <w:szCs w:val="28"/>
        </w:rPr>
        <w:t xml:space="preserve"> Machine which stores snapshots of websites on various dates so that you can “go  back in time” to see a site as it used to be. </w:t>
      </w:r>
    </w:p>
    <w:p w14:paraId="00924A5F" w14:textId="4A70B20E"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Video-based information sources such as YouTube and </w:t>
      </w:r>
      <w:proofErr w:type="spellStart"/>
      <w:r w:rsidRPr="009116DB">
        <w:rPr>
          <w:rFonts w:ascii="Arial" w:hAnsi="Arial" w:cs="Arial"/>
          <w:sz w:val="28"/>
          <w:szCs w:val="28"/>
        </w:rPr>
        <w:t>Howcast</w:t>
      </w:r>
      <w:proofErr w:type="spellEnd"/>
      <w:r w:rsidRPr="009116DB">
        <w:rPr>
          <w:rFonts w:ascii="Arial" w:hAnsi="Arial" w:cs="Arial"/>
          <w:sz w:val="28"/>
          <w:szCs w:val="28"/>
        </w:rPr>
        <w:t xml:space="preserve"> </w:t>
      </w:r>
    </w:p>
    <w:p w14:paraId="3CA24D62" w14:textId="77777777" w:rsidR="000E762E" w:rsidRPr="009116DB" w:rsidRDefault="00F62D87" w:rsidP="00A140A1">
      <w:pPr>
        <w:pStyle w:val="ListParagraph"/>
        <w:widowControl w:val="0"/>
        <w:numPr>
          <w:ilvl w:val="0"/>
          <w:numId w:val="100"/>
        </w:numPr>
        <w:autoSpaceDE w:val="0"/>
        <w:autoSpaceDN w:val="0"/>
        <w:adjustRightInd w:val="0"/>
        <w:spacing w:after="240"/>
        <w:ind w:left="360"/>
        <w:rPr>
          <w:rFonts w:ascii="Arial" w:hAnsi="Arial" w:cs="Arial"/>
          <w:sz w:val="28"/>
          <w:szCs w:val="28"/>
        </w:rPr>
      </w:pPr>
      <w:r w:rsidRPr="009116DB">
        <w:rPr>
          <w:rFonts w:ascii="Arial" w:hAnsi="Arial" w:cs="Arial"/>
          <w:sz w:val="28"/>
          <w:szCs w:val="28"/>
        </w:rPr>
        <w:t>Experimentation with these resources </w:t>
      </w:r>
    </w:p>
    <w:p w14:paraId="1F40EE13" w14:textId="044056A9" w:rsidR="00F62D87"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Have the students work in groups to use the resources identified above in ways that are relevant to</w:t>
      </w:r>
      <w:r w:rsidR="000E762E" w:rsidRPr="009116DB">
        <w:rPr>
          <w:rFonts w:ascii="Arial" w:hAnsi="Arial" w:cs="Arial"/>
          <w:sz w:val="28"/>
          <w:szCs w:val="28"/>
        </w:rPr>
        <w:t xml:space="preserve"> </w:t>
      </w:r>
      <w:r w:rsidRPr="009116DB">
        <w:rPr>
          <w:rFonts w:ascii="Arial" w:hAnsi="Arial" w:cs="Arial"/>
          <w:sz w:val="28"/>
          <w:szCs w:val="28"/>
        </w:rPr>
        <w:t>them. For example,</w:t>
      </w:r>
    </w:p>
    <w:p w14:paraId="18FA0C9C" w14:textId="1880B388"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Use Google maps and </w:t>
      </w:r>
      <w:proofErr w:type="spellStart"/>
      <w:r w:rsidRPr="009116DB">
        <w:rPr>
          <w:rFonts w:ascii="Arial" w:hAnsi="Arial" w:cs="Arial"/>
          <w:sz w:val="28"/>
          <w:szCs w:val="28"/>
        </w:rPr>
        <w:t>StreetView</w:t>
      </w:r>
      <w:proofErr w:type="spellEnd"/>
      <w:r w:rsidRPr="009116DB">
        <w:rPr>
          <w:rFonts w:ascii="Arial" w:hAnsi="Arial" w:cs="Arial"/>
          <w:sz w:val="28"/>
          <w:szCs w:val="28"/>
        </w:rPr>
        <w:t xml:space="preserve"> to find and display where t</w:t>
      </w:r>
      <w:r w:rsidR="006423AD">
        <w:rPr>
          <w:rFonts w:ascii="Arial" w:hAnsi="Arial" w:cs="Arial"/>
          <w:sz w:val="28"/>
          <w:szCs w:val="28"/>
        </w:rPr>
        <w:t>hey live or the location of the</w:t>
      </w:r>
      <w:r w:rsidRPr="009116DB">
        <w:rPr>
          <w:rFonts w:ascii="Arial" w:hAnsi="Arial" w:cs="Arial"/>
          <w:sz w:val="28"/>
          <w:szCs w:val="28"/>
        </w:rPr>
        <w:t xml:space="preserve"> school. </w:t>
      </w:r>
    </w:p>
    <w:p w14:paraId="4BC27342" w14:textId="1C74368F" w:rsidR="00F62D87"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Use Wikipedia and Encyclopedia Britannica to find information on a topic they’re studying in another class. Have them compare the two articles and decide which provides more  information. </w:t>
      </w:r>
    </w:p>
    <w:p w14:paraId="315DD0BC" w14:textId="771D8C64" w:rsidR="006423AD" w:rsidRPr="006423AD" w:rsidRDefault="006423AD" w:rsidP="00A140A1">
      <w:pPr>
        <w:widowControl w:val="0"/>
        <w:numPr>
          <w:ilvl w:val="3"/>
          <w:numId w:val="100"/>
        </w:numPr>
        <w:tabs>
          <w:tab w:val="left" w:pos="220"/>
          <w:tab w:val="left" w:pos="720"/>
        </w:tabs>
        <w:autoSpaceDE w:val="0"/>
        <w:autoSpaceDN w:val="0"/>
        <w:adjustRightInd w:val="0"/>
        <w:spacing w:after="240"/>
        <w:rPr>
          <w:rFonts w:ascii="Arial" w:hAnsi="Arial" w:cs="Arial"/>
          <w:sz w:val="28"/>
          <w:szCs w:val="28"/>
          <w:highlight w:val="yellow"/>
        </w:rPr>
      </w:pPr>
      <w:r w:rsidRPr="006423AD">
        <w:rPr>
          <w:rFonts w:ascii="Arial" w:hAnsi="Arial" w:cs="Arial"/>
          <w:sz w:val="28"/>
          <w:szCs w:val="28"/>
          <w:highlight w:val="yellow"/>
        </w:rPr>
        <w:t>For a camp setting, use a timely topic in history, geography or science.</w:t>
      </w:r>
    </w:p>
    <w:p w14:paraId="386AE452" w14:textId="77777777" w:rsidR="006423AD"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Use the </w:t>
      </w:r>
      <w:proofErr w:type="spellStart"/>
      <w:r w:rsidRPr="009116DB">
        <w:rPr>
          <w:rFonts w:ascii="Arial" w:hAnsi="Arial" w:cs="Arial"/>
          <w:sz w:val="28"/>
          <w:szCs w:val="28"/>
        </w:rPr>
        <w:t>Wayback</w:t>
      </w:r>
      <w:proofErr w:type="spellEnd"/>
      <w:r w:rsidRPr="009116DB">
        <w:rPr>
          <w:rFonts w:ascii="Arial" w:hAnsi="Arial" w:cs="Arial"/>
          <w:sz w:val="28"/>
          <w:szCs w:val="28"/>
        </w:rPr>
        <w:t xml:space="preserve"> Machine to view an early version of </w:t>
      </w:r>
      <w:r w:rsidRPr="006423AD">
        <w:rPr>
          <w:rFonts w:ascii="Arial" w:hAnsi="Arial" w:cs="Arial"/>
          <w:sz w:val="28"/>
          <w:szCs w:val="28"/>
          <w:highlight w:val="yellow"/>
        </w:rPr>
        <w:t>the</w:t>
      </w:r>
      <w:r w:rsidR="006423AD" w:rsidRPr="006423AD">
        <w:rPr>
          <w:rFonts w:ascii="Arial" w:hAnsi="Arial" w:cs="Arial"/>
          <w:sz w:val="28"/>
          <w:szCs w:val="28"/>
          <w:highlight w:val="yellow"/>
        </w:rPr>
        <w:t>ir</w:t>
      </w:r>
      <w:r w:rsidRPr="006423AD">
        <w:rPr>
          <w:rFonts w:ascii="Arial" w:hAnsi="Arial" w:cs="Arial"/>
          <w:sz w:val="28"/>
          <w:szCs w:val="28"/>
          <w:highlight w:val="yellow"/>
        </w:rPr>
        <w:t xml:space="preserve"> school</w:t>
      </w:r>
      <w:r w:rsidR="006423AD" w:rsidRPr="006423AD">
        <w:rPr>
          <w:rFonts w:ascii="Arial" w:hAnsi="Arial" w:cs="Arial"/>
          <w:sz w:val="28"/>
          <w:szCs w:val="28"/>
          <w:highlight w:val="yellow"/>
        </w:rPr>
        <w:t>’s</w:t>
      </w:r>
      <w:r w:rsidRPr="006423AD">
        <w:rPr>
          <w:rFonts w:ascii="Arial" w:hAnsi="Arial" w:cs="Arial"/>
          <w:sz w:val="28"/>
          <w:szCs w:val="28"/>
          <w:highlight w:val="yellow"/>
        </w:rPr>
        <w:t xml:space="preserve"> website. Compare how much  it has changed from the school’s current website.</w:t>
      </w:r>
      <w:r w:rsidR="006423AD" w:rsidRPr="006423AD">
        <w:rPr>
          <w:rFonts w:ascii="Arial" w:hAnsi="Arial" w:cs="Arial"/>
          <w:sz w:val="28"/>
          <w:szCs w:val="28"/>
          <w:highlight w:val="yellow"/>
        </w:rPr>
        <w:t xml:space="preserve">  An alternative is the university’s website or a website for the local paper.</w:t>
      </w:r>
      <w:r w:rsidRPr="009116DB">
        <w:rPr>
          <w:rFonts w:ascii="Arial" w:hAnsi="Arial" w:cs="Arial"/>
          <w:sz w:val="28"/>
          <w:szCs w:val="28"/>
        </w:rPr>
        <w:t xml:space="preserve"> </w:t>
      </w:r>
    </w:p>
    <w:p w14:paraId="7DCC7E1B" w14:textId="7E8EE61E" w:rsidR="00F62D87" w:rsidRPr="009116DB" w:rsidRDefault="006423AD"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Pr>
          <w:rFonts w:ascii="Arial" w:hAnsi="Arial" w:cs="Arial"/>
          <w:sz w:val="28"/>
          <w:szCs w:val="28"/>
        </w:rPr>
        <w:t xml:space="preserve">Use IMDB to locate information on a popular actor/actress to see all of the movies/TV shows he/she has been in.  </w:t>
      </w:r>
    </w:p>
    <w:p w14:paraId="290ED323" w14:textId="42C3A206" w:rsidR="00F62D87" w:rsidRPr="009116DB" w:rsidRDefault="00F62D87" w:rsidP="00A140A1">
      <w:pPr>
        <w:pStyle w:val="ListParagraph"/>
        <w:widowControl w:val="0"/>
        <w:numPr>
          <w:ilvl w:val="0"/>
          <w:numId w:val="100"/>
        </w:numPr>
        <w:autoSpaceDE w:val="0"/>
        <w:autoSpaceDN w:val="0"/>
        <w:adjustRightInd w:val="0"/>
        <w:spacing w:after="240"/>
        <w:ind w:left="360"/>
        <w:rPr>
          <w:rFonts w:ascii="Arial" w:hAnsi="Arial" w:cs="Arial"/>
          <w:sz w:val="28"/>
          <w:szCs w:val="28"/>
        </w:rPr>
      </w:pPr>
      <w:r w:rsidRPr="009116DB">
        <w:rPr>
          <w:rFonts w:ascii="Arial" w:hAnsi="Arial" w:cs="Arial"/>
          <w:sz w:val="28"/>
          <w:szCs w:val="28"/>
        </w:rPr>
        <w:t>Jigsaw activity involving Web 2.0 applications</w:t>
      </w:r>
    </w:p>
    <w:p w14:paraId="38C6ACF9" w14:textId="7974BEC6" w:rsidR="00F62D87"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Divide students into groups to work on each of three different Web 2.0 applications. (Depending on the size of the class, more than one group may need to work on each application.) </w:t>
      </w:r>
      <w:r w:rsidR="0075576B" w:rsidRPr="0075576B">
        <w:rPr>
          <w:rFonts w:ascii="Arial" w:hAnsi="Arial" w:cs="Arial"/>
          <w:sz w:val="28"/>
          <w:szCs w:val="28"/>
          <w:highlight w:val="yellow"/>
        </w:rPr>
        <w:t>NEED TO FIND REPLACEMENTS:</w:t>
      </w:r>
      <w:r w:rsidR="0075576B">
        <w:rPr>
          <w:rFonts w:ascii="Arial" w:hAnsi="Arial" w:cs="Arial"/>
          <w:sz w:val="28"/>
          <w:szCs w:val="28"/>
        </w:rPr>
        <w:t xml:space="preserve"> </w:t>
      </w:r>
      <w:r w:rsidRPr="0075576B">
        <w:rPr>
          <w:rFonts w:ascii="Arial" w:hAnsi="Arial" w:cs="Arial"/>
          <w:sz w:val="28"/>
          <w:szCs w:val="28"/>
          <w:highlight w:val="yellow"/>
        </w:rPr>
        <w:t>Applications should include a social bookmarking site (delicious.com or stumbleupon.com), a word cloud site (wordle.net) and a list creation site (tadalist.com). Each group should:</w:t>
      </w:r>
    </w:p>
    <w:p w14:paraId="38E69C55" w14:textId="712A145D"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Set up an account in the application. </w:t>
      </w:r>
    </w:p>
    <w:p w14:paraId="0208347C" w14:textId="765C37A8"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Explore the site and its features. </w:t>
      </w:r>
    </w:p>
    <w:p w14:paraId="0FD23717" w14:textId="4AD01C3F" w:rsidR="00F62D87" w:rsidRPr="009116DB"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Prepare a presentation on their site for the remainder of the class. </w:t>
      </w:r>
    </w:p>
    <w:p w14:paraId="0E98301F" w14:textId="20F5C972" w:rsidR="00F62D87"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During the student presentations, ensure that the following questions/issues are addressed:</w:t>
      </w:r>
    </w:p>
    <w:p w14:paraId="7F7AD9AB" w14:textId="47DF6AC1" w:rsidR="00F62D87" w:rsidRPr="002D6FB1"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highlight w:val="yellow"/>
        </w:rPr>
      </w:pPr>
      <w:r w:rsidRPr="002D6FB1">
        <w:rPr>
          <w:rFonts w:ascii="Arial" w:hAnsi="Arial" w:cs="Arial"/>
          <w:sz w:val="28"/>
          <w:szCs w:val="28"/>
          <w:highlight w:val="yellow"/>
        </w:rPr>
        <w:t xml:space="preserve">What are the differences between ranking based and social bookmarking search engines? </w:t>
      </w:r>
    </w:p>
    <w:p w14:paraId="26FD6F1B" w14:textId="610F57C3" w:rsidR="00F62D87" w:rsidRPr="002D6FB1"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highlight w:val="yellow"/>
        </w:rPr>
      </w:pPr>
      <w:r w:rsidRPr="002D6FB1">
        <w:rPr>
          <w:rFonts w:ascii="Arial" w:hAnsi="Arial" w:cs="Arial"/>
          <w:sz w:val="28"/>
          <w:szCs w:val="28"/>
          <w:highlight w:val="yellow"/>
        </w:rPr>
        <w:t xml:space="preserve">Why would you want to create word clouds? </w:t>
      </w:r>
    </w:p>
    <w:p w14:paraId="639C2D8E" w14:textId="24A6B207" w:rsidR="00F62D87" w:rsidRPr="002D6FB1" w:rsidRDefault="00F62D87" w:rsidP="00A140A1">
      <w:pPr>
        <w:widowControl w:val="0"/>
        <w:numPr>
          <w:ilvl w:val="2"/>
          <w:numId w:val="100"/>
        </w:numPr>
        <w:tabs>
          <w:tab w:val="left" w:pos="220"/>
          <w:tab w:val="left" w:pos="720"/>
        </w:tabs>
        <w:autoSpaceDE w:val="0"/>
        <w:autoSpaceDN w:val="0"/>
        <w:adjustRightInd w:val="0"/>
        <w:spacing w:after="240"/>
        <w:rPr>
          <w:rFonts w:ascii="Arial" w:hAnsi="Arial" w:cs="Arial"/>
          <w:sz w:val="28"/>
          <w:szCs w:val="28"/>
          <w:highlight w:val="yellow"/>
        </w:rPr>
      </w:pPr>
      <w:r w:rsidRPr="002D6FB1">
        <w:rPr>
          <w:rFonts w:ascii="Arial" w:hAnsi="Arial" w:cs="Arial"/>
          <w:sz w:val="28"/>
          <w:szCs w:val="28"/>
          <w:highlight w:val="yellow"/>
        </w:rPr>
        <w:t xml:space="preserve">What are the advantages of using </w:t>
      </w:r>
      <w:proofErr w:type="spellStart"/>
      <w:r w:rsidRPr="002D6FB1">
        <w:rPr>
          <w:rFonts w:ascii="Arial" w:hAnsi="Arial" w:cs="Arial"/>
          <w:sz w:val="28"/>
          <w:szCs w:val="28"/>
          <w:highlight w:val="yellow"/>
        </w:rPr>
        <w:t>tadalist</w:t>
      </w:r>
      <w:proofErr w:type="spellEnd"/>
      <w:r w:rsidRPr="002D6FB1">
        <w:rPr>
          <w:rFonts w:ascii="Arial" w:hAnsi="Arial" w:cs="Arial"/>
          <w:sz w:val="28"/>
          <w:szCs w:val="28"/>
          <w:highlight w:val="yellow"/>
        </w:rPr>
        <w:t xml:space="preserve">? Disadvantages?   </w:t>
      </w:r>
    </w:p>
    <w:p w14:paraId="706FB57A" w14:textId="5CB5DCAB" w:rsidR="00F62D87" w:rsidRPr="009116DB" w:rsidRDefault="00F62D87" w:rsidP="00A140A1">
      <w:pPr>
        <w:pStyle w:val="ListParagraph"/>
        <w:widowControl w:val="0"/>
        <w:numPr>
          <w:ilvl w:val="2"/>
          <w:numId w:val="100"/>
        </w:numPr>
        <w:autoSpaceDE w:val="0"/>
        <w:autoSpaceDN w:val="0"/>
        <w:adjustRightInd w:val="0"/>
        <w:spacing w:after="240"/>
        <w:rPr>
          <w:rFonts w:ascii="Arial" w:hAnsi="Arial" w:cs="Arial"/>
          <w:sz w:val="28"/>
          <w:szCs w:val="28"/>
        </w:rPr>
      </w:pPr>
      <w:r w:rsidRPr="009116DB">
        <w:rPr>
          <w:rFonts w:ascii="Arial" w:hAnsi="Arial" w:cs="Arial"/>
          <w:sz w:val="28"/>
          <w:szCs w:val="28"/>
        </w:rPr>
        <w:t>What issues might there be with creating accounts online? (Lead into a discussion on privacy—what information should be kept private and why? Discuss encryption.)</w:t>
      </w:r>
    </w:p>
    <w:p w14:paraId="08920A6D" w14:textId="15F2DF48" w:rsidR="00F62D87" w:rsidRPr="009116DB"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ab/>
      </w:r>
      <w:r w:rsidR="00F62D87" w:rsidRPr="009116DB">
        <w:rPr>
          <w:rFonts w:ascii="Arial" w:hAnsi="Arial" w:cs="Arial"/>
          <w:sz w:val="28"/>
          <w:szCs w:val="28"/>
        </w:rPr>
        <w:t xml:space="preserve">Journal Entry: Why do you need to evaluate websites? </w:t>
      </w:r>
    </w:p>
    <w:p w14:paraId="65A6A9DF" w14:textId="07EB8999" w:rsidR="00F62D87" w:rsidRPr="009116DB"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ab/>
      </w:r>
      <w:r w:rsidR="00F62D87" w:rsidRPr="009116DB">
        <w:rPr>
          <w:rFonts w:ascii="Arial" w:hAnsi="Arial" w:cs="Arial"/>
          <w:sz w:val="28"/>
          <w:szCs w:val="28"/>
        </w:rPr>
        <w:t xml:space="preserve">Web site evaluation criteria </w:t>
      </w:r>
    </w:p>
    <w:p w14:paraId="10F750D5" w14:textId="3231614E" w:rsidR="000E762E"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Display or distribute a copy of the front page to </w:t>
      </w:r>
      <w:r w:rsidRPr="009116DB">
        <w:rPr>
          <w:rFonts w:ascii="Arial" w:hAnsi="Arial" w:cs="Arial"/>
          <w:color w:val="000087"/>
          <w:sz w:val="28"/>
          <w:szCs w:val="28"/>
        </w:rPr>
        <w:t xml:space="preserve">http://www.martinlutherking.org </w:t>
      </w:r>
      <w:r w:rsidRPr="009116DB">
        <w:rPr>
          <w:rFonts w:ascii="Arial" w:hAnsi="Arial" w:cs="Arial"/>
          <w:sz w:val="28"/>
          <w:szCs w:val="28"/>
        </w:rPr>
        <w:t>This is a website</w:t>
      </w:r>
      <w:r w:rsidR="000E762E" w:rsidRPr="009116DB">
        <w:rPr>
          <w:rFonts w:ascii="Arial" w:hAnsi="Arial" w:cs="Arial"/>
          <w:sz w:val="28"/>
          <w:szCs w:val="28"/>
        </w:rPr>
        <w:t xml:space="preserve"> </w:t>
      </w:r>
      <w:r w:rsidRPr="009116DB">
        <w:rPr>
          <w:rFonts w:ascii="Arial" w:hAnsi="Arial" w:cs="Arial"/>
          <w:sz w:val="28"/>
          <w:szCs w:val="28"/>
        </w:rPr>
        <w:t>which purports to be a “True Historical Examination” of the life of Martin Luther King, Jr., but is, in</w:t>
      </w:r>
      <w:r w:rsidR="000E762E" w:rsidRPr="009116DB">
        <w:rPr>
          <w:rFonts w:ascii="Arial" w:hAnsi="Arial" w:cs="Arial"/>
          <w:sz w:val="28"/>
          <w:szCs w:val="28"/>
        </w:rPr>
        <w:t xml:space="preserve"> </w:t>
      </w:r>
      <w:r w:rsidRPr="009116DB">
        <w:rPr>
          <w:rFonts w:ascii="Arial" w:hAnsi="Arial" w:cs="Arial"/>
          <w:sz w:val="28"/>
          <w:szCs w:val="28"/>
        </w:rPr>
        <w:t>reality, a hateful site run by a white nationalist organization</w:t>
      </w:r>
      <w:proofErr w:type="gramStart"/>
      <w:r w:rsidRPr="009116DB">
        <w:rPr>
          <w:rFonts w:ascii="Arial" w:hAnsi="Arial" w:cs="Arial"/>
          <w:sz w:val="28"/>
          <w:szCs w:val="28"/>
        </w:rPr>
        <w:t>. </w:t>
      </w:r>
      <w:proofErr w:type="gramEnd"/>
    </w:p>
    <w:p w14:paraId="79B6032A" w14:textId="55D4EC22" w:rsidR="00D7258B" w:rsidRPr="002803A6" w:rsidRDefault="00D7258B" w:rsidP="00A140A1">
      <w:pPr>
        <w:pStyle w:val="ListParagraph"/>
        <w:widowControl w:val="0"/>
        <w:numPr>
          <w:ilvl w:val="2"/>
          <w:numId w:val="100"/>
        </w:numPr>
        <w:autoSpaceDE w:val="0"/>
        <w:autoSpaceDN w:val="0"/>
        <w:adjustRightInd w:val="0"/>
        <w:spacing w:after="240"/>
        <w:rPr>
          <w:rFonts w:ascii="Arial" w:hAnsi="Arial" w:cs="Arial"/>
          <w:sz w:val="28"/>
          <w:szCs w:val="28"/>
          <w:highlight w:val="yellow"/>
        </w:rPr>
      </w:pPr>
      <w:r w:rsidRPr="002803A6">
        <w:rPr>
          <w:rFonts w:ascii="Arial" w:hAnsi="Arial" w:cs="Arial"/>
          <w:sz w:val="28"/>
          <w:szCs w:val="28"/>
          <w:highlight w:val="yellow"/>
        </w:rPr>
        <w:t>A list of credible looking fake/spoof sites can also be found at: http://www.philb.com/fakesites.htm</w:t>
      </w:r>
      <w:r w:rsidR="003652A1" w:rsidRPr="002803A6">
        <w:rPr>
          <w:rFonts w:ascii="Arial" w:hAnsi="Arial" w:cs="Arial"/>
          <w:sz w:val="28"/>
          <w:szCs w:val="28"/>
          <w:highlight w:val="yellow"/>
        </w:rPr>
        <w:t xml:space="preserve">; suggest using </w:t>
      </w:r>
      <w:r w:rsidR="001A7722">
        <w:rPr>
          <w:rFonts w:ascii="Arial" w:hAnsi="Arial" w:cs="Arial"/>
          <w:sz w:val="28"/>
          <w:szCs w:val="28"/>
          <w:highlight w:val="yellow"/>
        </w:rPr>
        <w:t>tree octopus</w:t>
      </w:r>
    </w:p>
    <w:p w14:paraId="1195D1E6" w14:textId="4B4A2927" w:rsidR="000E762E"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This particular site is obviously biased. However, it is important to be able to tell when a site is more</w:t>
      </w:r>
      <w:r w:rsidR="000E762E" w:rsidRPr="009116DB">
        <w:rPr>
          <w:rFonts w:ascii="Arial" w:hAnsi="Arial" w:cs="Arial"/>
          <w:sz w:val="28"/>
          <w:szCs w:val="28"/>
        </w:rPr>
        <w:t xml:space="preserve"> </w:t>
      </w:r>
      <w:r w:rsidRPr="009116DB">
        <w:rPr>
          <w:rFonts w:ascii="Arial" w:hAnsi="Arial" w:cs="Arial"/>
          <w:sz w:val="28"/>
          <w:szCs w:val="28"/>
        </w:rPr>
        <w:t>subtly biased</w:t>
      </w:r>
      <w:proofErr w:type="gramStart"/>
      <w:r w:rsidRPr="009116DB">
        <w:rPr>
          <w:rFonts w:ascii="Arial" w:hAnsi="Arial" w:cs="Arial"/>
          <w:sz w:val="28"/>
          <w:szCs w:val="28"/>
        </w:rPr>
        <w:t>. </w:t>
      </w:r>
      <w:proofErr w:type="gramEnd"/>
    </w:p>
    <w:p w14:paraId="6AACCCE6" w14:textId="0FDE23A7" w:rsidR="000E762E"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Brainstorm criteria that they could use to evaluate websites. As a group develop an evaluation rubric.</w:t>
      </w:r>
      <w:r w:rsidR="000E762E" w:rsidRPr="009116DB">
        <w:rPr>
          <w:rFonts w:ascii="Arial" w:hAnsi="Arial" w:cs="Arial"/>
          <w:sz w:val="28"/>
          <w:szCs w:val="28"/>
        </w:rPr>
        <w:t xml:space="preserve"> </w:t>
      </w:r>
      <w:r w:rsidRPr="009116DB">
        <w:rPr>
          <w:rFonts w:ascii="Arial" w:hAnsi="Arial" w:cs="Arial"/>
          <w:sz w:val="28"/>
          <w:szCs w:val="28"/>
        </w:rPr>
        <w:t xml:space="preserve">(You can use the Sample Website Evaluation Rubric as a reference.) </w:t>
      </w:r>
    </w:p>
    <w:p w14:paraId="71D01B17" w14:textId="14A6975D" w:rsidR="00F62D87" w:rsidRPr="009116DB" w:rsidRDefault="00F62D87" w:rsidP="00A140A1">
      <w:pPr>
        <w:pStyle w:val="ListParagraph"/>
        <w:widowControl w:val="0"/>
        <w:numPr>
          <w:ilvl w:val="0"/>
          <w:numId w:val="100"/>
        </w:numPr>
        <w:autoSpaceDE w:val="0"/>
        <w:autoSpaceDN w:val="0"/>
        <w:adjustRightInd w:val="0"/>
        <w:spacing w:after="240"/>
        <w:ind w:left="360"/>
        <w:rPr>
          <w:rFonts w:ascii="Arial" w:hAnsi="Arial" w:cs="Arial"/>
          <w:sz w:val="28"/>
          <w:szCs w:val="28"/>
        </w:rPr>
      </w:pPr>
      <w:r w:rsidRPr="009116DB">
        <w:rPr>
          <w:rFonts w:ascii="Arial" w:hAnsi="Arial" w:cs="Arial"/>
          <w:sz w:val="28"/>
          <w:szCs w:val="28"/>
        </w:rPr>
        <w:t>Hands-on evaluation of web sites.</w:t>
      </w:r>
    </w:p>
    <w:p w14:paraId="57AC2AC7" w14:textId="02A50AAE" w:rsidR="00F62D87"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Have the students work in groups and ask them to use the website evaluation rubric to evaluate websites they might need for a school project or an assignment from another class.</w:t>
      </w:r>
    </w:p>
    <w:p w14:paraId="5609933D" w14:textId="77777777" w:rsidR="00D27978" w:rsidRPr="009116DB" w:rsidRDefault="00F62D87" w:rsidP="00A140A1">
      <w:pPr>
        <w:pStyle w:val="ListParagraph"/>
        <w:widowControl w:val="0"/>
        <w:numPr>
          <w:ilvl w:val="1"/>
          <w:numId w:val="100"/>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Discuss the results of their evaluations. </w:t>
      </w:r>
    </w:p>
    <w:p w14:paraId="02F20404" w14:textId="48627DCD" w:rsidR="00F62D87" w:rsidRPr="009116DB" w:rsidRDefault="00F62D87" w:rsidP="00D27978">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1990BA43" w14:textId="4E68504F" w:rsidR="00F62D87" w:rsidRPr="009116DB"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ab/>
      </w:r>
      <w:r w:rsidR="00F62D87" w:rsidRPr="009116DB">
        <w:rPr>
          <w:rFonts w:ascii="Arial" w:hAnsi="Arial" w:cs="Arial"/>
          <w:sz w:val="28"/>
          <w:szCs w:val="28"/>
        </w:rPr>
        <w:t xml:space="preserve">Sample Scavenger Hunt </w:t>
      </w:r>
    </w:p>
    <w:p w14:paraId="604667A5" w14:textId="503061B9"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9116DB">
        <w:rPr>
          <w:rFonts w:ascii="Arial" w:hAnsi="Arial" w:cs="Arial"/>
          <w:sz w:val="28"/>
          <w:szCs w:val="28"/>
        </w:rPr>
        <w:tab/>
      </w:r>
      <w:r w:rsidR="00F62D87" w:rsidRPr="00DF282D">
        <w:rPr>
          <w:rFonts w:ascii="Arial" w:hAnsi="Arial" w:cs="Arial"/>
          <w:sz w:val="28"/>
          <w:szCs w:val="28"/>
          <w:highlight w:val="yellow"/>
        </w:rPr>
        <w:t xml:space="preserve">The </w:t>
      </w:r>
      <w:proofErr w:type="spellStart"/>
      <w:r w:rsidR="00F62D87" w:rsidRPr="00DF282D">
        <w:rPr>
          <w:rFonts w:ascii="Arial" w:hAnsi="Arial" w:cs="Arial"/>
          <w:sz w:val="28"/>
          <w:szCs w:val="28"/>
          <w:highlight w:val="yellow"/>
        </w:rPr>
        <w:t>Wayback</w:t>
      </w:r>
      <w:proofErr w:type="spellEnd"/>
      <w:r w:rsidR="00F62D87" w:rsidRPr="00DF282D">
        <w:rPr>
          <w:rFonts w:ascii="Arial" w:hAnsi="Arial" w:cs="Arial"/>
          <w:sz w:val="28"/>
          <w:szCs w:val="28"/>
          <w:highlight w:val="yellow"/>
        </w:rPr>
        <w:t xml:space="preserve"> Machine: </w:t>
      </w:r>
      <w:r w:rsidR="00F62D87" w:rsidRPr="00DF282D">
        <w:rPr>
          <w:rFonts w:ascii="Arial" w:hAnsi="Arial" w:cs="Arial"/>
          <w:color w:val="0000FF"/>
          <w:sz w:val="28"/>
          <w:szCs w:val="28"/>
          <w:highlight w:val="yellow"/>
        </w:rPr>
        <w:t xml:space="preserve">http://www.archive.org </w:t>
      </w:r>
    </w:p>
    <w:p w14:paraId="0803047B" w14:textId="0C51FCAA"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F62D87" w:rsidRPr="00DF282D">
        <w:rPr>
          <w:rFonts w:ascii="Arial" w:hAnsi="Arial" w:cs="Arial"/>
          <w:sz w:val="28"/>
          <w:szCs w:val="28"/>
          <w:highlight w:val="yellow"/>
        </w:rPr>
        <w:t xml:space="preserve">Google Maps (including </w:t>
      </w:r>
      <w:proofErr w:type="spellStart"/>
      <w:r w:rsidR="00F62D87" w:rsidRPr="00DF282D">
        <w:rPr>
          <w:rFonts w:ascii="Arial" w:hAnsi="Arial" w:cs="Arial"/>
          <w:sz w:val="28"/>
          <w:szCs w:val="28"/>
          <w:highlight w:val="yellow"/>
        </w:rPr>
        <w:t>StreetView</w:t>
      </w:r>
      <w:proofErr w:type="spellEnd"/>
      <w:r w:rsidR="00F62D87" w:rsidRPr="00DF282D">
        <w:rPr>
          <w:rFonts w:ascii="Arial" w:hAnsi="Arial" w:cs="Arial"/>
          <w:sz w:val="28"/>
          <w:szCs w:val="28"/>
          <w:highlight w:val="yellow"/>
        </w:rPr>
        <w:t xml:space="preserve">): </w:t>
      </w:r>
      <w:r w:rsidR="00F62D87" w:rsidRPr="00DF282D">
        <w:rPr>
          <w:rFonts w:ascii="Arial" w:hAnsi="Arial" w:cs="Arial"/>
          <w:color w:val="000087"/>
          <w:sz w:val="28"/>
          <w:szCs w:val="28"/>
          <w:highlight w:val="yellow"/>
        </w:rPr>
        <w:t xml:space="preserve">http://maps.google.com </w:t>
      </w:r>
    </w:p>
    <w:p w14:paraId="76CF867F" w14:textId="58687CD0"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F62D87" w:rsidRPr="00DF282D">
        <w:rPr>
          <w:rFonts w:ascii="Arial" w:hAnsi="Arial" w:cs="Arial"/>
          <w:sz w:val="28"/>
          <w:szCs w:val="28"/>
          <w:highlight w:val="yellow"/>
        </w:rPr>
        <w:t xml:space="preserve">Wikipedia: </w:t>
      </w:r>
      <w:r w:rsidR="00F62D87" w:rsidRPr="00DF282D">
        <w:rPr>
          <w:rFonts w:ascii="Arial" w:hAnsi="Arial" w:cs="Arial"/>
          <w:color w:val="000087"/>
          <w:sz w:val="28"/>
          <w:szCs w:val="28"/>
          <w:highlight w:val="yellow"/>
        </w:rPr>
        <w:t xml:space="preserve">http://www.wikipedia.org </w:t>
      </w:r>
    </w:p>
    <w:p w14:paraId="1267AF99" w14:textId="44C88371"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F62D87" w:rsidRPr="00DF282D">
        <w:rPr>
          <w:rFonts w:ascii="Arial" w:hAnsi="Arial" w:cs="Arial"/>
          <w:sz w:val="28"/>
          <w:szCs w:val="28"/>
          <w:highlight w:val="yellow"/>
        </w:rPr>
        <w:t xml:space="preserve">Encyclopedia Britannica: </w:t>
      </w:r>
      <w:r w:rsidR="00F62D87" w:rsidRPr="00DF282D">
        <w:rPr>
          <w:rFonts w:ascii="Arial" w:hAnsi="Arial" w:cs="Arial"/>
          <w:color w:val="000087"/>
          <w:sz w:val="28"/>
          <w:szCs w:val="28"/>
          <w:highlight w:val="yellow"/>
        </w:rPr>
        <w:t xml:space="preserve">http://www.britannica.com </w:t>
      </w:r>
    </w:p>
    <w:p w14:paraId="2EC844FE" w14:textId="6C36C581"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proofErr w:type="spellStart"/>
      <w:r w:rsidR="00F62D87" w:rsidRPr="00DF282D">
        <w:rPr>
          <w:rFonts w:ascii="Arial" w:hAnsi="Arial" w:cs="Arial"/>
          <w:sz w:val="28"/>
          <w:szCs w:val="28"/>
          <w:highlight w:val="yellow"/>
        </w:rPr>
        <w:t>Mapquest</w:t>
      </w:r>
      <w:proofErr w:type="spellEnd"/>
      <w:r w:rsidR="00F62D87" w:rsidRPr="00DF282D">
        <w:rPr>
          <w:rFonts w:ascii="Arial" w:hAnsi="Arial" w:cs="Arial"/>
          <w:sz w:val="28"/>
          <w:szCs w:val="28"/>
          <w:highlight w:val="yellow"/>
        </w:rPr>
        <w:t xml:space="preserve">: </w:t>
      </w:r>
      <w:r w:rsidR="00F62D87" w:rsidRPr="00DF282D">
        <w:rPr>
          <w:rFonts w:ascii="Arial" w:hAnsi="Arial" w:cs="Arial"/>
          <w:color w:val="000087"/>
          <w:sz w:val="28"/>
          <w:szCs w:val="28"/>
          <w:highlight w:val="yellow"/>
        </w:rPr>
        <w:t xml:space="preserve">http://www.mapquest.com </w:t>
      </w:r>
    </w:p>
    <w:p w14:paraId="540B97E4" w14:textId="479E2442"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F62D87" w:rsidRPr="00DF282D">
        <w:rPr>
          <w:rFonts w:ascii="Arial" w:hAnsi="Arial" w:cs="Arial"/>
          <w:sz w:val="28"/>
          <w:szCs w:val="28"/>
          <w:highlight w:val="yellow"/>
        </w:rPr>
        <w:t xml:space="preserve">Internet Movie Database: </w:t>
      </w:r>
      <w:r w:rsidR="00F62D87" w:rsidRPr="00DF282D">
        <w:rPr>
          <w:rFonts w:ascii="Arial" w:hAnsi="Arial" w:cs="Arial"/>
          <w:color w:val="000087"/>
          <w:sz w:val="28"/>
          <w:szCs w:val="28"/>
          <w:highlight w:val="yellow"/>
        </w:rPr>
        <w:t xml:space="preserve">http://www.imdb.com </w:t>
      </w:r>
    </w:p>
    <w:p w14:paraId="5BCEFAF1" w14:textId="5ADFC2CE"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F62D87" w:rsidRPr="00DF282D">
        <w:rPr>
          <w:rFonts w:ascii="Arial" w:hAnsi="Arial" w:cs="Arial"/>
          <w:sz w:val="28"/>
          <w:szCs w:val="28"/>
          <w:highlight w:val="yellow"/>
        </w:rPr>
        <w:t xml:space="preserve">Switchboard: </w:t>
      </w:r>
      <w:r w:rsidR="00F62D87" w:rsidRPr="00DF282D">
        <w:rPr>
          <w:rFonts w:ascii="Arial" w:hAnsi="Arial" w:cs="Arial"/>
          <w:color w:val="000087"/>
          <w:sz w:val="28"/>
          <w:szCs w:val="28"/>
          <w:highlight w:val="yellow"/>
        </w:rPr>
        <w:t xml:space="preserve">http://www.switchboard.com </w:t>
      </w:r>
    </w:p>
    <w:p w14:paraId="2E7DC5B8" w14:textId="11F76D21"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F62D87" w:rsidRPr="00DF282D">
        <w:rPr>
          <w:rFonts w:ascii="Arial" w:hAnsi="Arial" w:cs="Arial"/>
          <w:sz w:val="28"/>
          <w:szCs w:val="28"/>
          <w:highlight w:val="yellow"/>
        </w:rPr>
        <w:t xml:space="preserve">Yellow Pages: </w:t>
      </w:r>
      <w:r w:rsidR="00F62D87" w:rsidRPr="00DF282D">
        <w:rPr>
          <w:rFonts w:ascii="Arial" w:hAnsi="Arial" w:cs="Arial"/>
          <w:color w:val="000087"/>
          <w:sz w:val="28"/>
          <w:szCs w:val="28"/>
          <w:highlight w:val="yellow"/>
        </w:rPr>
        <w:t xml:space="preserve">http://www.yellowpages.com </w:t>
      </w:r>
    </w:p>
    <w:p w14:paraId="2A16F957" w14:textId="7042E30E"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F62D87" w:rsidRPr="00DF282D">
        <w:rPr>
          <w:rFonts w:ascii="Arial" w:hAnsi="Arial" w:cs="Arial"/>
          <w:sz w:val="28"/>
          <w:szCs w:val="28"/>
          <w:highlight w:val="yellow"/>
        </w:rPr>
        <w:t xml:space="preserve">How Stuff Works: </w:t>
      </w:r>
      <w:r w:rsidR="00F62D87" w:rsidRPr="00DF282D">
        <w:rPr>
          <w:rFonts w:ascii="Arial" w:hAnsi="Arial" w:cs="Arial"/>
          <w:color w:val="000087"/>
          <w:sz w:val="28"/>
          <w:szCs w:val="28"/>
          <w:highlight w:val="yellow"/>
        </w:rPr>
        <w:t xml:space="preserve">http://www.howstuffworks.com </w:t>
      </w:r>
    </w:p>
    <w:p w14:paraId="4E683BBF" w14:textId="42B0B43F"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F62D87" w:rsidRPr="00DF282D">
        <w:rPr>
          <w:rFonts w:ascii="Arial" w:hAnsi="Arial" w:cs="Arial"/>
          <w:sz w:val="28"/>
          <w:szCs w:val="28"/>
          <w:highlight w:val="yellow"/>
        </w:rPr>
        <w:t xml:space="preserve">YouTube: </w:t>
      </w:r>
      <w:r w:rsidR="00F62D87" w:rsidRPr="00DF282D">
        <w:rPr>
          <w:rFonts w:ascii="Arial" w:hAnsi="Arial" w:cs="Arial"/>
          <w:color w:val="0000FF"/>
          <w:sz w:val="28"/>
          <w:szCs w:val="28"/>
          <w:highlight w:val="yellow"/>
        </w:rPr>
        <w:t xml:space="preserve">http://www.youtube.com </w:t>
      </w:r>
    </w:p>
    <w:p w14:paraId="0FC8F09F" w14:textId="18BAE675" w:rsidR="00F62D87" w:rsidRPr="00DF282D" w:rsidRDefault="00F62D87"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proofErr w:type="spellStart"/>
      <w:r w:rsidRPr="00DF282D">
        <w:rPr>
          <w:rFonts w:ascii="Arial" w:hAnsi="Arial" w:cs="Arial"/>
          <w:sz w:val="28"/>
          <w:szCs w:val="28"/>
          <w:highlight w:val="yellow"/>
        </w:rPr>
        <w:t>Howcast</w:t>
      </w:r>
      <w:proofErr w:type="spellEnd"/>
      <w:r w:rsidRPr="00DF282D">
        <w:rPr>
          <w:rFonts w:ascii="Arial" w:hAnsi="Arial" w:cs="Arial"/>
          <w:sz w:val="28"/>
          <w:szCs w:val="28"/>
          <w:highlight w:val="yellow"/>
        </w:rPr>
        <w:t xml:space="preserve">: </w:t>
      </w:r>
      <w:r w:rsidRPr="00DF282D">
        <w:rPr>
          <w:rFonts w:ascii="Arial" w:hAnsi="Arial" w:cs="Arial"/>
          <w:color w:val="0000FF"/>
          <w:sz w:val="28"/>
          <w:szCs w:val="28"/>
          <w:highlight w:val="yellow"/>
        </w:rPr>
        <w:t xml:space="preserve">http://howcast.com </w:t>
      </w:r>
    </w:p>
    <w:p w14:paraId="2AC3BC42" w14:textId="4850AC91" w:rsidR="00F62D87" w:rsidRPr="00DF282D" w:rsidRDefault="00F62D87"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Pr="00DF282D">
        <w:rPr>
          <w:rFonts w:ascii="Arial" w:hAnsi="Arial" w:cs="Arial"/>
          <w:color w:val="0000FF"/>
          <w:sz w:val="28"/>
          <w:szCs w:val="28"/>
          <w:highlight w:val="yellow"/>
        </w:rPr>
        <w:t xml:space="preserve">http://www.delicious.com </w:t>
      </w:r>
    </w:p>
    <w:p w14:paraId="321A082B" w14:textId="7D35370A" w:rsidR="00F62D87" w:rsidRPr="00DF282D" w:rsidRDefault="00F62D87"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Pr="00DF282D">
        <w:rPr>
          <w:rFonts w:ascii="Arial" w:hAnsi="Arial" w:cs="Arial"/>
          <w:color w:val="0000FF"/>
          <w:sz w:val="28"/>
          <w:szCs w:val="28"/>
          <w:highlight w:val="yellow"/>
        </w:rPr>
        <w:t xml:space="preserve">http://www.stumbleupon.com </w:t>
      </w:r>
    </w:p>
    <w:p w14:paraId="2BB82B72" w14:textId="433599BA" w:rsidR="00F62D87" w:rsidRPr="00DF282D" w:rsidRDefault="00F62D87"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Pr="00DF282D">
        <w:rPr>
          <w:rFonts w:ascii="Arial" w:hAnsi="Arial" w:cs="Arial"/>
          <w:color w:val="0000FF"/>
          <w:sz w:val="28"/>
          <w:szCs w:val="28"/>
          <w:highlight w:val="yellow"/>
        </w:rPr>
        <w:t xml:space="preserve">http://www.wordle.net </w:t>
      </w:r>
    </w:p>
    <w:p w14:paraId="53677560" w14:textId="07C6D475" w:rsidR="00F62D87" w:rsidRPr="00DF282D" w:rsidRDefault="00F62D87"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DF282D">
        <w:rPr>
          <w:rFonts w:ascii="Arial" w:hAnsi="Arial" w:cs="Arial"/>
          <w:sz w:val="28"/>
          <w:szCs w:val="28"/>
          <w:highlight w:val="yellow"/>
        </w:rPr>
        <w:t xml:space="preserve">REMOVE </w:t>
      </w:r>
      <w:r w:rsidRPr="00DF282D">
        <w:rPr>
          <w:rFonts w:ascii="Arial" w:hAnsi="Arial" w:cs="Arial"/>
          <w:color w:val="0000FF"/>
          <w:sz w:val="28"/>
          <w:szCs w:val="28"/>
          <w:highlight w:val="yellow"/>
        </w:rPr>
        <w:t xml:space="preserve">http://www.tadalist.com </w:t>
      </w:r>
    </w:p>
    <w:p w14:paraId="430ED039" w14:textId="4FE03EAE" w:rsidR="00F62D87" w:rsidRPr="00DF282D"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highlight w:val="yellow"/>
        </w:rPr>
      </w:pPr>
      <w:r w:rsidRPr="00DF282D">
        <w:rPr>
          <w:rFonts w:ascii="Arial" w:hAnsi="Arial" w:cs="Arial"/>
          <w:sz w:val="28"/>
          <w:szCs w:val="28"/>
          <w:highlight w:val="yellow"/>
        </w:rPr>
        <w:tab/>
      </w:r>
      <w:r w:rsidR="00F62D87" w:rsidRPr="00DF282D">
        <w:rPr>
          <w:rFonts w:ascii="Arial" w:hAnsi="Arial" w:cs="Arial"/>
          <w:sz w:val="28"/>
          <w:szCs w:val="28"/>
          <w:highlight w:val="yellow"/>
        </w:rPr>
        <w:t>The white nationalist site on Martin Luther King, Jr.:  </w:t>
      </w:r>
      <w:r w:rsidR="00F62D87" w:rsidRPr="00DF282D">
        <w:rPr>
          <w:rFonts w:ascii="Arial" w:hAnsi="Arial" w:cs="Arial"/>
          <w:color w:val="000087"/>
          <w:sz w:val="28"/>
          <w:szCs w:val="28"/>
          <w:highlight w:val="yellow"/>
        </w:rPr>
        <w:t xml:space="preserve">http://www.martinlutherking.org </w:t>
      </w:r>
    </w:p>
    <w:p w14:paraId="2A56E736" w14:textId="656BF23A" w:rsidR="00F62D87" w:rsidRPr="009116DB" w:rsidRDefault="00D27978" w:rsidP="00A140A1">
      <w:pPr>
        <w:widowControl w:val="0"/>
        <w:numPr>
          <w:ilvl w:val="0"/>
          <w:numId w:val="100"/>
        </w:numPr>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ab/>
      </w:r>
      <w:r w:rsidR="00F62D87" w:rsidRPr="009116DB">
        <w:rPr>
          <w:rFonts w:ascii="Arial" w:hAnsi="Arial" w:cs="Arial"/>
          <w:sz w:val="28"/>
          <w:szCs w:val="28"/>
        </w:rPr>
        <w:t xml:space="preserve">Website Evaluation Rubric   </w:t>
      </w:r>
    </w:p>
    <w:p w14:paraId="79387B0D" w14:textId="77777777" w:rsidR="00D27978" w:rsidRPr="009116DB" w:rsidRDefault="00D27978" w:rsidP="00F62D87">
      <w:pPr>
        <w:widowControl w:val="0"/>
        <w:autoSpaceDE w:val="0"/>
        <w:autoSpaceDN w:val="0"/>
        <w:adjustRightInd w:val="0"/>
        <w:spacing w:after="240"/>
        <w:rPr>
          <w:rFonts w:ascii="Arial" w:hAnsi="Arial" w:cs="Arial"/>
          <w:noProof/>
          <w:sz w:val="28"/>
          <w:szCs w:val="28"/>
        </w:rPr>
      </w:pPr>
    </w:p>
    <w:p w14:paraId="76F37E61" w14:textId="77777777" w:rsidR="009A3705" w:rsidRPr="009116DB" w:rsidRDefault="009A3705">
      <w:pPr>
        <w:rPr>
          <w:rFonts w:ascii="Arial" w:hAnsi="Arial" w:cs="Arial"/>
          <w:sz w:val="28"/>
          <w:szCs w:val="28"/>
        </w:rPr>
      </w:pPr>
      <w:r w:rsidRPr="009116DB">
        <w:rPr>
          <w:rFonts w:ascii="Arial" w:hAnsi="Arial" w:cs="Arial"/>
          <w:sz w:val="28"/>
          <w:szCs w:val="28"/>
        </w:rPr>
        <w:br w:type="page"/>
      </w:r>
    </w:p>
    <w:p w14:paraId="7644416D" w14:textId="77777777" w:rsidR="009A3705" w:rsidRPr="009116DB" w:rsidRDefault="009A3705" w:rsidP="00F62D87">
      <w:pPr>
        <w:widowControl w:val="0"/>
        <w:autoSpaceDE w:val="0"/>
        <w:autoSpaceDN w:val="0"/>
        <w:adjustRightInd w:val="0"/>
        <w:spacing w:after="240"/>
        <w:rPr>
          <w:rFonts w:ascii="Arial" w:hAnsi="Arial" w:cs="Arial"/>
          <w:b/>
          <w:sz w:val="28"/>
          <w:szCs w:val="28"/>
        </w:rPr>
      </w:pPr>
      <w:r w:rsidRPr="009116DB">
        <w:rPr>
          <w:rFonts w:ascii="Arial" w:hAnsi="Arial" w:cs="Arial"/>
          <w:b/>
          <w:sz w:val="28"/>
          <w:szCs w:val="28"/>
        </w:rPr>
        <w:t>Sample Scavenger Hunt</w:t>
      </w:r>
    </w:p>
    <w:p w14:paraId="5780A557" w14:textId="338EEBE8"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 your</w:t>
      </w:r>
      <w:r w:rsidR="00D27978" w:rsidRPr="009116DB">
        <w:rPr>
          <w:rFonts w:ascii="Arial" w:hAnsi="Arial" w:cs="Arial"/>
          <w:sz w:val="28"/>
          <w:szCs w:val="28"/>
        </w:rPr>
        <w:t xml:space="preserve"> </w:t>
      </w:r>
      <w:r w:rsidRPr="009116DB">
        <w:rPr>
          <w:rFonts w:ascii="Arial" w:hAnsi="Arial" w:cs="Arial"/>
          <w:sz w:val="28"/>
          <w:szCs w:val="28"/>
        </w:rPr>
        <w:t xml:space="preserve">group, use the </w:t>
      </w:r>
      <w:proofErr w:type="gramStart"/>
      <w:r w:rsidRPr="009116DB">
        <w:rPr>
          <w:rFonts w:ascii="Arial" w:hAnsi="Arial" w:cs="Arial"/>
          <w:sz w:val="28"/>
          <w:szCs w:val="28"/>
        </w:rPr>
        <w:t>internet</w:t>
      </w:r>
      <w:proofErr w:type="gramEnd"/>
      <w:r w:rsidRPr="009116DB">
        <w:rPr>
          <w:rFonts w:ascii="Arial" w:hAnsi="Arial" w:cs="Arial"/>
          <w:sz w:val="28"/>
          <w:szCs w:val="28"/>
        </w:rPr>
        <w:t xml:space="preserve"> to find the following items. For each item </w:t>
      </w:r>
      <w:proofErr w:type="gramStart"/>
      <w:r w:rsidRPr="009116DB">
        <w:rPr>
          <w:rFonts w:ascii="Arial" w:hAnsi="Arial" w:cs="Arial"/>
          <w:sz w:val="28"/>
          <w:szCs w:val="28"/>
        </w:rPr>
        <w:t>include</w:t>
      </w:r>
      <w:proofErr w:type="gramEnd"/>
      <w:r w:rsidRPr="009116DB">
        <w:rPr>
          <w:rFonts w:ascii="Arial" w:hAnsi="Arial" w:cs="Arial"/>
          <w:sz w:val="28"/>
          <w:szCs w:val="28"/>
        </w:rPr>
        <w:t xml:space="preserve"> the steps you took to find each item.</w:t>
      </w:r>
    </w:p>
    <w:p w14:paraId="6F265755"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A picture of the mayor of your town or city </w:t>
      </w:r>
    </w:p>
    <w:p w14:paraId="3E40983E"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A bus schedule </w:t>
      </w:r>
    </w:p>
    <w:p w14:paraId="3516C5D4"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The address of the Chamber of Commerce for your town or city </w:t>
      </w:r>
    </w:p>
    <w:p w14:paraId="7D53EE4B" w14:textId="71584F28" w:rsidR="00F62D8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A map of your state—and you have</w:t>
      </w:r>
      <w:proofErr w:type="gramEnd"/>
      <w:r w:rsidRPr="009116DB">
        <w:rPr>
          <w:rFonts w:ascii="Arial" w:hAnsi="Arial" w:cs="Arial"/>
          <w:sz w:val="28"/>
          <w:szCs w:val="28"/>
        </w:rPr>
        <w:t xml:space="preserve"> to </w:t>
      </w:r>
      <w:r w:rsidR="005727F7" w:rsidRPr="005727F7">
        <w:rPr>
          <w:rFonts w:ascii="Arial" w:hAnsi="Arial" w:cs="Arial"/>
          <w:sz w:val="28"/>
          <w:szCs w:val="28"/>
          <w:highlight w:val="yellow"/>
        </w:rPr>
        <w:t>describe or</w:t>
      </w:r>
      <w:r w:rsidR="005727F7">
        <w:rPr>
          <w:rFonts w:ascii="Arial" w:hAnsi="Arial" w:cs="Arial"/>
          <w:sz w:val="28"/>
          <w:szCs w:val="28"/>
        </w:rPr>
        <w:t xml:space="preserve"> point out</w:t>
      </w:r>
      <w:r w:rsidRPr="009116DB">
        <w:rPr>
          <w:rFonts w:ascii="Arial" w:hAnsi="Arial" w:cs="Arial"/>
          <w:sz w:val="28"/>
          <w:szCs w:val="28"/>
        </w:rPr>
        <w:t xml:space="preserve"> where your town or city is!</w:t>
      </w:r>
    </w:p>
    <w:p w14:paraId="11262D62"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A copy of the front page of your town’s or city’s web site </w:t>
      </w:r>
    </w:p>
    <w:p w14:paraId="3F262E95"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Something in writing that tells how many people live in the city </w:t>
      </w:r>
    </w:p>
    <w:p w14:paraId="46F659F6"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A picture of any historical landmark in the city </w:t>
      </w:r>
    </w:p>
    <w:p w14:paraId="5CC80F68"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A picture of your congressman </w:t>
      </w:r>
    </w:p>
    <w:p w14:paraId="17E99E79" w14:textId="63E19628" w:rsidR="00F62D8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A program or flyer from a local arts </w:t>
      </w:r>
      <w:r w:rsidR="005727F7">
        <w:rPr>
          <w:rFonts w:ascii="Arial" w:hAnsi="Arial" w:cs="Arial"/>
          <w:sz w:val="28"/>
          <w:szCs w:val="28"/>
        </w:rPr>
        <w:t xml:space="preserve">or other </w:t>
      </w:r>
      <w:r w:rsidRPr="009116DB">
        <w:rPr>
          <w:rFonts w:ascii="Arial" w:hAnsi="Arial" w:cs="Arial"/>
          <w:sz w:val="28"/>
          <w:szCs w:val="28"/>
        </w:rPr>
        <w:t>event</w:t>
      </w:r>
    </w:p>
    <w:p w14:paraId="6AAF38B5"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The names of all the city council members </w:t>
      </w:r>
    </w:p>
    <w:p w14:paraId="51DA4240"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Something that gives information about your local hospital </w:t>
      </w:r>
    </w:p>
    <w:p w14:paraId="6FAA19C5"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A list of schools in your town or city </w:t>
      </w:r>
    </w:p>
    <w:p w14:paraId="2FC23BBC"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The phone number of the local police department </w:t>
      </w:r>
    </w:p>
    <w:p w14:paraId="76323C52" w14:textId="244F8D98"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Anything with the </w:t>
      </w:r>
      <w:r w:rsidR="005727F7" w:rsidRPr="005727F7">
        <w:rPr>
          <w:rFonts w:ascii="Arial" w:hAnsi="Arial" w:cs="Arial"/>
          <w:sz w:val="28"/>
          <w:szCs w:val="28"/>
          <w:highlight w:val="yellow"/>
        </w:rPr>
        <w:t>logo</w:t>
      </w:r>
      <w:r w:rsidRPr="009116DB">
        <w:rPr>
          <w:rFonts w:ascii="Arial" w:hAnsi="Arial" w:cs="Arial"/>
          <w:sz w:val="28"/>
          <w:szCs w:val="28"/>
        </w:rPr>
        <w:t xml:space="preserve"> or mascot of a local college or community college </w:t>
      </w:r>
    </w:p>
    <w:p w14:paraId="59F5DA0A"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A picture of the state flag </w:t>
      </w:r>
    </w:p>
    <w:p w14:paraId="5C31CDBF"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A picture of the state bird </w:t>
      </w:r>
    </w:p>
    <w:p w14:paraId="3ABD962F" w14:textId="77777777" w:rsidR="0057293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 xml:space="preserve">A schedule of activities or a pamphlet from a local nursing home or senior citizens center </w:t>
      </w:r>
    </w:p>
    <w:p w14:paraId="64E347CD" w14:textId="3FD8F248" w:rsidR="00572937" w:rsidRPr="005727F7" w:rsidRDefault="005727F7" w:rsidP="00A140A1">
      <w:pPr>
        <w:pStyle w:val="ListParagraph"/>
        <w:widowControl w:val="0"/>
        <w:numPr>
          <w:ilvl w:val="0"/>
          <w:numId w:val="101"/>
        </w:numPr>
        <w:autoSpaceDE w:val="0"/>
        <w:autoSpaceDN w:val="0"/>
        <w:adjustRightInd w:val="0"/>
        <w:spacing w:after="240"/>
        <w:rPr>
          <w:rFonts w:ascii="Arial" w:hAnsi="Arial" w:cs="Arial"/>
          <w:sz w:val="28"/>
          <w:szCs w:val="28"/>
          <w:highlight w:val="yellow"/>
        </w:rPr>
      </w:pPr>
      <w:r w:rsidRPr="005727F7">
        <w:rPr>
          <w:rFonts w:ascii="Arial" w:hAnsi="Arial" w:cs="Arial"/>
          <w:sz w:val="28"/>
          <w:szCs w:val="28"/>
          <w:highlight w:val="yellow"/>
        </w:rPr>
        <w:t xml:space="preserve">Today’s </w:t>
      </w:r>
      <w:proofErr w:type="gramStart"/>
      <w:r w:rsidRPr="005727F7">
        <w:rPr>
          <w:rFonts w:ascii="Arial" w:hAnsi="Arial" w:cs="Arial"/>
          <w:sz w:val="28"/>
          <w:szCs w:val="28"/>
          <w:highlight w:val="yellow"/>
        </w:rPr>
        <w:t>weather  forecast</w:t>
      </w:r>
      <w:proofErr w:type="gramEnd"/>
      <w:r w:rsidRPr="005727F7">
        <w:rPr>
          <w:rFonts w:ascii="Arial" w:hAnsi="Arial" w:cs="Arial"/>
          <w:sz w:val="28"/>
          <w:szCs w:val="28"/>
          <w:highlight w:val="yellow"/>
        </w:rPr>
        <w:t xml:space="preserve"> from your town</w:t>
      </w:r>
    </w:p>
    <w:p w14:paraId="787138BB" w14:textId="7E466600" w:rsidR="00F62D8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A list of safety tips from the local fire department</w:t>
      </w:r>
    </w:p>
    <w:p w14:paraId="2A9A67A7" w14:textId="77777777" w:rsidR="00F62D87" w:rsidRPr="009116DB" w:rsidRDefault="00F62D87" w:rsidP="00A140A1">
      <w:pPr>
        <w:pStyle w:val="ListParagraph"/>
        <w:widowControl w:val="0"/>
        <w:numPr>
          <w:ilvl w:val="0"/>
          <w:numId w:val="101"/>
        </w:numPr>
        <w:autoSpaceDE w:val="0"/>
        <w:autoSpaceDN w:val="0"/>
        <w:adjustRightInd w:val="0"/>
        <w:spacing w:after="240"/>
        <w:rPr>
          <w:rFonts w:ascii="Arial" w:hAnsi="Arial" w:cs="Arial"/>
          <w:sz w:val="28"/>
          <w:szCs w:val="28"/>
        </w:rPr>
      </w:pPr>
      <w:r w:rsidRPr="009116DB">
        <w:rPr>
          <w:rFonts w:ascii="Arial" w:hAnsi="Arial" w:cs="Arial"/>
          <w:sz w:val="28"/>
          <w:szCs w:val="28"/>
        </w:rPr>
        <w:t>A speech by your governor</w:t>
      </w:r>
    </w:p>
    <w:p w14:paraId="3D0DF5A8" w14:textId="77777777" w:rsidR="00FC36C2" w:rsidRPr="009116DB" w:rsidRDefault="00FC36C2">
      <w:pPr>
        <w:rPr>
          <w:rFonts w:ascii="Arial" w:hAnsi="Arial" w:cs="Arial"/>
          <w:sz w:val="28"/>
          <w:szCs w:val="28"/>
        </w:rPr>
      </w:pPr>
      <w:r w:rsidRPr="009116DB">
        <w:rPr>
          <w:rFonts w:ascii="Arial" w:hAnsi="Arial" w:cs="Arial"/>
          <w:sz w:val="28"/>
          <w:szCs w:val="28"/>
        </w:rPr>
        <w:br w:type="page"/>
      </w:r>
    </w:p>
    <w:p w14:paraId="15C1AC50" w14:textId="4D54B452" w:rsidR="00F62D87" w:rsidRDefault="005727F7"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Website Evaluation Rubric</w:t>
      </w:r>
    </w:p>
    <w:p w14:paraId="322B34ED" w14:textId="77777777" w:rsidR="00953998" w:rsidRDefault="00953998" w:rsidP="00F62D87">
      <w:pPr>
        <w:widowControl w:val="0"/>
        <w:autoSpaceDE w:val="0"/>
        <w:autoSpaceDN w:val="0"/>
        <w:adjustRightInd w:val="0"/>
        <w:spacing w:after="240"/>
        <w:rPr>
          <w:rFonts w:ascii="Arial" w:hAnsi="Arial" w:cs="Arial"/>
          <w:sz w:val="28"/>
          <w:szCs w:val="28"/>
        </w:rPr>
      </w:pPr>
    </w:p>
    <w:p w14:paraId="6907AE77" w14:textId="210AB0BE" w:rsidR="00953998" w:rsidRDefault="00953998"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For each question respond with yes, no or unsure</w:t>
      </w:r>
    </w:p>
    <w:p w14:paraId="2B069F99" w14:textId="77777777" w:rsidR="00953998" w:rsidRDefault="00953998" w:rsidP="00F62D87">
      <w:pPr>
        <w:widowControl w:val="0"/>
        <w:autoSpaceDE w:val="0"/>
        <w:autoSpaceDN w:val="0"/>
        <w:adjustRightInd w:val="0"/>
        <w:spacing w:after="240"/>
        <w:rPr>
          <w:rFonts w:ascii="Arial" w:hAnsi="Arial" w:cs="Arial"/>
          <w:sz w:val="28"/>
          <w:szCs w:val="28"/>
        </w:rPr>
      </w:pPr>
    </w:p>
    <w:p w14:paraId="679BE22C" w14:textId="77777777" w:rsidR="00953998" w:rsidRDefault="00953998" w:rsidP="00A140A1">
      <w:pPr>
        <w:pStyle w:val="ListParagraph"/>
        <w:widowControl w:val="0"/>
        <w:numPr>
          <w:ilvl w:val="0"/>
          <w:numId w:val="106"/>
        </w:numPr>
        <w:autoSpaceDE w:val="0"/>
        <w:autoSpaceDN w:val="0"/>
        <w:adjustRightInd w:val="0"/>
        <w:spacing w:after="240"/>
        <w:rPr>
          <w:rFonts w:ascii="Arial" w:hAnsi="Arial" w:cs="Arial"/>
          <w:sz w:val="28"/>
          <w:szCs w:val="28"/>
        </w:rPr>
      </w:pPr>
      <w:r w:rsidRPr="00953998">
        <w:rPr>
          <w:rFonts w:ascii="Arial" w:hAnsi="Arial" w:cs="Arial"/>
          <w:sz w:val="28"/>
          <w:szCs w:val="28"/>
        </w:rPr>
        <w:t xml:space="preserve">Authority </w:t>
      </w:r>
    </w:p>
    <w:p w14:paraId="00D382FC" w14:textId="616DCB05" w:rsidR="005727F7" w:rsidRDefault="00953998"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9116DB">
        <w:rPr>
          <w:rFonts w:ascii="Arial" w:hAnsi="Arial" w:cs="Arial"/>
          <w:sz w:val="28"/>
          <w:szCs w:val="28"/>
        </w:rPr>
        <w:t>Is the author identified?</w:t>
      </w:r>
      <w:r>
        <w:rPr>
          <w:rFonts w:ascii="Arial" w:hAnsi="Arial" w:cs="Arial"/>
          <w:sz w:val="28"/>
          <w:szCs w:val="28"/>
        </w:rPr>
        <w:t xml:space="preserve">  Your response:</w:t>
      </w:r>
    </w:p>
    <w:p w14:paraId="74DBDBD1" w14:textId="0ECBACF5" w:rsidR="00953998" w:rsidRPr="00953998" w:rsidRDefault="00953998"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953998">
        <w:rPr>
          <w:rFonts w:ascii="Arial" w:hAnsi="Arial" w:cs="Arial"/>
          <w:sz w:val="28"/>
          <w:szCs w:val="28"/>
        </w:rPr>
        <w:t>Does the author have appropriate qualifications with respect to the information being presented?</w:t>
      </w:r>
      <w:r>
        <w:rPr>
          <w:rFonts w:ascii="Arial" w:hAnsi="Arial" w:cs="Arial"/>
          <w:sz w:val="28"/>
          <w:szCs w:val="28"/>
        </w:rPr>
        <w:t xml:space="preserve">  Your response:</w:t>
      </w:r>
    </w:p>
    <w:p w14:paraId="45E8F5DA" w14:textId="79534232" w:rsidR="00953998" w:rsidRDefault="00953998" w:rsidP="00A140A1">
      <w:pPr>
        <w:pStyle w:val="ListParagraph"/>
        <w:widowControl w:val="0"/>
        <w:numPr>
          <w:ilvl w:val="0"/>
          <w:numId w:val="106"/>
        </w:numPr>
        <w:autoSpaceDE w:val="0"/>
        <w:autoSpaceDN w:val="0"/>
        <w:adjustRightInd w:val="0"/>
        <w:spacing w:after="240"/>
        <w:rPr>
          <w:rFonts w:ascii="Arial" w:hAnsi="Arial" w:cs="Arial"/>
          <w:sz w:val="28"/>
          <w:szCs w:val="28"/>
        </w:rPr>
      </w:pPr>
      <w:r w:rsidRPr="00953998">
        <w:rPr>
          <w:rFonts w:ascii="Arial" w:hAnsi="Arial" w:cs="Arial"/>
          <w:sz w:val="28"/>
          <w:szCs w:val="28"/>
        </w:rPr>
        <w:t>Purpose</w:t>
      </w:r>
    </w:p>
    <w:p w14:paraId="21FF8AFF" w14:textId="0C97BEE7" w:rsidR="00953998" w:rsidRPr="00953998" w:rsidRDefault="00953998"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953998">
        <w:rPr>
          <w:rFonts w:ascii="Arial" w:hAnsi="Arial" w:cs="Arial"/>
          <w:sz w:val="28"/>
          <w:szCs w:val="28"/>
        </w:rPr>
        <w:t>Is the purpose to inform or give factual information?</w:t>
      </w:r>
      <w:r>
        <w:rPr>
          <w:rFonts w:ascii="Arial" w:hAnsi="Arial" w:cs="Arial"/>
          <w:sz w:val="28"/>
          <w:szCs w:val="28"/>
        </w:rPr>
        <w:t xml:space="preserve">  Your response: </w:t>
      </w:r>
    </w:p>
    <w:p w14:paraId="66BCF015" w14:textId="757BD2C1" w:rsidR="00953998" w:rsidRDefault="00953998" w:rsidP="00A140A1">
      <w:pPr>
        <w:pStyle w:val="ListParagraph"/>
        <w:widowControl w:val="0"/>
        <w:numPr>
          <w:ilvl w:val="0"/>
          <w:numId w:val="106"/>
        </w:numPr>
        <w:autoSpaceDE w:val="0"/>
        <w:autoSpaceDN w:val="0"/>
        <w:adjustRightInd w:val="0"/>
        <w:spacing w:after="240"/>
        <w:rPr>
          <w:rFonts w:ascii="Arial" w:hAnsi="Arial" w:cs="Arial"/>
          <w:sz w:val="28"/>
          <w:szCs w:val="28"/>
        </w:rPr>
      </w:pPr>
      <w:r w:rsidRPr="00953998">
        <w:rPr>
          <w:rFonts w:ascii="Arial" w:hAnsi="Arial" w:cs="Arial"/>
          <w:sz w:val="28"/>
          <w:szCs w:val="28"/>
        </w:rPr>
        <w:t>Coverage</w:t>
      </w:r>
    </w:p>
    <w:p w14:paraId="083056D3" w14:textId="44496CBE" w:rsidR="00953998" w:rsidRPr="00953998" w:rsidRDefault="00953998"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953998">
        <w:rPr>
          <w:rFonts w:ascii="Arial" w:hAnsi="Arial" w:cs="Arial"/>
          <w:sz w:val="28"/>
          <w:szCs w:val="28"/>
        </w:rPr>
        <w:t>Is the information primary or secondary in nature?</w:t>
      </w:r>
      <w:r>
        <w:rPr>
          <w:rFonts w:ascii="Arial" w:hAnsi="Arial" w:cs="Arial"/>
          <w:sz w:val="28"/>
          <w:szCs w:val="28"/>
        </w:rPr>
        <w:t xml:space="preserve">  Your response: </w:t>
      </w:r>
    </w:p>
    <w:p w14:paraId="0D7175F2" w14:textId="6E1F5D41" w:rsidR="00953998" w:rsidRPr="00953998" w:rsidRDefault="00953998"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953998">
        <w:rPr>
          <w:rFonts w:ascii="Arial" w:hAnsi="Arial" w:cs="Arial"/>
          <w:sz w:val="28"/>
          <w:szCs w:val="28"/>
        </w:rPr>
        <w:t>Is the information presented comparable to information on the same topic presented by other sites?</w:t>
      </w:r>
      <w:r>
        <w:rPr>
          <w:rFonts w:ascii="Arial" w:hAnsi="Arial" w:cs="Arial"/>
          <w:sz w:val="28"/>
          <w:szCs w:val="28"/>
        </w:rPr>
        <w:t xml:space="preserve">  Your response: </w:t>
      </w:r>
    </w:p>
    <w:p w14:paraId="0A1F7FF0" w14:textId="0969AA12" w:rsidR="00953998" w:rsidRDefault="00953998" w:rsidP="00A140A1">
      <w:pPr>
        <w:pStyle w:val="ListParagraph"/>
        <w:widowControl w:val="0"/>
        <w:numPr>
          <w:ilvl w:val="0"/>
          <w:numId w:val="106"/>
        </w:numPr>
        <w:autoSpaceDE w:val="0"/>
        <w:autoSpaceDN w:val="0"/>
        <w:adjustRightInd w:val="0"/>
        <w:spacing w:after="240"/>
        <w:rPr>
          <w:rFonts w:ascii="Arial" w:hAnsi="Arial" w:cs="Arial"/>
          <w:sz w:val="28"/>
          <w:szCs w:val="28"/>
        </w:rPr>
      </w:pPr>
      <w:r w:rsidRPr="00953998">
        <w:rPr>
          <w:rFonts w:ascii="Arial" w:hAnsi="Arial" w:cs="Arial"/>
          <w:sz w:val="28"/>
          <w:szCs w:val="28"/>
        </w:rPr>
        <w:t>Accuracy</w:t>
      </w:r>
    </w:p>
    <w:p w14:paraId="6E27FE3B" w14:textId="514FE3C1" w:rsidR="00953998" w:rsidRPr="00953998" w:rsidRDefault="00953998"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953998">
        <w:rPr>
          <w:rFonts w:ascii="Arial" w:hAnsi="Arial" w:cs="Arial"/>
          <w:sz w:val="28"/>
          <w:szCs w:val="28"/>
        </w:rPr>
        <w:t>Is the information free of factual errors?</w:t>
      </w:r>
      <w:r w:rsidR="00BD3F37">
        <w:rPr>
          <w:rFonts w:ascii="Arial" w:hAnsi="Arial" w:cs="Arial"/>
          <w:sz w:val="28"/>
          <w:szCs w:val="28"/>
        </w:rPr>
        <w:t xml:space="preserve">  Your response: </w:t>
      </w:r>
    </w:p>
    <w:p w14:paraId="28471963" w14:textId="00E134B7" w:rsidR="00953998" w:rsidRPr="00953998" w:rsidRDefault="00953998"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953998">
        <w:rPr>
          <w:rFonts w:ascii="Arial" w:hAnsi="Arial" w:cs="Arial"/>
          <w:sz w:val="28"/>
          <w:szCs w:val="28"/>
        </w:rPr>
        <w:t xml:space="preserve">Do the conclusions appear to be </w:t>
      </w:r>
      <w:proofErr w:type="gramStart"/>
      <w:r w:rsidRPr="00953998">
        <w:rPr>
          <w:rFonts w:ascii="Arial" w:hAnsi="Arial" w:cs="Arial"/>
          <w:sz w:val="28"/>
          <w:szCs w:val="28"/>
        </w:rPr>
        <w:t>well-reasoned</w:t>
      </w:r>
      <w:proofErr w:type="gramEnd"/>
      <w:r w:rsidRPr="00953998">
        <w:rPr>
          <w:rFonts w:ascii="Arial" w:hAnsi="Arial" w:cs="Arial"/>
          <w:sz w:val="28"/>
          <w:szCs w:val="28"/>
        </w:rPr>
        <w:t xml:space="preserve"> and supported by the facts presented?</w:t>
      </w:r>
      <w:r w:rsidR="00BD3F37">
        <w:rPr>
          <w:rFonts w:ascii="Arial" w:hAnsi="Arial" w:cs="Arial"/>
          <w:sz w:val="28"/>
          <w:szCs w:val="28"/>
        </w:rPr>
        <w:t xml:space="preserve">  Your response: </w:t>
      </w:r>
    </w:p>
    <w:p w14:paraId="79BC8902" w14:textId="44A11C75" w:rsidR="00953998" w:rsidRPr="00DD67A7" w:rsidRDefault="00DD67A7"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DD67A7">
        <w:rPr>
          <w:rFonts w:ascii="Arial" w:hAnsi="Arial" w:cs="Arial"/>
          <w:sz w:val="28"/>
          <w:szCs w:val="28"/>
        </w:rPr>
        <w:t>Is the information properly referenced?</w:t>
      </w:r>
      <w:r w:rsidR="00BD3F37">
        <w:rPr>
          <w:rFonts w:ascii="Arial" w:hAnsi="Arial" w:cs="Arial"/>
          <w:sz w:val="28"/>
          <w:szCs w:val="28"/>
        </w:rPr>
        <w:t xml:space="preserve"> Your response: </w:t>
      </w:r>
    </w:p>
    <w:p w14:paraId="2A513BA3" w14:textId="73ACA55B" w:rsidR="00953998" w:rsidRDefault="00953998" w:rsidP="00A140A1">
      <w:pPr>
        <w:pStyle w:val="ListParagraph"/>
        <w:widowControl w:val="0"/>
        <w:numPr>
          <w:ilvl w:val="0"/>
          <w:numId w:val="106"/>
        </w:numPr>
        <w:autoSpaceDE w:val="0"/>
        <w:autoSpaceDN w:val="0"/>
        <w:adjustRightInd w:val="0"/>
        <w:spacing w:after="240"/>
        <w:rPr>
          <w:rFonts w:ascii="Arial" w:hAnsi="Arial" w:cs="Arial"/>
          <w:sz w:val="28"/>
          <w:szCs w:val="28"/>
        </w:rPr>
      </w:pPr>
      <w:r w:rsidRPr="00953998">
        <w:rPr>
          <w:rFonts w:ascii="Arial" w:hAnsi="Arial" w:cs="Arial"/>
          <w:sz w:val="28"/>
          <w:szCs w:val="28"/>
        </w:rPr>
        <w:t>Objectivity</w:t>
      </w:r>
    </w:p>
    <w:p w14:paraId="624955D8" w14:textId="73CD9A1B" w:rsidR="00213DE6" w:rsidRPr="00213DE6" w:rsidRDefault="00213DE6"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213DE6">
        <w:rPr>
          <w:rFonts w:ascii="Arial" w:hAnsi="Arial" w:cs="Arial"/>
          <w:sz w:val="28"/>
          <w:szCs w:val="28"/>
        </w:rPr>
        <w:t>Is the information free from obvious bias?</w:t>
      </w:r>
      <w:r w:rsidR="00BD3F37">
        <w:rPr>
          <w:rFonts w:ascii="Arial" w:hAnsi="Arial" w:cs="Arial"/>
          <w:sz w:val="28"/>
          <w:szCs w:val="28"/>
        </w:rPr>
        <w:t xml:space="preserve"> Your response: </w:t>
      </w:r>
    </w:p>
    <w:p w14:paraId="045C983F" w14:textId="319DE356" w:rsidR="00CB5BF7" w:rsidRDefault="00213DE6"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213DE6">
        <w:rPr>
          <w:rFonts w:ascii="Arial" w:hAnsi="Arial" w:cs="Arial"/>
          <w:sz w:val="28"/>
          <w:szCs w:val="28"/>
        </w:rPr>
        <w:t>Does the author avoid the use of emotional or inflammatory language?</w:t>
      </w:r>
      <w:r w:rsidR="00BD3F37">
        <w:rPr>
          <w:rFonts w:ascii="Arial" w:hAnsi="Arial" w:cs="Arial"/>
          <w:sz w:val="28"/>
          <w:szCs w:val="28"/>
        </w:rPr>
        <w:t xml:space="preserve"> Your response: </w:t>
      </w:r>
    </w:p>
    <w:p w14:paraId="53EE136E" w14:textId="28BDD307" w:rsidR="00213DE6" w:rsidRPr="00CB5BF7" w:rsidRDefault="00CB5BF7"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CB5BF7">
        <w:rPr>
          <w:rFonts w:ascii="Arial" w:hAnsi="Arial" w:cs="Arial"/>
          <w:sz w:val="28"/>
          <w:szCs w:val="28"/>
        </w:rPr>
        <w:t>Does the author avoid trying to sell something or persuade the reader of a particular viewpoint?</w:t>
      </w:r>
      <w:r w:rsidR="00BD3F37">
        <w:rPr>
          <w:rFonts w:ascii="Arial" w:hAnsi="Arial" w:cs="Arial"/>
          <w:sz w:val="28"/>
          <w:szCs w:val="28"/>
        </w:rPr>
        <w:t xml:space="preserve"> Your response: </w:t>
      </w:r>
    </w:p>
    <w:p w14:paraId="35AE1D73" w14:textId="4C1AF716" w:rsidR="00953998" w:rsidRDefault="00953998" w:rsidP="00A140A1">
      <w:pPr>
        <w:pStyle w:val="ListParagraph"/>
        <w:widowControl w:val="0"/>
        <w:numPr>
          <w:ilvl w:val="0"/>
          <w:numId w:val="106"/>
        </w:numPr>
        <w:autoSpaceDE w:val="0"/>
        <w:autoSpaceDN w:val="0"/>
        <w:adjustRightInd w:val="0"/>
        <w:spacing w:after="240"/>
        <w:rPr>
          <w:rFonts w:ascii="Arial" w:hAnsi="Arial" w:cs="Arial"/>
          <w:sz w:val="28"/>
          <w:szCs w:val="28"/>
        </w:rPr>
      </w:pPr>
      <w:r w:rsidRPr="00953998">
        <w:rPr>
          <w:rFonts w:ascii="Arial" w:hAnsi="Arial" w:cs="Arial"/>
          <w:sz w:val="28"/>
          <w:szCs w:val="28"/>
        </w:rPr>
        <w:t>Currency</w:t>
      </w:r>
    </w:p>
    <w:p w14:paraId="7787C742" w14:textId="15556B5E" w:rsidR="0072254F" w:rsidRDefault="0072254F" w:rsidP="00A140A1">
      <w:pPr>
        <w:pStyle w:val="ListParagraph"/>
        <w:widowControl w:val="0"/>
        <w:numPr>
          <w:ilvl w:val="1"/>
          <w:numId w:val="106"/>
        </w:numPr>
        <w:autoSpaceDE w:val="0"/>
        <w:autoSpaceDN w:val="0"/>
        <w:adjustRightInd w:val="0"/>
        <w:spacing w:after="240"/>
        <w:rPr>
          <w:rFonts w:ascii="Arial" w:hAnsi="Arial" w:cs="Arial"/>
          <w:sz w:val="28"/>
          <w:szCs w:val="28"/>
        </w:rPr>
      </w:pPr>
      <w:r>
        <w:rPr>
          <w:rFonts w:ascii="Arial" w:hAnsi="Arial" w:cs="Arial"/>
          <w:sz w:val="28"/>
          <w:szCs w:val="28"/>
        </w:rPr>
        <w:t>Is the information up-to-date?</w:t>
      </w:r>
      <w:r w:rsidR="00BD3F37">
        <w:rPr>
          <w:rFonts w:ascii="Arial" w:hAnsi="Arial" w:cs="Arial"/>
          <w:sz w:val="28"/>
          <w:szCs w:val="28"/>
        </w:rPr>
        <w:t xml:space="preserve"> Your response: </w:t>
      </w:r>
    </w:p>
    <w:p w14:paraId="2EF439AC" w14:textId="0904B4FE" w:rsidR="0072254F" w:rsidRPr="00953998" w:rsidRDefault="0072254F" w:rsidP="00A140A1">
      <w:pPr>
        <w:pStyle w:val="ListParagraph"/>
        <w:widowControl w:val="0"/>
        <w:numPr>
          <w:ilvl w:val="1"/>
          <w:numId w:val="106"/>
        </w:numPr>
        <w:autoSpaceDE w:val="0"/>
        <w:autoSpaceDN w:val="0"/>
        <w:adjustRightInd w:val="0"/>
        <w:spacing w:after="240"/>
        <w:rPr>
          <w:rFonts w:ascii="Arial" w:hAnsi="Arial" w:cs="Arial"/>
          <w:sz w:val="28"/>
          <w:szCs w:val="28"/>
        </w:rPr>
      </w:pPr>
      <w:r>
        <w:rPr>
          <w:rFonts w:ascii="Arial" w:hAnsi="Arial" w:cs="Arial"/>
          <w:sz w:val="28"/>
          <w:szCs w:val="28"/>
        </w:rPr>
        <w:t>Are there creation and revision dates?</w:t>
      </w:r>
      <w:r w:rsidR="00BD3F37">
        <w:rPr>
          <w:rFonts w:ascii="Arial" w:hAnsi="Arial" w:cs="Arial"/>
          <w:sz w:val="28"/>
          <w:szCs w:val="28"/>
        </w:rPr>
        <w:t xml:space="preserve"> Your response: </w:t>
      </w:r>
    </w:p>
    <w:p w14:paraId="18E10888" w14:textId="77777777" w:rsidR="0072254F" w:rsidRDefault="00953998" w:rsidP="00A140A1">
      <w:pPr>
        <w:pStyle w:val="ListParagraph"/>
        <w:widowControl w:val="0"/>
        <w:numPr>
          <w:ilvl w:val="0"/>
          <w:numId w:val="106"/>
        </w:numPr>
        <w:autoSpaceDE w:val="0"/>
        <w:autoSpaceDN w:val="0"/>
        <w:adjustRightInd w:val="0"/>
        <w:spacing w:after="240"/>
        <w:rPr>
          <w:rFonts w:ascii="Arial" w:hAnsi="Arial" w:cs="Arial"/>
          <w:sz w:val="28"/>
          <w:szCs w:val="28"/>
        </w:rPr>
      </w:pPr>
      <w:r w:rsidRPr="00953998">
        <w:rPr>
          <w:rFonts w:ascii="Arial" w:hAnsi="Arial" w:cs="Arial"/>
          <w:sz w:val="28"/>
          <w:szCs w:val="28"/>
        </w:rPr>
        <w:t>Appearance</w:t>
      </w:r>
    </w:p>
    <w:p w14:paraId="25C0BF12" w14:textId="14A01E76" w:rsidR="0072254F" w:rsidRDefault="00F62D87"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72254F">
        <w:rPr>
          <w:rFonts w:ascii="Arial" w:hAnsi="Arial" w:cs="Arial"/>
          <w:sz w:val="28"/>
          <w:szCs w:val="28"/>
        </w:rPr>
        <w:t>Does it use proper grammar,</w:t>
      </w:r>
      <w:r w:rsidR="0072254F">
        <w:rPr>
          <w:rFonts w:ascii="Arial" w:hAnsi="Arial" w:cs="Arial"/>
          <w:sz w:val="28"/>
          <w:szCs w:val="28"/>
        </w:rPr>
        <w:t xml:space="preserve"> spelling, and composition?</w:t>
      </w:r>
      <w:r w:rsidR="00BD3F37">
        <w:rPr>
          <w:rFonts w:ascii="Arial" w:hAnsi="Arial" w:cs="Arial"/>
          <w:sz w:val="28"/>
          <w:szCs w:val="28"/>
        </w:rPr>
        <w:t xml:space="preserve"> Your response: </w:t>
      </w:r>
    </w:p>
    <w:p w14:paraId="04CC6481" w14:textId="5DBD5275" w:rsidR="00F62D87" w:rsidRPr="0072254F" w:rsidRDefault="00F62D87" w:rsidP="00A140A1">
      <w:pPr>
        <w:pStyle w:val="ListParagraph"/>
        <w:widowControl w:val="0"/>
        <w:numPr>
          <w:ilvl w:val="1"/>
          <w:numId w:val="106"/>
        </w:numPr>
        <w:autoSpaceDE w:val="0"/>
        <w:autoSpaceDN w:val="0"/>
        <w:adjustRightInd w:val="0"/>
        <w:spacing w:after="240"/>
        <w:rPr>
          <w:rFonts w:ascii="Arial" w:hAnsi="Arial" w:cs="Arial"/>
          <w:sz w:val="28"/>
          <w:szCs w:val="28"/>
        </w:rPr>
      </w:pPr>
      <w:r w:rsidRPr="0072254F">
        <w:rPr>
          <w:rFonts w:ascii="Arial" w:hAnsi="Arial" w:cs="Arial"/>
          <w:sz w:val="28"/>
          <w:szCs w:val="28"/>
        </w:rPr>
        <w:t>Does the site have a professional appearance?</w:t>
      </w:r>
      <w:r w:rsidR="00BD3F37">
        <w:rPr>
          <w:rFonts w:ascii="Arial" w:hAnsi="Arial" w:cs="Arial"/>
          <w:sz w:val="28"/>
          <w:szCs w:val="28"/>
        </w:rPr>
        <w:t xml:space="preserve"> Your response: </w:t>
      </w:r>
    </w:p>
    <w:p w14:paraId="1C8EBD73" w14:textId="77777777" w:rsidR="00953998" w:rsidRDefault="00953998">
      <w:pPr>
        <w:rPr>
          <w:rFonts w:ascii="Arial" w:hAnsi="Arial" w:cs="Arial"/>
          <w:sz w:val="28"/>
          <w:szCs w:val="28"/>
        </w:rPr>
      </w:pPr>
      <w:r>
        <w:rPr>
          <w:rFonts w:ascii="Arial" w:hAnsi="Arial" w:cs="Arial"/>
          <w:sz w:val="28"/>
          <w:szCs w:val="28"/>
        </w:rPr>
        <w:br w:type="page"/>
      </w:r>
    </w:p>
    <w:p w14:paraId="1E8361D6" w14:textId="74FE719F" w:rsidR="0072254F"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w:t>
      </w:r>
      <w:r w:rsidR="0072254F">
        <w:rPr>
          <w:rFonts w:ascii="Arial" w:hAnsi="Arial" w:cs="Arial"/>
          <w:sz w:val="28"/>
          <w:szCs w:val="28"/>
        </w:rPr>
        <w:t xml:space="preserve"> </w:t>
      </w:r>
      <w:r w:rsidRPr="009116DB">
        <w:rPr>
          <w:rFonts w:ascii="Arial" w:hAnsi="Arial" w:cs="Arial"/>
          <w:sz w:val="28"/>
          <w:szCs w:val="28"/>
        </w:rPr>
        <w:t>Day: 8-9 </w:t>
      </w:r>
    </w:p>
    <w:p w14:paraId="0F53FCDC" w14:textId="3BBFEDB1"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The use of computers for communications and the impact this has had on</w:t>
      </w:r>
      <w:r w:rsidR="002A45C8">
        <w:rPr>
          <w:rFonts w:ascii="Arial" w:hAnsi="Arial" w:cs="Arial"/>
          <w:sz w:val="28"/>
          <w:szCs w:val="28"/>
        </w:rPr>
        <w:t xml:space="preserve"> </w:t>
      </w:r>
      <w:r w:rsidRPr="009116DB">
        <w:rPr>
          <w:rFonts w:ascii="Arial" w:hAnsi="Arial" w:cs="Arial"/>
          <w:sz w:val="28"/>
          <w:szCs w:val="28"/>
        </w:rPr>
        <w:t>society is discussed.</w:t>
      </w:r>
    </w:p>
    <w:p w14:paraId="24182A96"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4E268BD7"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37CF9EA8" w14:textId="77777777" w:rsidR="00F62D87" w:rsidRPr="009116DB" w:rsidRDefault="00F62D87" w:rsidP="006F0C19">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how computers are used for communications. </w:t>
      </w:r>
    </w:p>
    <w:p w14:paraId="33066DEC" w14:textId="77777777" w:rsidR="00F62D87" w:rsidRPr="009116DB" w:rsidRDefault="00F62D87" w:rsidP="006F0C19">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Recognize various forms of communication as data exchange. </w:t>
      </w:r>
    </w:p>
    <w:p w14:paraId="18B3B6E0" w14:textId="77777777" w:rsidR="00F62D87" w:rsidRPr="009116DB" w:rsidRDefault="00F62D87" w:rsidP="006F0C19">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Describe the implications of data exchange on social interactions. </w:t>
      </w:r>
    </w:p>
    <w:p w14:paraId="4D0E753E" w14:textId="77777777" w:rsidR="002A45C8" w:rsidRDefault="00F62D87" w:rsidP="006F0C19">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Consider privacy of data that they create.  </w:t>
      </w:r>
    </w:p>
    <w:p w14:paraId="352FBBD3" w14:textId="77777777" w:rsidR="002A45C8" w:rsidRDefault="002A45C8" w:rsidP="006F0C19">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p>
    <w:p w14:paraId="417B756F" w14:textId="3EB4B27A" w:rsidR="00F62D87" w:rsidRPr="009116DB" w:rsidRDefault="00F62D87" w:rsidP="006F0C19">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3854F6CC" w14:textId="77777777" w:rsidR="00F62D87" w:rsidRPr="009116DB" w:rsidRDefault="00F62D87" w:rsidP="006F0C19">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2E8CB0EC" w14:textId="77777777" w:rsidR="00F62D87" w:rsidRPr="009116DB" w:rsidRDefault="00F62D87" w:rsidP="006F0C19">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Identification of communications mechanisms (10 minutes) </w:t>
      </w:r>
    </w:p>
    <w:p w14:paraId="666C2C24" w14:textId="77777777" w:rsidR="00F62D87" w:rsidRPr="009116DB" w:rsidRDefault="00F62D87" w:rsidP="006F0C19">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Communication Methods Chart (30 minutes) </w:t>
      </w:r>
    </w:p>
    <w:p w14:paraId="5EE65C2F" w14:textId="77777777" w:rsidR="00F62D87" w:rsidRPr="009116DB" w:rsidRDefault="00F62D87" w:rsidP="006F0C19">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Impact of changes to communications on society (10 minutes) </w:t>
      </w:r>
    </w:p>
    <w:p w14:paraId="03456EC3" w14:textId="77777777" w:rsidR="002A45C8" w:rsidRDefault="00F62D87" w:rsidP="006F0C19">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Privacy Activity (55 minutes)  </w:t>
      </w:r>
    </w:p>
    <w:p w14:paraId="1A6AF434" w14:textId="77777777" w:rsidR="002A45C8" w:rsidRDefault="002A45C8" w:rsidP="006F0C19">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p>
    <w:p w14:paraId="466B619F" w14:textId="19B6F1E7" w:rsidR="00F62D87" w:rsidRPr="009116DB" w:rsidRDefault="00F62D87" w:rsidP="006F0C19">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208CF5D8" w14:textId="584A3070" w:rsidR="00F62D87" w:rsidRPr="002A45C8" w:rsidRDefault="00F62D87" w:rsidP="00A140A1">
      <w:pPr>
        <w:pStyle w:val="ListParagraph"/>
        <w:widowControl w:val="0"/>
        <w:numPr>
          <w:ilvl w:val="0"/>
          <w:numId w:val="107"/>
        </w:numPr>
        <w:tabs>
          <w:tab w:val="left" w:pos="220"/>
          <w:tab w:val="left" w:pos="720"/>
        </w:tabs>
        <w:autoSpaceDE w:val="0"/>
        <w:autoSpaceDN w:val="0"/>
        <w:adjustRightInd w:val="0"/>
        <w:spacing w:after="240"/>
        <w:rPr>
          <w:rFonts w:ascii="Arial" w:hAnsi="Arial" w:cs="Arial"/>
          <w:sz w:val="28"/>
          <w:szCs w:val="28"/>
        </w:rPr>
      </w:pPr>
      <w:r w:rsidRPr="002A45C8">
        <w:rPr>
          <w:rFonts w:ascii="Arial" w:hAnsi="Arial" w:cs="Arial"/>
          <w:sz w:val="28"/>
          <w:szCs w:val="28"/>
        </w:rPr>
        <w:t xml:space="preserve">Complete journal entry. </w:t>
      </w:r>
    </w:p>
    <w:p w14:paraId="5AC01438" w14:textId="476E2922" w:rsidR="00F62D87" w:rsidRPr="002A45C8" w:rsidRDefault="00F62D87" w:rsidP="00A140A1">
      <w:pPr>
        <w:pStyle w:val="ListParagraph"/>
        <w:widowControl w:val="0"/>
        <w:numPr>
          <w:ilvl w:val="0"/>
          <w:numId w:val="107"/>
        </w:numPr>
        <w:tabs>
          <w:tab w:val="left" w:pos="220"/>
          <w:tab w:val="left" w:pos="720"/>
        </w:tabs>
        <w:autoSpaceDE w:val="0"/>
        <w:autoSpaceDN w:val="0"/>
        <w:adjustRightInd w:val="0"/>
        <w:spacing w:after="240"/>
        <w:rPr>
          <w:rFonts w:ascii="Arial" w:hAnsi="Arial" w:cs="Arial"/>
          <w:sz w:val="28"/>
          <w:szCs w:val="28"/>
        </w:rPr>
      </w:pPr>
      <w:r w:rsidRPr="002A45C8">
        <w:rPr>
          <w:rFonts w:ascii="Arial" w:hAnsi="Arial" w:cs="Arial"/>
          <w:sz w:val="28"/>
          <w:szCs w:val="28"/>
        </w:rPr>
        <w:t xml:space="preserve">Identify communications mechanisms. </w:t>
      </w:r>
    </w:p>
    <w:p w14:paraId="15D47D64" w14:textId="2F0254A0" w:rsidR="00F62D87" w:rsidRPr="002A45C8" w:rsidRDefault="00F62D87" w:rsidP="00A140A1">
      <w:pPr>
        <w:pStyle w:val="ListParagraph"/>
        <w:widowControl w:val="0"/>
        <w:numPr>
          <w:ilvl w:val="0"/>
          <w:numId w:val="107"/>
        </w:numPr>
        <w:tabs>
          <w:tab w:val="left" w:pos="220"/>
          <w:tab w:val="left" w:pos="720"/>
        </w:tabs>
        <w:autoSpaceDE w:val="0"/>
        <w:autoSpaceDN w:val="0"/>
        <w:adjustRightInd w:val="0"/>
        <w:spacing w:after="240"/>
        <w:rPr>
          <w:rFonts w:ascii="Arial" w:hAnsi="Arial" w:cs="Arial"/>
          <w:sz w:val="28"/>
          <w:szCs w:val="28"/>
        </w:rPr>
      </w:pPr>
      <w:r w:rsidRPr="002A45C8">
        <w:rPr>
          <w:rFonts w:ascii="Arial" w:hAnsi="Arial" w:cs="Arial"/>
          <w:sz w:val="28"/>
          <w:szCs w:val="28"/>
        </w:rPr>
        <w:t xml:space="preserve">Pairs of students complete the Communication Methods Chart. </w:t>
      </w:r>
    </w:p>
    <w:p w14:paraId="13DB1F07" w14:textId="4217DE27" w:rsidR="00F62D87" w:rsidRPr="002A45C8" w:rsidRDefault="00F62D87" w:rsidP="00A140A1">
      <w:pPr>
        <w:pStyle w:val="ListParagraph"/>
        <w:widowControl w:val="0"/>
        <w:numPr>
          <w:ilvl w:val="0"/>
          <w:numId w:val="107"/>
        </w:numPr>
        <w:tabs>
          <w:tab w:val="left" w:pos="220"/>
          <w:tab w:val="left" w:pos="720"/>
        </w:tabs>
        <w:autoSpaceDE w:val="0"/>
        <w:autoSpaceDN w:val="0"/>
        <w:adjustRightInd w:val="0"/>
        <w:spacing w:after="240"/>
        <w:rPr>
          <w:rFonts w:ascii="Arial" w:hAnsi="Arial" w:cs="Arial"/>
          <w:sz w:val="28"/>
          <w:szCs w:val="28"/>
        </w:rPr>
      </w:pPr>
      <w:r w:rsidRPr="002A45C8">
        <w:rPr>
          <w:rFonts w:ascii="Arial" w:hAnsi="Arial" w:cs="Arial"/>
          <w:sz w:val="28"/>
          <w:szCs w:val="28"/>
        </w:rPr>
        <w:t xml:space="preserve">Groups discuss the impact of changes to communications on society. </w:t>
      </w:r>
    </w:p>
    <w:p w14:paraId="5841FDC6" w14:textId="7D829E2E" w:rsidR="00F62D87" w:rsidRPr="002A45C8" w:rsidRDefault="00F62D87" w:rsidP="00A140A1">
      <w:pPr>
        <w:pStyle w:val="ListParagraph"/>
        <w:widowControl w:val="0"/>
        <w:numPr>
          <w:ilvl w:val="0"/>
          <w:numId w:val="107"/>
        </w:numPr>
        <w:tabs>
          <w:tab w:val="left" w:pos="220"/>
          <w:tab w:val="left" w:pos="720"/>
        </w:tabs>
        <w:autoSpaceDE w:val="0"/>
        <w:autoSpaceDN w:val="0"/>
        <w:adjustRightInd w:val="0"/>
        <w:spacing w:after="240"/>
        <w:rPr>
          <w:rFonts w:ascii="Arial" w:hAnsi="Arial" w:cs="Arial"/>
          <w:sz w:val="28"/>
          <w:szCs w:val="28"/>
        </w:rPr>
      </w:pPr>
      <w:r w:rsidRPr="002A45C8">
        <w:rPr>
          <w:rFonts w:ascii="Arial" w:hAnsi="Arial" w:cs="Arial"/>
          <w:sz w:val="28"/>
          <w:szCs w:val="28"/>
        </w:rPr>
        <w:t xml:space="preserve">Groups share a summary of their discussions with the class. </w:t>
      </w:r>
    </w:p>
    <w:p w14:paraId="14272BBC" w14:textId="69CDD04D" w:rsidR="002A45C8" w:rsidRPr="002A45C8" w:rsidRDefault="00F62D87" w:rsidP="00A140A1">
      <w:pPr>
        <w:pStyle w:val="ListParagraph"/>
        <w:widowControl w:val="0"/>
        <w:numPr>
          <w:ilvl w:val="0"/>
          <w:numId w:val="107"/>
        </w:numPr>
        <w:tabs>
          <w:tab w:val="left" w:pos="220"/>
          <w:tab w:val="left" w:pos="720"/>
        </w:tabs>
        <w:autoSpaceDE w:val="0"/>
        <w:autoSpaceDN w:val="0"/>
        <w:adjustRightInd w:val="0"/>
        <w:spacing w:after="240"/>
        <w:rPr>
          <w:rFonts w:ascii="Arial" w:hAnsi="Arial" w:cs="Arial"/>
          <w:sz w:val="28"/>
          <w:szCs w:val="28"/>
        </w:rPr>
      </w:pPr>
      <w:r w:rsidRPr="002A45C8">
        <w:rPr>
          <w:rFonts w:ascii="Arial" w:hAnsi="Arial" w:cs="Arial"/>
          <w:sz w:val="28"/>
          <w:szCs w:val="28"/>
        </w:rPr>
        <w:t>Groups of students complete the Privacy Activity.  </w:t>
      </w:r>
    </w:p>
    <w:p w14:paraId="17BD166E" w14:textId="77777777" w:rsidR="002A45C8" w:rsidRDefault="002A45C8" w:rsidP="006F0C19">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p>
    <w:p w14:paraId="76B1718A" w14:textId="3DC591A8" w:rsidR="00F62D87" w:rsidRPr="009116DB" w:rsidRDefault="00F62D87" w:rsidP="006F0C19">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105DA875" w14:textId="1F577B4F" w:rsidR="00F62D87" w:rsidRPr="009116DB" w:rsidRDefault="00F62D87" w:rsidP="00A140A1">
      <w:pPr>
        <w:widowControl w:val="0"/>
        <w:numPr>
          <w:ilvl w:val="0"/>
          <w:numId w:val="10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Journal Entry: List as many computer-based communications mechanisms as you can. </w:t>
      </w:r>
    </w:p>
    <w:p w14:paraId="74144494" w14:textId="4BF97ECF" w:rsidR="00F62D87" w:rsidRPr="009116DB" w:rsidRDefault="00F62D87" w:rsidP="00A140A1">
      <w:pPr>
        <w:widowControl w:val="0"/>
        <w:numPr>
          <w:ilvl w:val="0"/>
          <w:numId w:val="10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Identification of communications mechanisms </w:t>
      </w:r>
    </w:p>
    <w:p w14:paraId="7A223D5E" w14:textId="77777777" w:rsidR="00117472" w:rsidRDefault="00F62D87" w:rsidP="00A140A1">
      <w:pPr>
        <w:pStyle w:val="ListParagraph"/>
        <w:widowControl w:val="0"/>
        <w:numPr>
          <w:ilvl w:val="1"/>
          <w:numId w:val="108"/>
        </w:numPr>
        <w:autoSpaceDE w:val="0"/>
        <w:autoSpaceDN w:val="0"/>
        <w:adjustRightInd w:val="0"/>
        <w:spacing w:after="240"/>
        <w:rPr>
          <w:rFonts w:ascii="Arial" w:hAnsi="Arial" w:cs="Arial"/>
          <w:sz w:val="28"/>
          <w:szCs w:val="28"/>
        </w:rPr>
      </w:pPr>
      <w:r w:rsidRPr="00117472">
        <w:rPr>
          <w:rFonts w:ascii="Arial" w:hAnsi="Arial" w:cs="Arial"/>
          <w:sz w:val="28"/>
          <w:szCs w:val="28"/>
        </w:rPr>
        <w:t xml:space="preserve">Volunteers provide examples from their journal entry. Post the responses. </w:t>
      </w:r>
    </w:p>
    <w:p w14:paraId="4897C4D2" w14:textId="6A51CC93" w:rsidR="00F62D87" w:rsidRPr="00117472" w:rsidRDefault="00F62D87" w:rsidP="00A140A1">
      <w:pPr>
        <w:pStyle w:val="ListParagraph"/>
        <w:widowControl w:val="0"/>
        <w:numPr>
          <w:ilvl w:val="1"/>
          <w:numId w:val="108"/>
        </w:numPr>
        <w:autoSpaceDE w:val="0"/>
        <w:autoSpaceDN w:val="0"/>
        <w:adjustRightInd w:val="0"/>
        <w:spacing w:after="240"/>
        <w:rPr>
          <w:rFonts w:ascii="Arial" w:hAnsi="Arial" w:cs="Arial"/>
          <w:sz w:val="28"/>
          <w:szCs w:val="28"/>
        </w:rPr>
      </w:pPr>
      <w:r w:rsidRPr="00117472">
        <w:rPr>
          <w:rFonts w:ascii="Arial" w:hAnsi="Arial" w:cs="Arial"/>
          <w:sz w:val="28"/>
          <w:szCs w:val="28"/>
        </w:rPr>
        <w:t>Prompt students as necessary with examples.</w:t>
      </w:r>
    </w:p>
    <w:p w14:paraId="01668B3A" w14:textId="34FBDD84" w:rsidR="00F62D87" w:rsidRPr="00117472" w:rsidRDefault="00F62D87" w:rsidP="00A140A1">
      <w:pPr>
        <w:pStyle w:val="ListParagraph"/>
        <w:widowControl w:val="0"/>
        <w:numPr>
          <w:ilvl w:val="2"/>
          <w:numId w:val="108"/>
        </w:numPr>
        <w:autoSpaceDE w:val="0"/>
        <w:autoSpaceDN w:val="0"/>
        <w:adjustRightInd w:val="0"/>
        <w:spacing w:after="240"/>
        <w:rPr>
          <w:rFonts w:ascii="Arial" w:hAnsi="Arial" w:cs="Arial"/>
          <w:sz w:val="28"/>
          <w:szCs w:val="28"/>
        </w:rPr>
      </w:pPr>
      <w:r w:rsidRPr="00117472">
        <w:rPr>
          <w:rFonts w:ascii="Arial" w:hAnsi="Arial" w:cs="Arial"/>
          <w:sz w:val="28"/>
          <w:szCs w:val="28"/>
        </w:rPr>
        <w:t>Internet-based communication (email, chat, Facebook, Internet telephony)</w:t>
      </w:r>
    </w:p>
    <w:p w14:paraId="55F7E8DD" w14:textId="10A20158" w:rsidR="00F62D87" w:rsidRPr="00117472" w:rsidRDefault="00F62D87" w:rsidP="00A140A1">
      <w:pPr>
        <w:pStyle w:val="ListParagraph"/>
        <w:widowControl w:val="0"/>
        <w:numPr>
          <w:ilvl w:val="2"/>
          <w:numId w:val="108"/>
        </w:numPr>
        <w:autoSpaceDE w:val="0"/>
        <w:autoSpaceDN w:val="0"/>
        <w:adjustRightInd w:val="0"/>
        <w:spacing w:after="240"/>
        <w:rPr>
          <w:rFonts w:ascii="Arial" w:hAnsi="Arial" w:cs="Arial"/>
          <w:sz w:val="28"/>
          <w:szCs w:val="28"/>
        </w:rPr>
      </w:pPr>
      <w:r w:rsidRPr="00117472">
        <w:rPr>
          <w:rFonts w:ascii="Arial" w:hAnsi="Arial" w:cs="Arial"/>
          <w:sz w:val="28"/>
          <w:szCs w:val="28"/>
        </w:rPr>
        <w:t>Telephone-based communication (cell phones, texting, “landline” telephone service)</w:t>
      </w:r>
    </w:p>
    <w:p w14:paraId="361017F2" w14:textId="589D4B03" w:rsidR="00F62D87" w:rsidRPr="00117472" w:rsidRDefault="00F62D87" w:rsidP="00A140A1">
      <w:pPr>
        <w:pStyle w:val="ListParagraph"/>
        <w:widowControl w:val="0"/>
        <w:numPr>
          <w:ilvl w:val="2"/>
          <w:numId w:val="108"/>
        </w:numPr>
        <w:autoSpaceDE w:val="0"/>
        <w:autoSpaceDN w:val="0"/>
        <w:adjustRightInd w:val="0"/>
        <w:spacing w:after="240"/>
        <w:rPr>
          <w:rFonts w:ascii="Arial" w:hAnsi="Arial" w:cs="Arial"/>
          <w:sz w:val="28"/>
          <w:szCs w:val="28"/>
        </w:rPr>
      </w:pPr>
      <w:r w:rsidRPr="00117472">
        <w:rPr>
          <w:rFonts w:ascii="Arial" w:hAnsi="Arial" w:cs="Arial"/>
          <w:sz w:val="28"/>
          <w:szCs w:val="28"/>
        </w:rPr>
        <w:t>News and information “on demand” </w:t>
      </w:r>
    </w:p>
    <w:p w14:paraId="5F2207E1" w14:textId="77777777" w:rsidR="00117472" w:rsidRDefault="00F62D87" w:rsidP="00A140A1">
      <w:pPr>
        <w:pStyle w:val="ListParagraph"/>
        <w:widowControl w:val="0"/>
        <w:numPr>
          <w:ilvl w:val="0"/>
          <w:numId w:val="108"/>
        </w:numPr>
        <w:autoSpaceDE w:val="0"/>
        <w:autoSpaceDN w:val="0"/>
        <w:adjustRightInd w:val="0"/>
        <w:spacing w:after="240"/>
        <w:rPr>
          <w:rFonts w:ascii="Arial" w:hAnsi="Arial" w:cs="Arial"/>
          <w:sz w:val="28"/>
          <w:szCs w:val="28"/>
        </w:rPr>
      </w:pPr>
      <w:r w:rsidRPr="00117472">
        <w:rPr>
          <w:rFonts w:ascii="Arial" w:hAnsi="Arial" w:cs="Arial"/>
          <w:sz w:val="28"/>
          <w:szCs w:val="28"/>
        </w:rPr>
        <w:t>Communication Methods Activity </w:t>
      </w:r>
    </w:p>
    <w:p w14:paraId="22736C78" w14:textId="361E1A9B" w:rsidR="00F62D87" w:rsidRPr="00117472" w:rsidRDefault="00F62D87" w:rsidP="00A140A1">
      <w:pPr>
        <w:pStyle w:val="ListParagraph"/>
        <w:widowControl w:val="0"/>
        <w:numPr>
          <w:ilvl w:val="1"/>
          <w:numId w:val="108"/>
        </w:numPr>
        <w:autoSpaceDE w:val="0"/>
        <w:autoSpaceDN w:val="0"/>
        <w:adjustRightInd w:val="0"/>
        <w:spacing w:after="240"/>
        <w:rPr>
          <w:rFonts w:ascii="Arial" w:hAnsi="Arial" w:cs="Arial"/>
          <w:sz w:val="28"/>
          <w:szCs w:val="28"/>
        </w:rPr>
      </w:pPr>
      <w:r w:rsidRPr="00117472">
        <w:rPr>
          <w:rFonts w:ascii="Arial" w:hAnsi="Arial" w:cs="Arial"/>
          <w:sz w:val="28"/>
          <w:szCs w:val="28"/>
        </w:rPr>
        <w:t>Students complete Communication Methods Chart.</w:t>
      </w:r>
    </w:p>
    <w:p w14:paraId="4114EAFF" w14:textId="02BBC8F8" w:rsidR="00F62D87" w:rsidRPr="00117472" w:rsidRDefault="00F62D87" w:rsidP="00A140A1">
      <w:pPr>
        <w:pStyle w:val="ListParagraph"/>
        <w:widowControl w:val="0"/>
        <w:numPr>
          <w:ilvl w:val="2"/>
          <w:numId w:val="108"/>
        </w:numPr>
        <w:autoSpaceDE w:val="0"/>
        <w:autoSpaceDN w:val="0"/>
        <w:adjustRightInd w:val="0"/>
        <w:spacing w:after="240"/>
        <w:rPr>
          <w:rFonts w:ascii="Arial" w:hAnsi="Arial" w:cs="Arial"/>
          <w:sz w:val="28"/>
          <w:szCs w:val="28"/>
        </w:rPr>
      </w:pPr>
      <w:r w:rsidRPr="00117472">
        <w:rPr>
          <w:rFonts w:ascii="Arial" w:hAnsi="Arial" w:cs="Arial"/>
          <w:sz w:val="28"/>
          <w:szCs w:val="28"/>
        </w:rPr>
        <w:t>Students work in pairs (option to have each pair complete one sheet for both or each complete one).</w:t>
      </w:r>
    </w:p>
    <w:p w14:paraId="5A880357" w14:textId="16DF6854" w:rsidR="00F62D87" w:rsidRPr="00117472" w:rsidRDefault="00F62D87" w:rsidP="00A140A1">
      <w:pPr>
        <w:pStyle w:val="ListParagraph"/>
        <w:widowControl w:val="0"/>
        <w:numPr>
          <w:ilvl w:val="1"/>
          <w:numId w:val="108"/>
        </w:numPr>
        <w:autoSpaceDE w:val="0"/>
        <w:autoSpaceDN w:val="0"/>
        <w:adjustRightInd w:val="0"/>
        <w:spacing w:after="240"/>
        <w:rPr>
          <w:rFonts w:ascii="Arial" w:hAnsi="Arial" w:cs="Arial"/>
          <w:sz w:val="28"/>
          <w:szCs w:val="28"/>
        </w:rPr>
      </w:pPr>
      <w:r w:rsidRPr="00117472">
        <w:rPr>
          <w:rFonts w:ascii="Arial" w:hAnsi="Arial" w:cs="Arial"/>
          <w:sz w:val="28"/>
          <w:szCs w:val="28"/>
        </w:rPr>
        <w:t>Take a poll for each category to see what form of communication is most popular for each scenario.</w:t>
      </w:r>
    </w:p>
    <w:p w14:paraId="2EF4FE1E" w14:textId="28998D8E" w:rsidR="00F62D87" w:rsidRPr="00117472" w:rsidRDefault="00F62D87" w:rsidP="00A140A1">
      <w:pPr>
        <w:pStyle w:val="ListParagraph"/>
        <w:widowControl w:val="0"/>
        <w:numPr>
          <w:ilvl w:val="1"/>
          <w:numId w:val="108"/>
        </w:numPr>
        <w:autoSpaceDE w:val="0"/>
        <w:autoSpaceDN w:val="0"/>
        <w:adjustRightInd w:val="0"/>
        <w:spacing w:after="240"/>
        <w:rPr>
          <w:rFonts w:ascii="Arial" w:hAnsi="Arial" w:cs="Arial"/>
          <w:sz w:val="28"/>
          <w:szCs w:val="28"/>
        </w:rPr>
      </w:pPr>
      <w:r w:rsidRPr="00117472">
        <w:rPr>
          <w:rFonts w:ascii="Arial" w:hAnsi="Arial" w:cs="Arial"/>
          <w:sz w:val="28"/>
          <w:szCs w:val="28"/>
        </w:rPr>
        <w:t>Have a few students share their answer to “Why you chose this Method” for each scenario.</w:t>
      </w:r>
    </w:p>
    <w:p w14:paraId="1203EB59" w14:textId="77777777" w:rsidR="002C5B29" w:rsidRDefault="00F62D87" w:rsidP="00A140A1">
      <w:pPr>
        <w:pStyle w:val="ListParagraph"/>
        <w:widowControl w:val="0"/>
        <w:numPr>
          <w:ilvl w:val="1"/>
          <w:numId w:val="108"/>
        </w:numPr>
        <w:autoSpaceDE w:val="0"/>
        <w:autoSpaceDN w:val="0"/>
        <w:adjustRightInd w:val="0"/>
        <w:spacing w:after="240"/>
        <w:rPr>
          <w:rFonts w:ascii="Arial" w:hAnsi="Arial" w:cs="Arial"/>
          <w:sz w:val="28"/>
          <w:szCs w:val="28"/>
        </w:rPr>
      </w:pPr>
      <w:r w:rsidRPr="00117472">
        <w:rPr>
          <w:rFonts w:ascii="Arial" w:hAnsi="Arial" w:cs="Arial"/>
          <w:sz w:val="28"/>
          <w:szCs w:val="28"/>
        </w:rPr>
        <w:t xml:space="preserve">Have a few students share their answers to 1-2. </w:t>
      </w:r>
    </w:p>
    <w:p w14:paraId="07C592C1" w14:textId="3B686A4F" w:rsidR="00F62D87" w:rsidRPr="002C5B29" w:rsidRDefault="00F62D87" w:rsidP="00A140A1">
      <w:pPr>
        <w:pStyle w:val="ListParagraph"/>
        <w:widowControl w:val="0"/>
        <w:numPr>
          <w:ilvl w:val="0"/>
          <w:numId w:val="108"/>
        </w:numPr>
        <w:autoSpaceDE w:val="0"/>
        <w:autoSpaceDN w:val="0"/>
        <w:adjustRightInd w:val="0"/>
        <w:spacing w:after="240"/>
        <w:rPr>
          <w:rFonts w:ascii="Arial" w:hAnsi="Arial" w:cs="Arial"/>
          <w:sz w:val="28"/>
          <w:szCs w:val="28"/>
        </w:rPr>
      </w:pPr>
      <w:r w:rsidRPr="002C5B29">
        <w:rPr>
          <w:rFonts w:ascii="Arial" w:hAnsi="Arial" w:cs="Arial"/>
          <w:sz w:val="28"/>
          <w:szCs w:val="28"/>
        </w:rPr>
        <w:t>Impact of changes to communications on society</w:t>
      </w:r>
    </w:p>
    <w:p w14:paraId="419B9F06" w14:textId="70B70071" w:rsidR="00F62D87" w:rsidRPr="00117472" w:rsidRDefault="00F62D87" w:rsidP="00A140A1">
      <w:pPr>
        <w:pStyle w:val="ListParagraph"/>
        <w:widowControl w:val="0"/>
        <w:numPr>
          <w:ilvl w:val="1"/>
          <w:numId w:val="108"/>
        </w:numPr>
        <w:autoSpaceDE w:val="0"/>
        <w:autoSpaceDN w:val="0"/>
        <w:adjustRightInd w:val="0"/>
        <w:spacing w:after="240"/>
        <w:rPr>
          <w:rFonts w:ascii="Arial" w:hAnsi="Arial" w:cs="Arial"/>
          <w:sz w:val="28"/>
          <w:szCs w:val="28"/>
        </w:rPr>
      </w:pPr>
      <w:r w:rsidRPr="00117472">
        <w:rPr>
          <w:rFonts w:ascii="Arial" w:hAnsi="Arial" w:cs="Arial"/>
          <w:sz w:val="28"/>
          <w:szCs w:val="28"/>
        </w:rPr>
        <w:t>Ask students to do the following:</w:t>
      </w:r>
    </w:p>
    <w:p w14:paraId="0A3089C4" w14:textId="0785824D" w:rsidR="00F62D87" w:rsidRPr="009116DB" w:rsidRDefault="00F62D87" w:rsidP="00A140A1">
      <w:pPr>
        <w:widowControl w:val="0"/>
        <w:numPr>
          <w:ilvl w:val="2"/>
          <w:numId w:val="10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Imagine life without some or all of the computer-based communications  mechanisms that we now take for granted. </w:t>
      </w:r>
    </w:p>
    <w:p w14:paraId="0321DCDA" w14:textId="75042DFB" w:rsidR="00F62D87" w:rsidRPr="009116DB" w:rsidRDefault="00F62D87" w:rsidP="00A140A1">
      <w:pPr>
        <w:widowControl w:val="0"/>
        <w:numPr>
          <w:ilvl w:val="2"/>
          <w:numId w:val="10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List some of the consequences of an absence of technology (for  example, without cell phones, the ability to instantly reach anyone goes  away). </w:t>
      </w:r>
    </w:p>
    <w:p w14:paraId="452256F6" w14:textId="079C5F58" w:rsidR="00F62D87" w:rsidRPr="009116DB" w:rsidRDefault="00F62D87" w:rsidP="00A140A1">
      <w:pPr>
        <w:widowControl w:val="0"/>
        <w:numPr>
          <w:ilvl w:val="2"/>
          <w:numId w:val="10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Based on these consequences, draw conclusions about the impact of  the presence of the communications mechanism. (For example, if the absence of cell phones means the absence of the ability to instantly contact anyone, then the presence of cell phones means that we now have the ability to instantly contact anyone. One conclusion we can draw is that we have less privacy than we used to.) </w:t>
      </w:r>
    </w:p>
    <w:p w14:paraId="2FC31C49" w14:textId="77777777" w:rsidR="002C5B29" w:rsidRDefault="00F62D87" w:rsidP="00A140A1">
      <w:pPr>
        <w:pStyle w:val="ListParagraph"/>
        <w:widowControl w:val="0"/>
        <w:numPr>
          <w:ilvl w:val="0"/>
          <w:numId w:val="108"/>
        </w:numPr>
        <w:autoSpaceDE w:val="0"/>
        <w:autoSpaceDN w:val="0"/>
        <w:adjustRightInd w:val="0"/>
        <w:spacing w:after="240"/>
        <w:rPr>
          <w:rFonts w:ascii="Arial" w:hAnsi="Arial" w:cs="Arial"/>
          <w:sz w:val="28"/>
          <w:szCs w:val="28"/>
        </w:rPr>
      </w:pPr>
      <w:r w:rsidRPr="00117472">
        <w:rPr>
          <w:rFonts w:ascii="Arial" w:hAnsi="Arial" w:cs="Arial"/>
          <w:sz w:val="28"/>
          <w:szCs w:val="28"/>
        </w:rPr>
        <w:t>Privacy Activity </w:t>
      </w:r>
    </w:p>
    <w:p w14:paraId="5D9229EC" w14:textId="6C34D578" w:rsidR="002C5B29" w:rsidRDefault="00F62D87" w:rsidP="00A140A1">
      <w:pPr>
        <w:pStyle w:val="ListParagraph"/>
        <w:widowControl w:val="0"/>
        <w:numPr>
          <w:ilvl w:val="1"/>
          <w:numId w:val="108"/>
        </w:numPr>
        <w:autoSpaceDE w:val="0"/>
        <w:autoSpaceDN w:val="0"/>
        <w:adjustRightInd w:val="0"/>
        <w:spacing w:after="240"/>
        <w:rPr>
          <w:rFonts w:ascii="Arial" w:hAnsi="Arial" w:cs="Arial"/>
          <w:sz w:val="28"/>
          <w:szCs w:val="28"/>
        </w:rPr>
      </w:pPr>
      <w:r w:rsidRPr="00117472">
        <w:rPr>
          <w:rFonts w:ascii="Arial" w:hAnsi="Arial" w:cs="Arial"/>
          <w:sz w:val="28"/>
          <w:szCs w:val="28"/>
        </w:rPr>
        <w:t xml:space="preserve">Students are placed into </w:t>
      </w:r>
      <w:r w:rsidR="002C5B29">
        <w:rPr>
          <w:rFonts w:ascii="Arial" w:hAnsi="Arial" w:cs="Arial"/>
          <w:sz w:val="28"/>
          <w:szCs w:val="28"/>
        </w:rPr>
        <w:t>groups and assigned a scenario.</w:t>
      </w:r>
    </w:p>
    <w:p w14:paraId="265216FF" w14:textId="4B5F2A6F" w:rsidR="00F62D87" w:rsidRPr="00117472" w:rsidRDefault="00F62D87" w:rsidP="00A140A1">
      <w:pPr>
        <w:pStyle w:val="ListParagraph"/>
        <w:widowControl w:val="0"/>
        <w:numPr>
          <w:ilvl w:val="1"/>
          <w:numId w:val="108"/>
        </w:numPr>
        <w:autoSpaceDE w:val="0"/>
        <w:autoSpaceDN w:val="0"/>
        <w:adjustRightInd w:val="0"/>
        <w:spacing w:after="240"/>
        <w:rPr>
          <w:rFonts w:ascii="Arial" w:hAnsi="Arial" w:cs="Arial"/>
          <w:sz w:val="28"/>
          <w:szCs w:val="28"/>
        </w:rPr>
      </w:pPr>
      <w:r w:rsidRPr="00117472">
        <w:rPr>
          <w:rFonts w:ascii="Arial" w:hAnsi="Arial" w:cs="Arial"/>
          <w:sz w:val="28"/>
          <w:szCs w:val="28"/>
        </w:rPr>
        <w:t>They are to prepare a presentation to answer the questions for their given</w:t>
      </w:r>
      <w:r w:rsidR="00117472" w:rsidRPr="00117472">
        <w:rPr>
          <w:rFonts w:ascii="Arial" w:hAnsi="Arial" w:cs="Arial"/>
          <w:sz w:val="28"/>
          <w:szCs w:val="28"/>
        </w:rPr>
        <w:t xml:space="preserve"> </w:t>
      </w:r>
      <w:r w:rsidRPr="00117472">
        <w:rPr>
          <w:rFonts w:ascii="Arial" w:hAnsi="Arial" w:cs="Arial"/>
          <w:sz w:val="28"/>
          <w:szCs w:val="28"/>
        </w:rPr>
        <w:t>scenario.</w:t>
      </w:r>
    </w:p>
    <w:p w14:paraId="3648EA83" w14:textId="5C8A378B" w:rsidR="00F62D87" w:rsidRPr="009116DB" w:rsidRDefault="00F62D87" w:rsidP="00A140A1">
      <w:pPr>
        <w:widowControl w:val="0"/>
        <w:numPr>
          <w:ilvl w:val="0"/>
          <w:numId w:val="10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Groups deliver presentations. </w:t>
      </w:r>
    </w:p>
    <w:p w14:paraId="1CEBCD27" w14:textId="77777777" w:rsidR="002C5B29" w:rsidRDefault="00F62D87" w:rsidP="00A140A1">
      <w:pPr>
        <w:widowControl w:val="0"/>
        <w:numPr>
          <w:ilvl w:val="0"/>
          <w:numId w:val="10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Challenge the students to predict what communications will be like in 5 years, 10 years, and 25 years.  </w:t>
      </w:r>
    </w:p>
    <w:p w14:paraId="70AA97FB" w14:textId="77777777" w:rsidR="002C5B29" w:rsidRDefault="002C5B29" w:rsidP="002C5B29">
      <w:pPr>
        <w:widowControl w:val="0"/>
        <w:tabs>
          <w:tab w:val="left" w:pos="220"/>
          <w:tab w:val="left" w:pos="720"/>
        </w:tabs>
        <w:autoSpaceDE w:val="0"/>
        <w:autoSpaceDN w:val="0"/>
        <w:adjustRightInd w:val="0"/>
        <w:spacing w:after="240"/>
        <w:ind w:left="360"/>
        <w:rPr>
          <w:rFonts w:ascii="Arial" w:hAnsi="Arial" w:cs="Arial"/>
          <w:sz w:val="28"/>
          <w:szCs w:val="28"/>
        </w:rPr>
      </w:pPr>
    </w:p>
    <w:p w14:paraId="26596E12" w14:textId="1D2A0911" w:rsidR="00F62D87" w:rsidRPr="009116DB" w:rsidRDefault="00F62D87" w:rsidP="002C5B29">
      <w:pPr>
        <w:widowControl w:val="0"/>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 xml:space="preserve">Resources: </w:t>
      </w:r>
    </w:p>
    <w:p w14:paraId="4FE07125" w14:textId="5B956AF9" w:rsidR="00F62D87" w:rsidRPr="009116DB" w:rsidRDefault="00F62D87" w:rsidP="00A140A1">
      <w:pPr>
        <w:widowControl w:val="0"/>
        <w:numPr>
          <w:ilvl w:val="0"/>
          <w:numId w:val="10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Communication Methods Chart </w:t>
      </w:r>
    </w:p>
    <w:p w14:paraId="706172A7" w14:textId="7432F528" w:rsidR="00F62D87" w:rsidRPr="009116DB" w:rsidRDefault="00117472" w:rsidP="00A140A1">
      <w:pPr>
        <w:widowControl w:val="0"/>
        <w:numPr>
          <w:ilvl w:val="0"/>
          <w:numId w:val="108"/>
        </w:numPr>
        <w:tabs>
          <w:tab w:val="left" w:pos="220"/>
          <w:tab w:val="left" w:pos="720"/>
        </w:tabs>
        <w:autoSpaceDE w:val="0"/>
        <w:autoSpaceDN w:val="0"/>
        <w:adjustRightInd w:val="0"/>
        <w:spacing w:after="240"/>
        <w:rPr>
          <w:rFonts w:ascii="Arial" w:hAnsi="Arial" w:cs="Arial"/>
          <w:sz w:val="28"/>
          <w:szCs w:val="28"/>
        </w:rPr>
      </w:pPr>
      <w:r>
        <w:rPr>
          <w:rFonts w:ascii="Arial" w:hAnsi="Arial" w:cs="Arial"/>
          <w:sz w:val="28"/>
          <w:szCs w:val="28"/>
        </w:rPr>
        <w:t>Privacy Activity</w:t>
      </w:r>
      <w:r w:rsidR="00F62D87" w:rsidRPr="009116DB">
        <w:rPr>
          <w:rFonts w:ascii="Arial" w:hAnsi="Arial" w:cs="Arial"/>
          <w:sz w:val="28"/>
          <w:szCs w:val="28"/>
        </w:rPr>
        <w:t xml:space="preserve"> </w:t>
      </w:r>
    </w:p>
    <w:p w14:paraId="1AED2AC9"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3DB21F2D" w14:textId="77777777" w:rsidR="002C5B29" w:rsidRDefault="002C5B29">
      <w:pPr>
        <w:rPr>
          <w:rFonts w:ascii="Arial" w:hAnsi="Arial" w:cs="Arial"/>
          <w:sz w:val="28"/>
          <w:szCs w:val="28"/>
        </w:rPr>
      </w:pPr>
      <w:r>
        <w:rPr>
          <w:rFonts w:ascii="Arial" w:hAnsi="Arial" w:cs="Arial"/>
          <w:sz w:val="28"/>
          <w:szCs w:val="28"/>
        </w:rPr>
        <w:br w:type="page"/>
      </w:r>
    </w:p>
    <w:p w14:paraId="4B3527E4" w14:textId="0E35B6CA"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Communication Methods Chart</w:t>
      </w:r>
    </w:p>
    <w:p w14:paraId="51483237"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Let's look at the different ways you can communicate with others. For each of the following examples, fill in the table below with which method you would choose for the given scenario and why</w:t>
      </w:r>
      <w:proofErr w:type="gramStart"/>
      <w:r w:rsidRPr="009116DB">
        <w:rPr>
          <w:rFonts w:ascii="Arial" w:hAnsi="Arial" w:cs="Arial"/>
          <w:sz w:val="28"/>
          <w:szCs w:val="28"/>
        </w:rPr>
        <w:t>. </w:t>
      </w:r>
      <w:proofErr w:type="gramEnd"/>
      <w:r w:rsidRPr="009116DB">
        <w:rPr>
          <w:rFonts w:ascii="Arial" w:hAnsi="Arial" w:cs="Arial"/>
          <w:sz w:val="28"/>
          <w:szCs w:val="28"/>
        </w:rPr>
        <w:t>The methods are:</w:t>
      </w:r>
    </w:p>
    <w:p w14:paraId="59BB4065" w14:textId="77777777" w:rsidR="00F62D87" w:rsidRPr="009116DB" w:rsidRDefault="00F62D87" w:rsidP="006F0C19">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Texting </w:t>
      </w:r>
    </w:p>
    <w:p w14:paraId="7FA2496A" w14:textId="77777777" w:rsidR="00F62D87" w:rsidRPr="009116DB" w:rsidRDefault="00F62D87" w:rsidP="006F0C19">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Phone call </w:t>
      </w:r>
    </w:p>
    <w:p w14:paraId="0FE768D6" w14:textId="77777777" w:rsidR="00F62D87" w:rsidRPr="009116DB" w:rsidRDefault="00F62D87" w:rsidP="006F0C19">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Talking in person </w:t>
      </w:r>
    </w:p>
    <w:p w14:paraId="3BADA100" w14:textId="0846137F" w:rsidR="00F62D87" w:rsidRPr="009116DB" w:rsidRDefault="00E6615A" w:rsidP="006F0C19">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w:t>
      </w:r>
      <w:r>
        <w:rPr>
          <w:rFonts w:ascii="Arial" w:hAnsi="Arial" w:cs="Arial"/>
          <w:sz w:val="28"/>
          <w:szCs w:val="28"/>
        </w:rPr>
        <w:t></w:t>
      </w:r>
      <w:r>
        <w:rPr>
          <w:rFonts w:ascii="Arial" w:hAnsi="Arial" w:cs="Arial"/>
          <w:sz w:val="28"/>
          <w:szCs w:val="28"/>
        </w:rPr>
        <w:t></w:t>
      </w:r>
      <w:r w:rsidR="00F62D87" w:rsidRPr="009116DB">
        <w:rPr>
          <w:rFonts w:ascii="Arial" w:hAnsi="Arial" w:cs="Arial"/>
          <w:sz w:val="28"/>
          <w:szCs w:val="28"/>
        </w:rPr>
        <w:t xml:space="preserve">Facebook </w:t>
      </w:r>
    </w:p>
    <w:p w14:paraId="0F064CE0" w14:textId="77777777" w:rsidR="00F62D87" w:rsidRPr="009116DB" w:rsidRDefault="00F62D87" w:rsidP="006F0C19">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Twitter </w:t>
      </w:r>
    </w:p>
    <w:p w14:paraId="7FBFF8F9" w14:textId="77777777" w:rsidR="00F62D87" w:rsidRPr="009116DB" w:rsidRDefault="00F62D87" w:rsidP="006F0C19">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Email </w:t>
      </w:r>
    </w:p>
    <w:p w14:paraId="2D62EA1A" w14:textId="77777777" w:rsidR="00E6615A" w:rsidRDefault="00E6615A" w:rsidP="00F62D87">
      <w:pPr>
        <w:widowControl w:val="0"/>
        <w:autoSpaceDE w:val="0"/>
        <w:autoSpaceDN w:val="0"/>
        <w:adjustRightInd w:val="0"/>
        <w:spacing w:after="240"/>
        <w:rPr>
          <w:rFonts w:ascii="Arial" w:hAnsi="Arial" w:cs="Arial"/>
          <w:sz w:val="28"/>
          <w:szCs w:val="28"/>
        </w:rPr>
      </w:pPr>
    </w:p>
    <w:p w14:paraId="02BF733A" w14:textId="2C3BDB19" w:rsidR="00F62D87" w:rsidRDefault="00B80220"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PART 1:  </w:t>
      </w:r>
      <w:r w:rsidR="00E6615A">
        <w:rPr>
          <w:rFonts w:ascii="Arial" w:hAnsi="Arial" w:cs="Arial"/>
          <w:sz w:val="28"/>
          <w:szCs w:val="28"/>
        </w:rPr>
        <w:t>Scenario to communicate</w:t>
      </w:r>
    </w:p>
    <w:p w14:paraId="0366AA2F" w14:textId="73CC8015" w:rsidR="00E6615A" w:rsidRPr="00B80220" w:rsidRDefault="00E6615A" w:rsidP="00A140A1">
      <w:pPr>
        <w:pStyle w:val="ListParagraph"/>
        <w:widowControl w:val="0"/>
        <w:numPr>
          <w:ilvl w:val="0"/>
          <w:numId w:val="109"/>
        </w:numPr>
        <w:autoSpaceDE w:val="0"/>
        <w:autoSpaceDN w:val="0"/>
        <w:adjustRightInd w:val="0"/>
        <w:spacing w:after="240"/>
        <w:rPr>
          <w:rFonts w:ascii="Arial" w:hAnsi="Arial" w:cs="Arial"/>
          <w:sz w:val="28"/>
          <w:szCs w:val="28"/>
        </w:rPr>
      </w:pPr>
      <w:r w:rsidRPr="00B80220">
        <w:rPr>
          <w:rFonts w:ascii="Arial" w:hAnsi="Arial" w:cs="Arial"/>
          <w:sz w:val="28"/>
          <w:szCs w:val="28"/>
        </w:rPr>
        <w:t>Breaking up with a significant other (boyfriend/girlfriend)</w:t>
      </w:r>
    </w:p>
    <w:p w14:paraId="075AA862" w14:textId="10B6F245" w:rsidR="00E6615A" w:rsidRPr="00B80220" w:rsidRDefault="00E6615A"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3BFA69BB" w14:textId="5578F18B" w:rsidR="00E6615A" w:rsidRPr="00B80220" w:rsidRDefault="00E6615A"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1BD74F58" w14:textId="2AE4807A" w:rsidR="00E6615A" w:rsidRDefault="00E6615A" w:rsidP="00A140A1">
      <w:pPr>
        <w:pStyle w:val="ListParagraph"/>
        <w:widowControl w:val="0"/>
        <w:numPr>
          <w:ilvl w:val="0"/>
          <w:numId w:val="109"/>
        </w:numPr>
        <w:autoSpaceDE w:val="0"/>
        <w:autoSpaceDN w:val="0"/>
        <w:adjustRightInd w:val="0"/>
        <w:spacing w:after="240"/>
        <w:rPr>
          <w:rFonts w:ascii="Arial" w:hAnsi="Arial" w:cs="Arial"/>
          <w:sz w:val="28"/>
          <w:szCs w:val="28"/>
        </w:rPr>
      </w:pPr>
      <w:r w:rsidRPr="00B80220">
        <w:rPr>
          <w:rFonts w:ascii="Arial" w:hAnsi="Arial" w:cs="Arial"/>
          <w:sz w:val="28"/>
          <w:szCs w:val="28"/>
        </w:rPr>
        <w:t>Asking parents’ permission to do something when you think they will likely say ‘no’</w:t>
      </w:r>
    </w:p>
    <w:p w14:paraId="1A344774"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6A56ACE9" w14:textId="1223AE99"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1B2181CB" w14:textId="15818D7A" w:rsidR="00E6615A" w:rsidRDefault="00E6615A" w:rsidP="00A140A1">
      <w:pPr>
        <w:pStyle w:val="ListParagraph"/>
        <w:widowControl w:val="0"/>
        <w:numPr>
          <w:ilvl w:val="0"/>
          <w:numId w:val="109"/>
        </w:numPr>
        <w:autoSpaceDE w:val="0"/>
        <w:autoSpaceDN w:val="0"/>
        <w:adjustRightInd w:val="0"/>
        <w:spacing w:after="240"/>
        <w:rPr>
          <w:rFonts w:ascii="Arial" w:hAnsi="Arial" w:cs="Arial"/>
          <w:sz w:val="28"/>
          <w:szCs w:val="28"/>
        </w:rPr>
      </w:pPr>
      <w:r w:rsidRPr="00B80220">
        <w:rPr>
          <w:rFonts w:ascii="Arial" w:hAnsi="Arial" w:cs="Arial"/>
          <w:sz w:val="28"/>
          <w:szCs w:val="28"/>
        </w:rPr>
        <w:t>Figure out where and when to meet a friend to see a movie</w:t>
      </w:r>
    </w:p>
    <w:p w14:paraId="2BB305D8"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0DF3EA71"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261D32ED" w14:textId="3A0627B6" w:rsidR="00E6615A" w:rsidRDefault="00E6615A" w:rsidP="00A140A1">
      <w:pPr>
        <w:pStyle w:val="ListParagraph"/>
        <w:widowControl w:val="0"/>
        <w:numPr>
          <w:ilvl w:val="0"/>
          <w:numId w:val="109"/>
        </w:numPr>
        <w:autoSpaceDE w:val="0"/>
        <w:autoSpaceDN w:val="0"/>
        <w:adjustRightInd w:val="0"/>
        <w:spacing w:after="240"/>
        <w:rPr>
          <w:rFonts w:ascii="Arial" w:hAnsi="Arial" w:cs="Arial"/>
          <w:sz w:val="28"/>
          <w:szCs w:val="28"/>
        </w:rPr>
      </w:pPr>
      <w:r w:rsidRPr="00B80220">
        <w:rPr>
          <w:rFonts w:ascii="Arial" w:hAnsi="Arial" w:cs="Arial"/>
          <w:sz w:val="28"/>
          <w:szCs w:val="28"/>
        </w:rPr>
        <w:t>Gossip about someone who could hear you if you spoke</w:t>
      </w:r>
    </w:p>
    <w:p w14:paraId="78EDC3F2"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54830E9A"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14AF3A8C" w14:textId="77777777" w:rsidR="00B80220" w:rsidRDefault="00B80220" w:rsidP="00A140A1">
      <w:pPr>
        <w:pStyle w:val="ListParagraph"/>
        <w:widowControl w:val="0"/>
        <w:numPr>
          <w:ilvl w:val="0"/>
          <w:numId w:val="109"/>
        </w:numPr>
        <w:autoSpaceDE w:val="0"/>
        <w:autoSpaceDN w:val="0"/>
        <w:adjustRightInd w:val="0"/>
        <w:spacing w:after="240"/>
        <w:rPr>
          <w:rFonts w:ascii="Arial" w:hAnsi="Arial" w:cs="Arial"/>
          <w:sz w:val="28"/>
          <w:szCs w:val="28"/>
        </w:rPr>
      </w:pPr>
      <w:r w:rsidRPr="00B80220">
        <w:rPr>
          <w:rFonts w:ascii="Arial" w:hAnsi="Arial" w:cs="Arial"/>
          <w:sz w:val="28"/>
          <w:szCs w:val="28"/>
        </w:rPr>
        <w:t>Gossip about someone not around you</w:t>
      </w:r>
    </w:p>
    <w:p w14:paraId="5D3CE9B0"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04DDE154"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2165BC5E" w14:textId="77777777" w:rsidR="00B80220" w:rsidRDefault="00B80220" w:rsidP="00A140A1">
      <w:pPr>
        <w:pStyle w:val="ListParagraph"/>
        <w:widowControl w:val="0"/>
        <w:numPr>
          <w:ilvl w:val="0"/>
          <w:numId w:val="109"/>
        </w:numPr>
        <w:autoSpaceDE w:val="0"/>
        <w:autoSpaceDN w:val="0"/>
        <w:adjustRightInd w:val="0"/>
        <w:rPr>
          <w:rFonts w:ascii="Arial" w:hAnsi="Arial" w:cs="Arial"/>
          <w:sz w:val="28"/>
          <w:szCs w:val="28"/>
        </w:rPr>
      </w:pPr>
      <w:r w:rsidRPr="009116DB">
        <w:rPr>
          <w:noProof/>
        </w:rPr>
        <w:drawing>
          <wp:inline distT="0" distB="0" distL="0" distR="0" wp14:anchorId="24B0F979" wp14:editId="345F62C9">
            <wp:extent cx="6350" cy="635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B80220">
        <w:rPr>
          <w:rFonts w:ascii="Arial" w:hAnsi="Arial" w:cs="Arial"/>
          <w:sz w:val="28"/>
          <w:szCs w:val="28"/>
        </w:rPr>
        <w:t xml:space="preserve">Getting help on homework </w:t>
      </w:r>
    </w:p>
    <w:p w14:paraId="34547267"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26B5B462"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074E2232" w14:textId="77777777" w:rsidR="00B80220" w:rsidRDefault="00B80220" w:rsidP="00A140A1">
      <w:pPr>
        <w:pStyle w:val="ListParagraph"/>
        <w:widowControl w:val="0"/>
        <w:numPr>
          <w:ilvl w:val="0"/>
          <w:numId w:val="109"/>
        </w:numPr>
        <w:autoSpaceDE w:val="0"/>
        <w:autoSpaceDN w:val="0"/>
        <w:adjustRightInd w:val="0"/>
        <w:rPr>
          <w:rFonts w:ascii="Arial" w:hAnsi="Arial" w:cs="Arial"/>
          <w:sz w:val="28"/>
          <w:szCs w:val="28"/>
        </w:rPr>
      </w:pPr>
      <w:r w:rsidRPr="00B80220">
        <w:rPr>
          <w:rFonts w:ascii="Arial" w:hAnsi="Arial" w:cs="Arial"/>
          <w:sz w:val="28"/>
          <w:szCs w:val="28"/>
        </w:rPr>
        <w:t>Feedback on a big decision (like what color prom dress, what game to buy, what phone to get)</w:t>
      </w:r>
    </w:p>
    <w:p w14:paraId="5E343A0D"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5B829288" w14:textId="0B4E0652"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15165295" w14:textId="0482695B" w:rsidR="00B80220" w:rsidRDefault="00B80220" w:rsidP="00A140A1">
      <w:pPr>
        <w:pStyle w:val="ListParagraph"/>
        <w:widowControl w:val="0"/>
        <w:numPr>
          <w:ilvl w:val="0"/>
          <w:numId w:val="109"/>
        </w:numPr>
        <w:autoSpaceDE w:val="0"/>
        <w:autoSpaceDN w:val="0"/>
        <w:adjustRightInd w:val="0"/>
        <w:spacing w:after="240"/>
        <w:rPr>
          <w:rFonts w:ascii="Arial" w:hAnsi="Arial" w:cs="Arial"/>
          <w:sz w:val="28"/>
          <w:szCs w:val="28"/>
        </w:rPr>
      </w:pPr>
      <w:r w:rsidRPr="00B80220">
        <w:rPr>
          <w:rFonts w:ascii="Arial" w:hAnsi="Arial" w:cs="Arial"/>
          <w:sz w:val="28"/>
          <w:szCs w:val="28"/>
        </w:rPr>
        <w:t>Announce you met someone famous</w:t>
      </w:r>
    </w:p>
    <w:p w14:paraId="1B501990"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6AF15FB5"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146AE876" w14:textId="363069FD" w:rsidR="00B80220" w:rsidRDefault="00B80220" w:rsidP="00A140A1">
      <w:pPr>
        <w:pStyle w:val="ListParagraph"/>
        <w:widowControl w:val="0"/>
        <w:numPr>
          <w:ilvl w:val="0"/>
          <w:numId w:val="109"/>
        </w:numPr>
        <w:autoSpaceDE w:val="0"/>
        <w:autoSpaceDN w:val="0"/>
        <w:adjustRightInd w:val="0"/>
        <w:spacing w:after="240"/>
        <w:rPr>
          <w:rFonts w:ascii="Arial" w:hAnsi="Arial" w:cs="Arial"/>
          <w:sz w:val="28"/>
          <w:szCs w:val="28"/>
        </w:rPr>
      </w:pPr>
      <w:r w:rsidRPr="00B80220">
        <w:rPr>
          <w:rFonts w:ascii="Arial" w:hAnsi="Arial" w:cs="Arial"/>
          <w:sz w:val="28"/>
          <w:szCs w:val="28"/>
        </w:rPr>
        <w:t>Complain about your parents</w:t>
      </w:r>
    </w:p>
    <w:p w14:paraId="7847AB48"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7082F352"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6464B189" w14:textId="4E075E71" w:rsidR="00B80220" w:rsidRDefault="00B80220" w:rsidP="00A140A1">
      <w:pPr>
        <w:pStyle w:val="ListParagraph"/>
        <w:widowControl w:val="0"/>
        <w:numPr>
          <w:ilvl w:val="0"/>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Mourn someone you lost</w:t>
      </w:r>
    </w:p>
    <w:p w14:paraId="051FB5A5"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2C88353D"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05FBB73B" w14:textId="604EF72B" w:rsidR="00B80220" w:rsidRDefault="00B80220" w:rsidP="00A140A1">
      <w:pPr>
        <w:pStyle w:val="ListParagraph"/>
        <w:widowControl w:val="0"/>
        <w:numPr>
          <w:ilvl w:val="0"/>
          <w:numId w:val="109"/>
        </w:numPr>
        <w:autoSpaceDE w:val="0"/>
        <w:autoSpaceDN w:val="0"/>
        <w:adjustRightInd w:val="0"/>
        <w:spacing w:after="240"/>
        <w:rPr>
          <w:rFonts w:ascii="Arial" w:hAnsi="Arial" w:cs="Arial"/>
          <w:sz w:val="28"/>
          <w:szCs w:val="28"/>
        </w:rPr>
      </w:pPr>
      <w:r w:rsidRPr="00B80220">
        <w:rPr>
          <w:rFonts w:ascii="Arial" w:hAnsi="Arial" w:cs="Arial"/>
          <w:sz w:val="28"/>
          <w:szCs w:val="28"/>
        </w:rPr>
        <w:t>Buy something from someone you don’t know well</w:t>
      </w:r>
    </w:p>
    <w:p w14:paraId="42E2A1F0"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Method:</w:t>
      </w:r>
    </w:p>
    <w:p w14:paraId="0B6B3E25" w14:textId="77777777" w:rsidR="00B80220" w:rsidRPr="00B80220" w:rsidRDefault="00B80220" w:rsidP="00A140A1">
      <w:pPr>
        <w:pStyle w:val="ListParagraph"/>
        <w:widowControl w:val="0"/>
        <w:numPr>
          <w:ilvl w:val="1"/>
          <w:numId w:val="109"/>
        </w:numPr>
        <w:autoSpaceDE w:val="0"/>
        <w:autoSpaceDN w:val="0"/>
        <w:adjustRightInd w:val="0"/>
        <w:spacing w:after="240"/>
        <w:rPr>
          <w:rFonts w:ascii="Arial" w:hAnsi="Arial" w:cs="Arial"/>
          <w:sz w:val="28"/>
          <w:szCs w:val="28"/>
        </w:rPr>
      </w:pPr>
      <w:r w:rsidRPr="00B80220">
        <w:rPr>
          <w:rFonts w:ascii="Arial" w:hAnsi="Arial" w:cs="Arial"/>
          <w:sz w:val="28"/>
          <w:szCs w:val="28"/>
        </w:rPr>
        <w:t>Why you chose this method</w:t>
      </w:r>
      <w:proofErr w:type="gramStart"/>
      <w:r w:rsidRPr="00B80220">
        <w:rPr>
          <w:rFonts w:ascii="Arial" w:hAnsi="Arial" w:cs="Arial"/>
          <w:sz w:val="28"/>
          <w:szCs w:val="28"/>
        </w:rPr>
        <w:t>?:</w:t>
      </w:r>
      <w:proofErr w:type="gramEnd"/>
    </w:p>
    <w:p w14:paraId="34E31806" w14:textId="77777777" w:rsidR="00B80220" w:rsidRDefault="00B80220">
      <w:pPr>
        <w:widowControl w:val="0"/>
        <w:autoSpaceDE w:val="0"/>
        <w:autoSpaceDN w:val="0"/>
        <w:adjustRightInd w:val="0"/>
        <w:spacing w:after="240"/>
        <w:rPr>
          <w:rFonts w:ascii="Arial" w:hAnsi="Arial" w:cs="Arial"/>
          <w:sz w:val="28"/>
          <w:szCs w:val="28"/>
        </w:rPr>
      </w:pPr>
    </w:p>
    <w:p w14:paraId="506D10BA" w14:textId="0F5116C4" w:rsidR="00B80220" w:rsidRPr="009116DB" w:rsidRDefault="00B80220">
      <w:pPr>
        <w:widowControl w:val="0"/>
        <w:autoSpaceDE w:val="0"/>
        <w:autoSpaceDN w:val="0"/>
        <w:adjustRightInd w:val="0"/>
        <w:spacing w:after="240"/>
        <w:rPr>
          <w:rFonts w:ascii="Arial" w:hAnsi="Arial" w:cs="Arial"/>
          <w:sz w:val="28"/>
          <w:szCs w:val="28"/>
        </w:rPr>
      </w:pPr>
      <w:r>
        <w:rPr>
          <w:rFonts w:ascii="Arial" w:hAnsi="Arial" w:cs="Arial"/>
          <w:sz w:val="28"/>
          <w:szCs w:val="28"/>
        </w:rPr>
        <w:t>PART 2: Reflection</w:t>
      </w:r>
    </w:p>
    <w:p w14:paraId="1E82C3EE" w14:textId="77777777" w:rsidR="00F62D87" w:rsidRPr="009116DB" w:rsidRDefault="00F62D87" w:rsidP="006F0C19">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How would life be different if you could only communicate 1 on 1 instead of with multiple people at once? </w:t>
      </w:r>
    </w:p>
    <w:p w14:paraId="19A354EF" w14:textId="77777777" w:rsidR="00F62D87" w:rsidRPr="009116DB" w:rsidRDefault="00F62D87" w:rsidP="006F0C19">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How would life be different if you could only communicate in person? </w:t>
      </w:r>
    </w:p>
    <w:p w14:paraId="68D289A2"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39D28ADF"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Privacy Activity</w:t>
      </w:r>
    </w:p>
    <w:p w14:paraId="5D265132"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Data are everywhere. You are 'giving off data' and providing data to others all the time. Sometimes this data can be directly linked to you as an individual</w:t>
      </w:r>
      <w:proofErr w:type="gramStart"/>
      <w:r w:rsidRPr="009116DB">
        <w:rPr>
          <w:rFonts w:ascii="Arial" w:hAnsi="Arial" w:cs="Arial"/>
          <w:sz w:val="28"/>
          <w:szCs w:val="28"/>
        </w:rPr>
        <w:t>;</w:t>
      </w:r>
      <w:proofErr w:type="gramEnd"/>
      <w:r w:rsidRPr="009116DB">
        <w:rPr>
          <w:rFonts w:ascii="Arial" w:hAnsi="Arial" w:cs="Arial"/>
          <w:sz w:val="28"/>
          <w:szCs w:val="28"/>
        </w:rPr>
        <w:t xml:space="preserve"> sometimes not.</w:t>
      </w:r>
    </w:p>
    <w:p w14:paraId="5412B5A3"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Read the scenario assigned to you (many of these are based on real stories):</w:t>
      </w:r>
    </w:p>
    <w:p w14:paraId="6CCF0342" w14:textId="77777777" w:rsidR="00F62D87" w:rsidRPr="009116DB" w:rsidRDefault="00F62D87" w:rsidP="006F0C19">
      <w:pPr>
        <w:widowControl w:val="0"/>
        <w:numPr>
          <w:ilvl w:val="0"/>
          <w:numId w:val="4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A boss sees an employee who called in “sick” in a picture that someone posted on Facebook. In this picture the employee is partying the night before. The boss fires the employee. </w:t>
      </w:r>
    </w:p>
    <w:p w14:paraId="5CBCDB09" w14:textId="77777777" w:rsidR="00F62D87" w:rsidRPr="009116DB" w:rsidRDefault="00F62D87" w:rsidP="006F0C19">
      <w:pPr>
        <w:widowControl w:val="0"/>
        <w:numPr>
          <w:ilvl w:val="0"/>
          <w:numId w:val="4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A company who has contracts with the Federal Government doesn’t want to hire you because a Facebook friend leaves lots of enthusiastic “legalize marijuana” postings on your wall. </w:t>
      </w:r>
    </w:p>
    <w:p w14:paraId="542BBD03" w14:textId="7B929A9B" w:rsidR="00F62D87" w:rsidRPr="009116DB" w:rsidRDefault="00F62D87" w:rsidP="006F0C19">
      <w:pPr>
        <w:widowControl w:val="0"/>
        <w:numPr>
          <w:ilvl w:val="0"/>
          <w:numId w:val="4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A teacher is fired because there’s a picture of this teacher holding alcoholic drinks on her </w:t>
      </w:r>
      <w:r w:rsidR="007247A8">
        <w:rPr>
          <w:rFonts w:ascii="Arial" w:hAnsi="Arial" w:cs="Arial"/>
          <w:sz w:val="28"/>
          <w:szCs w:val="28"/>
        </w:rPr>
        <w:t>Facebook</w:t>
      </w:r>
      <w:r w:rsidRPr="009116DB">
        <w:rPr>
          <w:rFonts w:ascii="Arial" w:hAnsi="Arial" w:cs="Arial"/>
          <w:sz w:val="28"/>
          <w:szCs w:val="28"/>
        </w:rPr>
        <w:t xml:space="preserve"> page. </w:t>
      </w:r>
    </w:p>
    <w:p w14:paraId="2CFF06A4" w14:textId="77777777" w:rsidR="00F62D87" w:rsidRPr="009116DB" w:rsidRDefault="00F62D87" w:rsidP="006F0C19">
      <w:pPr>
        <w:widowControl w:val="0"/>
        <w:numPr>
          <w:ilvl w:val="0"/>
          <w:numId w:val="4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Someone’s Netflix rental history is being used as evidence in a murder case because this person rented a lot of horror movies. </w:t>
      </w:r>
    </w:p>
    <w:p w14:paraId="4EAE804B" w14:textId="5FBFB6A2" w:rsidR="00F62D87" w:rsidRPr="009116DB" w:rsidRDefault="00F62D87" w:rsidP="006F0C19">
      <w:pPr>
        <w:widowControl w:val="0"/>
        <w:numPr>
          <w:ilvl w:val="0"/>
          <w:numId w:val="4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An 18-year-old boy is charged with distributing child pornography when he uses his cell phone to send naked images of his 17-year-old ex-girlfriend to his friends. </w:t>
      </w:r>
      <w:r w:rsidR="007247A8">
        <w:rPr>
          <w:rFonts w:ascii="Arial" w:hAnsi="Arial" w:cs="Arial"/>
          <w:sz w:val="28"/>
          <w:szCs w:val="28"/>
        </w:rPr>
        <w:t xml:space="preserve">  </w:t>
      </w:r>
      <w:r w:rsidR="007247A8" w:rsidRPr="007247A8">
        <w:rPr>
          <w:rFonts w:ascii="Arial" w:hAnsi="Arial" w:cs="Arial"/>
          <w:sz w:val="28"/>
          <w:szCs w:val="28"/>
          <w:highlight w:val="yellow"/>
        </w:rPr>
        <w:t>Xx change to gender neutral</w:t>
      </w:r>
    </w:p>
    <w:p w14:paraId="177C985D"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Prepare a 3-5 minute presentation for the class that includes answers to the following:</w:t>
      </w:r>
    </w:p>
    <w:p w14:paraId="21EDD678" w14:textId="77777777" w:rsidR="00F62D87" w:rsidRPr="009116DB" w:rsidRDefault="00F62D87" w:rsidP="006F0C19">
      <w:pPr>
        <w:widowControl w:val="0"/>
        <w:numPr>
          <w:ilvl w:val="0"/>
          <w:numId w:val="43"/>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Names of everyone in your group </w:t>
      </w:r>
    </w:p>
    <w:p w14:paraId="3C49734A" w14:textId="77777777" w:rsidR="00F62D87" w:rsidRPr="009116DB" w:rsidRDefault="00F62D87" w:rsidP="006F0C19">
      <w:pPr>
        <w:widowControl w:val="0"/>
        <w:numPr>
          <w:ilvl w:val="0"/>
          <w:numId w:val="43"/>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The scenario you were assigned </w:t>
      </w:r>
    </w:p>
    <w:p w14:paraId="68D8B27A" w14:textId="77777777" w:rsidR="00F62D87" w:rsidRPr="009116DB" w:rsidRDefault="00F62D87" w:rsidP="006F0C19">
      <w:pPr>
        <w:widowControl w:val="0"/>
        <w:numPr>
          <w:ilvl w:val="0"/>
          <w:numId w:val="43"/>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In your scenario, did the people have the right to use the information they did  or should it have been private? Why? </w:t>
      </w:r>
    </w:p>
    <w:p w14:paraId="5C43CEEE" w14:textId="77777777" w:rsidR="00F62D87" w:rsidRPr="009116DB" w:rsidRDefault="00F62D87" w:rsidP="006F0C19">
      <w:pPr>
        <w:widowControl w:val="0"/>
        <w:numPr>
          <w:ilvl w:val="0"/>
          <w:numId w:val="43"/>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Are the people who were affected by the use of this information at fault? Why? </w:t>
      </w:r>
    </w:p>
    <w:p w14:paraId="30666DC8" w14:textId="77777777" w:rsidR="00F62D87" w:rsidRPr="009116DB" w:rsidRDefault="00F62D87" w:rsidP="006F0C19">
      <w:pPr>
        <w:widowControl w:val="0"/>
        <w:numPr>
          <w:ilvl w:val="0"/>
          <w:numId w:val="43"/>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Give another example of something unexpected happening because of  information shared at sites such as Facebook, Twitter, MySpace, </w:t>
      </w:r>
      <w:proofErr w:type="gramStart"/>
      <w:r w:rsidRPr="009116DB">
        <w:rPr>
          <w:rFonts w:ascii="Arial" w:hAnsi="Arial" w:cs="Arial"/>
          <w:sz w:val="28"/>
          <w:szCs w:val="28"/>
        </w:rPr>
        <w:t>blogs</w:t>
      </w:r>
      <w:proofErr w:type="gramEnd"/>
      <w:r w:rsidRPr="009116DB">
        <w:rPr>
          <w:rFonts w:ascii="Arial" w:hAnsi="Arial" w:cs="Arial"/>
          <w:sz w:val="28"/>
          <w:szCs w:val="28"/>
        </w:rPr>
        <w:t xml:space="preserve">. </w:t>
      </w:r>
    </w:p>
    <w:p w14:paraId="648E6C05" w14:textId="77777777" w:rsidR="00F62D87" w:rsidRPr="009116DB" w:rsidRDefault="00F62D87" w:rsidP="006F0C19">
      <w:pPr>
        <w:widowControl w:val="0"/>
        <w:numPr>
          <w:ilvl w:val="0"/>
          <w:numId w:val="43"/>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Think about what data you’ve made available in different places/spaces such as Facebook, Twitter, texting, Netflix, email, at the grocery store, etc. What might  other people think about who you are based on these data? Is it an accurate  impression of who you are? </w:t>
      </w:r>
    </w:p>
    <w:p w14:paraId="46D2D7E7" w14:textId="77777777" w:rsidR="00F62D87" w:rsidRPr="009116DB" w:rsidRDefault="00F62D87" w:rsidP="006F0C19">
      <w:pPr>
        <w:widowControl w:val="0"/>
        <w:numPr>
          <w:ilvl w:val="0"/>
          <w:numId w:val="43"/>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Consider each of the following broad categories of societal change: </w:t>
      </w:r>
    </w:p>
    <w:p w14:paraId="21B19BD3" w14:textId="7D4B0461" w:rsidR="00F62D87" w:rsidRPr="00B80220" w:rsidRDefault="00F62D87" w:rsidP="00A140A1">
      <w:pPr>
        <w:pStyle w:val="ListParagraph"/>
        <w:widowControl w:val="0"/>
        <w:numPr>
          <w:ilvl w:val="0"/>
          <w:numId w:val="110"/>
        </w:numPr>
        <w:tabs>
          <w:tab w:val="left" w:pos="940"/>
          <w:tab w:val="left" w:pos="1440"/>
        </w:tabs>
        <w:autoSpaceDE w:val="0"/>
        <w:autoSpaceDN w:val="0"/>
        <w:adjustRightInd w:val="0"/>
        <w:spacing w:after="280"/>
        <w:rPr>
          <w:rFonts w:ascii="Arial" w:hAnsi="Arial" w:cs="Arial"/>
          <w:sz w:val="28"/>
          <w:szCs w:val="28"/>
        </w:rPr>
      </w:pPr>
      <w:r w:rsidRPr="00B80220">
        <w:rPr>
          <w:rFonts w:ascii="Arial" w:hAnsi="Arial" w:cs="Arial"/>
          <w:sz w:val="28"/>
          <w:szCs w:val="28"/>
        </w:rPr>
        <w:t xml:space="preserve">Privacy </w:t>
      </w:r>
    </w:p>
    <w:p w14:paraId="35B3BE80" w14:textId="70BEF99C" w:rsidR="00F62D87" w:rsidRPr="00B80220" w:rsidRDefault="00B80220" w:rsidP="00A140A1">
      <w:pPr>
        <w:pStyle w:val="ListParagraph"/>
        <w:widowControl w:val="0"/>
        <w:numPr>
          <w:ilvl w:val="0"/>
          <w:numId w:val="110"/>
        </w:numPr>
        <w:tabs>
          <w:tab w:val="left" w:pos="940"/>
          <w:tab w:val="left" w:pos="1440"/>
        </w:tabs>
        <w:autoSpaceDE w:val="0"/>
        <w:autoSpaceDN w:val="0"/>
        <w:adjustRightInd w:val="0"/>
        <w:spacing w:after="280"/>
        <w:rPr>
          <w:rFonts w:ascii="Arial" w:hAnsi="Arial" w:cs="Arial"/>
          <w:sz w:val="28"/>
          <w:szCs w:val="28"/>
        </w:rPr>
      </w:pPr>
      <w:r>
        <w:rPr>
          <w:rFonts w:ascii="Arial" w:hAnsi="Arial" w:cs="Arial"/>
          <w:sz w:val="28"/>
          <w:szCs w:val="28"/>
        </w:rPr>
        <w:t>S</w:t>
      </w:r>
      <w:r w:rsidR="00F62D87" w:rsidRPr="00B80220">
        <w:rPr>
          <w:rFonts w:ascii="Arial" w:hAnsi="Arial" w:cs="Arial"/>
          <w:sz w:val="28"/>
          <w:szCs w:val="28"/>
        </w:rPr>
        <w:t xml:space="preserve">afety </w:t>
      </w:r>
    </w:p>
    <w:p w14:paraId="4BA00DF7" w14:textId="697AD02D" w:rsidR="00F62D87" w:rsidRPr="00B80220" w:rsidRDefault="00F62D87" w:rsidP="00A140A1">
      <w:pPr>
        <w:pStyle w:val="ListParagraph"/>
        <w:widowControl w:val="0"/>
        <w:numPr>
          <w:ilvl w:val="0"/>
          <w:numId w:val="110"/>
        </w:numPr>
        <w:tabs>
          <w:tab w:val="left" w:pos="940"/>
          <w:tab w:val="left" w:pos="1440"/>
        </w:tabs>
        <w:autoSpaceDE w:val="0"/>
        <w:autoSpaceDN w:val="0"/>
        <w:adjustRightInd w:val="0"/>
        <w:spacing w:after="280"/>
        <w:rPr>
          <w:rFonts w:ascii="Arial" w:hAnsi="Arial" w:cs="Arial"/>
          <w:sz w:val="28"/>
          <w:szCs w:val="28"/>
        </w:rPr>
      </w:pPr>
      <w:r w:rsidRPr="00B80220">
        <w:rPr>
          <w:rFonts w:ascii="Arial" w:hAnsi="Arial" w:cs="Arial"/>
          <w:sz w:val="28"/>
          <w:szCs w:val="28"/>
        </w:rPr>
        <w:t xml:space="preserve">Globalization </w:t>
      </w:r>
    </w:p>
    <w:p w14:paraId="5A69B191" w14:textId="77777777" w:rsidR="00B80220" w:rsidRDefault="00F62D87" w:rsidP="00A140A1">
      <w:pPr>
        <w:pStyle w:val="ListParagraph"/>
        <w:widowControl w:val="0"/>
        <w:numPr>
          <w:ilvl w:val="0"/>
          <w:numId w:val="110"/>
        </w:numPr>
        <w:tabs>
          <w:tab w:val="left" w:pos="940"/>
          <w:tab w:val="left" w:pos="1440"/>
        </w:tabs>
        <w:autoSpaceDE w:val="0"/>
        <w:autoSpaceDN w:val="0"/>
        <w:adjustRightInd w:val="0"/>
        <w:spacing w:after="280"/>
        <w:rPr>
          <w:rFonts w:ascii="Arial" w:hAnsi="Arial" w:cs="Arial"/>
          <w:sz w:val="28"/>
          <w:szCs w:val="28"/>
        </w:rPr>
      </w:pPr>
      <w:r w:rsidRPr="00B80220">
        <w:rPr>
          <w:rFonts w:ascii="Arial" w:hAnsi="Arial" w:cs="Arial"/>
          <w:sz w:val="28"/>
          <w:szCs w:val="28"/>
        </w:rPr>
        <w:t xml:space="preserve">Connectivity (keeping in touch with people) </w:t>
      </w:r>
    </w:p>
    <w:p w14:paraId="2B6E40D8" w14:textId="77777777" w:rsidR="00B80220" w:rsidRDefault="00F62D87" w:rsidP="00A140A1">
      <w:pPr>
        <w:pStyle w:val="ListParagraph"/>
        <w:widowControl w:val="0"/>
        <w:numPr>
          <w:ilvl w:val="0"/>
          <w:numId w:val="110"/>
        </w:numPr>
        <w:tabs>
          <w:tab w:val="left" w:pos="940"/>
          <w:tab w:val="left" w:pos="1440"/>
        </w:tabs>
        <w:autoSpaceDE w:val="0"/>
        <w:autoSpaceDN w:val="0"/>
        <w:adjustRightInd w:val="0"/>
        <w:spacing w:after="280"/>
        <w:rPr>
          <w:rFonts w:ascii="Arial" w:hAnsi="Arial" w:cs="Arial"/>
          <w:sz w:val="28"/>
          <w:szCs w:val="28"/>
        </w:rPr>
      </w:pPr>
      <w:r w:rsidRPr="00B80220">
        <w:rPr>
          <w:rFonts w:ascii="Arial" w:hAnsi="Arial" w:cs="Arial"/>
          <w:sz w:val="28"/>
          <w:szCs w:val="28"/>
        </w:rPr>
        <w:t>Permanence of historical information  </w:t>
      </w:r>
    </w:p>
    <w:p w14:paraId="6CA10328" w14:textId="77777777" w:rsidR="00B80220" w:rsidRDefault="00B80220" w:rsidP="00B80220">
      <w:pPr>
        <w:pStyle w:val="ListParagraph"/>
        <w:widowControl w:val="0"/>
        <w:tabs>
          <w:tab w:val="left" w:pos="940"/>
          <w:tab w:val="left" w:pos="1440"/>
        </w:tabs>
        <w:autoSpaceDE w:val="0"/>
        <w:autoSpaceDN w:val="0"/>
        <w:adjustRightInd w:val="0"/>
        <w:spacing w:after="280"/>
        <w:rPr>
          <w:rFonts w:ascii="Arial" w:hAnsi="Arial" w:cs="Arial"/>
          <w:sz w:val="28"/>
          <w:szCs w:val="28"/>
        </w:rPr>
      </w:pPr>
    </w:p>
    <w:p w14:paraId="1F9EF8BB" w14:textId="3FBA6427" w:rsidR="00F62D87" w:rsidRPr="00B80220" w:rsidRDefault="00F62D87" w:rsidP="00B80220">
      <w:pPr>
        <w:widowControl w:val="0"/>
        <w:tabs>
          <w:tab w:val="left" w:pos="940"/>
          <w:tab w:val="left" w:pos="1440"/>
        </w:tabs>
        <w:autoSpaceDE w:val="0"/>
        <w:autoSpaceDN w:val="0"/>
        <w:adjustRightInd w:val="0"/>
        <w:spacing w:after="280"/>
        <w:ind w:left="360"/>
        <w:rPr>
          <w:rFonts w:ascii="Arial" w:hAnsi="Arial" w:cs="Arial"/>
          <w:sz w:val="28"/>
          <w:szCs w:val="28"/>
        </w:rPr>
      </w:pPr>
      <w:r w:rsidRPr="00B80220">
        <w:rPr>
          <w:rFonts w:ascii="Arial" w:hAnsi="Arial" w:cs="Arial"/>
          <w:sz w:val="28"/>
          <w:szCs w:val="28"/>
        </w:rPr>
        <w:t xml:space="preserve">Discuss whether availability of data has had a positive or negative impact on each aspect of society and, if negative, how these consequences can be minimized.   </w:t>
      </w:r>
    </w:p>
    <w:p w14:paraId="6FF6EE88"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6E4532DE" w14:textId="77777777" w:rsidR="00B80220" w:rsidRDefault="00B80220">
      <w:pPr>
        <w:rPr>
          <w:rFonts w:ascii="Arial" w:hAnsi="Arial" w:cs="Arial"/>
          <w:sz w:val="28"/>
          <w:szCs w:val="28"/>
        </w:rPr>
      </w:pPr>
      <w:r>
        <w:rPr>
          <w:rFonts w:ascii="Arial" w:hAnsi="Arial" w:cs="Arial"/>
          <w:sz w:val="28"/>
          <w:szCs w:val="28"/>
        </w:rPr>
        <w:br w:type="page"/>
      </w:r>
    </w:p>
    <w:p w14:paraId="11B008C7" w14:textId="3C031E59" w:rsidR="00B80220"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w:t>
      </w:r>
      <w:r w:rsidR="00B80220">
        <w:rPr>
          <w:rFonts w:ascii="Arial" w:hAnsi="Arial" w:cs="Arial"/>
          <w:sz w:val="28"/>
          <w:szCs w:val="28"/>
        </w:rPr>
        <w:t xml:space="preserve"> </w:t>
      </w:r>
      <w:r w:rsidRPr="009116DB">
        <w:rPr>
          <w:rFonts w:ascii="Arial" w:hAnsi="Arial" w:cs="Arial"/>
          <w:sz w:val="28"/>
          <w:szCs w:val="28"/>
        </w:rPr>
        <w:t>Day: 10 </w:t>
      </w:r>
    </w:p>
    <w:p w14:paraId="5EB00B61" w14:textId="77777777" w:rsidR="00B80220" w:rsidRDefault="00B80220" w:rsidP="00F62D87">
      <w:pPr>
        <w:widowControl w:val="0"/>
        <w:autoSpaceDE w:val="0"/>
        <w:autoSpaceDN w:val="0"/>
        <w:adjustRightInd w:val="0"/>
        <w:spacing w:after="240"/>
        <w:rPr>
          <w:rFonts w:ascii="Arial" w:hAnsi="Arial" w:cs="Arial"/>
          <w:sz w:val="28"/>
          <w:szCs w:val="28"/>
        </w:rPr>
      </w:pPr>
    </w:p>
    <w:p w14:paraId="1BAF6246" w14:textId="77777777" w:rsidR="00B80220"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Topic Description: Points of view: Telling a story with data </w:t>
      </w:r>
    </w:p>
    <w:p w14:paraId="22B17A48" w14:textId="77777777" w:rsidR="00B80220" w:rsidRDefault="00B80220" w:rsidP="00F62D87">
      <w:pPr>
        <w:widowControl w:val="0"/>
        <w:autoSpaceDE w:val="0"/>
        <w:autoSpaceDN w:val="0"/>
        <w:adjustRightInd w:val="0"/>
        <w:spacing w:after="240"/>
        <w:rPr>
          <w:rFonts w:ascii="Arial" w:hAnsi="Arial" w:cs="Arial"/>
          <w:sz w:val="28"/>
          <w:szCs w:val="28"/>
        </w:rPr>
      </w:pPr>
    </w:p>
    <w:p w14:paraId="4100CFE1" w14:textId="7574899E" w:rsidR="00F62D87" w:rsidRPr="009116DB" w:rsidRDefault="00390613"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Objectives: </w:t>
      </w:r>
      <w:r w:rsidR="00F62D87" w:rsidRPr="009116DB">
        <w:rPr>
          <w:rFonts w:ascii="Arial" w:hAnsi="Arial" w:cs="Arial"/>
          <w:sz w:val="28"/>
          <w:szCs w:val="28"/>
        </w:rPr>
        <w:t>The students will be able to:</w:t>
      </w:r>
    </w:p>
    <w:p w14:paraId="5733D104" w14:textId="19E18ABA" w:rsidR="00F62D87" w:rsidRPr="00B80220" w:rsidRDefault="00F62D87" w:rsidP="00A140A1">
      <w:pPr>
        <w:pStyle w:val="ListParagraph"/>
        <w:widowControl w:val="0"/>
        <w:numPr>
          <w:ilvl w:val="0"/>
          <w:numId w:val="111"/>
        </w:numPr>
        <w:tabs>
          <w:tab w:val="left" w:pos="220"/>
          <w:tab w:val="left" w:pos="720"/>
        </w:tabs>
        <w:autoSpaceDE w:val="0"/>
        <w:autoSpaceDN w:val="0"/>
        <w:adjustRightInd w:val="0"/>
        <w:spacing w:after="240"/>
        <w:rPr>
          <w:rFonts w:ascii="Arial" w:hAnsi="Arial" w:cs="Arial"/>
          <w:sz w:val="28"/>
          <w:szCs w:val="28"/>
        </w:rPr>
      </w:pPr>
      <w:r w:rsidRPr="00B80220">
        <w:rPr>
          <w:rFonts w:ascii="Arial" w:hAnsi="Arial" w:cs="Arial"/>
          <w:sz w:val="28"/>
          <w:szCs w:val="28"/>
        </w:rPr>
        <w:t xml:space="preserve">Explain how different views of data can tell a different story. </w:t>
      </w:r>
    </w:p>
    <w:p w14:paraId="79E65DF7" w14:textId="64309AD7" w:rsidR="00F62D87" w:rsidRPr="00B80220" w:rsidRDefault="00F62D87" w:rsidP="00A140A1">
      <w:pPr>
        <w:pStyle w:val="ListParagraph"/>
        <w:widowControl w:val="0"/>
        <w:numPr>
          <w:ilvl w:val="0"/>
          <w:numId w:val="111"/>
        </w:numPr>
        <w:tabs>
          <w:tab w:val="left" w:pos="220"/>
          <w:tab w:val="left" w:pos="720"/>
        </w:tabs>
        <w:autoSpaceDE w:val="0"/>
        <w:autoSpaceDN w:val="0"/>
        <w:adjustRightInd w:val="0"/>
        <w:spacing w:after="240"/>
        <w:rPr>
          <w:rFonts w:ascii="Arial" w:hAnsi="Arial" w:cs="Arial"/>
          <w:sz w:val="28"/>
          <w:szCs w:val="28"/>
        </w:rPr>
      </w:pPr>
      <w:r w:rsidRPr="00B80220">
        <w:rPr>
          <w:rFonts w:ascii="Arial" w:hAnsi="Arial" w:cs="Arial"/>
          <w:sz w:val="28"/>
          <w:szCs w:val="28"/>
        </w:rPr>
        <w:t xml:space="preserve">Recognize that data is an incomplete record of reality. </w:t>
      </w:r>
    </w:p>
    <w:p w14:paraId="15AFD2EE" w14:textId="6904147F" w:rsidR="00F62D87" w:rsidRPr="00B80220" w:rsidRDefault="00F62D87" w:rsidP="00A140A1">
      <w:pPr>
        <w:pStyle w:val="ListParagraph"/>
        <w:widowControl w:val="0"/>
        <w:numPr>
          <w:ilvl w:val="0"/>
          <w:numId w:val="111"/>
        </w:numPr>
        <w:tabs>
          <w:tab w:val="left" w:pos="220"/>
          <w:tab w:val="left" w:pos="720"/>
        </w:tabs>
        <w:autoSpaceDE w:val="0"/>
        <w:autoSpaceDN w:val="0"/>
        <w:adjustRightInd w:val="0"/>
        <w:spacing w:after="240"/>
        <w:rPr>
          <w:rFonts w:ascii="Arial" w:hAnsi="Arial" w:cs="Arial"/>
          <w:sz w:val="28"/>
          <w:szCs w:val="28"/>
        </w:rPr>
      </w:pPr>
      <w:r w:rsidRPr="00B80220">
        <w:rPr>
          <w:rFonts w:ascii="Arial" w:hAnsi="Arial" w:cs="Arial"/>
          <w:sz w:val="28"/>
          <w:szCs w:val="28"/>
        </w:rPr>
        <w:t xml:space="preserve">Describe the limits of measurement (what can and can’t be captured in data). </w:t>
      </w:r>
    </w:p>
    <w:p w14:paraId="5C932F91" w14:textId="77777777" w:rsidR="00B80220" w:rsidRDefault="00B80220" w:rsidP="00F62D87">
      <w:pPr>
        <w:widowControl w:val="0"/>
        <w:autoSpaceDE w:val="0"/>
        <w:autoSpaceDN w:val="0"/>
        <w:adjustRightInd w:val="0"/>
        <w:spacing w:after="240"/>
        <w:rPr>
          <w:rFonts w:ascii="Arial" w:hAnsi="Arial" w:cs="Arial"/>
          <w:sz w:val="28"/>
          <w:szCs w:val="28"/>
        </w:rPr>
      </w:pPr>
    </w:p>
    <w:p w14:paraId="153BB43A"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2E7DDEA7" w14:textId="77777777" w:rsidR="00F62D87" w:rsidRPr="009116DB" w:rsidRDefault="00F62D87" w:rsidP="006F0C19">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(10 minutes) </w:t>
      </w:r>
    </w:p>
    <w:p w14:paraId="2DD36E62" w14:textId="77777777" w:rsidR="00F62D87" w:rsidRPr="009116DB" w:rsidRDefault="00F62D87" w:rsidP="006F0C19">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Room Activity (45 minutes) Student Activities: </w:t>
      </w:r>
    </w:p>
    <w:p w14:paraId="233E648B" w14:textId="77777777" w:rsidR="00F62D87" w:rsidRPr="009116DB" w:rsidRDefault="00F62D87" w:rsidP="006F0C19">
      <w:pPr>
        <w:widowControl w:val="0"/>
        <w:numPr>
          <w:ilvl w:val="1"/>
          <w:numId w:val="45"/>
        </w:numPr>
        <w:tabs>
          <w:tab w:val="left" w:pos="940"/>
          <w:tab w:val="left" w:pos="1440"/>
        </w:tabs>
        <w:autoSpaceDE w:val="0"/>
        <w:autoSpaceDN w:val="0"/>
        <w:adjustRightInd w:val="0"/>
        <w:spacing w:after="240"/>
        <w:ind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2BA3F227" w14:textId="77777777" w:rsidR="00F62D87" w:rsidRPr="009116DB" w:rsidRDefault="00F62D87" w:rsidP="006F0C19">
      <w:pPr>
        <w:widowControl w:val="0"/>
        <w:numPr>
          <w:ilvl w:val="1"/>
          <w:numId w:val="45"/>
        </w:numPr>
        <w:tabs>
          <w:tab w:val="left" w:pos="940"/>
          <w:tab w:val="left" w:pos="1440"/>
        </w:tabs>
        <w:autoSpaceDE w:val="0"/>
        <w:autoSpaceDN w:val="0"/>
        <w:adjustRightInd w:val="0"/>
        <w:spacing w:after="240"/>
        <w:ind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Groups complete first part of Room Activity. </w:t>
      </w:r>
    </w:p>
    <w:p w14:paraId="4B8D8AD9" w14:textId="77777777" w:rsidR="00F62D87" w:rsidRPr="009116DB" w:rsidRDefault="00F62D87" w:rsidP="006F0C19">
      <w:pPr>
        <w:widowControl w:val="0"/>
        <w:numPr>
          <w:ilvl w:val="1"/>
          <w:numId w:val="45"/>
        </w:numPr>
        <w:tabs>
          <w:tab w:val="left" w:pos="940"/>
          <w:tab w:val="left" w:pos="1440"/>
        </w:tabs>
        <w:autoSpaceDE w:val="0"/>
        <w:autoSpaceDN w:val="0"/>
        <w:adjustRightInd w:val="0"/>
        <w:spacing w:after="240"/>
        <w:ind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Groups share responses with another group. </w:t>
      </w:r>
    </w:p>
    <w:p w14:paraId="1594A8F1" w14:textId="77777777" w:rsidR="00B80220" w:rsidRDefault="00F62D87" w:rsidP="006F0C19">
      <w:pPr>
        <w:widowControl w:val="0"/>
        <w:numPr>
          <w:ilvl w:val="1"/>
          <w:numId w:val="45"/>
        </w:numPr>
        <w:tabs>
          <w:tab w:val="left" w:pos="940"/>
          <w:tab w:val="left" w:pos="1440"/>
        </w:tabs>
        <w:autoSpaceDE w:val="0"/>
        <w:autoSpaceDN w:val="0"/>
        <w:adjustRightInd w:val="0"/>
        <w:spacing w:after="240"/>
        <w:ind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Groups complete second part of Room Activity and share responses.  </w:t>
      </w:r>
    </w:p>
    <w:p w14:paraId="45EE6370" w14:textId="77777777" w:rsidR="00B80220" w:rsidRDefault="00B80220" w:rsidP="006F0C19">
      <w:pPr>
        <w:widowControl w:val="0"/>
        <w:numPr>
          <w:ilvl w:val="1"/>
          <w:numId w:val="45"/>
        </w:numPr>
        <w:tabs>
          <w:tab w:val="left" w:pos="940"/>
          <w:tab w:val="left" w:pos="1440"/>
        </w:tabs>
        <w:autoSpaceDE w:val="0"/>
        <w:autoSpaceDN w:val="0"/>
        <w:adjustRightInd w:val="0"/>
        <w:spacing w:after="240"/>
        <w:ind w:hanging="1440"/>
        <w:rPr>
          <w:rFonts w:ascii="Arial" w:hAnsi="Arial" w:cs="Arial"/>
          <w:sz w:val="28"/>
          <w:szCs w:val="28"/>
        </w:rPr>
      </w:pPr>
    </w:p>
    <w:p w14:paraId="10148804" w14:textId="0321E22C" w:rsidR="00F62D87" w:rsidRPr="009116DB" w:rsidRDefault="00F62D87" w:rsidP="006F0C19">
      <w:pPr>
        <w:widowControl w:val="0"/>
        <w:numPr>
          <w:ilvl w:val="1"/>
          <w:numId w:val="45"/>
        </w:numPr>
        <w:tabs>
          <w:tab w:val="left" w:pos="940"/>
          <w:tab w:val="left" w:pos="1440"/>
        </w:tabs>
        <w:autoSpaceDE w:val="0"/>
        <w:autoSpaceDN w:val="0"/>
        <w:adjustRightInd w:val="0"/>
        <w:spacing w:after="240"/>
        <w:ind w:hanging="1440"/>
        <w:rPr>
          <w:rFonts w:ascii="Arial" w:hAnsi="Arial" w:cs="Arial"/>
          <w:sz w:val="28"/>
          <w:szCs w:val="28"/>
        </w:rPr>
      </w:pPr>
      <w:r w:rsidRPr="009116DB">
        <w:rPr>
          <w:rFonts w:ascii="Arial" w:hAnsi="Arial" w:cs="Arial"/>
          <w:sz w:val="28"/>
          <w:szCs w:val="28"/>
        </w:rPr>
        <w:t xml:space="preserve">Teaching/Learning Strategies: </w:t>
      </w:r>
    </w:p>
    <w:p w14:paraId="7EB2CB7B" w14:textId="6B75DF1B" w:rsidR="00F62D87" w:rsidRPr="00390613" w:rsidRDefault="00F62D87" w:rsidP="00A140A1">
      <w:pPr>
        <w:pStyle w:val="ListParagraph"/>
        <w:widowControl w:val="0"/>
        <w:numPr>
          <w:ilvl w:val="0"/>
          <w:numId w:val="112"/>
        </w:numPr>
        <w:autoSpaceDE w:val="0"/>
        <w:autoSpaceDN w:val="0"/>
        <w:adjustRightInd w:val="0"/>
        <w:spacing w:after="240"/>
        <w:rPr>
          <w:rFonts w:ascii="Arial" w:hAnsi="Arial" w:cs="Arial"/>
          <w:sz w:val="28"/>
          <w:szCs w:val="28"/>
        </w:rPr>
      </w:pPr>
      <w:r w:rsidRPr="00390613">
        <w:rPr>
          <w:rFonts w:ascii="Arial" w:hAnsi="Arial" w:cs="Arial"/>
          <w:sz w:val="28"/>
          <w:szCs w:val="28"/>
        </w:rPr>
        <w:t>Journal Entry: What do you think about when you hear the word data? Where can it be found? Where does it come from?</w:t>
      </w:r>
    </w:p>
    <w:p w14:paraId="5D908051" w14:textId="2339621E" w:rsidR="00390613" w:rsidRPr="00390613"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390613">
        <w:rPr>
          <w:rFonts w:ascii="Arial" w:hAnsi="Arial" w:cs="Arial"/>
          <w:sz w:val="28"/>
          <w:szCs w:val="28"/>
        </w:rPr>
        <w:t xml:space="preserve">Class </w:t>
      </w:r>
      <w:r w:rsidR="00390613" w:rsidRPr="00390613">
        <w:rPr>
          <w:rFonts w:ascii="Arial" w:hAnsi="Arial" w:cs="Arial"/>
          <w:sz w:val="28"/>
          <w:szCs w:val="28"/>
        </w:rPr>
        <w:t>discussion of journal entries </w:t>
      </w:r>
    </w:p>
    <w:p w14:paraId="31EDD1E3" w14:textId="77777777" w:rsidR="00390613" w:rsidRPr="00390613" w:rsidRDefault="00F62D87" w:rsidP="00A140A1">
      <w:pPr>
        <w:pStyle w:val="ListParagraph"/>
        <w:widowControl w:val="0"/>
        <w:numPr>
          <w:ilvl w:val="2"/>
          <w:numId w:val="112"/>
        </w:numPr>
        <w:autoSpaceDE w:val="0"/>
        <w:autoSpaceDN w:val="0"/>
        <w:adjustRightInd w:val="0"/>
        <w:spacing w:after="240"/>
        <w:rPr>
          <w:rFonts w:ascii="Arial" w:hAnsi="Arial" w:cs="Arial"/>
          <w:sz w:val="28"/>
          <w:szCs w:val="28"/>
        </w:rPr>
      </w:pPr>
      <w:r w:rsidRPr="00390613">
        <w:rPr>
          <w:rFonts w:ascii="Arial" w:hAnsi="Arial" w:cs="Arial"/>
          <w:sz w:val="28"/>
          <w:szCs w:val="28"/>
        </w:rPr>
        <w:t>Wr</w:t>
      </w:r>
      <w:r w:rsidR="00390613" w:rsidRPr="00390613">
        <w:rPr>
          <w:rFonts w:ascii="Arial" w:hAnsi="Arial" w:cs="Arial"/>
          <w:sz w:val="28"/>
          <w:szCs w:val="28"/>
        </w:rPr>
        <w:t>ite down ideas from students.</w:t>
      </w:r>
    </w:p>
    <w:p w14:paraId="2C351935" w14:textId="0B99B820" w:rsidR="00F62D87" w:rsidRPr="00390613" w:rsidRDefault="00F62D87" w:rsidP="00A140A1">
      <w:pPr>
        <w:pStyle w:val="ListParagraph"/>
        <w:widowControl w:val="0"/>
        <w:numPr>
          <w:ilvl w:val="2"/>
          <w:numId w:val="112"/>
        </w:numPr>
        <w:autoSpaceDE w:val="0"/>
        <w:autoSpaceDN w:val="0"/>
        <w:adjustRightInd w:val="0"/>
        <w:spacing w:after="240"/>
        <w:rPr>
          <w:rFonts w:ascii="Arial" w:hAnsi="Arial" w:cs="Arial"/>
          <w:sz w:val="28"/>
          <w:szCs w:val="28"/>
        </w:rPr>
      </w:pPr>
      <w:r w:rsidRPr="00390613">
        <w:rPr>
          <w:rFonts w:ascii="Arial" w:hAnsi="Arial" w:cs="Arial"/>
          <w:sz w:val="28"/>
          <w:szCs w:val="28"/>
        </w:rPr>
        <w:t>Emphasize that this lesson is meant to stretch their thinking about data.</w:t>
      </w:r>
    </w:p>
    <w:p w14:paraId="2F61BAB9" w14:textId="02BA02E5" w:rsidR="00CB4932" w:rsidRDefault="00CB4932" w:rsidP="00A140A1">
      <w:pPr>
        <w:pStyle w:val="ListParagraph"/>
        <w:widowControl w:val="0"/>
        <w:numPr>
          <w:ilvl w:val="0"/>
          <w:numId w:val="112"/>
        </w:numPr>
        <w:autoSpaceDE w:val="0"/>
        <w:autoSpaceDN w:val="0"/>
        <w:adjustRightInd w:val="0"/>
        <w:spacing w:after="240"/>
        <w:rPr>
          <w:rFonts w:ascii="Arial" w:hAnsi="Arial" w:cs="Arial"/>
          <w:sz w:val="28"/>
          <w:szCs w:val="28"/>
        </w:rPr>
      </w:pPr>
      <w:r>
        <w:rPr>
          <w:rFonts w:ascii="Arial" w:hAnsi="Arial" w:cs="Arial"/>
          <w:sz w:val="28"/>
          <w:szCs w:val="28"/>
        </w:rPr>
        <w:t>Room Activity</w:t>
      </w:r>
    </w:p>
    <w:p w14:paraId="0C14D2E9" w14:textId="534505CD" w:rsidR="00F62D87" w:rsidRPr="00CB4932"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CB4932">
        <w:rPr>
          <w:rFonts w:ascii="Arial" w:hAnsi="Arial" w:cs="Arial"/>
          <w:sz w:val="28"/>
          <w:szCs w:val="28"/>
        </w:rPr>
        <w:t>Assign various groups different versions of the Room Activity.</w:t>
      </w:r>
    </w:p>
    <w:p w14:paraId="15EBE128" w14:textId="5B25F08F" w:rsidR="00F62D87" w:rsidRPr="00CB4932" w:rsidRDefault="00F62D87" w:rsidP="00A140A1">
      <w:pPr>
        <w:pStyle w:val="ListParagraph"/>
        <w:widowControl w:val="0"/>
        <w:numPr>
          <w:ilvl w:val="2"/>
          <w:numId w:val="112"/>
        </w:numPr>
        <w:autoSpaceDE w:val="0"/>
        <w:autoSpaceDN w:val="0"/>
        <w:adjustRightInd w:val="0"/>
        <w:spacing w:after="240"/>
        <w:rPr>
          <w:rFonts w:ascii="Arial" w:hAnsi="Arial" w:cs="Arial"/>
          <w:sz w:val="28"/>
          <w:szCs w:val="28"/>
        </w:rPr>
      </w:pPr>
      <w:r w:rsidRPr="00CB4932">
        <w:rPr>
          <w:rFonts w:ascii="Arial" w:hAnsi="Arial" w:cs="Arial"/>
          <w:sz w:val="28"/>
          <w:szCs w:val="28"/>
        </w:rPr>
        <w:t xml:space="preserve">Depending on the amount of time available and the size of the class, you can have some </w:t>
      </w:r>
      <w:proofErr w:type="gramStart"/>
      <w:r w:rsidRPr="00CB4932">
        <w:rPr>
          <w:rFonts w:ascii="Arial" w:hAnsi="Arial" w:cs="Arial"/>
          <w:sz w:val="28"/>
          <w:szCs w:val="28"/>
        </w:rPr>
        <w:t>students</w:t>
      </w:r>
      <w:proofErr w:type="gramEnd"/>
      <w:r w:rsidRPr="00CB4932">
        <w:rPr>
          <w:rFonts w:ascii="Arial" w:hAnsi="Arial" w:cs="Arial"/>
          <w:sz w:val="28"/>
          <w:szCs w:val="28"/>
        </w:rPr>
        <w:t xml:space="preserve"> work with the picture (in the Supplemental Materials) and some work with the entire word list OR you can assign different subsets of the word list to different groups of students.</w:t>
      </w:r>
    </w:p>
    <w:p w14:paraId="15296AF7" w14:textId="3F387530" w:rsidR="00F62D87" w:rsidRPr="00CB4932"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CB4932">
        <w:rPr>
          <w:rFonts w:ascii="Arial" w:hAnsi="Arial" w:cs="Arial"/>
          <w:sz w:val="28"/>
          <w:szCs w:val="28"/>
        </w:rPr>
        <w:t>When each group is finished with their first 4 instructions, have them compare with a group that has a different version.</w:t>
      </w:r>
    </w:p>
    <w:p w14:paraId="07292C23" w14:textId="77777777" w:rsidR="00CB4932"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CB4932">
        <w:rPr>
          <w:rFonts w:ascii="Arial" w:hAnsi="Arial" w:cs="Arial"/>
          <w:sz w:val="28"/>
          <w:szCs w:val="28"/>
        </w:rPr>
        <w:t xml:space="preserve">Have groups share their answers to #2 with the entire class. </w:t>
      </w:r>
      <w:proofErr w:type="gramStart"/>
      <w:r w:rsidRPr="00CB4932">
        <w:rPr>
          <w:rFonts w:ascii="Arial" w:hAnsi="Arial" w:cs="Arial"/>
          <w:sz w:val="28"/>
          <w:szCs w:val="28"/>
        </w:rPr>
        <w:t>o</w:t>
      </w:r>
      <w:proofErr w:type="gramEnd"/>
      <w:r w:rsidRPr="00CB4932">
        <w:rPr>
          <w:rFonts w:ascii="Arial" w:hAnsi="Arial" w:cs="Arial"/>
          <w:sz w:val="28"/>
          <w:szCs w:val="28"/>
        </w:rPr>
        <w:t xml:space="preserve"> Show groups the different versions of the room. </w:t>
      </w:r>
    </w:p>
    <w:p w14:paraId="7B3EBFA4" w14:textId="77777777" w:rsidR="00CB4932"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CB4932">
        <w:rPr>
          <w:rFonts w:ascii="Arial" w:hAnsi="Arial" w:cs="Arial"/>
          <w:sz w:val="28"/>
          <w:szCs w:val="28"/>
        </w:rPr>
        <w:t>Have groups complete questions 5-7</w:t>
      </w:r>
      <w:proofErr w:type="gramStart"/>
      <w:r w:rsidRPr="00CB4932">
        <w:rPr>
          <w:rFonts w:ascii="Arial" w:hAnsi="Arial" w:cs="Arial"/>
          <w:sz w:val="28"/>
          <w:szCs w:val="28"/>
        </w:rPr>
        <w:t>. </w:t>
      </w:r>
      <w:proofErr w:type="gramEnd"/>
    </w:p>
    <w:p w14:paraId="70F93861" w14:textId="314B0159" w:rsidR="00F62D87" w:rsidRPr="00CB4932"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CB4932">
        <w:rPr>
          <w:rFonts w:ascii="Arial" w:hAnsi="Arial" w:cs="Arial"/>
          <w:sz w:val="28"/>
          <w:szCs w:val="28"/>
        </w:rPr>
        <w:t>Have some groups share their answers for 5-7</w:t>
      </w:r>
    </w:p>
    <w:p w14:paraId="70636ECD" w14:textId="77777777" w:rsidR="004F2B68"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CB4932">
        <w:rPr>
          <w:rFonts w:ascii="Arial" w:hAnsi="Arial" w:cs="Arial"/>
          <w:sz w:val="28"/>
          <w:szCs w:val="28"/>
        </w:rPr>
        <w:t>Emphasize that the appearance of the data and amount of data collected inform the inferences that can be made.</w:t>
      </w:r>
    </w:p>
    <w:p w14:paraId="1E1AEC54" w14:textId="77777777" w:rsidR="004F2B68" w:rsidRDefault="00F62D87" w:rsidP="00A140A1">
      <w:pPr>
        <w:pStyle w:val="ListParagraph"/>
        <w:widowControl w:val="0"/>
        <w:numPr>
          <w:ilvl w:val="0"/>
          <w:numId w:val="112"/>
        </w:numPr>
        <w:autoSpaceDE w:val="0"/>
        <w:autoSpaceDN w:val="0"/>
        <w:adjustRightInd w:val="0"/>
        <w:spacing w:after="240"/>
        <w:rPr>
          <w:rFonts w:ascii="Arial" w:hAnsi="Arial" w:cs="Arial"/>
          <w:sz w:val="28"/>
          <w:szCs w:val="28"/>
        </w:rPr>
      </w:pPr>
      <w:r w:rsidRPr="004F2B68">
        <w:rPr>
          <w:rFonts w:ascii="Arial" w:hAnsi="Arial" w:cs="Arial"/>
          <w:sz w:val="28"/>
          <w:szCs w:val="28"/>
        </w:rPr>
        <w:t>Homework: Complete Communications Methods and Data Chart and Data Journal </w:t>
      </w:r>
    </w:p>
    <w:p w14:paraId="564EE204" w14:textId="77777777" w:rsidR="004F2B68"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4F2B68">
        <w:rPr>
          <w:rFonts w:ascii="Arial" w:hAnsi="Arial" w:cs="Arial"/>
          <w:sz w:val="28"/>
          <w:szCs w:val="28"/>
        </w:rPr>
        <w:t>Explain that they will be adding to the Communications Methods Chart of the</w:t>
      </w:r>
      <w:r w:rsidR="00B80220" w:rsidRPr="004F2B68">
        <w:rPr>
          <w:rFonts w:ascii="Arial" w:hAnsi="Arial" w:cs="Arial"/>
          <w:sz w:val="28"/>
          <w:szCs w:val="28"/>
        </w:rPr>
        <w:t xml:space="preserve"> </w:t>
      </w:r>
      <w:r w:rsidRPr="004F2B68">
        <w:rPr>
          <w:rFonts w:ascii="Arial" w:hAnsi="Arial" w:cs="Arial"/>
          <w:sz w:val="28"/>
          <w:szCs w:val="28"/>
        </w:rPr>
        <w:t>previous day by a</w:t>
      </w:r>
      <w:r w:rsidR="004F2B68">
        <w:rPr>
          <w:rFonts w:ascii="Arial" w:hAnsi="Arial" w:cs="Arial"/>
          <w:sz w:val="28"/>
          <w:szCs w:val="28"/>
        </w:rPr>
        <w:t>dding information about data.</w:t>
      </w:r>
    </w:p>
    <w:p w14:paraId="7836B439" w14:textId="77777777" w:rsidR="004F2B68" w:rsidRDefault="004F2B68" w:rsidP="00A140A1">
      <w:pPr>
        <w:pStyle w:val="ListParagraph"/>
        <w:widowControl w:val="0"/>
        <w:numPr>
          <w:ilvl w:val="1"/>
          <w:numId w:val="112"/>
        </w:numPr>
        <w:autoSpaceDE w:val="0"/>
        <w:autoSpaceDN w:val="0"/>
        <w:adjustRightInd w:val="0"/>
        <w:spacing w:after="240"/>
        <w:rPr>
          <w:rFonts w:ascii="Arial" w:hAnsi="Arial" w:cs="Arial"/>
          <w:sz w:val="28"/>
          <w:szCs w:val="28"/>
        </w:rPr>
      </w:pPr>
      <w:r>
        <w:rPr>
          <w:rFonts w:ascii="Arial" w:hAnsi="Arial" w:cs="Arial"/>
          <w:sz w:val="28"/>
          <w:szCs w:val="28"/>
        </w:rPr>
        <w:t>Introduce the Data Journal.</w:t>
      </w:r>
    </w:p>
    <w:p w14:paraId="59724260" w14:textId="77777777" w:rsidR="00F16344"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4F2B68">
        <w:rPr>
          <w:rFonts w:ascii="Arial" w:hAnsi="Arial" w:cs="Arial"/>
          <w:sz w:val="28"/>
          <w:szCs w:val="28"/>
        </w:rPr>
        <w:t>Both of these assignments will be d</w:t>
      </w:r>
      <w:r w:rsidR="00F16344">
        <w:rPr>
          <w:rFonts w:ascii="Arial" w:hAnsi="Arial" w:cs="Arial"/>
          <w:sz w:val="28"/>
          <w:szCs w:val="28"/>
        </w:rPr>
        <w:t>ue on the first day of Unit 2.</w:t>
      </w:r>
    </w:p>
    <w:p w14:paraId="675CBC63" w14:textId="0F6951EB" w:rsidR="00F62D87" w:rsidRPr="004F2B68" w:rsidRDefault="00F62D87" w:rsidP="00A140A1">
      <w:pPr>
        <w:pStyle w:val="ListParagraph"/>
        <w:widowControl w:val="0"/>
        <w:numPr>
          <w:ilvl w:val="1"/>
          <w:numId w:val="112"/>
        </w:numPr>
        <w:autoSpaceDE w:val="0"/>
        <w:autoSpaceDN w:val="0"/>
        <w:adjustRightInd w:val="0"/>
        <w:spacing w:after="240"/>
        <w:rPr>
          <w:rFonts w:ascii="Arial" w:hAnsi="Arial" w:cs="Arial"/>
          <w:sz w:val="28"/>
          <w:szCs w:val="28"/>
        </w:rPr>
      </w:pPr>
      <w:r w:rsidRPr="004F2B68">
        <w:rPr>
          <w:rFonts w:ascii="Arial" w:hAnsi="Arial" w:cs="Arial"/>
          <w:sz w:val="28"/>
          <w:szCs w:val="28"/>
        </w:rPr>
        <w:t>Clarify questions.</w:t>
      </w:r>
    </w:p>
    <w:p w14:paraId="56784D35" w14:textId="77777777" w:rsidR="00F16344" w:rsidRDefault="00F16344" w:rsidP="00F62D87">
      <w:pPr>
        <w:widowControl w:val="0"/>
        <w:autoSpaceDE w:val="0"/>
        <w:autoSpaceDN w:val="0"/>
        <w:adjustRightInd w:val="0"/>
        <w:spacing w:after="240"/>
        <w:rPr>
          <w:rFonts w:ascii="Arial" w:hAnsi="Arial" w:cs="Arial"/>
          <w:sz w:val="28"/>
          <w:szCs w:val="28"/>
        </w:rPr>
      </w:pPr>
    </w:p>
    <w:p w14:paraId="6BB41953"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773C6C8D" w14:textId="7463E90F" w:rsidR="00F62D87" w:rsidRPr="009116DB" w:rsidRDefault="00F62D87" w:rsidP="006F0C1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Room </w:t>
      </w:r>
      <w:r w:rsidR="00AE3654" w:rsidRPr="009116DB">
        <w:rPr>
          <w:rFonts w:ascii="Arial" w:hAnsi="Arial" w:cs="Arial"/>
          <w:sz w:val="28"/>
          <w:szCs w:val="28"/>
        </w:rPr>
        <w:t>Activity Picture (Supplemental Materials) </w:t>
      </w:r>
    </w:p>
    <w:p w14:paraId="641D5089" w14:textId="5B043863" w:rsidR="00F62D87" w:rsidRPr="009116DB" w:rsidRDefault="00F62D87" w:rsidP="006F0C1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Room </w:t>
      </w:r>
      <w:r w:rsidR="00AE3654" w:rsidRPr="009116DB">
        <w:rPr>
          <w:rFonts w:ascii="Arial" w:hAnsi="Arial" w:cs="Arial"/>
          <w:sz w:val="28"/>
          <w:szCs w:val="28"/>
        </w:rPr>
        <w:t>Activity Picture Instructions (to go with the picture)</w:t>
      </w:r>
    </w:p>
    <w:p w14:paraId="53A78696" w14:textId="71DDF92B" w:rsidR="00F62D87" w:rsidRPr="009116DB" w:rsidRDefault="00F62D87" w:rsidP="006F0C1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Room </w:t>
      </w:r>
      <w:r w:rsidR="00AE3654" w:rsidRPr="009116DB">
        <w:rPr>
          <w:rFonts w:ascii="Arial" w:hAnsi="Arial" w:cs="Arial"/>
          <w:sz w:val="28"/>
          <w:szCs w:val="28"/>
        </w:rPr>
        <w:t>Activity Entire Word List </w:t>
      </w:r>
    </w:p>
    <w:p w14:paraId="5CE31B22" w14:textId="0F6DC8DE" w:rsidR="00F62D87" w:rsidRPr="009116DB" w:rsidRDefault="00F62D87" w:rsidP="006F0C1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Room </w:t>
      </w:r>
      <w:r w:rsidR="00AE3654">
        <w:rPr>
          <w:rFonts w:ascii="Arial" w:hAnsi="Arial" w:cs="Arial"/>
          <w:sz w:val="28"/>
          <w:szCs w:val="28"/>
        </w:rPr>
        <w:t>Activity Possible Word Subsets</w:t>
      </w:r>
    </w:p>
    <w:p w14:paraId="0F94BDBF" w14:textId="77777777" w:rsidR="00F62D87" w:rsidRPr="009116DB" w:rsidRDefault="00F62D87" w:rsidP="006F0C1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Communications Methods and Data Chart </w:t>
      </w:r>
    </w:p>
    <w:p w14:paraId="58400C6C" w14:textId="77777777" w:rsidR="00F62D87" w:rsidRPr="009116DB" w:rsidRDefault="00F62D87" w:rsidP="006F0C1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Data Journal </w:t>
      </w:r>
    </w:p>
    <w:p w14:paraId="6F29B9B6"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32DE55B9" w14:textId="77777777" w:rsidR="00AE3654" w:rsidRDefault="00AE3654">
      <w:pPr>
        <w:rPr>
          <w:rFonts w:ascii="Arial" w:hAnsi="Arial" w:cs="Arial"/>
          <w:sz w:val="28"/>
          <w:szCs w:val="28"/>
        </w:rPr>
      </w:pPr>
      <w:r>
        <w:rPr>
          <w:rFonts w:ascii="Arial" w:hAnsi="Arial" w:cs="Arial"/>
          <w:sz w:val="28"/>
          <w:szCs w:val="28"/>
        </w:rPr>
        <w:br w:type="page"/>
      </w:r>
    </w:p>
    <w:p w14:paraId="5B0C2EED" w14:textId="01BFB70E"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Room Activity Picture Instructions</w:t>
      </w:r>
    </w:p>
    <w:p w14:paraId="7D7112F6"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Look at the picture displayed on your computer or on the handout provided.</w:t>
      </w:r>
    </w:p>
    <w:p w14:paraId="75F1518A" w14:textId="77777777" w:rsidR="00F62D87" w:rsidRPr="009116DB" w:rsidRDefault="00F62D87" w:rsidP="006F0C19">
      <w:pPr>
        <w:widowControl w:val="0"/>
        <w:numPr>
          <w:ilvl w:val="0"/>
          <w:numId w:val="47"/>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Make a list of the objects in the picture. </w:t>
      </w:r>
    </w:p>
    <w:p w14:paraId="45D203CF" w14:textId="2399FB35" w:rsidR="00F62D87" w:rsidRPr="00E673C6" w:rsidRDefault="00F62D87" w:rsidP="00E673C6">
      <w:pPr>
        <w:widowControl w:val="0"/>
        <w:numPr>
          <w:ilvl w:val="0"/>
          <w:numId w:val="47"/>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What does this data tell you about the person who lives in this r</w:t>
      </w:r>
      <w:r w:rsidR="00E673C6">
        <w:rPr>
          <w:rFonts w:ascii="Arial" w:hAnsi="Arial" w:cs="Arial"/>
          <w:sz w:val="28"/>
          <w:szCs w:val="28"/>
        </w:rPr>
        <w:t xml:space="preserve">oom?  </w:t>
      </w:r>
      <w:r w:rsidR="00E673C6" w:rsidRPr="00E673C6">
        <w:rPr>
          <w:rFonts w:ascii="Arial" w:hAnsi="Arial" w:cs="Arial"/>
          <w:sz w:val="28"/>
          <w:szCs w:val="28"/>
        </w:rPr>
        <w:t xml:space="preserve">What does it </w:t>
      </w:r>
      <w:r w:rsidRPr="00E673C6">
        <w:rPr>
          <w:rFonts w:ascii="Arial" w:hAnsi="Arial" w:cs="Arial"/>
          <w:sz w:val="28"/>
          <w:szCs w:val="28"/>
        </w:rPr>
        <w:t xml:space="preserve">not tell you? </w:t>
      </w:r>
    </w:p>
    <w:p w14:paraId="24E8EC99" w14:textId="77777777" w:rsidR="00F62D87" w:rsidRPr="009116DB" w:rsidRDefault="00F62D87" w:rsidP="006F0C19">
      <w:pPr>
        <w:widowControl w:val="0"/>
        <w:numPr>
          <w:ilvl w:val="0"/>
          <w:numId w:val="47"/>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are most of the items in this room related to? </w:t>
      </w:r>
    </w:p>
    <w:p w14:paraId="16C97F9A" w14:textId="77777777" w:rsidR="00F62D87" w:rsidRPr="009116DB" w:rsidRDefault="00F62D87" w:rsidP="006F0C19">
      <w:pPr>
        <w:widowControl w:val="0"/>
        <w:numPr>
          <w:ilvl w:val="0"/>
          <w:numId w:val="47"/>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How many toy soldiers are there? </w:t>
      </w:r>
    </w:p>
    <w:p w14:paraId="375B2183" w14:textId="77777777" w:rsidR="00E673C6" w:rsidRDefault="00E673C6" w:rsidP="00F62D87">
      <w:pPr>
        <w:widowControl w:val="0"/>
        <w:autoSpaceDE w:val="0"/>
        <w:autoSpaceDN w:val="0"/>
        <w:adjustRightInd w:val="0"/>
        <w:spacing w:after="240"/>
        <w:rPr>
          <w:rFonts w:ascii="Arial" w:hAnsi="Arial" w:cs="Arial"/>
          <w:sz w:val="28"/>
          <w:szCs w:val="28"/>
        </w:rPr>
      </w:pPr>
    </w:p>
    <w:p w14:paraId="4B30FE80"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 compare with the other group.</w:t>
      </w:r>
    </w:p>
    <w:p w14:paraId="31A06040" w14:textId="77777777" w:rsidR="00F62D87" w:rsidRPr="009116DB" w:rsidRDefault="00F62D87" w:rsidP="006F0C19">
      <w:pPr>
        <w:widowControl w:val="0"/>
        <w:numPr>
          <w:ilvl w:val="0"/>
          <w:numId w:val="48"/>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Are there any advantages to one representation or another? </w:t>
      </w:r>
    </w:p>
    <w:p w14:paraId="7099325E" w14:textId="77777777" w:rsidR="00F62D87" w:rsidRPr="009116DB" w:rsidRDefault="00F62D87" w:rsidP="006F0C19">
      <w:pPr>
        <w:widowControl w:val="0"/>
        <w:numPr>
          <w:ilvl w:val="0"/>
          <w:numId w:val="48"/>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Do you think different representations can tell different stories? </w:t>
      </w:r>
    </w:p>
    <w:p w14:paraId="402E260D" w14:textId="77777777" w:rsidR="00F62D87" w:rsidRPr="009116DB" w:rsidRDefault="00F62D87" w:rsidP="006F0C19">
      <w:pPr>
        <w:widowControl w:val="0"/>
        <w:numPr>
          <w:ilvl w:val="0"/>
          <w:numId w:val="48"/>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do you think came first the drawing of the room or the list? </w:t>
      </w:r>
    </w:p>
    <w:p w14:paraId="2EC660F2"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6D12521D" w14:textId="77777777" w:rsidR="00E673C6" w:rsidRDefault="00E673C6">
      <w:pPr>
        <w:rPr>
          <w:rFonts w:ascii="Arial" w:hAnsi="Arial" w:cs="Arial"/>
          <w:sz w:val="28"/>
          <w:szCs w:val="28"/>
        </w:rPr>
      </w:pPr>
      <w:r>
        <w:rPr>
          <w:rFonts w:ascii="Arial" w:hAnsi="Arial" w:cs="Arial"/>
          <w:sz w:val="28"/>
          <w:szCs w:val="28"/>
        </w:rPr>
        <w:br w:type="page"/>
      </w:r>
    </w:p>
    <w:p w14:paraId="33B3C3BC" w14:textId="6546ED81"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Room Activity Entire Word List</w:t>
      </w:r>
    </w:p>
    <w:p w14:paraId="72E52415" w14:textId="77777777" w:rsidR="00E673C6" w:rsidRDefault="00E673C6" w:rsidP="00F62D87">
      <w:pPr>
        <w:widowControl w:val="0"/>
        <w:autoSpaceDE w:val="0"/>
        <w:autoSpaceDN w:val="0"/>
        <w:adjustRightInd w:val="0"/>
        <w:spacing w:after="240"/>
        <w:rPr>
          <w:rFonts w:ascii="Arial" w:hAnsi="Arial" w:cs="Arial"/>
          <w:sz w:val="28"/>
          <w:szCs w:val="28"/>
        </w:rPr>
      </w:pPr>
    </w:p>
    <w:p w14:paraId="1268C41D"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Look at the following list of items found in someone’s room.</w:t>
      </w:r>
    </w:p>
    <w:p w14:paraId="58384495"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Laptop</w:t>
      </w:r>
    </w:p>
    <w:p w14:paraId="01ABDCE0"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Nintendo DS</w:t>
      </w:r>
    </w:p>
    <w:p w14:paraId="3945418F"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Mobile phone</w:t>
      </w:r>
    </w:p>
    <w:p w14:paraId="30F0F008"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IPod with ear buds</w:t>
      </w:r>
    </w:p>
    <w:p w14:paraId="26352EA9"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PS3</w:t>
      </w:r>
    </w:p>
    <w:p w14:paraId="614BD55F"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Radio (2)</w:t>
      </w:r>
    </w:p>
    <w:p w14:paraId="35457E65"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Television</w:t>
      </w:r>
    </w:p>
    <w:p w14:paraId="460EBD36"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Toy Car (3)</w:t>
      </w:r>
    </w:p>
    <w:p w14:paraId="3E7D9643"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Calendar</w:t>
      </w:r>
    </w:p>
    <w:p w14:paraId="72FA536A"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Ribbons (3)</w:t>
      </w:r>
    </w:p>
    <w:p w14:paraId="085F09DD"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Sprite Can</w:t>
      </w:r>
    </w:p>
    <w:p w14:paraId="410A1C9B"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Plaques (3)</w:t>
      </w:r>
    </w:p>
    <w:p w14:paraId="3BF83E6D"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Gold Medal</w:t>
      </w:r>
    </w:p>
    <w:p w14:paraId="3D7FA674"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Phone</w:t>
      </w:r>
    </w:p>
    <w:p w14:paraId="65217539"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Mug</w:t>
      </w:r>
    </w:p>
    <w:p w14:paraId="4F9AF7AE"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Trophy</w:t>
      </w:r>
    </w:p>
    <w:p w14:paraId="071C9E3D"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Picture Frame</w:t>
      </w:r>
    </w:p>
    <w:p w14:paraId="6FEF3D55"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Posters (8)</w:t>
      </w:r>
    </w:p>
    <w:p w14:paraId="4810E867"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Harry Potter poster</w:t>
      </w:r>
    </w:p>
    <w:p w14:paraId="4BB0A171" w14:textId="77777777"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Lava lamp Glasses</w:t>
      </w:r>
    </w:p>
    <w:p w14:paraId="133BBDE9" w14:textId="77777777" w:rsid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 xml:space="preserve">Violin Globe Person Paintings (2) </w:t>
      </w:r>
    </w:p>
    <w:p w14:paraId="522E46B7" w14:textId="75F13E0D"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Shoe</w:t>
      </w:r>
    </w:p>
    <w:p w14:paraId="42E67195" w14:textId="77777777" w:rsid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Burger </w:t>
      </w:r>
    </w:p>
    <w:p w14:paraId="5BA63C14" w14:textId="1DA03A85" w:rsidR="00E673C6"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 xml:space="preserve">Books (75) </w:t>
      </w:r>
    </w:p>
    <w:p w14:paraId="3F387EB4" w14:textId="77777777" w:rsidR="00E673C6"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Pizza </w:t>
      </w:r>
    </w:p>
    <w:p w14:paraId="3B93C5DE" w14:textId="77777777" w:rsidR="00E673C6"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 xml:space="preserve">Guitar </w:t>
      </w:r>
    </w:p>
    <w:p w14:paraId="2A8F4554" w14:textId="77777777" w:rsidR="00E673C6"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 xml:space="preserve">Sandwich </w:t>
      </w:r>
    </w:p>
    <w:p w14:paraId="64F916A5" w14:textId="77777777" w:rsidR="00E673C6"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Goldfish </w:t>
      </w:r>
    </w:p>
    <w:p w14:paraId="22DAF2AD" w14:textId="77777777" w:rsidR="00E673C6"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 xml:space="preserve">Toy soldiers (3) </w:t>
      </w:r>
    </w:p>
    <w:p w14:paraId="545BAC14" w14:textId="449C8EF8" w:rsidR="00F62D87" w:rsidRPr="00E673C6" w:rsidRDefault="00F62D87" w:rsidP="00A140A1">
      <w:pPr>
        <w:pStyle w:val="ListParagraph"/>
        <w:widowControl w:val="0"/>
        <w:numPr>
          <w:ilvl w:val="0"/>
          <w:numId w:val="114"/>
        </w:numPr>
        <w:autoSpaceDE w:val="0"/>
        <w:autoSpaceDN w:val="0"/>
        <w:adjustRightInd w:val="0"/>
        <w:spacing w:after="240"/>
        <w:rPr>
          <w:rFonts w:ascii="Arial" w:hAnsi="Arial" w:cs="Arial"/>
          <w:sz w:val="28"/>
          <w:szCs w:val="28"/>
        </w:rPr>
      </w:pPr>
      <w:r w:rsidRPr="00E673C6">
        <w:rPr>
          <w:rFonts w:ascii="Arial" w:hAnsi="Arial" w:cs="Arial"/>
          <w:sz w:val="28"/>
          <w:szCs w:val="28"/>
        </w:rPr>
        <w:t>Pringles can</w:t>
      </w:r>
    </w:p>
    <w:p w14:paraId="0B81F810" w14:textId="77777777" w:rsidR="00BA263C" w:rsidRPr="009116DB" w:rsidRDefault="00BA263C" w:rsidP="00BA263C">
      <w:pPr>
        <w:widowControl w:val="0"/>
        <w:tabs>
          <w:tab w:val="left" w:pos="220"/>
          <w:tab w:val="left" w:pos="720"/>
        </w:tabs>
        <w:autoSpaceDE w:val="0"/>
        <w:autoSpaceDN w:val="0"/>
        <w:adjustRightInd w:val="0"/>
        <w:spacing w:after="280"/>
        <w:rPr>
          <w:rFonts w:ascii="Arial" w:hAnsi="Arial" w:cs="Arial"/>
          <w:sz w:val="28"/>
          <w:szCs w:val="28"/>
        </w:rPr>
      </w:pPr>
    </w:p>
    <w:p w14:paraId="14795D37" w14:textId="77777777" w:rsidR="00F62D87" w:rsidRPr="00E673C6" w:rsidRDefault="00F62D87" w:rsidP="00A140A1">
      <w:pPr>
        <w:pStyle w:val="ListParagraph"/>
        <w:widowControl w:val="0"/>
        <w:numPr>
          <w:ilvl w:val="0"/>
          <w:numId w:val="113"/>
        </w:numPr>
        <w:tabs>
          <w:tab w:val="left" w:pos="220"/>
          <w:tab w:val="left" w:pos="720"/>
        </w:tabs>
        <w:autoSpaceDE w:val="0"/>
        <w:autoSpaceDN w:val="0"/>
        <w:adjustRightInd w:val="0"/>
        <w:spacing w:after="280"/>
        <w:rPr>
          <w:rFonts w:ascii="Arial" w:hAnsi="Arial" w:cs="Arial"/>
          <w:sz w:val="28"/>
          <w:szCs w:val="28"/>
        </w:rPr>
      </w:pPr>
      <w:r w:rsidRPr="00E673C6">
        <w:rPr>
          <w:rFonts w:ascii="Arial" w:hAnsi="Arial" w:cs="Arial"/>
          <w:sz w:val="28"/>
          <w:szCs w:val="28"/>
        </w:rPr>
        <w:t xml:space="preserve">What does this data tell you about the person who lives in this room? What does it not tell you? </w:t>
      </w:r>
    </w:p>
    <w:p w14:paraId="0EF9B344" w14:textId="77777777" w:rsidR="00F62D87" w:rsidRPr="00E673C6" w:rsidRDefault="00F62D87" w:rsidP="00A140A1">
      <w:pPr>
        <w:pStyle w:val="ListParagraph"/>
        <w:widowControl w:val="0"/>
        <w:numPr>
          <w:ilvl w:val="0"/>
          <w:numId w:val="113"/>
        </w:numPr>
        <w:tabs>
          <w:tab w:val="left" w:pos="220"/>
          <w:tab w:val="left" w:pos="720"/>
        </w:tabs>
        <w:autoSpaceDE w:val="0"/>
        <w:autoSpaceDN w:val="0"/>
        <w:adjustRightInd w:val="0"/>
        <w:spacing w:after="280"/>
        <w:rPr>
          <w:rFonts w:ascii="Arial" w:hAnsi="Arial" w:cs="Arial"/>
          <w:sz w:val="28"/>
          <w:szCs w:val="28"/>
        </w:rPr>
      </w:pPr>
      <w:r w:rsidRPr="00E673C6">
        <w:rPr>
          <w:rFonts w:ascii="Arial" w:hAnsi="Arial" w:cs="Arial"/>
          <w:sz w:val="28"/>
          <w:szCs w:val="28"/>
        </w:rPr>
        <w:t xml:space="preserve">What are most of the items in this room related to? </w:t>
      </w:r>
    </w:p>
    <w:p w14:paraId="1C5EF898" w14:textId="77777777" w:rsidR="00F62D87" w:rsidRPr="00E673C6" w:rsidRDefault="00F62D87" w:rsidP="00A140A1">
      <w:pPr>
        <w:pStyle w:val="ListParagraph"/>
        <w:widowControl w:val="0"/>
        <w:numPr>
          <w:ilvl w:val="0"/>
          <w:numId w:val="113"/>
        </w:numPr>
        <w:tabs>
          <w:tab w:val="left" w:pos="220"/>
          <w:tab w:val="left" w:pos="720"/>
        </w:tabs>
        <w:autoSpaceDE w:val="0"/>
        <w:autoSpaceDN w:val="0"/>
        <w:adjustRightInd w:val="0"/>
        <w:spacing w:after="280"/>
        <w:rPr>
          <w:rFonts w:ascii="Arial" w:hAnsi="Arial" w:cs="Arial"/>
          <w:sz w:val="28"/>
          <w:szCs w:val="28"/>
        </w:rPr>
      </w:pPr>
      <w:r w:rsidRPr="00E673C6">
        <w:rPr>
          <w:rFonts w:ascii="Arial" w:hAnsi="Arial" w:cs="Arial"/>
          <w:sz w:val="28"/>
          <w:szCs w:val="28"/>
        </w:rPr>
        <w:t xml:space="preserve">How many Radios are there? </w:t>
      </w:r>
    </w:p>
    <w:p w14:paraId="26F1CE8B" w14:textId="77777777" w:rsidR="00E673C6" w:rsidRDefault="00E673C6" w:rsidP="00F62D87">
      <w:pPr>
        <w:widowControl w:val="0"/>
        <w:autoSpaceDE w:val="0"/>
        <w:autoSpaceDN w:val="0"/>
        <w:adjustRightInd w:val="0"/>
        <w:spacing w:after="240"/>
        <w:rPr>
          <w:rFonts w:ascii="Arial" w:hAnsi="Arial" w:cs="Arial"/>
          <w:sz w:val="28"/>
          <w:szCs w:val="28"/>
        </w:rPr>
      </w:pPr>
    </w:p>
    <w:p w14:paraId="02739E3D"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 compare with the other group.</w:t>
      </w:r>
    </w:p>
    <w:p w14:paraId="288A346C" w14:textId="77777777" w:rsidR="00F62D87" w:rsidRPr="009116DB" w:rsidRDefault="00F62D87" w:rsidP="00A140A1">
      <w:pPr>
        <w:widowControl w:val="0"/>
        <w:numPr>
          <w:ilvl w:val="0"/>
          <w:numId w:val="113"/>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Are there any advantages to one representation or another? </w:t>
      </w:r>
    </w:p>
    <w:p w14:paraId="5909D7CB" w14:textId="77777777" w:rsidR="00F62D87" w:rsidRPr="009116DB" w:rsidRDefault="00F62D87" w:rsidP="00A140A1">
      <w:pPr>
        <w:widowControl w:val="0"/>
        <w:numPr>
          <w:ilvl w:val="0"/>
          <w:numId w:val="113"/>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Do you think different representations can tell different stories? </w:t>
      </w:r>
    </w:p>
    <w:p w14:paraId="69A87F4E" w14:textId="77777777" w:rsidR="00F62D87" w:rsidRPr="009116DB" w:rsidRDefault="00F62D87" w:rsidP="00A140A1">
      <w:pPr>
        <w:widowControl w:val="0"/>
        <w:numPr>
          <w:ilvl w:val="0"/>
          <w:numId w:val="113"/>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What do you think came first (the drawing of the room or the list?</w:t>
      </w:r>
      <w:proofErr w:type="gramStart"/>
      <w:r w:rsidRPr="009116DB">
        <w:rPr>
          <w:rFonts w:ascii="Arial" w:hAnsi="Arial" w:cs="Arial"/>
          <w:sz w:val="28"/>
          <w:szCs w:val="28"/>
        </w:rPr>
        <w:t>)</w:t>
      </w:r>
      <w:proofErr w:type="gramEnd"/>
      <w:r w:rsidRPr="009116DB">
        <w:rPr>
          <w:rFonts w:ascii="Arial" w:hAnsi="Arial" w:cs="Arial"/>
          <w:sz w:val="28"/>
          <w:szCs w:val="28"/>
        </w:rPr>
        <w:t xml:space="preserve"> </w:t>
      </w:r>
    </w:p>
    <w:p w14:paraId="1416309E"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0ED9ABB1" w14:textId="77777777" w:rsidR="00E673C6" w:rsidRDefault="00E673C6">
      <w:pPr>
        <w:rPr>
          <w:rFonts w:ascii="Arial" w:hAnsi="Arial" w:cs="Arial"/>
          <w:sz w:val="28"/>
          <w:szCs w:val="28"/>
        </w:rPr>
      </w:pPr>
      <w:r>
        <w:rPr>
          <w:rFonts w:ascii="Arial" w:hAnsi="Arial" w:cs="Arial"/>
          <w:sz w:val="28"/>
          <w:szCs w:val="28"/>
        </w:rPr>
        <w:br w:type="page"/>
      </w:r>
    </w:p>
    <w:p w14:paraId="2D007ED6" w14:textId="33C7B0E2"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Room Activity Possible Word Subsets</w:t>
      </w:r>
    </w:p>
    <w:p w14:paraId="070E96B0" w14:textId="77777777" w:rsidR="00F62D87" w:rsidRPr="009116DB" w:rsidRDefault="00F62D87" w:rsidP="00A140A1">
      <w:pPr>
        <w:widowControl w:val="0"/>
        <w:numPr>
          <w:ilvl w:val="0"/>
          <w:numId w:val="4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Lava lamp, Books (10), Burger, Cell phone, Pringles can, Television</w:t>
      </w:r>
      <w:proofErr w:type="gramStart"/>
      <w:r w:rsidRPr="009116DB">
        <w:rPr>
          <w:rFonts w:ascii="Arial" w:hAnsi="Arial" w:cs="Arial"/>
          <w:sz w:val="28"/>
          <w:szCs w:val="28"/>
        </w:rPr>
        <w:t>, </w:t>
      </w:r>
      <w:proofErr w:type="gramEnd"/>
      <w:r w:rsidRPr="009116DB">
        <w:rPr>
          <w:rFonts w:ascii="Arial" w:hAnsi="Arial" w:cs="Arial"/>
          <w:sz w:val="28"/>
          <w:szCs w:val="28"/>
        </w:rPr>
        <w:t xml:space="preserve">Calendar, Glasses, Lava lamp, Sandwich, Pizza, Paintings (2), Person, Sprite Can </w:t>
      </w:r>
    </w:p>
    <w:p w14:paraId="55B7813A" w14:textId="77777777" w:rsidR="00F62D87" w:rsidRPr="009116DB" w:rsidRDefault="00F62D87" w:rsidP="00A140A1">
      <w:pPr>
        <w:widowControl w:val="0"/>
        <w:numPr>
          <w:ilvl w:val="0"/>
          <w:numId w:val="4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Trophy, Pizza, Guitar, Sandwich, IPod with ear buds, </w:t>
      </w:r>
      <w:proofErr w:type="gramStart"/>
      <w:r w:rsidRPr="009116DB">
        <w:rPr>
          <w:rFonts w:ascii="Arial" w:hAnsi="Arial" w:cs="Arial"/>
          <w:sz w:val="28"/>
          <w:szCs w:val="28"/>
        </w:rPr>
        <w:t>Radio(</w:t>
      </w:r>
      <w:proofErr w:type="gramEnd"/>
      <w:r w:rsidRPr="009116DB">
        <w:rPr>
          <w:rFonts w:ascii="Arial" w:hAnsi="Arial" w:cs="Arial"/>
          <w:sz w:val="28"/>
          <w:szCs w:val="28"/>
        </w:rPr>
        <w:t xml:space="preserve">2), Toy soldiers(3), Person, Shoe, Cell phone, Violin, Harry Potter poster, Ribbons(3), Sandwich, Laptop, Goldfish </w:t>
      </w:r>
    </w:p>
    <w:p w14:paraId="7BE57D1C" w14:textId="77777777" w:rsidR="00F62D87" w:rsidRPr="009116DB" w:rsidRDefault="00F62D87" w:rsidP="00A140A1">
      <w:pPr>
        <w:widowControl w:val="0"/>
        <w:numPr>
          <w:ilvl w:val="0"/>
          <w:numId w:val="4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Books (75), Burger, Globe, Gold Medal, Goldfish, Harry Potter poster, Phone, </w:t>
      </w:r>
      <w:proofErr w:type="gramStart"/>
      <w:r w:rsidRPr="009116DB">
        <w:rPr>
          <w:rFonts w:ascii="Arial" w:hAnsi="Arial" w:cs="Arial"/>
          <w:sz w:val="28"/>
          <w:szCs w:val="28"/>
        </w:rPr>
        <w:t>Paintings(</w:t>
      </w:r>
      <w:proofErr w:type="gramEnd"/>
      <w:r w:rsidRPr="009116DB">
        <w:rPr>
          <w:rFonts w:ascii="Arial" w:hAnsi="Arial" w:cs="Arial"/>
          <w:sz w:val="28"/>
          <w:szCs w:val="28"/>
        </w:rPr>
        <w:t xml:space="preserve">2), Person, Plaques(3), Posters(8), Ribbons(3), Toy soldiers(3), Trophy, Violin </w:t>
      </w:r>
    </w:p>
    <w:p w14:paraId="2DFDA2B8" w14:textId="77777777" w:rsidR="00F62D87" w:rsidRPr="009116DB" w:rsidRDefault="00F62D87" w:rsidP="00A140A1">
      <w:pPr>
        <w:widowControl w:val="0"/>
        <w:numPr>
          <w:ilvl w:val="0"/>
          <w:numId w:val="49"/>
        </w:numPr>
        <w:tabs>
          <w:tab w:val="left" w:pos="220"/>
          <w:tab w:val="left" w:pos="720"/>
        </w:tabs>
        <w:autoSpaceDE w:val="0"/>
        <w:autoSpaceDN w:val="0"/>
        <w:adjustRightInd w:val="0"/>
        <w:spacing w:after="280"/>
        <w:ind w:hanging="720"/>
        <w:rPr>
          <w:rFonts w:ascii="Arial" w:hAnsi="Arial" w:cs="Arial"/>
          <w:sz w:val="28"/>
          <w:szCs w:val="28"/>
        </w:rPr>
      </w:pPr>
      <w:proofErr w:type="gramStart"/>
      <w:r w:rsidRPr="009116DB">
        <w:rPr>
          <w:rFonts w:ascii="Arial" w:hAnsi="Arial" w:cs="Arial"/>
          <w:sz w:val="28"/>
          <w:szCs w:val="28"/>
        </w:rPr>
        <w:t>iPod</w:t>
      </w:r>
      <w:proofErr w:type="gramEnd"/>
      <w:r w:rsidRPr="009116DB">
        <w:rPr>
          <w:rFonts w:ascii="Arial" w:hAnsi="Arial" w:cs="Arial"/>
          <w:sz w:val="28"/>
          <w:szCs w:val="28"/>
        </w:rPr>
        <w:t xml:space="preserve"> with ear buds, Television, laptop, Radio(2), Cell phone, Guitar, Toy Car(3), Nintendo DS, PS3, Burger, Pizza, Person, Pringles can, Sprite Can </w:t>
      </w:r>
    </w:p>
    <w:p w14:paraId="765836F2" w14:textId="77777777" w:rsidR="00F62D87" w:rsidRPr="00F74DCA" w:rsidRDefault="00F62D87" w:rsidP="00A140A1">
      <w:pPr>
        <w:widowControl w:val="0"/>
        <w:numPr>
          <w:ilvl w:val="0"/>
          <w:numId w:val="49"/>
        </w:numPr>
        <w:tabs>
          <w:tab w:val="left" w:pos="220"/>
          <w:tab w:val="left" w:pos="720"/>
        </w:tabs>
        <w:autoSpaceDE w:val="0"/>
        <w:autoSpaceDN w:val="0"/>
        <w:adjustRightInd w:val="0"/>
        <w:spacing w:after="280"/>
        <w:ind w:hanging="720"/>
        <w:rPr>
          <w:rFonts w:ascii="Arial" w:hAnsi="Arial" w:cs="Arial"/>
          <w:sz w:val="28"/>
          <w:szCs w:val="28"/>
          <w:highlight w:val="yellow"/>
        </w:rPr>
      </w:pPr>
      <w:r w:rsidRPr="00F74DCA">
        <w:rPr>
          <w:rFonts w:ascii="Arial" w:hAnsi="Arial" w:cs="Arial"/>
          <w:sz w:val="28"/>
          <w:szCs w:val="28"/>
          <w:highlight w:val="yellow"/>
        </w:rPr>
        <w:t xml:space="preserve">Word cloud pictured below. </w:t>
      </w:r>
    </w:p>
    <w:p w14:paraId="5EC28A70" w14:textId="3253D6B8" w:rsidR="00F62D87" w:rsidRPr="009116DB" w:rsidRDefault="00F62D87" w:rsidP="00BA263C">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2BFE11F" wp14:editId="34531E9D">
            <wp:extent cx="5480050" cy="3663950"/>
            <wp:effectExtent l="0" t="0" r="635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050" cy="3663950"/>
                    </a:xfrm>
                    <a:prstGeom prst="rect">
                      <a:avLst/>
                    </a:prstGeom>
                    <a:noFill/>
                    <a:ln>
                      <a:noFill/>
                    </a:ln>
                  </pic:spPr>
                </pic:pic>
              </a:graphicData>
            </a:graphic>
          </wp:inline>
        </w:drawing>
      </w:r>
      <w:r w:rsidRPr="009116DB">
        <w:rPr>
          <w:rFonts w:ascii="Arial" w:hAnsi="Arial" w:cs="Arial"/>
          <w:sz w:val="28"/>
          <w:szCs w:val="28"/>
        </w:rPr>
        <w:t xml:space="preserve"> </w:t>
      </w:r>
    </w:p>
    <w:p w14:paraId="556128F5"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3B4604A1" w14:textId="77777777" w:rsidR="00E673C6" w:rsidRDefault="00E673C6">
      <w:pPr>
        <w:rPr>
          <w:rFonts w:ascii="Arial" w:hAnsi="Arial" w:cs="Arial"/>
          <w:sz w:val="28"/>
          <w:szCs w:val="28"/>
        </w:rPr>
      </w:pPr>
      <w:r>
        <w:rPr>
          <w:rFonts w:ascii="Arial" w:hAnsi="Arial" w:cs="Arial"/>
          <w:sz w:val="28"/>
          <w:szCs w:val="28"/>
        </w:rPr>
        <w:br w:type="page"/>
      </w:r>
    </w:p>
    <w:p w14:paraId="6845C114" w14:textId="4F9C53C1"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Communication Methods and Data Chart</w:t>
      </w:r>
    </w:p>
    <w:p w14:paraId="570D06AA" w14:textId="5B8397E8"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Let's look at what kinds of data you 'give off' when using the different forms of communication. For each of the following examples, fill in which method you would choose for the given scenario and why (You should already have completed that part.). Keep in mind that “data” here is not just the content you communicate (what you say or write) but could also refer to details like the time of a telephone call and the number.</w:t>
      </w:r>
    </w:p>
    <w:p w14:paraId="29C57EE7"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methods are:</w:t>
      </w:r>
    </w:p>
    <w:p w14:paraId="18A220EA" w14:textId="77777777" w:rsidR="00F62D87" w:rsidRPr="009116DB" w:rsidRDefault="00F62D87"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Texting </w:t>
      </w:r>
    </w:p>
    <w:p w14:paraId="1ED55EF1" w14:textId="77777777" w:rsidR="00F62D87" w:rsidRPr="009116DB" w:rsidRDefault="00F62D87"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Phone call </w:t>
      </w:r>
    </w:p>
    <w:p w14:paraId="7AA80449" w14:textId="77777777" w:rsidR="00F62D87" w:rsidRPr="009116DB" w:rsidRDefault="00F62D87"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Talking in person </w:t>
      </w:r>
    </w:p>
    <w:p w14:paraId="1AB96254" w14:textId="77777777" w:rsidR="00F62D87" w:rsidRPr="009116DB" w:rsidRDefault="00F62D87"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MySpace / Facebook </w:t>
      </w:r>
    </w:p>
    <w:p w14:paraId="54FDE317" w14:textId="77777777" w:rsidR="00F62D87" w:rsidRPr="009116DB" w:rsidRDefault="00F62D87"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Twitter </w:t>
      </w:r>
    </w:p>
    <w:p w14:paraId="2AFDDA80" w14:textId="77777777" w:rsidR="00F62D87" w:rsidRPr="009116DB" w:rsidRDefault="00F62D87"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Email </w:t>
      </w:r>
    </w:p>
    <w:p w14:paraId="67B41E9D" w14:textId="0B6D3039" w:rsidR="00F62D87" w:rsidRDefault="00F62D87" w:rsidP="00F62D87">
      <w:pPr>
        <w:widowControl w:val="0"/>
        <w:autoSpaceDE w:val="0"/>
        <w:autoSpaceDN w:val="0"/>
        <w:adjustRightInd w:val="0"/>
        <w:spacing w:after="240"/>
        <w:rPr>
          <w:rFonts w:ascii="Arial" w:hAnsi="Arial" w:cs="Arial"/>
          <w:sz w:val="28"/>
          <w:szCs w:val="28"/>
        </w:rPr>
      </w:pPr>
    </w:p>
    <w:p w14:paraId="6267918C" w14:textId="644A6191" w:rsidR="00F74DCA" w:rsidRDefault="00F74DCA"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Scenario to Communicate</w:t>
      </w:r>
    </w:p>
    <w:p w14:paraId="3A4781C6" w14:textId="7F9BE74A" w:rsidR="00F74DCA" w:rsidRP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Breaking up with a significant other (boyfriend/girlfriend)</w:t>
      </w:r>
    </w:p>
    <w:p w14:paraId="59A6D952" w14:textId="28F2DB8C"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70EC0118" w14:textId="526C258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07DD5E02" w14:textId="19E88BBB"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0CB64203" w14:textId="7A531BEA"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53F5087A" w14:textId="284ED43B"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3A51EAA7" w14:textId="77777777"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Asking parents’ permission to do something when you think they will likely say ‘no’</w:t>
      </w:r>
    </w:p>
    <w:p w14:paraId="4B0A1985"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5D81E46C"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5B24ECA8"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3297D8AD"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0660310E"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4862B5D5" w14:textId="77777777"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Figure out where and when to meet a friend to see a movie</w:t>
      </w:r>
    </w:p>
    <w:p w14:paraId="34EE6CF6"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39D6F023"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05C72F3B"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456BACF8"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33468F26" w14:textId="54418C56" w:rsidR="00F74DCA" w:rsidRP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4946B63A" w14:textId="77777777"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Gossip about someone who could hear you if you spoke</w:t>
      </w:r>
    </w:p>
    <w:p w14:paraId="46A37CC8"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08F6E265"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0257F916"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03FB83E8"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71B1A212" w14:textId="74AE7A86" w:rsidR="00F74DCA" w:rsidRP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07A37946" w14:textId="77777777"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Gossip about someone not around you</w:t>
      </w:r>
    </w:p>
    <w:p w14:paraId="4FD39986"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03B58998"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666C2C83"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5EF48271"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649F56D8" w14:textId="43FFFC53" w:rsidR="00F74DCA" w:rsidRP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30DCD4DF" w14:textId="77777777"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Getting help on homework</w:t>
      </w:r>
    </w:p>
    <w:p w14:paraId="1AA5B2E9"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61CD61BE"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1F2BB2B5"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6A7386D1"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4E7FDF48" w14:textId="1DF8A033" w:rsidR="00F74DCA" w:rsidRP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0ECB3B49" w14:textId="77777777"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Feedback on a big decision (like what color prom dress, what game to buy, what phone to get)</w:t>
      </w:r>
    </w:p>
    <w:p w14:paraId="70B3638B"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2CFECD0C"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460D2172"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00C8F553"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662691C7" w14:textId="3FE8B465" w:rsidR="00F74DCA" w:rsidRP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05EF98D8" w14:textId="77777777"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Announce you met someone famous</w:t>
      </w:r>
    </w:p>
    <w:p w14:paraId="6041EA9D"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5BD2778E"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3441595B"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4A0DB892"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5D5D52E4" w14:textId="431B106E" w:rsidR="00F74DCA" w:rsidRP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5EE4C197" w14:textId="77777777"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Complain about your parents</w:t>
      </w:r>
    </w:p>
    <w:p w14:paraId="68B7EFB5"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7373CF37"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3CE15EC0"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2CFCC9A3"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005219E4" w14:textId="6A2547D1" w:rsidR="00F74DCA" w:rsidRP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4E93DC5F" w14:textId="77777777"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Mourn someone you lost</w:t>
      </w:r>
    </w:p>
    <w:p w14:paraId="606F760B"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2F106BC6"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2403545D"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2EC82790"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33410527" w14:textId="65C855E4" w:rsidR="00F74DCA" w:rsidRP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1E8A9F6D" w14:textId="197A195B" w:rsidR="00F74DCA" w:rsidRDefault="00F74DCA" w:rsidP="00A140A1">
      <w:pPr>
        <w:pStyle w:val="ListParagraph"/>
        <w:widowControl w:val="0"/>
        <w:numPr>
          <w:ilvl w:val="0"/>
          <w:numId w:val="115"/>
        </w:numPr>
        <w:autoSpaceDE w:val="0"/>
        <w:autoSpaceDN w:val="0"/>
        <w:adjustRightInd w:val="0"/>
        <w:spacing w:after="240"/>
        <w:rPr>
          <w:rFonts w:ascii="Arial" w:hAnsi="Arial" w:cs="Arial"/>
          <w:sz w:val="28"/>
          <w:szCs w:val="28"/>
        </w:rPr>
      </w:pPr>
      <w:r w:rsidRPr="00F74DCA">
        <w:rPr>
          <w:rFonts w:ascii="Arial" w:hAnsi="Arial" w:cs="Arial"/>
          <w:sz w:val="28"/>
          <w:szCs w:val="28"/>
        </w:rPr>
        <w:t>Buy something from someone you don’t know well</w:t>
      </w:r>
    </w:p>
    <w:p w14:paraId="36DAE960"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Method:</w:t>
      </w:r>
    </w:p>
    <w:p w14:paraId="0737C698"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data is available?</w:t>
      </w:r>
    </w:p>
    <w:p w14:paraId="01CA69F9"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Who has access to the data?</w:t>
      </w:r>
    </w:p>
    <w:p w14:paraId="4D502423" w14:textId="77777777" w:rsid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What can be learned form the data in aggregate?</w:t>
      </w:r>
    </w:p>
    <w:p w14:paraId="519406EF" w14:textId="03AFC819" w:rsidR="00F74DCA" w:rsidRPr="00F74DCA" w:rsidRDefault="00F74DCA" w:rsidP="00A140A1">
      <w:pPr>
        <w:pStyle w:val="ListParagraph"/>
        <w:widowControl w:val="0"/>
        <w:numPr>
          <w:ilvl w:val="1"/>
          <w:numId w:val="115"/>
        </w:numPr>
        <w:autoSpaceDE w:val="0"/>
        <w:autoSpaceDN w:val="0"/>
        <w:adjustRightInd w:val="0"/>
        <w:spacing w:after="240"/>
        <w:rPr>
          <w:rFonts w:ascii="Arial" w:hAnsi="Arial" w:cs="Arial"/>
          <w:sz w:val="28"/>
          <w:szCs w:val="28"/>
        </w:rPr>
      </w:pPr>
      <w:r>
        <w:rPr>
          <w:rFonts w:ascii="Arial" w:hAnsi="Arial" w:cs="Arial"/>
          <w:sz w:val="28"/>
          <w:szCs w:val="28"/>
        </w:rPr>
        <w:t>Why you chose the method?</w:t>
      </w:r>
    </w:p>
    <w:p w14:paraId="4712D00B" w14:textId="69F525D7" w:rsidR="00F74DCA" w:rsidRPr="009116DB" w:rsidRDefault="00F74DCA">
      <w:pPr>
        <w:widowControl w:val="0"/>
        <w:autoSpaceDE w:val="0"/>
        <w:autoSpaceDN w:val="0"/>
        <w:adjustRightInd w:val="0"/>
        <w:rPr>
          <w:rFonts w:ascii="Arial" w:hAnsi="Arial" w:cs="Arial"/>
          <w:sz w:val="28"/>
          <w:szCs w:val="28"/>
        </w:rPr>
      </w:pPr>
    </w:p>
    <w:p w14:paraId="70ACF69D" w14:textId="7C2B80A9" w:rsidR="00F74DCA" w:rsidRPr="00F74DCA" w:rsidRDefault="00F74DCA" w:rsidP="00A140A1">
      <w:pPr>
        <w:pStyle w:val="ListParagraph"/>
        <w:widowControl w:val="0"/>
        <w:numPr>
          <w:ilvl w:val="0"/>
          <w:numId w:val="116"/>
        </w:numPr>
        <w:autoSpaceDE w:val="0"/>
        <w:autoSpaceDN w:val="0"/>
        <w:adjustRightInd w:val="0"/>
        <w:spacing w:after="240"/>
        <w:rPr>
          <w:rFonts w:ascii="Arial" w:hAnsi="Arial" w:cs="Arial"/>
          <w:sz w:val="28"/>
          <w:szCs w:val="28"/>
        </w:rPr>
      </w:pPr>
      <w:r w:rsidRPr="00F74DCA">
        <w:rPr>
          <w:rFonts w:ascii="Arial" w:hAnsi="Arial" w:cs="Arial"/>
          <w:sz w:val="28"/>
          <w:szCs w:val="28"/>
        </w:rPr>
        <w:t>How does the type of data being exchanged affect which method you choose?</w:t>
      </w:r>
    </w:p>
    <w:p w14:paraId="37C41FB9" w14:textId="77777777" w:rsidR="00F74DCA" w:rsidRPr="009116DB" w:rsidRDefault="00F74DCA">
      <w:pPr>
        <w:widowControl w:val="0"/>
        <w:autoSpaceDE w:val="0"/>
        <w:autoSpaceDN w:val="0"/>
        <w:adjustRightInd w:val="0"/>
        <w:rPr>
          <w:rFonts w:ascii="Arial" w:hAnsi="Arial" w:cs="Arial"/>
          <w:sz w:val="28"/>
          <w:szCs w:val="28"/>
        </w:rPr>
      </w:pPr>
    </w:p>
    <w:p w14:paraId="346DDA0B" w14:textId="77777777" w:rsidR="00BA263C" w:rsidRPr="009116DB" w:rsidRDefault="00BA263C" w:rsidP="00F62D87">
      <w:pPr>
        <w:widowControl w:val="0"/>
        <w:autoSpaceDE w:val="0"/>
        <w:autoSpaceDN w:val="0"/>
        <w:adjustRightInd w:val="0"/>
        <w:spacing w:after="240"/>
        <w:rPr>
          <w:rFonts w:ascii="Arial" w:hAnsi="Arial" w:cs="Arial"/>
          <w:noProof/>
          <w:sz w:val="28"/>
          <w:szCs w:val="28"/>
        </w:rPr>
      </w:pPr>
    </w:p>
    <w:p w14:paraId="1B580CA0" w14:textId="77777777" w:rsidR="00F74DCA" w:rsidRDefault="00F74DCA">
      <w:pPr>
        <w:rPr>
          <w:rFonts w:ascii="Arial" w:hAnsi="Arial" w:cs="Arial"/>
          <w:sz w:val="28"/>
          <w:szCs w:val="28"/>
        </w:rPr>
      </w:pPr>
      <w:r>
        <w:rPr>
          <w:rFonts w:ascii="Arial" w:hAnsi="Arial" w:cs="Arial"/>
          <w:sz w:val="28"/>
          <w:szCs w:val="28"/>
        </w:rPr>
        <w:br w:type="page"/>
      </w:r>
    </w:p>
    <w:p w14:paraId="00CC99B0" w14:textId="786D7CC2"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Data Journal</w:t>
      </w:r>
    </w:p>
    <w:p w14:paraId="03EA49CB" w14:textId="77777777" w:rsidR="00F74DCA" w:rsidRDefault="00F74DCA"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Name_____________________</w:t>
      </w:r>
    </w:p>
    <w:p w14:paraId="61B37611" w14:textId="77777777" w:rsidR="00F74DCA" w:rsidRDefault="00F74DCA" w:rsidP="00F62D87">
      <w:pPr>
        <w:widowControl w:val="0"/>
        <w:autoSpaceDE w:val="0"/>
        <w:autoSpaceDN w:val="0"/>
        <w:adjustRightInd w:val="0"/>
        <w:spacing w:after="240"/>
        <w:rPr>
          <w:rFonts w:ascii="Arial" w:hAnsi="Arial" w:cs="Arial"/>
          <w:sz w:val="28"/>
          <w:szCs w:val="28"/>
        </w:rPr>
      </w:pPr>
    </w:p>
    <w:p w14:paraId="443096E1" w14:textId="4E1DA0ED"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During the next several days, take note of situations when you “generate data”. We’re looking for specific moments when some activity you perform can be observed, recorded and, possibly, combined with similar data from others. Ideally you will carry this paper with you and take notes over the course of your day. To start you off, think about what happens when you ride the bus or make a telephone call or browse a web site!</w:t>
      </w:r>
    </w:p>
    <w:p w14:paraId="2D20EE5B" w14:textId="6364F571" w:rsidR="00941991" w:rsidRPr="009116DB"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For each entry, list the time of day and describe what you did to generate data.</w:t>
      </w:r>
    </w:p>
    <w:p w14:paraId="75529522" w14:textId="2495C105" w:rsidR="00BA263C"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1.</w:t>
      </w:r>
    </w:p>
    <w:p w14:paraId="109E50FD" w14:textId="384925F5"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2.</w:t>
      </w:r>
    </w:p>
    <w:p w14:paraId="201A9EC1" w14:textId="25C61C33"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3.</w:t>
      </w:r>
    </w:p>
    <w:p w14:paraId="69420BA8" w14:textId="4AFD0F62"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4.</w:t>
      </w:r>
    </w:p>
    <w:p w14:paraId="3C34A725" w14:textId="6DF686B7"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5.</w:t>
      </w:r>
    </w:p>
    <w:p w14:paraId="6943ED61" w14:textId="47F1790D"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6.</w:t>
      </w:r>
    </w:p>
    <w:p w14:paraId="259B0A93" w14:textId="2C331D6D"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7.</w:t>
      </w:r>
    </w:p>
    <w:p w14:paraId="15BDC4C9" w14:textId="599BFC21"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8.</w:t>
      </w:r>
    </w:p>
    <w:p w14:paraId="3FFCA03C" w14:textId="213B244C"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9.</w:t>
      </w:r>
    </w:p>
    <w:p w14:paraId="50247220" w14:textId="24DE89EA"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10.</w:t>
      </w:r>
    </w:p>
    <w:p w14:paraId="74EC35F2" w14:textId="09D1904E"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11.</w:t>
      </w:r>
    </w:p>
    <w:p w14:paraId="085D995F" w14:textId="6FD03602"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12.</w:t>
      </w:r>
    </w:p>
    <w:p w14:paraId="4799BC0E" w14:textId="2FE2B50B"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13.</w:t>
      </w:r>
    </w:p>
    <w:p w14:paraId="21B4CB29" w14:textId="274835F9" w:rsidR="00941991"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14.</w:t>
      </w:r>
    </w:p>
    <w:p w14:paraId="184B562B" w14:textId="1D3578C1" w:rsidR="00941991" w:rsidRPr="009116DB" w:rsidRDefault="00941991"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15.</w:t>
      </w:r>
    </w:p>
    <w:p w14:paraId="28C43C01" w14:textId="3328EED5"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w:t>
      </w:r>
      <w:r w:rsidR="00B80220">
        <w:rPr>
          <w:rFonts w:ascii="Arial" w:hAnsi="Arial" w:cs="Arial"/>
          <w:sz w:val="28"/>
          <w:szCs w:val="28"/>
        </w:rPr>
        <w:t xml:space="preserve"> </w:t>
      </w:r>
      <w:r w:rsidRPr="009116DB">
        <w:rPr>
          <w:rFonts w:ascii="Arial" w:hAnsi="Arial" w:cs="Arial"/>
          <w:sz w:val="28"/>
          <w:szCs w:val="28"/>
        </w:rPr>
        <w:t>Days: 11-14</w:t>
      </w:r>
    </w:p>
    <w:p w14:paraId="0B3EC52A"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In this lesson, students learn how computers can be used as a tool for visualizing data, modeling and design, and art in the context of culturally situated design tools. Connections between the design of the tools and mathematics will be explored.</w:t>
      </w:r>
    </w:p>
    <w:p w14:paraId="021E84B9"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67D663FA"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26C6658F" w14:textId="049A6E8A" w:rsidR="00F62D87" w:rsidRPr="00941991" w:rsidRDefault="00F62D87" w:rsidP="00A140A1">
      <w:pPr>
        <w:pStyle w:val="ListParagraph"/>
        <w:widowControl w:val="0"/>
        <w:numPr>
          <w:ilvl w:val="0"/>
          <w:numId w:val="117"/>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Explain how computers can be used as tools for visualizing data, modeling and design, and art. </w:t>
      </w:r>
    </w:p>
    <w:p w14:paraId="2432F378" w14:textId="10788388" w:rsidR="00F62D87" w:rsidRPr="00941991" w:rsidRDefault="00F62D87" w:rsidP="00A140A1">
      <w:pPr>
        <w:pStyle w:val="ListParagraph"/>
        <w:widowControl w:val="0"/>
        <w:numPr>
          <w:ilvl w:val="0"/>
          <w:numId w:val="117"/>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Identify mathematical connections in the output of the tools. </w:t>
      </w:r>
    </w:p>
    <w:p w14:paraId="190D5AE8" w14:textId="0EB951BF" w:rsidR="00941991" w:rsidRPr="00941991" w:rsidRDefault="00F62D87" w:rsidP="00A140A1">
      <w:pPr>
        <w:pStyle w:val="ListParagraph"/>
        <w:widowControl w:val="0"/>
        <w:numPr>
          <w:ilvl w:val="0"/>
          <w:numId w:val="117"/>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Edit an image using Photoshop</w:t>
      </w:r>
      <w:r w:rsidR="00941991">
        <w:rPr>
          <w:rFonts w:ascii="Arial" w:hAnsi="Arial" w:cs="Arial"/>
          <w:sz w:val="28"/>
          <w:szCs w:val="28"/>
        </w:rPr>
        <w:t xml:space="preserve"> or similar tool</w:t>
      </w:r>
      <w:r w:rsidRPr="00941991">
        <w:rPr>
          <w:rFonts w:ascii="Arial" w:hAnsi="Arial" w:cs="Arial"/>
          <w:sz w:val="28"/>
          <w:szCs w:val="28"/>
        </w:rPr>
        <w:t>.  </w:t>
      </w:r>
    </w:p>
    <w:p w14:paraId="36FC66C0" w14:textId="77777777" w:rsidR="00941991" w:rsidRDefault="00941991"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p>
    <w:p w14:paraId="51B3183C" w14:textId="30653DB0" w:rsidR="00F62D87" w:rsidRPr="009116DB" w:rsidRDefault="00F62D87"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5EB5A73D" w14:textId="76A1380E"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Research on the cultural background associated with the design tool (25 minutes) </w:t>
      </w:r>
    </w:p>
    <w:p w14:paraId="79DDA925" w14:textId="4128D1EA" w:rsidR="00F62D87" w:rsidRPr="00941991" w:rsidRDefault="00941991"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Pr>
          <w:rFonts w:ascii="Arial" w:hAnsi="Arial" w:cs="Arial"/>
          <w:sz w:val="28"/>
          <w:szCs w:val="28"/>
        </w:rPr>
        <w:t>D</w:t>
      </w:r>
      <w:r w:rsidR="00F62D87" w:rsidRPr="00941991">
        <w:rPr>
          <w:rFonts w:ascii="Arial" w:hAnsi="Arial" w:cs="Arial"/>
          <w:sz w:val="28"/>
          <w:szCs w:val="28"/>
        </w:rPr>
        <w:t xml:space="preserve">esign tool tutorials (30 minutes) </w:t>
      </w:r>
    </w:p>
    <w:p w14:paraId="47AEF66A" w14:textId="5609E449"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Creation of designs using the design tools (65 minutes) </w:t>
      </w:r>
    </w:p>
    <w:p w14:paraId="1E3011A8" w14:textId="6C56FC7F"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Online presentation on how to get started using Photoshop (15 minutes) </w:t>
      </w:r>
    </w:p>
    <w:p w14:paraId="35222902" w14:textId="4DEAB9BA"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Design editing (30 minutes) </w:t>
      </w:r>
    </w:p>
    <w:p w14:paraId="7A8BF66F" w14:textId="37A95984"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Preparation of presentations (40 minutes) </w:t>
      </w:r>
    </w:p>
    <w:p w14:paraId="78ABAEC7" w14:textId="77777777" w:rsid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Group presentations (15 minutes)  </w:t>
      </w:r>
    </w:p>
    <w:p w14:paraId="4930BCD4" w14:textId="77777777" w:rsidR="00941991" w:rsidRDefault="00941991" w:rsidP="00941991">
      <w:pPr>
        <w:widowControl w:val="0"/>
        <w:tabs>
          <w:tab w:val="left" w:pos="220"/>
          <w:tab w:val="left" w:pos="720"/>
        </w:tabs>
        <w:autoSpaceDE w:val="0"/>
        <w:autoSpaceDN w:val="0"/>
        <w:adjustRightInd w:val="0"/>
        <w:spacing w:after="240"/>
        <w:ind w:left="360"/>
        <w:rPr>
          <w:rFonts w:ascii="Arial" w:hAnsi="Arial" w:cs="Arial"/>
          <w:sz w:val="28"/>
          <w:szCs w:val="28"/>
        </w:rPr>
      </w:pPr>
    </w:p>
    <w:p w14:paraId="6679EFD1" w14:textId="6D5D11B6" w:rsidR="00F62D87" w:rsidRPr="00941991" w:rsidRDefault="00F62D87" w:rsidP="00941991">
      <w:pPr>
        <w:widowControl w:val="0"/>
        <w:tabs>
          <w:tab w:val="left" w:pos="220"/>
          <w:tab w:val="left" w:pos="720"/>
        </w:tabs>
        <w:autoSpaceDE w:val="0"/>
        <w:autoSpaceDN w:val="0"/>
        <w:adjustRightInd w:val="0"/>
        <w:spacing w:after="240"/>
        <w:ind w:left="360"/>
        <w:rPr>
          <w:rFonts w:ascii="Arial" w:hAnsi="Arial" w:cs="Arial"/>
          <w:sz w:val="28"/>
          <w:szCs w:val="28"/>
        </w:rPr>
      </w:pPr>
      <w:r w:rsidRPr="00941991">
        <w:rPr>
          <w:rFonts w:ascii="Arial" w:hAnsi="Arial" w:cs="Arial"/>
          <w:sz w:val="28"/>
          <w:szCs w:val="28"/>
        </w:rPr>
        <w:t xml:space="preserve">Student Activities: </w:t>
      </w:r>
    </w:p>
    <w:p w14:paraId="6EF2098D" w14:textId="0BB099C3"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Groups do research on the cultural background information associated with the design tools they are assigned and discuss their findings. </w:t>
      </w:r>
    </w:p>
    <w:p w14:paraId="56656440" w14:textId="7D32148A"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Groups prepare and deliver brief presentations on the cultural aspects of their design tools. </w:t>
      </w:r>
    </w:p>
    <w:p w14:paraId="0AC3D92C" w14:textId="079E9D9F"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Students complete design tool tutorials. </w:t>
      </w:r>
    </w:p>
    <w:p w14:paraId="166F325F" w14:textId="4651539B"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Groups create designs using the design tools. </w:t>
      </w:r>
    </w:p>
    <w:p w14:paraId="42EC21A1" w14:textId="3AD452C0"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Watch an online presentation on how to get started using Photoshop. </w:t>
      </w:r>
    </w:p>
    <w:p w14:paraId="77D30363" w14:textId="2149C5C3"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Edit images created with the design tools. </w:t>
      </w:r>
    </w:p>
    <w:p w14:paraId="7535EE5D" w14:textId="376E1807" w:rsidR="00F62D87"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 xml:space="preserve">Groups prepare presentations. </w:t>
      </w:r>
    </w:p>
    <w:p w14:paraId="7681BE36" w14:textId="68BC547F" w:rsidR="00941991" w:rsidRPr="00941991" w:rsidRDefault="00F62D87" w:rsidP="00A140A1">
      <w:pPr>
        <w:pStyle w:val="ListParagraph"/>
        <w:widowControl w:val="0"/>
        <w:numPr>
          <w:ilvl w:val="0"/>
          <w:numId w:val="118"/>
        </w:numPr>
        <w:tabs>
          <w:tab w:val="left" w:pos="220"/>
          <w:tab w:val="left" w:pos="720"/>
        </w:tabs>
        <w:autoSpaceDE w:val="0"/>
        <w:autoSpaceDN w:val="0"/>
        <w:adjustRightInd w:val="0"/>
        <w:spacing w:after="240"/>
        <w:rPr>
          <w:rFonts w:ascii="Arial" w:hAnsi="Arial" w:cs="Arial"/>
          <w:sz w:val="28"/>
          <w:szCs w:val="28"/>
        </w:rPr>
      </w:pPr>
      <w:r w:rsidRPr="00941991">
        <w:rPr>
          <w:rFonts w:ascii="Arial" w:hAnsi="Arial" w:cs="Arial"/>
          <w:sz w:val="28"/>
          <w:szCs w:val="28"/>
        </w:rPr>
        <w:t>Groups deliver presentations.  </w:t>
      </w:r>
    </w:p>
    <w:p w14:paraId="293040CD" w14:textId="77777777" w:rsidR="00941991" w:rsidRDefault="00941991"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p>
    <w:p w14:paraId="31065A4D" w14:textId="6A6B15CD" w:rsidR="00F62D87" w:rsidRPr="009116DB" w:rsidRDefault="00F62D87"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4CB89848" w14:textId="77777777" w:rsidR="00CD19F0"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Post the possible design tools: </w:t>
      </w:r>
    </w:p>
    <w:p w14:paraId="5BC300D5" w14:textId="60B6E942" w:rsidR="00F62D87" w:rsidRPr="009116DB" w:rsidRDefault="00F62D87" w:rsidP="00F62D87">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Virtual Bead Loom</w:t>
      </w:r>
    </w:p>
    <w:p w14:paraId="6303C272" w14:textId="77777777" w:rsidR="00F62D87" w:rsidRPr="009116DB" w:rsidRDefault="00F62D87" w:rsidP="00F62D87">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Pacific Northwest Basket Weaver</w:t>
      </w:r>
    </w:p>
    <w:p w14:paraId="641F606A" w14:textId="77777777" w:rsidR="00CD19F0" w:rsidRDefault="00F62D87" w:rsidP="00F62D87">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Navajo Rug Weaver </w:t>
      </w:r>
      <w:r w:rsidRPr="009116DB">
        <w:rPr>
          <w:rFonts w:ascii="Arial" w:hAnsi="Arial" w:cs="Arial"/>
          <w:sz w:val="28"/>
          <w:szCs w:val="28"/>
        </w:rPr>
        <w:t></w:t>
      </w:r>
      <w:r w:rsidRPr="009116DB">
        <w:rPr>
          <w:rFonts w:ascii="Arial" w:hAnsi="Arial" w:cs="Arial"/>
          <w:sz w:val="28"/>
          <w:szCs w:val="28"/>
        </w:rPr>
        <w:t></w:t>
      </w:r>
    </w:p>
    <w:p w14:paraId="22476BCE" w14:textId="22C2C1BD"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Note: You may substitute the Graffiti Art tool if you choose.</w:t>
      </w:r>
    </w:p>
    <w:p w14:paraId="7C3041F1" w14:textId="77777777" w:rsidR="00BA263C" w:rsidRPr="009116DB" w:rsidRDefault="00BA263C"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p>
    <w:p w14:paraId="19F6FE50" w14:textId="77777777" w:rsidR="00F62D87" w:rsidRPr="009116DB" w:rsidRDefault="00F62D87"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Display the first page of each tool in order to give students an idea of what each does. (</w:t>
      </w:r>
      <w:r w:rsidRPr="009116DB">
        <w:rPr>
          <w:rFonts w:ascii="Arial" w:hAnsi="Arial" w:cs="Arial"/>
          <w:color w:val="0000FF"/>
          <w:sz w:val="28"/>
          <w:szCs w:val="28"/>
        </w:rPr>
        <w:t>http://</w:t>
      </w:r>
      <w:proofErr w:type="gramStart"/>
      <w:r w:rsidRPr="009116DB">
        <w:rPr>
          <w:rFonts w:ascii="Arial" w:hAnsi="Arial" w:cs="Arial"/>
          <w:color w:val="0000FF"/>
          <w:sz w:val="28"/>
          <w:szCs w:val="28"/>
        </w:rPr>
        <w:t xml:space="preserve">www.csdt.rpi.edu </w:t>
      </w:r>
      <w:r w:rsidRPr="009116DB">
        <w:rPr>
          <w:rFonts w:ascii="Arial" w:hAnsi="Arial" w:cs="Arial"/>
          <w:sz w:val="28"/>
          <w:szCs w:val="28"/>
        </w:rPr>
        <w:t>)</w:t>
      </w:r>
      <w:proofErr w:type="gramEnd"/>
      <w:r w:rsidRPr="009116DB">
        <w:rPr>
          <w:rFonts w:ascii="Arial" w:hAnsi="Arial" w:cs="Arial"/>
          <w:sz w:val="28"/>
          <w:szCs w:val="28"/>
        </w:rPr>
        <w:t xml:space="preserve"> </w:t>
      </w:r>
    </w:p>
    <w:p w14:paraId="33870500" w14:textId="77777777" w:rsidR="00F62D87" w:rsidRPr="009116DB" w:rsidRDefault="00F62D87"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Students divide into groups to work on the tool of their choice. Group sizes will depend on the size of the class. You may need to have more than one group per tool. </w:t>
      </w:r>
    </w:p>
    <w:p w14:paraId="5DD7A4D8" w14:textId="77777777" w:rsidR="00F62D87" w:rsidRPr="009116DB" w:rsidRDefault="00F62D87"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Each member of the group should go through the entire cultural background section individually. </w:t>
      </w:r>
    </w:p>
    <w:p w14:paraId="34DBD620" w14:textId="77777777" w:rsidR="00F62D87" w:rsidRPr="009116DB" w:rsidRDefault="00F62D87" w:rsidP="00F62D87">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Answer any questions posed in the section in their journal. </w:t>
      </w:r>
      <w:proofErr w:type="gramStart"/>
      <w:r w:rsidRPr="009116DB">
        <w:rPr>
          <w:rFonts w:ascii="Arial" w:hAnsi="Arial" w:cs="Arial"/>
          <w:sz w:val="28"/>
          <w:szCs w:val="28"/>
        </w:rPr>
        <w:t>o</w:t>
      </w:r>
      <w:proofErr w:type="gramEnd"/>
      <w:r w:rsidRPr="009116DB">
        <w:rPr>
          <w:rFonts w:ascii="Arial" w:hAnsi="Arial" w:cs="Arial"/>
          <w:sz w:val="28"/>
          <w:szCs w:val="28"/>
        </w:rPr>
        <w:t xml:space="preserve"> Look for and write down the mathematical connections.</w:t>
      </w:r>
    </w:p>
    <w:p w14:paraId="70B2536D"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All group members discuss the section</w:t>
      </w:r>
      <w:proofErr w:type="gramStart"/>
      <w:r w:rsidRPr="009116DB">
        <w:rPr>
          <w:rFonts w:ascii="Arial" w:hAnsi="Arial" w:cs="Arial"/>
          <w:sz w:val="28"/>
          <w:szCs w:val="28"/>
        </w:rPr>
        <w:t>. </w:t>
      </w:r>
      <w:proofErr w:type="gramEnd"/>
      <w:r w:rsidRPr="009116DB">
        <w:rPr>
          <w:rFonts w:ascii="Arial" w:hAnsi="Arial" w:cs="Arial"/>
          <w:sz w:val="28"/>
          <w:szCs w:val="28"/>
        </w:rPr>
        <w:t>o Resolve answers to questions and mathematical connections.</w:t>
      </w:r>
    </w:p>
    <w:p w14:paraId="34A81989" w14:textId="1D5F1D84"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Each member of the group completes the tutorial</w:t>
      </w:r>
      <w:proofErr w:type="gramStart"/>
      <w:r w:rsidRPr="009116DB">
        <w:rPr>
          <w:rFonts w:ascii="Arial" w:hAnsi="Arial" w:cs="Arial"/>
          <w:sz w:val="28"/>
          <w:szCs w:val="28"/>
        </w:rPr>
        <w:t>. </w:t>
      </w:r>
      <w:proofErr w:type="gramEnd"/>
      <w:r w:rsidRPr="009116DB">
        <w:rPr>
          <w:rFonts w:ascii="Arial" w:hAnsi="Arial" w:cs="Arial"/>
          <w:sz w:val="28"/>
          <w:szCs w:val="28"/>
        </w:rPr>
        <w:t>o Students should go through the tutorial at their own pace, but discuss with other members as</w:t>
      </w:r>
      <w:r w:rsidR="003B4940">
        <w:rPr>
          <w:rFonts w:ascii="Arial" w:hAnsi="Arial" w:cs="Arial"/>
          <w:sz w:val="28"/>
          <w:szCs w:val="28"/>
        </w:rPr>
        <w:t xml:space="preserve"> </w:t>
      </w:r>
      <w:r w:rsidRPr="009116DB">
        <w:rPr>
          <w:rFonts w:ascii="Arial" w:hAnsi="Arial" w:cs="Arial"/>
          <w:sz w:val="28"/>
          <w:szCs w:val="28"/>
        </w:rPr>
        <w:t>questions arise. (Note: The bead loom tutorial is online; the other two are not. The print</w:t>
      </w:r>
      <w:r w:rsidR="003B4940">
        <w:rPr>
          <w:rFonts w:ascii="Arial" w:hAnsi="Arial" w:cs="Arial"/>
          <w:sz w:val="28"/>
          <w:szCs w:val="28"/>
        </w:rPr>
        <w:t xml:space="preserve"> </w:t>
      </w:r>
      <w:r w:rsidRPr="009116DB">
        <w:rPr>
          <w:rFonts w:ascii="Arial" w:hAnsi="Arial" w:cs="Arial"/>
          <w:sz w:val="28"/>
          <w:szCs w:val="28"/>
        </w:rPr>
        <w:t>versions included here have been adapted from the bead loom tutorial.) </w:t>
      </w:r>
      <w:proofErr w:type="gramStart"/>
      <w:r w:rsidRPr="009116DB">
        <w:rPr>
          <w:rFonts w:ascii="Arial" w:hAnsi="Arial" w:cs="Arial"/>
          <w:sz w:val="28"/>
          <w:szCs w:val="28"/>
        </w:rPr>
        <w:t>o</w:t>
      </w:r>
      <w:proofErr w:type="gramEnd"/>
      <w:r w:rsidRPr="009116DB">
        <w:rPr>
          <w:rFonts w:ascii="Arial" w:hAnsi="Arial" w:cs="Arial"/>
          <w:sz w:val="28"/>
          <w:szCs w:val="28"/>
        </w:rPr>
        <w:t xml:space="preserve"> Encourage students to record in their journal points that they want to remember.</w:t>
      </w:r>
    </w:p>
    <w:p w14:paraId="30A981B3" w14:textId="59C46D95"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Groups create designs using the design tool software</w:t>
      </w:r>
      <w:proofErr w:type="gramStart"/>
      <w:r w:rsidRPr="009116DB">
        <w:rPr>
          <w:rFonts w:ascii="Arial" w:hAnsi="Arial" w:cs="Arial"/>
          <w:sz w:val="28"/>
          <w:szCs w:val="28"/>
        </w:rPr>
        <w:t>. </w:t>
      </w:r>
      <w:proofErr w:type="gramEnd"/>
      <w:r w:rsidRPr="009116DB">
        <w:rPr>
          <w:rFonts w:ascii="Arial" w:hAnsi="Arial" w:cs="Arial"/>
          <w:sz w:val="28"/>
          <w:szCs w:val="28"/>
        </w:rPr>
        <w:t>o Each person should choose one of the goal pictures for practice and discuss any issues with the</w:t>
      </w:r>
      <w:r w:rsidR="003B4940">
        <w:rPr>
          <w:rFonts w:ascii="Arial" w:hAnsi="Arial" w:cs="Arial"/>
          <w:sz w:val="28"/>
          <w:szCs w:val="28"/>
        </w:rPr>
        <w:t xml:space="preserve"> </w:t>
      </w:r>
      <w:r w:rsidRPr="009116DB">
        <w:rPr>
          <w:rFonts w:ascii="Arial" w:hAnsi="Arial" w:cs="Arial"/>
          <w:sz w:val="28"/>
          <w:szCs w:val="28"/>
        </w:rPr>
        <w:t>other group members. o Groups decide whether they want to create one design as a group or have multiple designs for</w:t>
      </w:r>
      <w:r w:rsidR="003B4940">
        <w:rPr>
          <w:rFonts w:ascii="Arial" w:hAnsi="Arial" w:cs="Arial"/>
          <w:sz w:val="28"/>
          <w:szCs w:val="28"/>
        </w:rPr>
        <w:t xml:space="preserve"> </w:t>
      </w:r>
      <w:r w:rsidRPr="009116DB">
        <w:rPr>
          <w:rFonts w:ascii="Arial" w:hAnsi="Arial" w:cs="Arial"/>
          <w:sz w:val="28"/>
          <w:szCs w:val="28"/>
        </w:rPr>
        <w:t>their presentation. o Groups work on design/designs—these should be their own creations rather than a mimic of</w:t>
      </w:r>
      <w:r w:rsidR="003B4940">
        <w:rPr>
          <w:rFonts w:ascii="Arial" w:hAnsi="Arial" w:cs="Arial"/>
          <w:sz w:val="28"/>
          <w:szCs w:val="28"/>
        </w:rPr>
        <w:t xml:space="preserve"> </w:t>
      </w:r>
      <w:r w:rsidRPr="009116DB">
        <w:rPr>
          <w:rFonts w:ascii="Arial" w:hAnsi="Arial" w:cs="Arial"/>
          <w:sz w:val="28"/>
          <w:szCs w:val="28"/>
        </w:rPr>
        <w:t>one of the preloaded designs. </w:t>
      </w:r>
      <w:r w:rsidRPr="009116DB">
        <w:rPr>
          <w:rFonts w:ascii="Arial" w:hAnsi="Arial" w:cs="Arial"/>
          <w:sz w:val="28"/>
          <w:szCs w:val="28"/>
        </w:rPr>
        <w:t></w:t>
      </w:r>
      <w:r w:rsidRPr="009116DB">
        <w:rPr>
          <w:rFonts w:ascii="Arial" w:hAnsi="Arial" w:cs="Arial"/>
          <w:sz w:val="28"/>
          <w:szCs w:val="28"/>
        </w:rPr>
        <w:t>Edit designs with Photoshop (or another photo editor of choice).</w:t>
      </w:r>
    </w:p>
    <w:p w14:paraId="71E18166" w14:textId="77777777" w:rsidR="00F62D87" w:rsidRPr="009116DB" w:rsidRDefault="00F62D87" w:rsidP="00F62D87">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watch the online tutorial and create an account.</w:t>
      </w:r>
    </w:p>
    <w:p w14:paraId="732E09EE" w14:textId="77777777" w:rsidR="00F62D87" w:rsidRPr="009116DB" w:rsidRDefault="00F62D87" w:rsidP="00F62D87">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Edit the design. </w:t>
      </w:r>
      <w:r w:rsidRPr="009116DB">
        <w:rPr>
          <w:rFonts w:ascii="Arial" w:hAnsi="Arial" w:cs="Arial"/>
          <w:sz w:val="28"/>
          <w:szCs w:val="28"/>
        </w:rPr>
        <w:t></w:t>
      </w:r>
      <w:r w:rsidRPr="009116DB">
        <w:rPr>
          <w:rFonts w:ascii="Arial" w:hAnsi="Arial" w:cs="Arial"/>
          <w:sz w:val="28"/>
          <w:szCs w:val="28"/>
        </w:rPr>
        <w:t>Prepare presentations to include:</w:t>
      </w:r>
    </w:p>
    <w:p w14:paraId="483FF49C" w14:textId="77777777" w:rsidR="00F62D87" w:rsidRPr="009116DB" w:rsidRDefault="00F62D87" w:rsidP="00F62D87">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Culture—an explanation in their own words o Math connections—an explanation in their own words o Demo of software o Display of designs—include a written description of how they created their design</w:t>
      </w:r>
    </w:p>
    <w:p w14:paraId="5897D5F8"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Groups deliver presentations o Groups respond to questions from other students and teacher</w:t>
      </w:r>
      <w:proofErr w:type="gramStart"/>
      <w:r w:rsidRPr="009116DB">
        <w:rPr>
          <w:rFonts w:ascii="Arial" w:hAnsi="Arial" w:cs="Arial"/>
          <w:sz w:val="28"/>
          <w:szCs w:val="28"/>
        </w:rPr>
        <w:t>. </w:t>
      </w:r>
      <w:proofErr w:type="gramEnd"/>
      <w:r w:rsidRPr="009116DB">
        <w:rPr>
          <w:rFonts w:ascii="Arial" w:hAnsi="Arial" w:cs="Arial"/>
          <w:sz w:val="28"/>
          <w:szCs w:val="28"/>
        </w:rPr>
        <w:t>o Specifically ask what did the computer scientists who created the tools need to know?</w:t>
      </w:r>
    </w:p>
    <w:p w14:paraId="53F86801"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roofErr w:type="gramStart"/>
      <w:r w:rsidRPr="009116DB">
        <w:rPr>
          <w:rFonts w:ascii="Arial" w:hAnsi="Arial" w:cs="Arial"/>
          <w:sz w:val="28"/>
          <w:szCs w:val="28"/>
        </w:rPr>
        <w:t>computer</w:t>
      </w:r>
      <w:proofErr w:type="gramEnd"/>
      <w:r w:rsidRPr="009116DB">
        <w:rPr>
          <w:rFonts w:ascii="Arial" w:hAnsi="Arial" w:cs="Arial"/>
          <w:sz w:val="28"/>
          <w:szCs w:val="28"/>
        </w:rPr>
        <w:t xml:space="preserve"> science, graphics, culture, anthropology, visual arts, language arts, history) </w:t>
      </w:r>
      <w:r w:rsidRPr="009116DB">
        <w:rPr>
          <w:rFonts w:ascii="Arial" w:hAnsi="Arial" w:cs="Arial"/>
          <w:sz w:val="28"/>
          <w:szCs w:val="28"/>
        </w:rPr>
        <w:t></w:t>
      </w:r>
      <w:r w:rsidRPr="009116DB">
        <w:rPr>
          <w:rFonts w:ascii="Arial" w:hAnsi="Arial" w:cs="Arial"/>
          <w:sz w:val="28"/>
          <w:szCs w:val="28"/>
        </w:rPr>
        <w:t>Display of designs—include a written description of how they created their design.</w:t>
      </w:r>
    </w:p>
    <w:p w14:paraId="5FACDA26" w14:textId="77777777" w:rsidR="003B4940" w:rsidRDefault="003B4940" w:rsidP="00F62D87">
      <w:pPr>
        <w:widowControl w:val="0"/>
        <w:autoSpaceDE w:val="0"/>
        <w:autoSpaceDN w:val="0"/>
        <w:adjustRightInd w:val="0"/>
        <w:spacing w:after="240"/>
        <w:rPr>
          <w:rFonts w:ascii="Arial" w:hAnsi="Arial" w:cs="Arial"/>
          <w:sz w:val="28"/>
          <w:szCs w:val="28"/>
        </w:rPr>
      </w:pPr>
    </w:p>
    <w:p w14:paraId="7BBAD131"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48F8350B" w14:textId="6D4130A5" w:rsidR="00F62D87" w:rsidRPr="009116DB" w:rsidRDefault="00F62D87" w:rsidP="00A140A1">
      <w:pPr>
        <w:widowControl w:val="0"/>
        <w:numPr>
          <w:ilvl w:val="0"/>
          <w:numId w:val="11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Culturally Situated Design Tools—http://www.csdt.rpi.edu (site and adaptations of tutorials courtesy Ron </w:t>
      </w:r>
      <w:proofErr w:type="spellStart"/>
      <w:r w:rsidRPr="009116DB">
        <w:rPr>
          <w:rFonts w:ascii="Arial" w:hAnsi="Arial" w:cs="Arial"/>
          <w:sz w:val="28"/>
          <w:szCs w:val="28"/>
        </w:rPr>
        <w:t>Eglash</w:t>
      </w:r>
      <w:proofErr w:type="spellEnd"/>
      <w:r w:rsidRPr="009116DB">
        <w:rPr>
          <w:rFonts w:ascii="Arial" w:hAnsi="Arial" w:cs="Arial"/>
          <w:sz w:val="28"/>
          <w:szCs w:val="28"/>
        </w:rPr>
        <w:t xml:space="preserve">) </w:t>
      </w:r>
    </w:p>
    <w:p w14:paraId="7517C4BA" w14:textId="38CBB8F6" w:rsidR="00F62D87" w:rsidRPr="009116DB" w:rsidRDefault="00F62D87" w:rsidP="00A140A1">
      <w:pPr>
        <w:widowControl w:val="0"/>
        <w:numPr>
          <w:ilvl w:val="0"/>
          <w:numId w:val="11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Virtual Bead Loom Tutorial </w:t>
      </w:r>
    </w:p>
    <w:p w14:paraId="2BE31CB1" w14:textId="47071170" w:rsidR="00F62D87" w:rsidRPr="009116DB" w:rsidRDefault="00F62D87" w:rsidP="00A140A1">
      <w:pPr>
        <w:widowControl w:val="0"/>
        <w:numPr>
          <w:ilvl w:val="0"/>
          <w:numId w:val="11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Pacific Northwest Basket Weaver Tutorial </w:t>
      </w:r>
    </w:p>
    <w:p w14:paraId="58C8DAA9" w14:textId="7C2C770C" w:rsidR="00F62D87" w:rsidRPr="009116DB" w:rsidRDefault="00F62D87" w:rsidP="00A140A1">
      <w:pPr>
        <w:widowControl w:val="0"/>
        <w:numPr>
          <w:ilvl w:val="0"/>
          <w:numId w:val="11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Navajo Rug Weaver Tutorial </w:t>
      </w:r>
    </w:p>
    <w:p w14:paraId="33987C24" w14:textId="77777777" w:rsidR="003B4940" w:rsidRDefault="00F62D87" w:rsidP="00A140A1">
      <w:pPr>
        <w:widowControl w:val="0"/>
        <w:numPr>
          <w:ilvl w:val="0"/>
          <w:numId w:val="11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Culturally Situated Des</w:t>
      </w:r>
      <w:r w:rsidR="003B4940">
        <w:rPr>
          <w:rFonts w:ascii="Arial" w:hAnsi="Arial" w:cs="Arial"/>
          <w:sz w:val="28"/>
          <w:szCs w:val="28"/>
        </w:rPr>
        <w:t>ign Tools Project Sample Rubric</w:t>
      </w:r>
    </w:p>
    <w:p w14:paraId="2C7973EA" w14:textId="59A0D778" w:rsidR="00F62D87" w:rsidRPr="00DA379D" w:rsidRDefault="00F62D87" w:rsidP="00A140A1">
      <w:pPr>
        <w:widowControl w:val="0"/>
        <w:numPr>
          <w:ilvl w:val="0"/>
          <w:numId w:val="11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color w:val="0000FF"/>
          <w:sz w:val="28"/>
          <w:szCs w:val="28"/>
        </w:rPr>
        <w:t xml:space="preserve">http://www.photoshop.com </w:t>
      </w:r>
    </w:p>
    <w:p w14:paraId="39106E86" w14:textId="466CCA12" w:rsidR="00DA379D" w:rsidRPr="00DA379D" w:rsidRDefault="00DA379D" w:rsidP="00A140A1">
      <w:pPr>
        <w:widowControl w:val="0"/>
        <w:numPr>
          <w:ilvl w:val="0"/>
          <w:numId w:val="119"/>
        </w:numPr>
        <w:tabs>
          <w:tab w:val="left" w:pos="220"/>
          <w:tab w:val="left" w:pos="720"/>
        </w:tabs>
        <w:autoSpaceDE w:val="0"/>
        <w:autoSpaceDN w:val="0"/>
        <w:adjustRightInd w:val="0"/>
        <w:spacing w:after="240"/>
        <w:rPr>
          <w:rFonts w:ascii="Arial" w:hAnsi="Arial" w:cs="Arial"/>
          <w:sz w:val="28"/>
          <w:szCs w:val="28"/>
          <w:highlight w:val="yellow"/>
        </w:rPr>
      </w:pPr>
      <w:r w:rsidRPr="00DA379D">
        <w:rPr>
          <w:rFonts w:ascii="Arial" w:hAnsi="Arial" w:cs="Arial"/>
          <w:color w:val="0000FF"/>
          <w:sz w:val="28"/>
          <w:szCs w:val="28"/>
          <w:highlight w:val="yellow"/>
        </w:rPr>
        <w:t>Apps for Blind students</w:t>
      </w:r>
    </w:p>
    <w:p w14:paraId="625EBFD9"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0FA46487"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Virtual Bead Loom Tutorial</w:t>
      </w:r>
    </w:p>
    <w:p w14:paraId="1D993FBD" w14:textId="75DDCCEA" w:rsidR="00F62D87" w:rsidRPr="009116DB" w:rsidRDefault="00F62D87" w:rsidP="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F1369D3" wp14:editId="68253136">
            <wp:extent cx="4406900" cy="6007100"/>
            <wp:effectExtent l="0" t="0" r="12700" b="1270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6900" cy="6007100"/>
                    </a:xfrm>
                    <a:prstGeom prst="rect">
                      <a:avLst/>
                    </a:prstGeom>
                    <a:noFill/>
                    <a:ln>
                      <a:noFill/>
                    </a:ln>
                  </pic:spPr>
                </pic:pic>
              </a:graphicData>
            </a:graphic>
          </wp:inline>
        </w:drawing>
      </w:r>
    </w:p>
    <w:p w14:paraId="1B2EF01B"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color w:val="FD8608"/>
          <w:sz w:val="28"/>
          <w:szCs w:val="28"/>
        </w:rPr>
        <w:t>Part 1</w:t>
      </w:r>
    </w:p>
    <w:p w14:paraId="72BE095B"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Virtual Bead Loom simulates the same grid pattern as the traditional bead loom. Users place colored circles in columns (the Y-axis) and rows (the X-axis).</w:t>
      </w:r>
    </w:p>
    <w:p w14:paraId="7F79E82F"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There are several tools for placing beads on the virtual loom. In each case you use the "tab" key or the mouse to move your cursor to the field for entering the coordinates, then you enter them, and then press the button for the shape tool. The point tool places a single bead:</w:t>
      </w:r>
    </w:p>
    <w:p w14:paraId="02CD444C"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line tool places lines of beads. You specify the two endpoints of the line. Diagonal lines tend to be jagged, but resizing the grid can help that (see "Options menu" on next page).</w:t>
      </w:r>
    </w:p>
    <w:p w14:paraId="17C1B668"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rectangle tool fills in a rectangle of beads. You specify two vertices (lower right and upper left). The rectangles of this tool are always aligned with the axes.</w:t>
      </w:r>
    </w:p>
    <w:p w14:paraId="7D7F805B"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32212C72" w14:textId="67F2C710" w:rsidR="00F62D87" w:rsidRPr="009116DB" w:rsidRDefault="00F62D87" w:rsidP="00BA263C">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6CF9D6A" wp14:editId="450A4B15">
            <wp:extent cx="2095500" cy="431800"/>
            <wp:effectExtent l="0" t="0" r="1270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4318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5D6DC93" wp14:editId="233509C9">
            <wp:extent cx="2082800" cy="812800"/>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2800" cy="8128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ED8D0E9" wp14:editId="0F95B6F6">
            <wp:extent cx="2095500" cy="736600"/>
            <wp:effectExtent l="0" t="0" r="1270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736600"/>
                    </a:xfrm>
                    <a:prstGeom prst="rect">
                      <a:avLst/>
                    </a:prstGeom>
                    <a:noFill/>
                    <a:ln>
                      <a:noFill/>
                    </a:ln>
                  </pic:spPr>
                </pic:pic>
              </a:graphicData>
            </a:graphic>
          </wp:inline>
        </w:drawing>
      </w:r>
      <w:r w:rsidRPr="009116DB">
        <w:rPr>
          <w:rFonts w:ascii="Arial" w:hAnsi="Arial" w:cs="Arial"/>
          <w:sz w:val="28"/>
          <w:szCs w:val="28"/>
        </w:rPr>
        <w:t xml:space="preserve"> </w:t>
      </w:r>
    </w:p>
    <w:p w14:paraId="3DB2D90C" w14:textId="2CA0B230" w:rsidR="00F62D87" w:rsidRPr="009116DB" w:rsidRDefault="00F62D87" w:rsidP="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050BD32" wp14:editId="2C895C25">
            <wp:extent cx="12700" cy="4565650"/>
            <wp:effectExtent l="0" t="0" r="1270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 cy="45656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47707BF" wp14:editId="6713A6E3">
            <wp:extent cx="12700" cy="5276850"/>
            <wp:effectExtent l="0" t="0" r="12700" b="635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00" cy="52768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5710966" wp14:editId="1BF84C97">
            <wp:extent cx="6350" cy="6350"/>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C824DD1" wp14:editId="0A1B63FD">
            <wp:extent cx="19050" cy="6350"/>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DF03ADF" wp14:editId="279883D5">
            <wp:extent cx="19050" cy="6350"/>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40F3EDF" wp14:editId="618012CD">
            <wp:extent cx="19050" cy="63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7EBE441" wp14:editId="69D583E8">
            <wp:extent cx="19050" cy="63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FA0532C" wp14:editId="2D0DA801">
            <wp:extent cx="19050" cy="635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4A3BCB7" wp14:editId="3D0B19F3">
            <wp:extent cx="19050" cy="635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88B8A87" wp14:editId="28815944">
            <wp:extent cx="19050" cy="63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C4E32E8" wp14:editId="69FAB8EE">
            <wp:extent cx="19050" cy="63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F03F4A0" wp14:editId="166CF16A">
            <wp:extent cx="19050" cy="635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5CC9231" wp14:editId="6F3F818C">
            <wp:extent cx="19050" cy="63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4112324" wp14:editId="1DE01543">
            <wp:extent cx="19050" cy="635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07DDE8B" wp14:editId="3F173CBF">
            <wp:extent cx="19050" cy="6350"/>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7CF3265" wp14:editId="3A5B8FD1">
            <wp:extent cx="19050" cy="63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2CD1381" wp14:editId="4BBD577F">
            <wp:extent cx="19050" cy="635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071E1EE" wp14:editId="5F859641">
            <wp:extent cx="19050" cy="635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BF5256D" wp14:editId="5760E3F9">
            <wp:extent cx="19050" cy="635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6A9BFC3" wp14:editId="19E0E3F2">
            <wp:extent cx="19050" cy="635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92E4460" wp14:editId="7FBF205B">
            <wp:extent cx="19050" cy="635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F01FAFB" wp14:editId="2B5F301B">
            <wp:extent cx="19050" cy="6350"/>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A063C6F" wp14:editId="78372170">
            <wp:extent cx="19050" cy="635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C495293" wp14:editId="0FB75D61">
            <wp:extent cx="19050" cy="635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3F1D2F4" wp14:editId="18348D60">
            <wp:extent cx="19050" cy="635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F36B6B9" wp14:editId="51368866">
            <wp:extent cx="19050" cy="635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10CE079" wp14:editId="685B199E">
            <wp:extent cx="19050" cy="635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60C792C" wp14:editId="5599BF73">
            <wp:extent cx="19050" cy="635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7914028" wp14:editId="53DDD5EE">
            <wp:extent cx="19050" cy="63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A57410F" wp14:editId="188FB66F">
            <wp:extent cx="19050" cy="635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067A01D" wp14:editId="023DF7FB">
            <wp:extent cx="19050" cy="6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2762CD6" wp14:editId="23400C7B">
            <wp:extent cx="19050" cy="6350"/>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AA2DF57" wp14:editId="73E3CAD7">
            <wp:extent cx="19050" cy="635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55EDF06" wp14:editId="567DC9DD">
            <wp:extent cx="19050" cy="635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39EE1E5" wp14:editId="54591AAC">
            <wp:extent cx="19050" cy="635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14CB336" wp14:editId="4D75C5C1">
            <wp:extent cx="19050" cy="635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683C7C0" wp14:editId="4D88E4A7">
            <wp:extent cx="19050" cy="635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893063D" wp14:editId="095F27F4">
            <wp:extent cx="19050" cy="635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B633057" wp14:editId="33213341">
            <wp:extent cx="19050" cy="6350"/>
            <wp:effectExtent l="0" t="0" r="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742862C" wp14:editId="1DA3C013">
            <wp:extent cx="19050" cy="6350"/>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E221688" wp14:editId="640227B0">
            <wp:extent cx="19050" cy="6350"/>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CC7435C" wp14:editId="52877B0F">
            <wp:extent cx="19050" cy="635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370061A" wp14:editId="20F66B05">
            <wp:extent cx="19050" cy="6350"/>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BA6D994" wp14:editId="3C7CCFEB">
            <wp:extent cx="19050" cy="635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AF5DD35" wp14:editId="582C7A67">
            <wp:extent cx="19050" cy="635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533F6F3" wp14:editId="70E18D60">
            <wp:extent cx="19050" cy="6350"/>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59580B4" wp14:editId="1E1EC583">
            <wp:extent cx="19050" cy="635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3772440" wp14:editId="533C2868">
            <wp:extent cx="19050" cy="6350"/>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CB68132" wp14:editId="66254352">
            <wp:extent cx="6350" cy="6350"/>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0871BC1" wp14:editId="26147DFB">
            <wp:extent cx="1930400" cy="104140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0400" cy="1041400"/>
                    </a:xfrm>
                    <a:prstGeom prst="rect">
                      <a:avLst/>
                    </a:prstGeom>
                    <a:noFill/>
                    <a:ln>
                      <a:noFill/>
                    </a:ln>
                  </pic:spPr>
                </pic:pic>
              </a:graphicData>
            </a:graphic>
          </wp:inline>
        </w:drawing>
      </w:r>
    </w:p>
    <w:p w14:paraId="113D6DB7"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color w:val="FD8608"/>
          <w:sz w:val="28"/>
          <w:szCs w:val="28"/>
        </w:rPr>
        <w:t>Part 2</w:t>
      </w:r>
    </w:p>
    <w:p w14:paraId="7CA6BC79"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triangle tool fills in a triangle of beads. You specify the three vertices.</w:t>
      </w:r>
    </w:p>
    <w:p w14:paraId="23997A99"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iterative triangle tool: Our first triangle tool made jagged edges, while traditional beadwork has beautifully regular edges. We interviewed some native </w:t>
      </w:r>
      <w:proofErr w:type="spellStart"/>
      <w:r w:rsidRPr="009116DB">
        <w:rPr>
          <w:rFonts w:ascii="Arial" w:hAnsi="Arial" w:cs="Arial"/>
          <w:sz w:val="28"/>
          <w:szCs w:val="28"/>
        </w:rPr>
        <w:t>beadworkers</w:t>
      </w:r>
      <w:proofErr w:type="spellEnd"/>
      <w:r w:rsidRPr="009116DB">
        <w:rPr>
          <w:rFonts w:ascii="Arial" w:hAnsi="Arial" w:cs="Arial"/>
          <w:sz w:val="28"/>
          <w:szCs w:val="28"/>
        </w:rPr>
        <w:t xml:space="preserve">, and found that their algorithms were iterative. The triangle iteration tool reflects this tradition of indigenous mathematics. For example, </w:t>
      </w:r>
      <w:proofErr w:type="gramStart"/>
      <w:r w:rsidRPr="009116DB">
        <w:rPr>
          <w:rFonts w:ascii="Arial" w:hAnsi="Arial" w:cs="Arial"/>
          <w:sz w:val="28"/>
          <w:szCs w:val="28"/>
        </w:rPr>
        <w:t>the triangle in the beadwork at the top of this page was made by adding one bead on each side of the row, every three rows,</w:t>
      </w:r>
      <w:proofErr w:type="gramEnd"/>
      <w:r w:rsidRPr="009116DB">
        <w:rPr>
          <w:rFonts w:ascii="Arial" w:hAnsi="Arial" w:cs="Arial"/>
          <w:sz w:val="28"/>
          <w:szCs w:val="28"/>
        </w:rPr>
        <w:t xml:space="preserve"> as you go in the -Y direction.</w:t>
      </w:r>
    </w:p>
    <w:p w14:paraId="5201172C" w14:textId="77777777" w:rsidR="00F62D87" w:rsidRPr="009116DB" w:rsidRDefault="00F62D87"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"Direction"—determines in which direction your rows will accumulate </w:t>
      </w:r>
    </w:p>
    <w:p w14:paraId="0EE2D9CA" w14:textId="77777777" w:rsidR="00F62D87" w:rsidRPr="009116DB" w:rsidRDefault="00F62D87"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Starting at X, Y—that is the center of the starting row. </w:t>
      </w:r>
    </w:p>
    <w:p w14:paraId="2FC9D5F4" w14:textId="77777777" w:rsidR="00F62D87" w:rsidRPr="009116DB" w:rsidRDefault="00F62D87"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"After every ___ rows"—lets you determine how many rows you go through before adding more beads to the end. </w:t>
      </w:r>
    </w:p>
    <w:p w14:paraId="6D21B4A0" w14:textId="77777777" w:rsidR="00F62D87" w:rsidRPr="009116DB" w:rsidRDefault="00F62D87"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 ___ to both ends"—the number of beads that will be added on each side of the center each time. </w:t>
      </w:r>
    </w:p>
    <w:p w14:paraId="411B46CD" w14:textId="77777777" w:rsidR="00F62D87" w:rsidRPr="009116DB" w:rsidRDefault="00F62D87"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"For ___ rows in total"—how many rows you will bead in this triangle.  Note that this tool has two colors—some traditional </w:t>
      </w:r>
      <w:proofErr w:type="gramStart"/>
      <w:r w:rsidRPr="009116DB">
        <w:rPr>
          <w:rFonts w:ascii="Arial" w:hAnsi="Arial" w:cs="Arial"/>
          <w:sz w:val="28"/>
          <w:szCs w:val="28"/>
        </w:rPr>
        <w:t>bead work</w:t>
      </w:r>
      <w:proofErr w:type="gramEnd"/>
      <w:r w:rsidRPr="009116DB">
        <w:rPr>
          <w:rFonts w:ascii="Arial" w:hAnsi="Arial" w:cs="Arial"/>
          <w:sz w:val="28"/>
          <w:szCs w:val="28"/>
        </w:rPr>
        <w:t xml:space="preserve"> shifts color in each iteration. This allows you to select the starting color and ending color; the software does the shifting for you. </w:t>
      </w:r>
    </w:p>
    <w:p w14:paraId="0F4FBD77" w14:textId="67CBABD8" w:rsidR="00F62D87" w:rsidRPr="009116DB" w:rsidRDefault="00F62D87" w:rsidP="00BA263C">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A40849D" wp14:editId="3B879B78">
            <wp:extent cx="12700" cy="6350"/>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82C8282" wp14:editId="710EA9A9">
            <wp:extent cx="12700" cy="6350"/>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E977849" wp14:editId="231FDB52">
            <wp:extent cx="2451100" cy="2120900"/>
            <wp:effectExtent l="0" t="0" r="12700" b="1270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1100" cy="21209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3EE782A" wp14:editId="24D693A2">
            <wp:extent cx="12700" cy="12700"/>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E84AF9C" wp14:editId="31F28A23">
            <wp:extent cx="12700" cy="1270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351D109" wp14:editId="593AE211">
            <wp:extent cx="12700" cy="1270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4CD062E" wp14:editId="0C36D507">
            <wp:extent cx="12700" cy="12700"/>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8731097" wp14:editId="0D12CF33">
            <wp:extent cx="12700" cy="1270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15067C4" wp14:editId="37F3BF1A">
            <wp:extent cx="12700" cy="12700"/>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4A9AE3C" wp14:editId="18AB3BF1">
            <wp:extent cx="12700" cy="1270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C8DFA27" wp14:editId="2AC08364">
            <wp:extent cx="19050" cy="1270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DC29984" wp14:editId="60F00472">
            <wp:extent cx="12700" cy="1270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D880D6E" wp14:editId="1C42E684">
            <wp:extent cx="12700" cy="1270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77822CE" wp14:editId="56215FF2">
            <wp:extent cx="12700" cy="1270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6DC1D9D" wp14:editId="2E2335F4">
            <wp:extent cx="12700" cy="1270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568F5B6" wp14:editId="779E2297">
            <wp:extent cx="12700" cy="1270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6A7339D" wp14:editId="08356F1E">
            <wp:extent cx="12700" cy="12700"/>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773E879" wp14:editId="3E04EA0C">
            <wp:extent cx="12700" cy="12700"/>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4AA4D03" wp14:editId="724D5952">
            <wp:extent cx="12700" cy="12700"/>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4594AE0" wp14:editId="321B4F88">
            <wp:extent cx="12700" cy="12700"/>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09A449A" wp14:editId="3D34F77E">
            <wp:extent cx="12700" cy="12700"/>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9467787" wp14:editId="3FF5928C">
            <wp:extent cx="12700" cy="12700"/>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F6436A1" wp14:editId="4898532A">
            <wp:extent cx="12700" cy="1270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290B9D3" wp14:editId="5A9CC510">
            <wp:extent cx="12700" cy="12700"/>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5358661" wp14:editId="401220FB">
            <wp:extent cx="12700" cy="12700"/>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1710FF5" wp14:editId="2D74F25A">
            <wp:extent cx="12700" cy="12700"/>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97DDFE1" wp14:editId="78FA6713">
            <wp:extent cx="12700" cy="12700"/>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D028538" wp14:editId="6C88BBED">
            <wp:extent cx="19050" cy="6350"/>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4BD7DF3" wp14:editId="5F439326">
            <wp:extent cx="12700" cy="12700"/>
            <wp:effectExtent l="0" t="0" r="0"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495AD7F" wp14:editId="20E8F9F6">
            <wp:extent cx="12700" cy="12700"/>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D2D88EC" wp14:editId="0730E2AF">
            <wp:extent cx="12700" cy="12700"/>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6EAB0E1" wp14:editId="5861C355">
            <wp:extent cx="12700" cy="12700"/>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4909E5B" wp14:editId="457A1869">
            <wp:extent cx="12700" cy="12700"/>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B17AAC7" wp14:editId="6F93D959">
            <wp:extent cx="12700" cy="1270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5FF6418" wp14:editId="5234056A">
            <wp:extent cx="12700" cy="12700"/>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1AFB15B" wp14:editId="7DC0152F">
            <wp:extent cx="12700" cy="1270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C33B238" wp14:editId="46780A50">
            <wp:extent cx="12700" cy="12700"/>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648F718" wp14:editId="09B47693">
            <wp:extent cx="12700" cy="12700"/>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83C4203" wp14:editId="02949CDC">
            <wp:extent cx="12700" cy="12700"/>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ABD5550" wp14:editId="63E2DDDE">
            <wp:extent cx="12700" cy="1270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C7ED14D" wp14:editId="1A8EA493">
            <wp:extent cx="12700" cy="12700"/>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8305EC0" wp14:editId="2030A598">
            <wp:extent cx="12700" cy="12700"/>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2AFB541" wp14:editId="32C5BA59">
            <wp:extent cx="12700" cy="12700"/>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9C95FB9" wp14:editId="38D37E69">
            <wp:extent cx="12700" cy="12700"/>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D69FF45" wp14:editId="7A89E95B">
            <wp:extent cx="12700" cy="12700"/>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672C359" wp14:editId="68EE2968">
            <wp:extent cx="12700" cy="1270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BBCF988" wp14:editId="7E980D8E">
            <wp:extent cx="12700" cy="12700"/>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BBDCC31" wp14:editId="36308462">
            <wp:extent cx="12700" cy="12700"/>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p>
    <w:p w14:paraId="0B8C610D" w14:textId="77777777" w:rsidR="00BA263C" w:rsidRPr="009116DB" w:rsidRDefault="00BA263C" w:rsidP="00BA263C">
      <w:pPr>
        <w:widowControl w:val="0"/>
        <w:autoSpaceDE w:val="0"/>
        <w:autoSpaceDN w:val="0"/>
        <w:adjustRightInd w:val="0"/>
        <w:rPr>
          <w:rFonts w:ascii="Arial" w:hAnsi="Arial" w:cs="Arial"/>
          <w:sz w:val="28"/>
          <w:szCs w:val="28"/>
        </w:rPr>
      </w:pPr>
    </w:p>
    <w:p w14:paraId="012443B1" w14:textId="672BF78A" w:rsidR="00F62D87" w:rsidRPr="009116DB" w:rsidRDefault="00F62D87" w:rsidP="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F7BBA8E" wp14:editId="6222ABF6">
            <wp:extent cx="3505200" cy="254000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67459F63"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color w:val="FD8608"/>
          <w:sz w:val="28"/>
          <w:szCs w:val="28"/>
        </w:rPr>
        <w:t>Part 3</w:t>
      </w:r>
    </w:p>
    <w:p w14:paraId="75007ABF"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There are also controls that apply to all the tools. "Clear" deletes everything. Normally "Create" is selected, so that your tools will fill their specified shape with beads. "Remove" will erase all beads in the specified shape, so if you make an error use "undo" not "remove." The color button allows you to select the bead color. Clicking on the little square in the upper right of the screen will give you a list of all the colors you have selected so far. The "Save" menu allows you to save the work on your hard drive and edit the design later. Make sure your file name is only letters, not spaces or numbers, and that you go back to the same computer when you want to edit your work.</w:t>
      </w:r>
    </w:p>
    <w:p w14:paraId="2E71D844"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"Options" menu allows you to resize the grid smaller or larger—maximum size is 150 by 150. You can also change the location of the coordinate values, hide the grid, or create a title or notes about your design. You can also switch to Wampum beads, using either traditional 1X2 Wampum or </w:t>
      </w:r>
      <w:proofErr w:type="gramStart"/>
      <w:r w:rsidRPr="009116DB">
        <w:rPr>
          <w:rFonts w:ascii="Arial" w:hAnsi="Arial" w:cs="Arial"/>
          <w:sz w:val="28"/>
          <w:szCs w:val="28"/>
        </w:rPr>
        <w:t>a 1X1 Wampum</w:t>
      </w:r>
      <w:proofErr w:type="gramEnd"/>
      <w:r w:rsidRPr="009116DB">
        <w:rPr>
          <w:rFonts w:ascii="Arial" w:hAnsi="Arial" w:cs="Arial"/>
          <w:sz w:val="28"/>
          <w:szCs w:val="28"/>
        </w:rPr>
        <w:t xml:space="preserve"> (which is easier for math teaching—special thanks to Joyce Lewis of the Onondaga Nation for that concept!).</w:t>
      </w:r>
    </w:p>
    <w:p w14:paraId="60826B50"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Printing: after you have your design completed, do a screen capture. In windows you can do that by pressing the "print screen" button on your keyboard, usually located at the upper right above the F10 key. </w:t>
      </w:r>
      <w:proofErr w:type="gramStart"/>
      <w:r w:rsidRPr="009116DB">
        <w:rPr>
          <w:rFonts w:ascii="Arial" w:hAnsi="Arial" w:cs="Arial"/>
          <w:sz w:val="28"/>
          <w:szCs w:val="28"/>
        </w:rPr>
        <w:t>On a Macintosh press shift + apple + 3 at the same time (also shift + apple +4 to select just a portion).</w:t>
      </w:r>
      <w:proofErr w:type="gramEnd"/>
      <w:r w:rsidRPr="009116DB">
        <w:rPr>
          <w:rFonts w:ascii="Arial" w:hAnsi="Arial" w:cs="Arial"/>
          <w:sz w:val="28"/>
          <w:szCs w:val="28"/>
        </w:rPr>
        <w:t xml:space="preserve"> That screen capture will save an image of the entire screen to your clipboard. You can then paste the clipboard image into a blank canvas in Word, Photoshop, Imaging (comes free in the "Accessories" folder in Windows) or other image editor.</w:t>
      </w:r>
    </w:p>
    <w:p w14:paraId="0A1E70E9" w14:textId="2373F290" w:rsidR="00F62D87" w:rsidRPr="009116DB" w:rsidRDefault="00F62D87" w:rsidP="00BA263C">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8B0C077" wp14:editId="60D9F73C">
            <wp:extent cx="1981200" cy="4648200"/>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200" cy="4648200"/>
                    </a:xfrm>
                    <a:prstGeom prst="rect">
                      <a:avLst/>
                    </a:prstGeom>
                    <a:noFill/>
                    <a:ln>
                      <a:noFill/>
                    </a:ln>
                  </pic:spPr>
                </pic:pic>
              </a:graphicData>
            </a:graphic>
          </wp:inline>
        </w:drawing>
      </w:r>
      <w:r w:rsidRPr="009116DB">
        <w:rPr>
          <w:rFonts w:ascii="Arial" w:hAnsi="Arial" w:cs="Arial"/>
          <w:sz w:val="28"/>
          <w:szCs w:val="28"/>
        </w:rPr>
        <w:t xml:space="preserve"> </w:t>
      </w:r>
    </w:p>
    <w:p w14:paraId="322D32B0" w14:textId="77777777" w:rsidR="00BA263C" w:rsidRPr="009116DB" w:rsidRDefault="00BA263C" w:rsidP="00BA263C">
      <w:pPr>
        <w:widowControl w:val="0"/>
        <w:autoSpaceDE w:val="0"/>
        <w:autoSpaceDN w:val="0"/>
        <w:adjustRightInd w:val="0"/>
        <w:rPr>
          <w:rFonts w:ascii="Arial" w:hAnsi="Arial" w:cs="Arial"/>
          <w:sz w:val="28"/>
          <w:szCs w:val="28"/>
        </w:rPr>
      </w:pPr>
    </w:p>
    <w:p w14:paraId="4CDE4175"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Pacific Northwest Basket Weaver Tutorial</w:t>
      </w:r>
    </w:p>
    <w:p w14:paraId="058202CB"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color w:val="FD8608"/>
          <w:sz w:val="28"/>
          <w:szCs w:val="28"/>
        </w:rPr>
        <w:t>Part 1</w:t>
      </w:r>
    </w:p>
    <w:p w14:paraId="67B1DEB1"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Virtual Basket Weaver simulates the same grid pattern as the traditional </w:t>
      </w:r>
      <w:proofErr w:type="gramStart"/>
      <w:r w:rsidRPr="009116DB">
        <w:rPr>
          <w:rFonts w:ascii="Arial" w:hAnsi="Arial" w:cs="Arial"/>
          <w:sz w:val="28"/>
          <w:szCs w:val="28"/>
        </w:rPr>
        <w:t>basket weaving</w:t>
      </w:r>
      <w:proofErr w:type="gramEnd"/>
      <w:r w:rsidRPr="009116DB">
        <w:rPr>
          <w:rFonts w:ascii="Arial" w:hAnsi="Arial" w:cs="Arial"/>
          <w:sz w:val="28"/>
          <w:szCs w:val="28"/>
        </w:rPr>
        <w:t xml:space="preserve"> loom. Users place colored circles in columns (the Y-axis) and rows (the X-axis).</w:t>
      </w:r>
    </w:p>
    <w:p w14:paraId="2DB907F1"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There are several tools for placing wefts on the virtual loom. In each case you use the "tab" key or the mouse to move your cursor to the field for entering the coordinates, then you enter them, and then press the button for the shape tool. The point tool places a single weft:</w:t>
      </w:r>
    </w:p>
    <w:p w14:paraId="2E7261A6"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line tool places lines of wefts. You specify the two endpoints of the line. Diagonal lines tend to be jagged, but resizing the grid can help that (see "Options menu" on next page).</w:t>
      </w:r>
    </w:p>
    <w:p w14:paraId="7518E083"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rectangle tool fills in a rectangle of wefts. You specify two vertices (lower right and upper left). The rectangles of this tool are always aligned with the axes.</w:t>
      </w:r>
    </w:p>
    <w:p w14:paraId="5669FF2B"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13CF8C37" w14:textId="0AFE6282" w:rsidR="00F62D87" w:rsidRPr="009116DB" w:rsidRDefault="00F62D87" w:rsidP="00BA263C">
      <w:pPr>
        <w:widowControl w:val="0"/>
        <w:autoSpaceDE w:val="0"/>
        <w:autoSpaceDN w:val="0"/>
        <w:adjustRightInd w:val="0"/>
        <w:rPr>
          <w:rFonts w:ascii="Arial" w:hAnsi="Arial" w:cs="Arial"/>
          <w:noProof/>
          <w:sz w:val="28"/>
          <w:szCs w:val="28"/>
        </w:rPr>
      </w:pPr>
      <w:r w:rsidRPr="009116DB">
        <w:rPr>
          <w:rFonts w:ascii="Arial" w:hAnsi="Arial" w:cs="Arial"/>
          <w:noProof/>
          <w:sz w:val="28"/>
          <w:szCs w:val="28"/>
        </w:rPr>
        <w:drawing>
          <wp:inline distT="0" distB="0" distL="0" distR="0" wp14:anchorId="1037DF6F" wp14:editId="4B2E0968">
            <wp:extent cx="1847850" cy="3028950"/>
            <wp:effectExtent l="0" t="0" r="635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850" cy="30289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A836816" wp14:editId="20FE7191">
            <wp:extent cx="2095500" cy="431800"/>
            <wp:effectExtent l="0" t="0" r="1270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4318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E3CE7C3" wp14:editId="113B0028">
            <wp:extent cx="2082800" cy="812800"/>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2800" cy="8128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1940086" wp14:editId="6868A68F">
            <wp:extent cx="2095500" cy="736600"/>
            <wp:effectExtent l="0" t="0" r="1270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736600"/>
                    </a:xfrm>
                    <a:prstGeom prst="rect">
                      <a:avLst/>
                    </a:prstGeom>
                    <a:noFill/>
                    <a:ln>
                      <a:noFill/>
                    </a:ln>
                  </pic:spPr>
                </pic:pic>
              </a:graphicData>
            </a:graphic>
          </wp:inline>
        </w:drawing>
      </w:r>
      <w:r w:rsidRPr="009116DB">
        <w:rPr>
          <w:rFonts w:ascii="Arial" w:hAnsi="Arial" w:cs="Arial"/>
          <w:sz w:val="28"/>
          <w:szCs w:val="28"/>
        </w:rPr>
        <w:t xml:space="preserve"> </w:t>
      </w:r>
    </w:p>
    <w:p w14:paraId="5C15BD29" w14:textId="77777777" w:rsidR="00BA263C" w:rsidRPr="009116DB" w:rsidRDefault="00BA263C" w:rsidP="00BA263C">
      <w:pPr>
        <w:widowControl w:val="0"/>
        <w:autoSpaceDE w:val="0"/>
        <w:autoSpaceDN w:val="0"/>
        <w:adjustRightInd w:val="0"/>
        <w:rPr>
          <w:rFonts w:ascii="Arial" w:hAnsi="Arial" w:cs="Arial"/>
          <w:sz w:val="28"/>
          <w:szCs w:val="28"/>
        </w:rPr>
      </w:pPr>
    </w:p>
    <w:p w14:paraId="1C42DFAB" w14:textId="3385E767" w:rsidR="00F62D87" w:rsidRPr="009116DB" w:rsidRDefault="00F62D87" w:rsidP="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E95E856" wp14:editId="37D9A46E">
            <wp:extent cx="12700" cy="4305300"/>
            <wp:effectExtent l="0" t="0" r="12700" b="1270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 cy="4305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7FF07B4" wp14:editId="62701834">
            <wp:extent cx="12700" cy="4972050"/>
            <wp:effectExtent l="0" t="0" r="12700" b="635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00" cy="49720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DD763C6" wp14:editId="66B16DF5">
            <wp:extent cx="6350" cy="635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B1B858A" wp14:editId="751F735E">
            <wp:extent cx="19050" cy="635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9DEB41C" wp14:editId="59246020">
            <wp:extent cx="19050" cy="635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FB059C2" wp14:editId="60047FB4">
            <wp:extent cx="19050" cy="6350"/>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B703B2D" wp14:editId="30A61FED">
            <wp:extent cx="19050" cy="635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B9ADCB4" wp14:editId="299BC3C7">
            <wp:extent cx="19050" cy="635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F11B770" wp14:editId="44DA99F7">
            <wp:extent cx="19050" cy="635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5B7198F" wp14:editId="35DFFDC0">
            <wp:extent cx="19050" cy="6350"/>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C5C3C91" wp14:editId="366AD06A">
            <wp:extent cx="19050" cy="6350"/>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98C7AA9" wp14:editId="4EB9C079">
            <wp:extent cx="19050" cy="6350"/>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D4AAC7E" wp14:editId="1F3BC80F">
            <wp:extent cx="19050" cy="635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4C8246E" wp14:editId="6228355A">
            <wp:extent cx="19050" cy="635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D2A74D1" wp14:editId="5F6020E1">
            <wp:extent cx="19050" cy="635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0D03C23" wp14:editId="0C6A414F">
            <wp:extent cx="19050" cy="635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F9FC5C2" wp14:editId="0127AF31">
            <wp:extent cx="19050" cy="635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F72826A" wp14:editId="4A2B46EB">
            <wp:extent cx="19050" cy="635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701E0C5" wp14:editId="725FCB39">
            <wp:extent cx="19050" cy="635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E18AB41" wp14:editId="0677D16E">
            <wp:extent cx="19050" cy="6350"/>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36E8D3D" wp14:editId="69D1BAAD">
            <wp:extent cx="19050" cy="6350"/>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32D58F2" wp14:editId="6834817C">
            <wp:extent cx="19050" cy="6350"/>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DB9F217" wp14:editId="6562DB34">
            <wp:extent cx="19050" cy="6350"/>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1891C59" wp14:editId="0253FEA5">
            <wp:extent cx="19050" cy="6350"/>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4113A75" wp14:editId="47F0EC70">
            <wp:extent cx="19050" cy="6350"/>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3FC4FDB" wp14:editId="326130BD">
            <wp:extent cx="19050" cy="6350"/>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190501F" wp14:editId="223E0570">
            <wp:extent cx="19050" cy="6350"/>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85E7B5C" wp14:editId="751BAEA9">
            <wp:extent cx="19050" cy="6350"/>
            <wp:effectExtent l="0" t="0" r="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BAF3C32" wp14:editId="799743E4">
            <wp:extent cx="19050" cy="6350"/>
            <wp:effectExtent l="0" t="0" r="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CA51C23" wp14:editId="776151CB">
            <wp:extent cx="19050" cy="6350"/>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535399D" wp14:editId="735DE716">
            <wp:extent cx="19050" cy="6350"/>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5F02023" wp14:editId="68867CF3">
            <wp:extent cx="19050" cy="635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80DD255" wp14:editId="296516CE">
            <wp:extent cx="19050" cy="635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54AC4D8" wp14:editId="30FD366F">
            <wp:extent cx="19050" cy="6350"/>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06E74A1" wp14:editId="45DE4A0A">
            <wp:extent cx="19050" cy="6350"/>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87CF605" wp14:editId="0F6A85FB">
            <wp:extent cx="19050" cy="6350"/>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CF6D3C4" wp14:editId="4C22B763">
            <wp:extent cx="19050" cy="6350"/>
            <wp:effectExtent l="0" t="0" r="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426E328" wp14:editId="7B8ED20D">
            <wp:extent cx="19050" cy="6350"/>
            <wp:effectExtent l="0" t="0" r="0" b="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2E52256" wp14:editId="6A152176">
            <wp:extent cx="19050" cy="6350"/>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B632EE9" wp14:editId="1A9C4FBD">
            <wp:extent cx="19050" cy="635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70B692C" wp14:editId="47342A38">
            <wp:extent cx="19050" cy="6350"/>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BCEB699" wp14:editId="73D258FB">
            <wp:extent cx="19050" cy="6350"/>
            <wp:effectExtent l="0" t="0" r="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43FB791" wp14:editId="387F970F">
            <wp:extent cx="19050" cy="6350"/>
            <wp:effectExtent l="0" t="0" r="0"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B72010D" wp14:editId="6996989C">
            <wp:extent cx="19050" cy="6350"/>
            <wp:effectExtent l="0" t="0" r="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F9F4597" wp14:editId="24EB2320">
            <wp:extent cx="19050" cy="6350"/>
            <wp:effectExtent l="0" t="0" r="0" b="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C3D5AB0" wp14:editId="62025655">
            <wp:extent cx="19050" cy="6350"/>
            <wp:effectExtent l="0" t="0" r="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8CD11EB" wp14:editId="4EF85B33">
            <wp:extent cx="19050" cy="6350"/>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E352123" wp14:editId="6B23C51C">
            <wp:extent cx="19050" cy="6350"/>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7452178" wp14:editId="6DD57D34">
            <wp:extent cx="6350" cy="635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221C5B2" wp14:editId="6BBEC8C1">
            <wp:extent cx="1930400" cy="1041400"/>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0400" cy="1041400"/>
                    </a:xfrm>
                    <a:prstGeom prst="rect">
                      <a:avLst/>
                    </a:prstGeom>
                    <a:noFill/>
                    <a:ln>
                      <a:noFill/>
                    </a:ln>
                  </pic:spPr>
                </pic:pic>
              </a:graphicData>
            </a:graphic>
          </wp:inline>
        </w:drawing>
      </w:r>
    </w:p>
    <w:p w14:paraId="4C8B53C0"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color w:val="FD8608"/>
          <w:sz w:val="28"/>
          <w:szCs w:val="28"/>
        </w:rPr>
        <w:t>Part 2</w:t>
      </w:r>
    </w:p>
    <w:p w14:paraId="1818C22C"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triangle tool fills in a triangle of wefts. You specify the three vertices.</w:t>
      </w:r>
    </w:p>
    <w:p w14:paraId="08DDC829"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iterative triangle tool: Our first triangle tool made jagged edges, while traditional </w:t>
      </w:r>
      <w:proofErr w:type="gramStart"/>
      <w:r w:rsidRPr="009116DB">
        <w:rPr>
          <w:rFonts w:ascii="Arial" w:hAnsi="Arial" w:cs="Arial"/>
          <w:sz w:val="28"/>
          <w:szCs w:val="28"/>
        </w:rPr>
        <w:t>basket work</w:t>
      </w:r>
      <w:proofErr w:type="gramEnd"/>
      <w:r w:rsidRPr="009116DB">
        <w:rPr>
          <w:rFonts w:ascii="Arial" w:hAnsi="Arial" w:cs="Arial"/>
          <w:sz w:val="28"/>
          <w:szCs w:val="28"/>
        </w:rPr>
        <w:t xml:space="preserve"> has beautifully regular edges. The triangle iteration tool reflects the tradition of indigenous mathematics. For example, </w:t>
      </w:r>
      <w:proofErr w:type="gramStart"/>
      <w:r w:rsidRPr="009116DB">
        <w:rPr>
          <w:rFonts w:ascii="Arial" w:hAnsi="Arial" w:cs="Arial"/>
          <w:sz w:val="28"/>
          <w:szCs w:val="28"/>
        </w:rPr>
        <w:t>a triangle can be made by adding one weft on each side of the row, every three rows,</w:t>
      </w:r>
      <w:proofErr w:type="gramEnd"/>
      <w:r w:rsidRPr="009116DB">
        <w:rPr>
          <w:rFonts w:ascii="Arial" w:hAnsi="Arial" w:cs="Arial"/>
          <w:sz w:val="28"/>
          <w:szCs w:val="28"/>
        </w:rPr>
        <w:t xml:space="preserve"> as you go in the -Y direction.</w:t>
      </w:r>
    </w:p>
    <w:p w14:paraId="3F548CE2" w14:textId="77777777" w:rsidR="00F62D87" w:rsidRPr="009116DB" w:rsidRDefault="00F62D87"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"Direction"—determines in which direction your rows will accumulate </w:t>
      </w:r>
    </w:p>
    <w:p w14:paraId="29AD9896" w14:textId="77777777" w:rsidR="00F62D87" w:rsidRPr="009116DB" w:rsidRDefault="00F62D87"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Starting at X, Y—that is the center of the starting row. </w:t>
      </w:r>
    </w:p>
    <w:p w14:paraId="03C38E35" w14:textId="77777777" w:rsidR="00F62D87" w:rsidRPr="009116DB" w:rsidRDefault="00F62D87"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"After every ___ rows"—lets you determine how many rows you go through before adding more wefts to the end. </w:t>
      </w:r>
    </w:p>
    <w:p w14:paraId="00334752" w14:textId="77777777" w:rsidR="00F62D87" w:rsidRPr="009116DB" w:rsidRDefault="00F62D87"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 ___ to both ends"—the number of wefts that will be added on each side of the center each time. </w:t>
      </w:r>
    </w:p>
    <w:p w14:paraId="4A43D3E1" w14:textId="77777777" w:rsidR="00F62D87" w:rsidRPr="009116DB" w:rsidRDefault="00F62D87"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"For ___ rows in total"—how many rows you will weft in this triangle.  Note that this tool has two colors—some traditional </w:t>
      </w:r>
      <w:proofErr w:type="gramStart"/>
      <w:r w:rsidRPr="009116DB">
        <w:rPr>
          <w:rFonts w:ascii="Arial" w:hAnsi="Arial" w:cs="Arial"/>
          <w:sz w:val="28"/>
          <w:szCs w:val="28"/>
        </w:rPr>
        <w:t>basket work</w:t>
      </w:r>
      <w:proofErr w:type="gramEnd"/>
      <w:r w:rsidRPr="009116DB">
        <w:rPr>
          <w:rFonts w:ascii="Arial" w:hAnsi="Arial" w:cs="Arial"/>
          <w:sz w:val="28"/>
          <w:szCs w:val="28"/>
        </w:rPr>
        <w:t xml:space="preserve"> shifts color in each iteration. This allows you to select the starting color and ending color; the software does the shifting for you. </w:t>
      </w:r>
    </w:p>
    <w:p w14:paraId="334529B4" w14:textId="4906C6FA" w:rsidR="00F62D87" w:rsidRPr="009116DB" w:rsidRDefault="00F62D87" w:rsidP="00BA263C">
      <w:pPr>
        <w:widowControl w:val="0"/>
        <w:autoSpaceDE w:val="0"/>
        <w:autoSpaceDN w:val="0"/>
        <w:adjustRightInd w:val="0"/>
        <w:rPr>
          <w:rFonts w:ascii="Arial" w:hAnsi="Arial" w:cs="Arial"/>
          <w:noProof/>
          <w:sz w:val="28"/>
          <w:szCs w:val="28"/>
        </w:rPr>
      </w:pPr>
      <w:r w:rsidRPr="009116DB">
        <w:rPr>
          <w:rFonts w:ascii="Arial" w:hAnsi="Arial" w:cs="Arial"/>
          <w:noProof/>
          <w:sz w:val="28"/>
          <w:szCs w:val="28"/>
        </w:rPr>
        <w:drawing>
          <wp:inline distT="0" distB="0" distL="0" distR="0" wp14:anchorId="74AA13FB" wp14:editId="7B59A891">
            <wp:extent cx="12700" cy="6350"/>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BCD679D" wp14:editId="2D6308F2">
            <wp:extent cx="12700" cy="6350"/>
            <wp:effectExtent l="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20CCD5F" wp14:editId="4FC608CB">
            <wp:extent cx="2451100" cy="2120900"/>
            <wp:effectExtent l="0" t="0" r="12700" b="1270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1100" cy="21209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02F9F76" wp14:editId="0A59FBE3">
            <wp:extent cx="12700" cy="12700"/>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E054590" wp14:editId="2DA64DDC">
            <wp:extent cx="12700" cy="12700"/>
            <wp:effectExtent l="0" t="0" r="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B4A7B08" wp14:editId="0F2E1DE4">
            <wp:extent cx="12700" cy="12700"/>
            <wp:effectExtent l="0" t="0" r="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35EB3F4" wp14:editId="0235A13B">
            <wp:extent cx="12700" cy="12700"/>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32A6D82" wp14:editId="0D0DCF33">
            <wp:extent cx="12700" cy="12700"/>
            <wp:effectExtent l="0" t="0" r="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DB7F436" wp14:editId="72FD6E1F">
            <wp:extent cx="12700" cy="12700"/>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520893E" wp14:editId="1F17D85A">
            <wp:extent cx="12700" cy="12700"/>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C3DF042" wp14:editId="16A74015">
            <wp:extent cx="19050" cy="12700"/>
            <wp:effectExtent l="0" t="0" r="0"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F36DA8F" wp14:editId="0574FDDB">
            <wp:extent cx="12700" cy="12700"/>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66B7DD5" wp14:editId="3C50F7BC">
            <wp:extent cx="12700" cy="12700"/>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4C74512" wp14:editId="6AC24A74">
            <wp:extent cx="12700" cy="12700"/>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BB1A493" wp14:editId="33612BA4">
            <wp:extent cx="12700" cy="12700"/>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903577E" wp14:editId="5F5AE5BE">
            <wp:extent cx="12700" cy="12700"/>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0407089" wp14:editId="1E830404">
            <wp:extent cx="12700" cy="12700"/>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32A29F5" wp14:editId="42B8E947">
            <wp:extent cx="12700" cy="12700"/>
            <wp:effectExtent l="0" t="0" r="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3989550" wp14:editId="5856536E">
            <wp:extent cx="12700" cy="12700"/>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FA4FAE5" wp14:editId="274E96D8">
            <wp:extent cx="12700" cy="12700"/>
            <wp:effectExtent l="0" t="0" r="0" b="0"/>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73A256A" wp14:editId="574F48D5">
            <wp:extent cx="12700" cy="1270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CBA4806" wp14:editId="78CFF268">
            <wp:extent cx="12700" cy="127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169D309" wp14:editId="2A86E7D9">
            <wp:extent cx="12700" cy="12700"/>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3D1FDB3" wp14:editId="01DF3F12">
            <wp:extent cx="12700" cy="127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9FE986B" wp14:editId="067E4258">
            <wp:extent cx="12700" cy="12700"/>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729F2EC" wp14:editId="639C080A">
            <wp:extent cx="12700" cy="12700"/>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F592E75" wp14:editId="0C32C1D6">
            <wp:extent cx="12700" cy="1270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B583FD5" wp14:editId="7DAC5A4A">
            <wp:extent cx="19050" cy="6350"/>
            <wp:effectExtent l="0" t="0" r="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39595A3" wp14:editId="05E66CBD">
            <wp:extent cx="12700" cy="12700"/>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C9A5E17" wp14:editId="42BACE2E">
            <wp:extent cx="12700" cy="12700"/>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91863F6" wp14:editId="0B45955C">
            <wp:extent cx="12700" cy="12700"/>
            <wp:effectExtent l="0" t="0" r="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7BF9269" wp14:editId="63D69512">
            <wp:extent cx="12700" cy="12700"/>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B6088E7" wp14:editId="26E4F7D8">
            <wp:extent cx="12700" cy="12700"/>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171000E" wp14:editId="0E8F0F96">
            <wp:extent cx="12700" cy="12700"/>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71BCF6A" wp14:editId="50A6186D">
            <wp:extent cx="12700" cy="12700"/>
            <wp:effectExtent l="0" t="0" r="0" b="0"/>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0F0BD12" wp14:editId="77C8E30E">
            <wp:extent cx="12700" cy="12700"/>
            <wp:effectExtent l="0" t="0" r="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E9231C8" wp14:editId="62907AEF">
            <wp:extent cx="12700" cy="1270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98CA21F" wp14:editId="10DE13D5">
            <wp:extent cx="12700" cy="12700"/>
            <wp:effectExtent l="0" t="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3343848" wp14:editId="7F15089F">
            <wp:extent cx="12700" cy="12700"/>
            <wp:effectExtent l="0" t="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56004C3" wp14:editId="0D2DA5EC">
            <wp:extent cx="12700" cy="12700"/>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FA3882E" wp14:editId="118EE1DE">
            <wp:extent cx="12700" cy="12700"/>
            <wp:effectExtent l="0" t="0" r="0" b="0"/>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FAC104B" wp14:editId="446A4693">
            <wp:extent cx="12700" cy="12700"/>
            <wp:effectExtent l="0" t="0" r="0" b="0"/>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6FA074F" wp14:editId="5F910F59">
            <wp:extent cx="12700" cy="12700"/>
            <wp:effectExtent l="0" t="0" r="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0F71121" wp14:editId="473B5565">
            <wp:extent cx="12700" cy="12700"/>
            <wp:effectExtent l="0" t="0" r="0" b="0"/>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158F800" wp14:editId="6769F73F">
            <wp:extent cx="12700" cy="12700"/>
            <wp:effectExtent l="0" t="0" r="0" b="0"/>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D2F101D" wp14:editId="07C4C2F3">
            <wp:extent cx="12700" cy="12700"/>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189E289" wp14:editId="0A435F21">
            <wp:extent cx="12700" cy="12700"/>
            <wp:effectExtent l="0" t="0" r="0" b="0"/>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1C44583" wp14:editId="56637CB8">
            <wp:extent cx="12700" cy="12700"/>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p>
    <w:p w14:paraId="240C530B" w14:textId="77777777" w:rsidR="00BA263C" w:rsidRPr="009116DB" w:rsidRDefault="00BA263C" w:rsidP="00BA263C">
      <w:pPr>
        <w:widowControl w:val="0"/>
        <w:autoSpaceDE w:val="0"/>
        <w:autoSpaceDN w:val="0"/>
        <w:adjustRightInd w:val="0"/>
        <w:rPr>
          <w:rFonts w:ascii="Arial" w:hAnsi="Arial" w:cs="Arial"/>
          <w:sz w:val="28"/>
          <w:szCs w:val="28"/>
        </w:rPr>
      </w:pPr>
    </w:p>
    <w:p w14:paraId="7F5DBB86"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color w:val="FD8608"/>
          <w:sz w:val="28"/>
          <w:szCs w:val="28"/>
        </w:rPr>
        <w:t>Part 3</w:t>
      </w:r>
    </w:p>
    <w:p w14:paraId="49EFFB6A"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There are also controls that apply to all the tools. "Clear" deletes everything. Normally "Create" is selected, so that your tools will fill their specified shape with wefts. "Remove" will erase all wefts in the specified shape, so if you make an error use "undo" not "remove." The color button allows you to select the weft color. Clicking on the little square in the upper right of the screen will give you a list of all the colors you have selected so far. The "Save" menu allows you to save the work on your hard drive and edit the design later. Make sure your file name is only letters, not spaces or numbers, and that you go back to the same computer when you want to edit your work.</w:t>
      </w:r>
    </w:p>
    <w:p w14:paraId="168CF58A"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"Options" menu allows you to hide the grid, or create a title or notes about your design.</w:t>
      </w:r>
    </w:p>
    <w:p w14:paraId="38B4756B"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Printing: after you have your design completed, do a screen capture. In windows you can do that by pressing the "print screen" button on your keyboard, usually located at the upper right above the F10 key. </w:t>
      </w:r>
      <w:proofErr w:type="gramStart"/>
      <w:r w:rsidRPr="009116DB">
        <w:rPr>
          <w:rFonts w:ascii="Arial" w:hAnsi="Arial" w:cs="Arial"/>
          <w:sz w:val="28"/>
          <w:szCs w:val="28"/>
        </w:rPr>
        <w:t>On a Macintosh press shift + apple + 3 at the same time (also shift + apple +4 to select just a portion).</w:t>
      </w:r>
      <w:proofErr w:type="gramEnd"/>
      <w:r w:rsidRPr="009116DB">
        <w:rPr>
          <w:rFonts w:ascii="Arial" w:hAnsi="Arial" w:cs="Arial"/>
          <w:sz w:val="28"/>
          <w:szCs w:val="28"/>
        </w:rPr>
        <w:t xml:space="preserve"> That screen capture will save an image of the entire screen to your clipboard. You can then paste the clipboard image into a blank canvas in Word, Photoshop, Imaging (comes free in the "Accessories" folder in Windows) or other image editor.</w:t>
      </w:r>
    </w:p>
    <w:p w14:paraId="07DA87E5" w14:textId="77777777" w:rsidR="00BA263C" w:rsidRPr="009116DB" w:rsidRDefault="00BA263C" w:rsidP="00F62D87">
      <w:pPr>
        <w:widowControl w:val="0"/>
        <w:autoSpaceDE w:val="0"/>
        <w:autoSpaceDN w:val="0"/>
        <w:adjustRightInd w:val="0"/>
        <w:rPr>
          <w:rFonts w:ascii="Arial" w:hAnsi="Arial" w:cs="Arial"/>
          <w:sz w:val="28"/>
          <w:szCs w:val="28"/>
        </w:rPr>
      </w:pPr>
    </w:p>
    <w:p w14:paraId="3123AB8B" w14:textId="659C06D3" w:rsidR="00F62D87" w:rsidRPr="009116DB" w:rsidRDefault="00F62D87" w:rsidP="00BA263C">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B292CCD" wp14:editId="09570AE7">
            <wp:extent cx="3505200" cy="2540000"/>
            <wp:effectExtent l="0" t="0" r="0" b="0"/>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r w:rsidRPr="009116DB">
        <w:rPr>
          <w:rFonts w:ascii="Arial" w:hAnsi="Arial" w:cs="Arial"/>
          <w:sz w:val="28"/>
          <w:szCs w:val="28"/>
        </w:rPr>
        <w:t xml:space="preserve"> </w:t>
      </w:r>
    </w:p>
    <w:p w14:paraId="2DBEB40E" w14:textId="77777777" w:rsidR="00BA263C" w:rsidRPr="009116DB" w:rsidRDefault="00BA263C" w:rsidP="00BA263C">
      <w:pPr>
        <w:widowControl w:val="0"/>
        <w:autoSpaceDE w:val="0"/>
        <w:autoSpaceDN w:val="0"/>
        <w:adjustRightInd w:val="0"/>
        <w:rPr>
          <w:rFonts w:ascii="Arial" w:hAnsi="Arial" w:cs="Arial"/>
          <w:sz w:val="28"/>
          <w:szCs w:val="28"/>
        </w:rPr>
      </w:pPr>
    </w:p>
    <w:p w14:paraId="4078BDAD"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Navajo Rug Weaver Tutorial</w:t>
      </w:r>
    </w:p>
    <w:p w14:paraId="7DF3D03F" w14:textId="1B653A27" w:rsidR="00F62D87" w:rsidRPr="009116DB" w:rsidRDefault="00F62D87" w:rsidP="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E9229DE" wp14:editId="7CD1E5AE">
            <wp:extent cx="3810000" cy="5168900"/>
            <wp:effectExtent l="0" t="0" r="0" b="12700"/>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5168900"/>
                    </a:xfrm>
                    <a:prstGeom prst="rect">
                      <a:avLst/>
                    </a:prstGeom>
                    <a:noFill/>
                    <a:ln>
                      <a:noFill/>
                    </a:ln>
                  </pic:spPr>
                </pic:pic>
              </a:graphicData>
            </a:graphic>
          </wp:inline>
        </w:drawing>
      </w:r>
    </w:p>
    <w:p w14:paraId="0D88F3E8"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color w:val="FD8608"/>
          <w:sz w:val="28"/>
          <w:szCs w:val="28"/>
        </w:rPr>
        <w:t>Part 1</w:t>
      </w:r>
    </w:p>
    <w:p w14:paraId="5A01B7DD"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Virtual Rug Weaver simulates the same grid pattern as the traditional rug loom. Users place colored circles in columns (the Y- axis) and rows (the X-axis).</w:t>
      </w:r>
    </w:p>
    <w:p w14:paraId="0EF7760D"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There are several tools for placing wefts on the virtual loom. In each case you use the "tab" key or the mouse to move your cursor to the field for entering the coordinates, then you enter them, and then press the button for the shape tool. The point tool places a single weft:</w:t>
      </w:r>
    </w:p>
    <w:p w14:paraId="46787F41"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line tool places lines of wefts. You specify the two endpoints of the line. Diagonal lines tend to be jagged, but resizing the grid can help that (see "Options menu" on next page).</w:t>
      </w:r>
    </w:p>
    <w:p w14:paraId="17B6B2BD"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rectangle tool fills in a rectangle of wefts. You specify two vertices (lower right and upper left). The rectangles of this tool are always aligned with the axes.</w:t>
      </w:r>
    </w:p>
    <w:p w14:paraId="56F3B322"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1026D709" w14:textId="080E4A0B" w:rsidR="00F62D87" w:rsidRPr="009116DB" w:rsidRDefault="00F62D87" w:rsidP="00BA263C">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85CD15D" wp14:editId="71EF7F26">
            <wp:extent cx="2095500" cy="431800"/>
            <wp:effectExtent l="0" t="0" r="1270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4318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BD89A9A" wp14:editId="6FB1CF07">
            <wp:extent cx="2082800" cy="812800"/>
            <wp:effectExtent l="0" t="0" r="0"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2800" cy="8128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FAFDA29" wp14:editId="0809526E">
            <wp:extent cx="2095500" cy="736600"/>
            <wp:effectExtent l="0" t="0" r="12700" b="0"/>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736600"/>
                    </a:xfrm>
                    <a:prstGeom prst="rect">
                      <a:avLst/>
                    </a:prstGeom>
                    <a:noFill/>
                    <a:ln>
                      <a:noFill/>
                    </a:ln>
                  </pic:spPr>
                </pic:pic>
              </a:graphicData>
            </a:graphic>
          </wp:inline>
        </w:drawing>
      </w:r>
      <w:r w:rsidRPr="009116DB">
        <w:rPr>
          <w:rFonts w:ascii="Arial" w:hAnsi="Arial" w:cs="Arial"/>
          <w:sz w:val="28"/>
          <w:szCs w:val="28"/>
        </w:rPr>
        <w:t xml:space="preserve"> </w:t>
      </w:r>
    </w:p>
    <w:p w14:paraId="273B2A04" w14:textId="77777777" w:rsidR="00BA263C" w:rsidRPr="009116DB" w:rsidRDefault="00BA263C" w:rsidP="00BA263C">
      <w:pPr>
        <w:widowControl w:val="0"/>
        <w:autoSpaceDE w:val="0"/>
        <w:autoSpaceDN w:val="0"/>
        <w:adjustRightInd w:val="0"/>
        <w:rPr>
          <w:rFonts w:ascii="Arial" w:hAnsi="Arial" w:cs="Arial"/>
          <w:sz w:val="28"/>
          <w:szCs w:val="28"/>
        </w:rPr>
      </w:pPr>
    </w:p>
    <w:p w14:paraId="3D142DAA" w14:textId="52E1A7E7" w:rsidR="00F62D87" w:rsidRPr="009116DB" w:rsidRDefault="00F62D87" w:rsidP="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478A0F8" wp14:editId="3DCF4047">
            <wp:extent cx="12700" cy="4305300"/>
            <wp:effectExtent l="0" t="0" r="12700" b="1270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 cy="4305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2C40331" wp14:editId="6915E8C8">
            <wp:extent cx="12700" cy="4972050"/>
            <wp:effectExtent l="0" t="0" r="12700" b="635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00" cy="49720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4BB3203" wp14:editId="119DDC51">
            <wp:extent cx="6350" cy="6350"/>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C7A744F" wp14:editId="02A2AFA7">
            <wp:extent cx="19050" cy="6350"/>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0CCBEA8" wp14:editId="1B25FD84">
            <wp:extent cx="19050" cy="6350"/>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9BB2991" wp14:editId="5E2110E8">
            <wp:extent cx="19050" cy="635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C36874E" wp14:editId="37EE4E8D">
            <wp:extent cx="19050" cy="6350"/>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2F176E7" wp14:editId="3D0EE289">
            <wp:extent cx="19050" cy="6350"/>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46B6545" wp14:editId="67F81AD0">
            <wp:extent cx="19050" cy="6350"/>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718CA88" wp14:editId="6BF1CFA5">
            <wp:extent cx="19050" cy="6350"/>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D1E7B4E" wp14:editId="758190CA">
            <wp:extent cx="19050" cy="6350"/>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56D2626" wp14:editId="089FF9BA">
            <wp:extent cx="19050" cy="6350"/>
            <wp:effectExtent l="0" t="0" r="0" b="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75D25DE" wp14:editId="11195837">
            <wp:extent cx="19050" cy="6350"/>
            <wp:effectExtent l="0" t="0" r="0"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B8299FA" wp14:editId="46463806">
            <wp:extent cx="19050" cy="6350"/>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C59EDFA" wp14:editId="2261E080">
            <wp:extent cx="19050" cy="6350"/>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10B67B6" wp14:editId="3EA59CB9">
            <wp:extent cx="19050" cy="6350"/>
            <wp:effectExtent l="0" t="0" r="0" b="0"/>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D968D6F" wp14:editId="5087F9C9">
            <wp:extent cx="19050" cy="6350"/>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3BC8668" wp14:editId="57742B33">
            <wp:extent cx="19050" cy="6350"/>
            <wp:effectExtent l="0" t="0" r="0"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27D2EA1" wp14:editId="7EB3D206">
            <wp:extent cx="19050" cy="6350"/>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772B114" wp14:editId="0CE876F6">
            <wp:extent cx="19050" cy="6350"/>
            <wp:effectExtent l="0" t="0" r="0" b="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60016E4" wp14:editId="37B1E427">
            <wp:extent cx="19050" cy="6350"/>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C7B25BB" wp14:editId="668206C4">
            <wp:extent cx="19050" cy="6350"/>
            <wp:effectExtent l="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B636F59" wp14:editId="2AA3D165">
            <wp:extent cx="19050" cy="6350"/>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0B358E9" wp14:editId="0C99863B">
            <wp:extent cx="19050" cy="6350"/>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B66C999" wp14:editId="170B7657">
            <wp:extent cx="19050" cy="6350"/>
            <wp:effectExtent l="0" t="0" r="0" b="0"/>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150BC17" wp14:editId="09F175C3">
            <wp:extent cx="19050" cy="635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14C791A" wp14:editId="5B3A9729">
            <wp:extent cx="19050" cy="6350"/>
            <wp:effectExtent l="0" t="0" r="0" b="0"/>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DCE9D82" wp14:editId="7FA6B73E">
            <wp:extent cx="19050" cy="6350"/>
            <wp:effectExtent l="0" t="0" r="0" b="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A7D5902" wp14:editId="34600BA1">
            <wp:extent cx="19050" cy="6350"/>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5CC7C89" wp14:editId="66062D63">
            <wp:extent cx="19050" cy="635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0D299AB" wp14:editId="2168510A">
            <wp:extent cx="19050" cy="635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A5DFF5F" wp14:editId="0FD49F27">
            <wp:extent cx="19050" cy="6350"/>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31ADFF1" wp14:editId="237EF8C4">
            <wp:extent cx="19050" cy="635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90DE0C4" wp14:editId="3A12E51F">
            <wp:extent cx="19050" cy="635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4748C3B" wp14:editId="675EBD13">
            <wp:extent cx="19050" cy="6350"/>
            <wp:effectExtent l="0" t="0" r="0" b="0"/>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63482C8" wp14:editId="59EEA40A">
            <wp:extent cx="19050" cy="6350"/>
            <wp:effectExtent l="0" t="0" r="0" b="0"/>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78A1A35" wp14:editId="3E92280C">
            <wp:extent cx="19050" cy="6350"/>
            <wp:effectExtent l="0" t="0" r="0" b="0"/>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81C3E24" wp14:editId="69D8BAA6">
            <wp:extent cx="19050" cy="635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E88D194" wp14:editId="59F9335D">
            <wp:extent cx="19050" cy="6350"/>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1DD072F" wp14:editId="293ACD4B">
            <wp:extent cx="19050" cy="635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7698FFB" wp14:editId="4191B19C">
            <wp:extent cx="19050" cy="6350"/>
            <wp:effectExtent l="0" t="0" r="0" b="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7C57E54" wp14:editId="1C411A8C">
            <wp:extent cx="19050" cy="6350"/>
            <wp:effectExtent l="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E8C36F4" wp14:editId="430CA6EC">
            <wp:extent cx="19050" cy="6350"/>
            <wp:effectExtent l="0" t="0" r="0" b="0"/>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42511B2" wp14:editId="0E1EDBCF">
            <wp:extent cx="19050" cy="6350"/>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D24B872" wp14:editId="6A1F8730">
            <wp:extent cx="19050" cy="6350"/>
            <wp:effectExtent l="0" t="0" r="0" b="0"/>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4C4E4FF" wp14:editId="5E9FA926">
            <wp:extent cx="19050" cy="6350"/>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09206F1" wp14:editId="67487FFD">
            <wp:extent cx="19050" cy="635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D213281" wp14:editId="681C94A2">
            <wp:extent cx="19050" cy="6350"/>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D9B4884" wp14:editId="09B83CAD">
            <wp:extent cx="6350" cy="6350"/>
            <wp:effectExtent l="0" t="0" r="0" b="0"/>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939DEFE" wp14:editId="4728AA1B">
            <wp:extent cx="1930400" cy="1041400"/>
            <wp:effectExtent l="0" t="0" r="0"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0400" cy="1041400"/>
                    </a:xfrm>
                    <a:prstGeom prst="rect">
                      <a:avLst/>
                    </a:prstGeom>
                    <a:noFill/>
                    <a:ln>
                      <a:noFill/>
                    </a:ln>
                  </pic:spPr>
                </pic:pic>
              </a:graphicData>
            </a:graphic>
          </wp:inline>
        </w:drawing>
      </w:r>
    </w:p>
    <w:p w14:paraId="4A28B1D7"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color w:val="FD8608"/>
          <w:sz w:val="28"/>
          <w:szCs w:val="28"/>
        </w:rPr>
        <w:t>Part 2</w:t>
      </w:r>
    </w:p>
    <w:p w14:paraId="163B7234"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triangle tool fills in a triangle of wefts. You specify the three vertices.</w:t>
      </w:r>
    </w:p>
    <w:p w14:paraId="0198FA5A"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iterative triangle tool: Our first triangle tool made jagged edges, while traditional rug work has beautifully regular edges. The triangle iteration tool reflects the tradition of indigenous mathematics. For example, </w:t>
      </w:r>
      <w:proofErr w:type="gramStart"/>
      <w:r w:rsidRPr="009116DB">
        <w:rPr>
          <w:rFonts w:ascii="Arial" w:hAnsi="Arial" w:cs="Arial"/>
          <w:sz w:val="28"/>
          <w:szCs w:val="28"/>
        </w:rPr>
        <w:t>a triangle can be made by adding one bead on each side of the row, every three rows,</w:t>
      </w:r>
      <w:proofErr w:type="gramEnd"/>
      <w:r w:rsidRPr="009116DB">
        <w:rPr>
          <w:rFonts w:ascii="Arial" w:hAnsi="Arial" w:cs="Arial"/>
          <w:sz w:val="28"/>
          <w:szCs w:val="28"/>
        </w:rPr>
        <w:t xml:space="preserve"> as you go in the -Y direction.</w:t>
      </w:r>
    </w:p>
    <w:p w14:paraId="64C910C8" w14:textId="77777777" w:rsidR="00F62D87" w:rsidRPr="009116DB" w:rsidRDefault="00F62D87"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"Direction"—determines in which direction your rows will accumulate </w:t>
      </w:r>
    </w:p>
    <w:p w14:paraId="1095AA71" w14:textId="77777777" w:rsidR="00F62D87" w:rsidRPr="009116DB" w:rsidRDefault="00F62D87"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Starting at X, Y—that is the center of the starting row. </w:t>
      </w:r>
    </w:p>
    <w:p w14:paraId="58B87190" w14:textId="77777777" w:rsidR="00F62D87" w:rsidRPr="009116DB" w:rsidRDefault="00F62D87"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"After every ___ rows"—lets you determine how many rows you go through before adding more wefts to the end. </w:t>
      </w:r>
    </w:p>
    <w:p w14:paraId="36E98A37" w14:textId="77777777" w:rsidR="00F62D87" w:rsidRPr="009116DB" w:rsidRDefault="00F62D87"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 ___ to both ends"—the number of wefts that will be added on each side of the center each time. </w:t>
      </w:r>
    </w:p>
    <w:p w14:paraId="38681ED9" w14:textId="77777777" w:rsidR="00F62D87" w:rsidRPr="009116DB" w:rsidRDefault="00F62D87"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"For ___ rows in total"—how many rows you will weft in this triangle.  Note that this tool has two colors—some traditional </w:t>
      </w:r>
      <w:proofErr w:type="gramStart"/>
      <w:r w:rsidRPr="009116DB">
        <w:rPr>
          <w:rFonts w:ascii="Arial" w:hAnsi="Arial" w:cs="Arial"/>
          <w:sz w:val="28"/>
          <w:szCs w:val="28"/>
        </w:rPr>
        <w:t>basket work</w:t>
      </w:r>
      <w:proofErr w:type="gramEnd"/>
      <w:r w:rsidRPr="009116DB">
        <w:rPr>
          <w:rFonts w:ascii="Arial" w:hAnsi="Arial" w:cs="Arial"/>
          <w:sz w:val="28"/>
          <w:szCs w:val="28"/>
        </w:rPr>
        <w:t xml:space="preserve"> shifts color in each iteration. This allows you to select the starting color and ending color; the software does the shifting for you. </w:t>
      </w:r>
    </w:p>
    <w:p w14:paraId="3D03141E" w14:textId="23C7A0C4" w:rsidR="00F62D87" w:rsidRPr="009116DB" w:rsidRDefault="00F62D87" w:rsidP="00BA263C">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C2CBDF8" wp14:editId="1DF99E29">
            <wp:extent cx="12700" cy="6350"/>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B80AB23" wp14:editId="7C998D96">
            <wp:extent cx="12700" cy="6350"/>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232219A" wp14:editId="6A073D9A">
            <wp:extent cx="2451100" cy="2120900"/>
            <wp:effectExtent l="0" t="0" r="12700" b="1270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1100" cy="21209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83FDA26" wp14:editId="6B119534">
            <wp:extent cx="12700" cy="12700"/>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4A0CF67" wp14:editId="3D855480">
            <wp:extent cx="12700" cy="12700"/>
            <wp:effectExtent l="0" t="0" r="0"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84175F7" wp14:editId="2C12C292">
            <wp:extent cx="12700" cy="12700"/>
            <wp:effectExtent l="0" t="0" r="0" b="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2574C83" wp14:editId="262E98A3">
            <wp:extent cx="12700" cy="12700"/>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A1F17E1" wp14:editId="74BE4F3C">
            <wp:extent cx="12700" cy="12700"/>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5E3E7DC" wp14:editId="128A50F4">
            <wp:extent cx="12700" cy="12700"/>
            <wp:effectExtent l="0" t="0" r="0" b="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342A397" wp14:editId="5C074AF4">
            <wp:extent cx="12700" cy="1270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E8A81F6" wp14:editId="54F2E25F">
            <wp:extent cx="19050" cy="1270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2A8BDB8" wp14:editId="2CA8A13B">
            <wp:extent cx="12700" cy="12700"/>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E82FF5B" wp14:editId="7B9FE8D7">
            <wp:extent cx="12700" cy="1270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28B12C9" wp14:editId="39E659A8">
            <wp:extent cx="12700" cy="1270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C5C82DB" wp14:editId="1D78557C">
            <wp:extent cx="12700" cy="127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4150398" wp14:editId="559D9636">
            <wp:extent cx="12700" cy="127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537B7C3" wp14:editId="656A3B02">
            <wp:extent cx="12700" cy="12700"/>
            <wp:effectExtent l="0" t="0" r="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59169A3" wp14:editId="2F35A57F">
            <wp:extent cx="12700" cy="12700"/>
            <wp:effectExtent l="0" t="0" r="0" b="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68E7C17" wp14:editId="74F2256E">
            <wp:extent cx="12700" cy="1270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33B4B14" wp14:editId="41172592">
            <wp:extent cx="12700" cy="12700"/>
            <wp:effectExtent l="0" t="0" r="0" b="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4BC3E78" wp14:editId="63FA5910">
            <wp:extent cx="12700" cy="12700"/>
            <wp:effectExtent l="0" t="0" r="0" b="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4B55358" wp14:editId="4B5D55ED">
            <wp:extent cx="12700" cy="12700"/>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B4B10F7" wp14:editId="2B67F515">
            <wp:extent cx="12700" cy="12700"/>
            <wp:effectExtent l="0" t="0" r="0" b="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9D69DD6" wp14:editId="34C3E478">
            <wp:extent cx="12700" cy="12700"/>
            <wp:effectExtent l="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971E6DE" wp14:editId="57144061">
            <wp:extent cx="12700" cy="12700"/>
            <wp:effectExtent l="0" t="0" r="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1B2C178" wp14:editId="1ABA4B21">
            <wp:extent cx="12700" cy="12700"/>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1B4E4DF" wp14:editId="1AEC6993">
            <wp:extent cx="12700" cy="127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3BD1568" wp14:editId="17C84796">
            <wp:extent cx="19050" cy="635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7EAFAD2" wp14:editId="7739FF17">
            <wp:extent cx="12700" cy="12700"/>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CA4FB11" wp14:editId="5721FF6A">
            <wp:extent cx="12700" cy="12700"/>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0409E88" wp14:editId="2FD2B56D">
            <wp:extent cx="12700" cy="12700"/>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A0E9BB4" wp14:editId="73AA93E7">
            <wp:extent cx="12700" cy="12700"/>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D780920" wp14:editId="3A5C4C63">
            <wp:extent cx="12700" cy="12700"/>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1030E6E" wp14:editId="2B99CAD3">
            <wp:extent cx="12700" cy="12700"/>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D4D6AE6" wp14:editId="4CA4026B">
            <wp:extent cx="12700" cy="12700"/>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E0AEAB1" wp14:editId="66CB48B7">
            <wp:extent cx="12700" cy="127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3DA9326" wp14:editId="39F2C81D">
            <wp:extent cx="12700" cy="127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34BBC3E" wp14:editId="2A30637A">
            <wp:extent cx="12700" cy="127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B819381" wp14:editId="645859C0">
            <wp:extent cx="12700" cy="127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50494CD" wp14:editId="0C6265AF">
            <wp:extent cx="12700" cy="127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BCD6D9D" wp14:editId="571010AF">
            <wp:extent cx="12700" cy="127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2F304AA" wp14:editId="4C98D475">
            <wp:extent cx="12700" cy="127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006C56C" wp14:editId="5527BC12">
            <wp:extent cx="12700" cy="12700"/>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ED0AE00" wp14:editId="6B71A727">
            <wp:extent cx="12700" cy="1270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6B03A2D" wp14:editId="05E84F16">
            <wp:extent cx="12700" cy="1270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1B493B5" wp14:editId="46995668">
            <wp:extent cx="12700" cy="12700"/>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7936BE9" wp14:editId="53D537AA">
            <wp:extent cx="12700" cy="12700"/>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D9F855E" wp14:editId="6274D29A">
            <wp:extent cx="12700" cy="12700"/>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116DB">
        <w:rPr>
          <w:rFonts w:ascii="Arial" w:hAnsi="Arial" w:cs="Arial"/>
          <w:sz w:val="28"/>
          <w:szCs w:val="28"/>
        </w:rPr>
        <w:t xml:space="preserve"> </w:t>
      </w:r>
    </w:p>
    <w:p w14:paraId="3C6F335B" w14:textId="77777777" w:rsidR="00BA263C" w:rsidRPr="009116DB" w:rsidRDefault="00BA263C" w:rsidP="00BA263C">
      <w:pPr>
        <w:widowControl w:val="0"/>
        <w:autoSpaceDE w:val="0"/>
        <w:autoSpaceDN w:val="0"/>
        <w:adjustRightInd w:val="0"/>
        <w:rPr>
          <w:rFonts w:ascii="Arial" w:hAnsi="Arial" w:cs="Arial"/>
          <w:sz w:val="28"/>
          <w:szCs w:val="28"/>
        </w:rPr>
      </w:pPr>
    </w:p>
    <w:p w14:paraId="3A27A3B5"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color w:val="FD8608"/>
          <w:sz w:val="28"/>
          <w:szCs w:val="28"/>
        </w:rPr>
        <w:t>Part 3</w:t>
      </w:r>
    </w:p>
    <w:p w14:paraId="1DC0244F"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There are also controls that apply to all the tools. "Clear" deletes everything. Normally "Create" is selected, so that your tools will fill their specified shape with wefts. "Remove" will erase all wefts in the specified shape, so if you make an error use "undo" not "remove." The color button allows you to select the weft color. Clicking on the little square in the upper right of the screen will give you a list of all the colors you have selected so far. The "Save" menu allows you to save the work on your hard drive and edit the design later. Make sure your file name is only letters, not spaces or numbers, and that you go back to the same computer when you want to edit your work.</w:t>
      </w:r>
    </w:p>
    <w:p w14:paraId="6F3D9E19"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"Options" menu allows you to hide the grid, or create a title or notes about your design.</w:t>
      </w:r>
    </w:p>
    <w:p w14:paraId="29E71627"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Printing: after you have your design completed, do a screen capture. In windows you can do that by pressing the "print screen" button on your keyboard, usually located at the upper right above the F10 key. </w:t>
      </w:r>
      <w:proofErr w:type="gramStart"/>
      <w:r w:rsidRPr="009116DB">
        <w:rPr>
          <w:rFonts w:ascii="Arial" w:hAnsi="Arial" w:cs="Arial"/>
          <w:sz w:val="28"/>
          <w:szCs w:val="28"/>
        </w:rPr>
        <w:t>On a Macintosh press shift + apple + 3 at the same time (also shift + apple +4 to select just a portion).</w:t>
      </w:r>
      <w:proofErr w:type="gramEnd"/>
      <w:r w:rsidRPr="009116DB">
        <w:rPr>
          <w:rFonts w:ascii="Arial" w:hAnsi="Arial" w:cs="Arial"/>
          <w:sz w:val="28"/>
          <w:szCs w:val="28"/>
        </w:rPr>
        <w:t xml:space="preserve"> That screen capture will save an image of the entire screen to your clipboard. You can then paste the clipboard image into a blank canvas in Word, Photoshop, Imaging (comes free in the "Accessories" folder in Windows) or other image editor.</w:t>
      </w:r>
    </w:p>
    <w:p w14:paraId="380C1EF5" w14:textId="1111EDB9" w:rsidR="00F62D87" w:rsidRPr="009116DB" w:rsidRDefault="00F62D87" w:rsidP="00BA263C">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ED02D30" wp14:editId="47187055">
            <wp:extent cx="3505200" cy="2540000"/>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r w:rsidRPr="009116DB">
        <w:rPr>
          <w:rFonts w:ascii="Arial" w:hAnsi="Arial" w:cs="Arial"/>
          <w:sz w:val="28"/>
          <w:szCs w:val="28"/>
        </w:rPr>
        <w:t xml:space="preserve"> </w:t>
      </w:r>
    </w:p>
    <w:p w14:paraId="77D98681" w14:textId="77777777" w:rsidR="00BA263C" w:rsidRPr="009116DB" w:rsidRDefault="00BA263C" w:rsidP="00BA263C">
      <w:pPr>
        <w:widowControl w:val="0"/>
        <w:autoSpaceDE w:val="0"/>
        <w:autoSpaceDN w:val="0"/>
        <w:adjustRightInd w:val="0"/>
        <w:rPr>
          <w:rFonts w:ascii="Arial" w:hAnsi="Arial" w:cs="Arial"/>
          <w:sz w:val="28"/>
          <w:szCs w:val="28"/>
        </w:rPr>
      </w:pPr>
    </w:p>
    <w:p w14:paraId="440C7DF6"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Culturally Situated Design Tools Project Sample Rubric</w:t>
      </w:r>
    </w:p>
    <w:p w14:paraId="2E4921DB"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Group Members Names: (up to 4)</w:t>
      </w:r>
    </w:p>
    <w:p w14:paraId="46A4A015"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 _______________________ _______________________ _______________________</w:t>
      </w:r>
    </w:p>
    <w:p w14:paraId="349E1115" w14:textId="6F09FAD2" w:rsidR="00F62D87" w:rsidRPr="009116DB" w:rsidRDefault="00F62D87" w:rsidP="00F62D87">
      <w:pPr>
        <w:widowControl w:val="0"/>
        <w:autoSpaceDE w:val="0"/>
        <w:autoSpaceDN w:val="0"/>
        <w:adjustRightInd w:val="0"/>
        <w:spacing w:after="240"/>
        <w:rPr>
          <w:rFonts w:ascii="Arial" w:hAnsi="Arial" w:cs="Arial"/>
          <w:sz w:val="28"/>
          <w:szCs w:val="28"/>
        </w:rPr>
      </w:pPr>
    </w:p>
    <w:tbl>
      <w:tblPr>
        <w:tblW w:w="0" w:type="auto"/>
        <w:tblBorders>
          <w:top w:val="nil"/>
          <w:left w:val="nil"/>
          <w:right w:val="nil"/>
        </w:tblBorders>
        <w:tblLayout w:type="fixed"/>
        <w:tblLook w:val="0000" w:firstRow="0" w:lastRow="0" w:firstColumn="0" w:lastColumn="0" w:noHBand="0" w:noVBand="0"/>
      </w:tblPr>
      <w:tblGrid>
        <w:gridCol w:w="9020"/>
        <w:gridCol w:w="2440"/>
        <w:gridCol w:w="780"/>
        <w:gridCol w:w="700"/>
        <w:gridCol w:w="2240"/>
      </w:tblGrid>
      <w:tr w:rsidR="00F62D87" w:rsidRPr="009116DB" w14:paraId="224A0537" w14:textId="77777777">
        <w:tc>
          <w:tcPr>
            <w:tcW w:w="9020" w:type="dxa"/>
            <w:tcMar>
              <w:top w:w="20" w:type="nil"/>
              <w:left w:w="20" w:type="nil"/>
              <w:bottom w:w="20" w:type="nil"/>
              <w:right w:w="20" w:type="nil"/>
            </w:tcMar>
            <w:vAlign w:val="center"/>
          </w:tcPr>
          <w:p w14:paraId="2F022919"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2440" w:type="dxa"/>
            <w:tcMar>
              <w:top w:w="20" w:type="nil"/>
              <w:left w:w="20" w:type="nil"/>
              <w:bottom w:w="20" w:type="nil"/>
              <w:right w:w="20" w:type="nil"/>
            </w:tcMar>
            <w:vAlign w:val="center"/>
          </w:tcPr>
          <w:p w14:paraId="00EF6F17" w14:textId="257E7AF8"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F5D7898" wp14:editId="584D3887">
                  <wp:extent cx="698500" cy="635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p w14:paraId="7C857202"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780" w:type="dxa"/>
            <w:tcMar>
              <w:top w:w="20" w:type="nil"/>
              <w:left w:w="20" w:type="nil"/>
              <w:bottom w:w="20" w:type="nil"/>
              <w:right w:w="20" w:type="nil"/>
            </w:tcMar>
            <w:vAlign w:val="center"/>
          </w:tcPr>
          <w:p w14:paraId="2673C0D3" w14:textId="4858BCE9"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FE84E6A" wp14:editId="2EF6AD07">
                  <wp:extent cx="234950" cy="6350"/>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p w14:paraId="41B914AD"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700" w:type="dxa"/>
            <w:tcMar>
              <w:top w:w="20" w:type="nil"/>
              <w:left w:w="20" w:type="nil"/>
              <w:bottom w:w="20" w:type="nil"/>
              <w:right w:w="20" w:type="nil"/>
            </w:tcMar>
            <w:vAlign w:val="center"/>
          </w:tcPr>
          <w:p w14:paraId="745B0943"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c>
          <w:tcPr>
            <w:tcW w:w="2240" w:type="dxa"/>
            <w:tcMar>
              <w:top w:w="20" w:type="nil"/>
              <w:left w:w="20" w:type="nil"/>
              <w:bottom w:w="20" w:type="nil"/>
              <w:right w:w="20" w:type="nil"/>
            </w:tcMar>
            <w:vAlign w:val="center"/>
          </w:tcPr>
          <w:p w14:paraId="637F3611"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tc>
      </w:tr>
      <w:tr w:rsidR="00F62D87" w:rsidRPr="009116DB" w14:paraId="1FB0AF1C" w14:textId="77777777">
        <w:tblPrEx>
          <w:tblBorders>
            <w:top w:val="none" w:sz="0" w:space="0" w:color="auto"/>
          </w:tblBorders>
        </w:tblPrEx>
        <w:tc>
          <w:tcPr>
            <w:tcW w:w="9020" w:type="dxa"/>
            <w:tcMar>
              <w:top w:w="20" w:type="nil"/>
              <w:left w:w="20" w:type="nil"/>
              <w:bottom w:w="20" w:type="nil"/>
              <w:right w:w="20" w:type="nil"/>
            </w:tcMar>
            <w:vAlign w:val="center"/>
          </w:tcPr>
          <w:p w14:paraId="0CB6DD0F"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Product</w:t>
            </w:r>
          </w:p>
        </w:tc>
        <w:tc>
          <w:tcPr>
            <w:tcW w:w="2440" w:type="dxa"/>
            <w:tcMar>
              <w:top w:w="20" w:type="nil"/>
              <w:left w:w="20" w:type="nil"/>
              <w:bottom w:w="20" w:type="nil"/>
              <w:right w:w="20" w:type="nil"/>
            </w:tcMar>
            <w:vAlign w:val="center"/>
          </w:tcPr>
          <w:p w14:paraId="5E4B4643" w14:textId="77777777" w:rsidR="00F62D87" w:rsidRPr="009116DB" w:rsidRDefault="00F62D87">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08D372ED"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32ECA7DE"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3BF0CB36"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3E3164A6" w14:textId="77777777">
        <w:tblPrEx>
          <w:tblBorders>
            <w:top w:val="none" w:sz="0" w:space="0" w:color="auto"/>
          </w:tblBorders>
        </w:tblPrEx>
        <w:tc>
          <w:tcPr>
            <w:tcW w:w="9020" w:type="dxa"/>
            <w:tcMar>
              <w:top w:w="20" w:type="nil"/>
              <w:left w:w="20" w:type="nil"/>
              <w:bottom w:w="20" w:type="nil"/>
              <w:right w:w="20" w:type="nil"/>
            </w:tcMar>
            <w:vAlign w:val="center"/>
          </w:tcPr>
          <w:p w14:paraId="583A8C81"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Title with group members’ names</w:t>
            </w:r>
          </w:p>
        </w:tc>
        <w:tc>
          <w:tcPr>
            <w:tcW w:w="2440" w:type="dxa"/>
            <w:tcMar>
              <w:top w:w="20" w:type="nil"/>
              <w:left w:w="20" w:type="nil"/>
              <w:bottom w:w="20" w:type="nil"/>
              <w:right w:w="20" w:type="nil"/>
            </w:tcMar>
            <w:vAlign w:val="center"/>
          </w:tcPr>
          <w:p w14:paraId="592D07B4" w14:textId="08359E2F"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E150144" wp14:editId="64D987A4">
                  <wp:extent cx="698500" cy="6350"/>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p w14:paraId="2F8D723D"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60644C93" w14:textId="0D331A93"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6DE4F7D" wp14:editId="3BA6E885">
                  <wp:extent cx="698500" cy="635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02DA8902" w14:textId="51A6DBB0"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99C5AAE" wp14:editId="67A8CBFF">
                  <wp:extent cx="234950" cy="635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E4FB130" wp14:editId="0E4FC5D6">
                  <wp:extent cx="234950" cy="635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700" w:type="dxa"/>
            <w:tcMar>
              <w:top w:w="20" w:type="nil"/>
              <w:left w:w="20" w:type="nil"/>
              <w:bottom w:w="20" w:type="nil"/>
              <w:right w:w="20" w:type="nil"/>
            </w:tcMar>
            <w:vAlign w:val="center"/>
          </w:tcPr>
          <w:p w14:paraId="14C6D0E5"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2A489964"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71498BE5" w14:textId="77777777">
        <w:tblPrEx>
          <w:tblBorders>
            <w:top w:val="none" w:sz="0" w:space="0" w:color="auto"/>
          </w:tblBorders>
        </w:tblPrEx>
        <w:tc>
          <w:tcPr>
            <w:tcW w:w="9020" w:type="dxa"/>
            <w:tcMar>
              <w:top w:w="20" w:type="nil"/>
              <w:left w:w="20" w:type="nil"/>
              <w:bottom w:w="20" w:type="nil"/>
              <w:right w:w="20" w:type="nil"/>
            </w:tcMar>
            <w:vAlign w:val="center"/>
          </w:tcPr>
          <w:p w14:paraId="07EF0D8C" w14:textId="77777777" w:rsidR="00F62D87" w:rsidRPr="009116DB" w:rsidRDefault="00F62D87">
            <w:pPr>
              <w:widowControl w:val="0"/>
              <w:autoSpaceDE w:val="0"/>
              <w:autoSpaceDN w:val="0"/>
              <w:adjustRightInd w:val="0"/>
              <w:rPr>
                <w:rFonts w:ascii="Arial" w:hAnsi="Arial" w:cs="Arial"/>
                <w:sz w:val="28"/>
                <w:szCs w:val="28"/>
              </w:rPr>
            </w:pPr>
          </w:p>
        </w:tc>
        <w:tc>
          <w:tcPr>
            <w:tcW w:w="2440" w:type="dxa"/>
            <w:tcMar>
              <w:top w:w="20" w:type="nil"/>
              <w:left w:w="20" w:type="nil"/>
              <w:bottom w:w="20" w:type="nil"/>
              <w:right w:w="20" w:type="nil"/>
            </w:tcMar>
            <w:vAlign w:val="center"/>
          </w:tcPr>
          <w:p w14:paraId="78E77425" w14:textId="77777777" w:rsidR="00F62D87" w:rsidRPr="009116DB" w:rsidRDefault="00F62D87">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625FA9CC"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0B01E8C7"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634BE2D2"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102FC8CE" w14:textId="77777777">
        <w:tblPrEx>
          <w:tblBorders>
            <w:top w:val="none" w:sz="0" w:space="0" w:color="auto"/>
          </w:tblBorders>
        </w:tblPrEx>
        <w:tc>
          <w:tcPr>
            <w:tcW w:w="9020" w:type="dxa"/>
            <w:tcMar>
              <w:top w:w="20" w:type="nil"/>
              <w:left w:w="20" w:type="nil"/>
              <w:bottom w:w="20" w:type="nil"/>
              <w:right w:w="20" w:type="nil"/>
            </w:tcMar>
            <w:vAlign w:val="center"/>
          </w:tcPr>
          <w:p w14:paraId="2D88C8D4"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Information related to the culture (explanation in own words)</w:t>
            </w:r>
          </w:p>
        </w:tc>
        <w:tc>
          <w:tcPr>
            <w:tcW w:w="2440" w:type="dxa"/>
            <w:tcMar>
              <w:top w:w="20" w:type="nil"/>
              <w:left w:w="20" w:type="nil"/>
              <w:bottom w:w="20" w:type="nil"/>
              <w:right w:w="20" w:type="nil"/>
            </w:tcMar>
            <w:vAlign w:val="center"/>
          </w:tcPr>
          <w:p w14:paraId="738D3192"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p w14:paraId="0AB3B5F6" w14:textId="43BC17CD"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24D281A" wp14:editId="6C9C5029">
                  <wp:extent cx="698500" cy="635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2B586507" w14:textId="6B11A82D"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50820A0" wp14:editId="070878DF">
                  <wp:extent cx="234950" cy="635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700" w:type="dxa"/>
            <w:tcMar>
              <w:top w:w="20" w:type="nil"/>
              <w:left w:w="20" w:type="nil"/>
              <w:bottom w:w="20" w:type="nil"/>
              <w:right w:w="20" w:type="nil"/>
            </w:tcMar>
            <w:vAlign w:val="center"/>
          </w:tcPr>
          <w:p w14:paraId="79287C08"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212B2B7B" w14:textId="4A638265"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3D84FED" wp14:editId="15612209">
                  <wp:extent cx="6350" cy="635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F62D87" w:rsidRPr="009116DB" w14:paraId="1DFFC502" w14:textId="77777777">
        <w:tblPrEx>
          <w:tblBorders>
            <w:top w:val="none" w:sz="0" w:space="0" w:color="auto"/>
          </w:tblBorders>
        </w:tblPrEx>
        <w:tc>
          <w:tcPr>
            <w:tcW w:w="9020" w:type="dxa"/>
            <w:tcMar>
              <w:top w:w="20" w:type="nil"/>
              <w:left w:w="20" w:type="nil"/>
              <w:bottom w:w="20" w:type="nil"/>
              <w:right w:w="20" w:type="nil"/>
            </w:tcMar>
            <w:vAlign w:val="center"/>
          </w:tcPr>
          <w:p w14:paraId="14374661"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Mathematical connections (explanation in own words)</w:t>
            </w:r>
          </w:p>
        </w:tc>
        <w:tc>
          <w:tcPr>
            <w:tcW w:w="2440" w:type="dxa"/>
            <w:tcMar>
              <w:top w:w="20" w:type="nil"/>
              <w:left w:w="20" w:type="nil"/>
              <w:bottom w:w="20" w:type="nil"/>
              <w:right w:w="20" w:type="nil"/>
            </w:tcMar>
            <w:vAlign w:val="center"/>
          </w:tcPr>
          <w:p w14:paraId="2793ABEA"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80" w:type="dxa"/>
            <w:tcMar>
              <w:top w:w="20" w:type="nil"/>
              <w:left w:w="20" w:type="nil"/>
              <w:bottom w:w="20" w:type="nil"/>
              <w:right w:w="20" w:type="nil"/>
            </w:tcMar>
            <w:vAlign w:val="center"/>
          </w:tcPr>
          <w:p w14:paraId="6736FE15"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43BE4FCF"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77088C6A"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42CFDC7F" w14:textId="77777777">
        <w:tblPrEx>
          <w:tblBorders>
            <w:top w:val="none" w:sz="0" w:space="0" w:color="auto"/>
          </w:tblBorders>
        </w:tblPrEx>
        <w:tc>
          <w:tcPr>
            <w:tcW w:w="9020" w:type="dxa"/>
            <w:tcMar>
              <w:top w:w="20" w:type="nil"/>
              <w:left w:w="20" w:type="nil"/>
              <w:bottom w:w="20" w:type="nil"/>
              <w:right w:w="20" w:type="nil"/>
            </w:tcMar>
            <w:vAlign w:val="center"/>
          </w:tcPr>
          <w:p w14:paraId="783592FF"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Demo of software</w:t>
            </w:r>
          </w:p>
        </w:tc>
        <w:tc>
          <w:tcPr>
            <w:tcW w:w="2440" w:type="dxa"/>
            <w:tcMar>
              <w:top w:w="20" w:type="nil"/>
              <w:left w:w="20" w:type="nil"/>
              <w:bottom w:w="20" w:type="nil"/>
              <w:right w:w="20" w:type="nil"/>
            </w:tcMar>
            <w:vAlign w:val="center"/>
          </w:tcPr>
          <w:p w14:paraId="3A554676"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747CE03A" w14:textId="703FFE2F"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C7EFA9C" wp14:editId="5FFC61C7">
                  <wp:extent cx="698500" cy="635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75B2F638" w14:textId="2C5CFFBA"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E60FF65" wp14:editId="5C2C58F1">
                  <wp:extent cx="234950" cy="635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700" w:type="dxa"/>
            <w:tcMar>
              <w:top w:w="20" w:type="nil"/>
              <w:left w:w="20" w:type="nil"/>
              <w:bottom w:w="20" w:type="nil"/>
              <w:right w:w="20" w:type="nil"/>
            </w:tcMar>
            <w:vAlign w:val="center"/>
          </w:tcPr>
          <w:p w14:paraId="6D9CCAF0" w14:textId="6AF33DAE"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A32C5E5" wp14:editId="111843F1">
                  <wp:extent cx="6350" cy="635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8DEB3F1" wp14:editId="7B548C4D">
                  <wp:extent cx="6350" cy="635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240" w:type="dxa"/>
            <w:tcMar>
              <w:top w:w="20" w:type="nil"/>
              <w:left w:w="20" w:type="nil"/>
              <w:bottom w:w="20" w:type="nil"/>
              <w:right w:w="20" w:type="nil"/>
            </w:tcMar>
            <w:vAlign w:val="center"/>
          </w:tcPr>
          <w:p w14:paraId="3322381F"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3A0CE4E5" w14:textId="77777777">
        <w:tblPrEx>
          <w:tblBorders>
            <w:top w:val="none" w:sz="0" w:space="0" w:color="auto"/>
          </w:tblBorders>
        </w:tblPrEx>
        <w:tc>
          <w:tcPr>
            <w:tcW w:w="9020" w:type="dxa"/>
            <w:tcMar>
              <w:top w:w="20" w:type="nil"/>
              <w:left w:w="20" w:type="nil"/>
              <w:bottom w:w="20" w:type="nil"/>
              <w:right w:w="20" w:type="nil"/>
            </w:tcMar>
            <w:vAlign w:val="center"/>
          </w:tcPr>
          <w:p w14:paraId="3B4AC8CE"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Display of designs (explanation of how the design was created)</w:t>
            </w:r>
          </w:p>
        </w:tc>
        <w:tc>
          <w:tcPr>
            <w:tcW w:w="2440" w:type="dxa"/>
            <w:tcMar>
              <w:top w:w="20" w:type="nil"/>
              <w:left w:w="20" w:type="nil"/>
              <w:bottom w:w="20" w:type="nil"/>
              <w:right w:w="20" w:type="nil"/>
            </w:tcMar>
            <w:vAlign w:val="center"/>
          </w:tcPr>
          <w:p w14:paraId="3F066A6B"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w:t>
            </w:r>
          </w:p>
          <w:p w14:paraId="742D4DB4" w14:textId="7B5D76AF"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2A9DE8D" wp14:editId="28771496">
                  <wp:extent cx="698500" cy="6350"/>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090AF37F" w14:textId="341C0EFF"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9CB6AF7" wp14:editId="0349750C">
                  <wp:extent cx="234950" cy="6350"/>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700" w:type="dxa"/>
            <w:tcMar>
              <w:top w:w="20" w:type="nil"/>
              <w:left w:w="20" w:type="nil"/>
              <w:bottom w:w="20" w:type="nil"/>
              <w:right w:w="20" w:type="nil"/>
            </w:tcMar>
            <w:vAlign w:val="center"/>
          </w:tcPr>
          <w:p w14:paraId="042C016B"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273F14C7"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15B38466" w14:textId="77777777">
        <w:tblPrEx>
          <w:tblBorders>
            <w:top w:val="none" w:sz="0" w:space="0" w:color="auto"/>
          </w:tblBorders>
        </w:tblPrEx>
        <w:tc>
          <w:tcPr>
            <w:tcW w:w="9020" w:type="dxa"/>
            <w:tcMar>
              <w:top w:w="20" w:type="nil"/>
              <w:left w:w="20" w:type="nil"/>
              <w:bottom w:w="20" w:type="nil"/>
              <w:right w:w="20" w:type="nil"/>
            </w:tcMar>
            <w:vAlign w:val="center"/>
          </w:tcPr>
          <w:p w14:paraId="1BB5ED6D" w14:textId="77777777" w:rsidR="00F62D87" w:rsidRPr="009116DB" w:rsidRDefault="00F62D87">
            <w:pPr>
              <w:widowControl w:val="0"/>
              <w:autoSpaceDE w:val="0"/>
              <w:autoSpaceDN w:val="0"/>
              <w:adjustRightInd w:val="0"/>
              <w:rPr>
                <w:rFonts w:ascii="Arial" w:hAnsi="Arial" w:cs="Arial"/>
                <w:sz w:val="28"/>
                <w:szCs w:val="28"/>
              </w:rPr>
            </w:pPr>
          </w:p>
        </w:tc>
        <w:tc>
          <w:tcPr>
            <w:tcW w:w="2440" w:type="dxa"/>
            <w:tcMar>
              <w:top w:w="20" w:type="nil"/>
              <w:left w:w="20" w:type="nil"/>
              <w:bottom w:w="20" w:type="nil"/>
              <w:right w:w="20" w:type="nil"/>
            </w:tcMar>
            <w:vAlign w:val="center"/>
          </w:tcPr>
          <w:p w14:paraId="2D6225F9" w14:textId="77777777" w:rsidR="00F62D87" w:rsidRPr="009116DB" w:rsidRDefault="00F62D87">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29577DDA"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1C83D71C"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08E00885"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66F161F2" w14:textId="77777777">
        <w:tblPrEx>
          <w:tblBorders>
            <w:top w:val="none" w:sz="0" w:space="0" w:color="auto"/>
          </w:tblBorders>
        </w:tblPrEx>
        <w:tc>
          <w:tcPr>
            <w:tcW w:w="9020" w:type="dxa"/>
            <w:tcMar>
              <w:top w:w="20" w:type="nil"/>
              <w:left w:w="20" w:type="nil"/>
              <w:bottom w:w="20" w:type="nil"/>
              <w:right w:w="20" w:type="nil"/>
            </w:tcMar>
            <w:vAlign w:val="center"/>
          </w:tcPr>
          <w:p w14:paraId="22EB0BBB"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Design is original</w:t>
            </w:r>
          </w:p>
        </w:tc>
        <w:tc>
          <w:tcPr>
            <w:tcW w:w="2440" w:type="dxa"/>
            <w:tcMar>
              <w:top w:w="20" w:type="nil"/>
              <w:left w:w="20" w:type="nil"/>
              <w:bottom w:w="20" w:type="nil"/>
              <w:right w:w="20" w:type="nil"/>
            </w:tcMar>
            <w:vAlign w:val="center"/>
          </w:tcPr>
          <w:p w14:paraId="2E2DD422"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80" w:type="dxa"/>
            <w:tcMar>
              <w:top w:w="20" w:type="nil"/>
              <w:left w:w="20" w:type="nil"/>
              <w:bottom w:w="20" w:type="nil"/>
              <w:right w:w="20" w:type="nil"/>
            </w:tcMar>
            <w:vAlign w:val="center"/>
          </w:tcPr>
          <w:p w14:paraId="2F2FF5F8"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5DFBE7DC" w14:textId="50D39B26"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BD351DD" wp14:editId="540B4E9C">
                  <wp:extent cx="6350" cy="6350"/>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4F84462" wp14:editId="213A1FBD">
                  <wp:extent cx="6350" cy="6350"/>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240" w:type="dxa"/>
            <w:tcMar>
              <w:top w:w="20" w:type="nil"/>
              <w:left w:w="20" w:type="nil"/>
              <w:bottom w:w="20" w:type="nil"/>
              <w:right w:w="20" w:type="nil"/>
            </w:tcMar>
            <w:vAlign w:val="center"/>
          </w:tcPr>
          <w:p w14:paraId="23FAC8AD"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68FE3D2C" w14:textId="77777777">
        <w:tblPrEx>
          <w:tblBorders>
            <w:top w:val="none" w:sz="0" w:space="0" w:color="auto"/>
          </w:tblBorders>
        </w:tblPrEx>
        <w:tc>
          <w:tcPr>
            <w:tcW w:w="9020" w:type="dxa"/>
            <w:tcMar>
              <w:top w:w="20" w:type="nil"/>
              <w:left w:w="20" w:type="nil"/>
              <w:bottom w:w="20" w:type="nil"/>
              <w:right w:w="20" w:type="nil"/>
            </w:tcMar>
            <w:vAlign w:val="center"/>
          </w:tcPr>
          <w:p w14:paraId="55477D98"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Design has been edited with a photo editor</w:t>
            </w:r>
          </w:p>
        </w:tc>
        <w:tc>
          <w:tcPr>
            <w:tcW w:w="2440" w:type="dxa"/>
            <w:tcMar>
              <w:top w:w="20" w:type="nil"/>
              <w:left w:w="20" w:type="nil"/>
              <w:bottom w:w="20" w:type="nil"/>
              <w:right w:w="20" w:type="nil"/>
            </w:tcMar>
            <w:vAlign w:val="center"/>
          </w:tcPr>
          <w:p w14:paraId="32AA13A6"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80" w:type="dxa"/>
            <w:tcMar>
              <w:top w:w="20" w:type="nil"/>
              <w:left w:w="20" w:type="nil"/>
              <w:bottom w:w="20" w:type="nil"/>
              <w:right w:w="20" w:type="nil"/>
            </w:tcMar>
            <w:vAlign w:val="center"/>
          </w:tcPr>
          <w:p w14:paraId="41C0A291"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162977A9"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4FE03FD9"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4917C2BD" w14:textId="77777777">
        <w:tblPrEx>
          <w:tblBorders>
            <w:top w:val="none" w:sz="0" w:space="0" w:color="auto"/>
          </w:tblBorders>
        </w:tblPrEx>
        <w:tc>
          <w:tcPr>
            <w:tcW w:w="9020" w:type="dxa"/>
            <w:tcMar>
              <w:top w:w="20" w:type="nil"/>
              <w:left w:w="20" w:type="nil"/>
              <w:bottom w:w="20" w:type="nil"/>
              <w:right w:w="20" w:type="nil"/>
            </w:tcMar>
            <w:vAlign w:val="center"/>
          </w:tcPr>
          <w:p w14:paraId="7C7DBCEA" w14:textId="77777777" w:rsidR="00F62D87" w:rsidRPr="009116DB" w:rsidRDefault="00F62D87">
            <w:pPr>
              <w:widowControl w:val="0"/>
              <w:autoSpaceDE w:val="0"/>
              <w:autoSpaceDN w:val="0"/>
              <w:adjustRightInd w:val="0"/>
              <w:rPr>
                <w:rFonts w:ascii="Arial" w:hAnsi="Arial" w:cs="Arial"/>
                <w:sz w:val="28"/>
                <w:szCs w:val="28"/>
              </w:rPr>
            </w:pPr>
          </w:p>
        </w:tc>
        <w:tc>
          <w:tcPr>
            <w:tcW w:w="2440" w:type="dxa"/>
            <w:tcMar>
              <w:top w:w="20" w:type="nil"/>
              <w:left w:w="20" w:type="nil"/>
              <w:bottom w:w="20" w:type="nil"/>
              <w:right w:w="20" w:type="nil"/>
            </w:tcMar>
            <w:vAlign w:val="center"/>
          </w:tcPr>
          <w:p w14:paraId="7EC5477A" w14:textId="77777777" w:rsidR="00F62D87" w:rsidRPr="009116DB" w:rsidRDefault="00F62D87">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715417DE"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422485ED" w14:textId="4DDBE7D5"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36426D1" wp14:editId="0DCB5DD8">
                  <wp:extent cx="6350" cy="6350"/>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431D0C8" wp14:editId="54CFBA90">
                  <wp:extent cx="6350" cy="6350"/>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6234C9F" wp14:editId="2E8264DB">
                  <wp:extent cx="6350" cy="6350"/>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33F1993" wp14:editId="25869963">
                  <wp:extent cx="6350" cy="6350"/>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240" w:type="dxa"/>
            <w:tcMar>
              <w:top w:w="20" w:type="nil"/>
              <w:left w:w="20" w:type="nil"/>
              <w:bottom w:w="20" w:type="nil"/>
              <w:right w:w="20" w:type="nil"/>
            </w:tcMar>
            <w:vAlign w:val="center"/>
          </w:tcPr>
          <w:p w14:paraId="0E32ACB1"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443E5366" w14:textId="77777777">
        <w:tblPrEx>
          <w:tblBorders>
            <w:top w:val="none" w:sz="0" w:space="0" w:color="auto"/>
          </w:tblBorders>
        </w:tblPrEx>
        <w:tc>
          <w:tcPr>
            <w:tcW w:w="9020" w:type="dxa"/>
            <w:tcMar>
              <w:top w:w="20" w:type="nil"/>
              <w:left w:w="20" w:type="nil"/>
              <w:bottom w:w="20" w:type="nil"/>
              <w:right w:w="20" w:type="nil"/>
            </w:tcMar>
            <w:vAlign w:val="center"/>
          </w:tcPr>
          <w:p w14:paraId="2F96AE98"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Presentation</w:t>
            </w:r>
          </w:p>
        </w:tc>
        <w:tc>
          <w:tcPr>
            <w:tcW w:w="2440" w:type="dxa"/>
            <w:tcMar>
              <w:top w:w="20" w:type="nil"/>
              <w:left w:w="20" w:type="nil"/>
              <w:bottom w:w="20" w:type="nil"/>
              <w:right w:w="20" w:type="nil"/>
            </w:tcMar>
            <w:vAlign w:val="center"/>
          </w:tcPr>
          <w:p w14:paraId="42B4C034" w14:textId="77777777" w:rsidR="00F62D87" w:rsidRPr="009116DB" w:rsidRDefault="00F62D87">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2B3E7391"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15E45200"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732A990C"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16C07410" w14:textId="77777777">
        <w:tblPrEx>
          <w:tblBorders>
            <w:top w:val="none" w:sz="0" w:space="0" w:color="auto"/>
          </w:tblBorders>
        </w:tblPrEx>
        <w:tc>
          <w:tcPr>
            <w:tcW w:w="9020" w:type="dxa"/>
            <w:tcMar>
              <w:top w:w="20" w:type="nil"/>
              <w:left w:w="20" w:type="nil"/>
              <w:bottom w:w="20" w:type="nil"/>
              <w:right w:w="20" w:type="nil"/>
            </w:tcMar>
            <w:vAlign w:val="center"/>
          </w:tcPr>
          <w:p w14:paraId="26125B94"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All group members participate</w:t>
            </w:r>
          </w:p>
        </w:tc>
        <w:tc>
          <w:tcPr>
            <w:tcW w:w="2440" w:type="dxa"/>
            <w:tcMar>
              <w:top w:w="20" w:type="nil"/>
              <w:left w:w="20" w:type="nil"/>
              <w:bottom w:w="20" w:type="nil"/>
              <w:right w:w="20" w:type="nil"/>
            </w:tcMar>
            <w:vAlign w:val="center"/>
          </w:tcPr>
          <w:p w14:paraId="29500958" w14:textId="461C6F7F"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6C4DD83" wp14:editId="2371216F">
                  <wp:extent cx="698500" cy="635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p w14:paraId="7E8340DE"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80" w:type="dxa"/>
            <w:tcMar>
              <w:top w:w="20" w:type="nil"/>
              <w:left w:w="20" w:type="nil"/>
              <w:bottom w:w="20" w:type="nil"/>
              <w:right w:w="20" w:type="nil"/>
            </w:tcMar>
            <w:vAlign w:val="center"/>
          </w:tcPr>
          <w:p w14:paraId="0C5C84EE" w14:textId="0966B1AF"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972E4DF" wp14:editId="3B6AC079">
                  <wp:extent cx="234950" cy="635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700" w:type="dxa"/>
            <w:tcMar>
              <w:top w:w="20" w:type="nil"/>
              <w:left w:w="20" w:type="nil"/>
              <w:bottom w:w="20" w:type="nil"/>
              <w:right w:w="20" w:type="nil"/>
            </w:tcMar>
            <w:vAlign w:val="center"/>
          </w:tcPr>
          <w:p w14:paraId="546450BD"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277A37EE"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3F406915" w14:textId="77777777">
        <w:tblPrEx>
          <w:tblBorders>
            <w:top w:val="none" w:sz="0" w:space="0" w:color="auto"/>
          </w:tblBorders>
        </w:tblPrEx>
        <w:tc>
          <w:tcPr>
            <w:tcW w:w="9020" w:type="dxa"/>
            <w:tcMar>
              <w:top w:w="20" w:type="nil"/>
              <w:left w:w="20" w:type="nil"/>
              <w:bottom w:w="20" w:type="nil"/>
              <w:right w:w="20" w:type="nil"/>
            </w:tcMar>
            <w:vAlign w:val="center"/>
          </w:tcPr>
          <w:p w14:paraId="7031520A"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Present all required parts of project</w:t>
            </w:r>
          </w:p>
        </w:tc>
        <w:tc>
          <w:tcPr>
            <w:tcW w:w="2440" w:type="dxa"/>
            <w:tcMar>
              <w:top w:w="20" w:type="nil"/>
              <w:left w:w="20" w:type="nil"/>
              <w:bottom w:w="20" w:type="nil"/>
              <w:right w:w="20" w:type="nil"/>
            </w:tcMar>
            <w:vAlign w:val="center"/>
          </w:tcPr>
          <w:p w14:paraId="2F254DBC" w14:textId="17C89EF2"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7C329A2" wp14:editId="6BA799EA">
                  <wp:extent cx="698500" cy="6350"/>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p w14:paraId="4523E1C4"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w:t>
            </w:r>
          </w:p>
          <w:p w14:paraId="0C98E616" w14:textId="2B92AFAD"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52117FA" wp14:editId="0446CF7D">
                  <wp:extent cx="698500" cy="6350"/>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60BF9136" w14:textId="0CC0237D"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1A1896C" wp14:editId="7455703F">
                  <wp:extent cx="234950" cy="6350"/>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D219F2B" wp14:editId="46AF5D79">
                  <wp:extent cx="234950" cy="6350"/>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700" w:type="dxa"/>
            <w:tcMar>
              <w:top w:w="20" w:type="nil"/>
              <w:left w:w="20" w:type="nil"/>
              <w:bottom w:w="20" w:type="nil"/>
              <w:right w:w="20" w:type="nil"/>
            </w:tcMar>
            <w:vAlign w:val="center"/>
          </w:tcPr>
          <w:p w14:paraId="3032BFCD"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25F4E6A1"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0EC157C9" w14:textId="77777777">
        <w:tblPrEx>
          <w:tblBorders>
            <w:top w:val="none" w:sz="0" w:space="0" w:color="auto"/>
          </w:tblBorders>
        </w:tblPrEx>
        <w:tc>
          <w:tcPr>
            <w:tcW w:w="9020" w:type="dxa"/>
            <w:tcMar>
              <w:top w:w="20" w:type="nil"/>
              <w:left w:w="20" w:type="nil"/>
              <w:bottom w:w="20" w:type="nil"/>
              <w:right w:w="20" w:type="nil"/>
            </w:tcMar>
            <w:vAlign w:val="center"/>
          </w:tcPr>
          <w:p w14:paraId="250C261E"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Answer questions from audience</w:t>
            </w:r>
          </w:p>
        </w:tc>
        <w:tc>
          <w:tcPr>
            <w:tcW w:w="2440" w:type="dxa"/>
            <w:tcMar>
              <w:top w:w="20" w:type="nil"/>
              <w:left w:w="20" w:type="nil"/>
              <w:bottom w:w="20" w:type="nil"/>
              <w:right w:w="20" w:type="nil"/>
            </w:tcMar>
            <w:vAlign w:val="center"/>
          </w:tcPr>
          <w:p w14:paraId="5E1F1E6B"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80" w:type="dxa"/>
            <w:tcMar>
              <w:top w:w="20" w:type="nil"/>
              <w:left w:w="20" w:type="nil"/>
              <w:bottom w:w="20" w:type="nil"/>
              <w:right w:w="20" w:type="nil"/>
            </w:tcMar>
            <w:vAlign w:val="center"/>
          </w:tcPr>
          <w:p w14:paraId="6ADEE0AF"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035E9669"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5EBCDEEF"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3B435785" w14:textId="77777777">
        <w:tblPrEx>
          <w:tblBorders>
            <w:top w:val="none" w:sz="0" w:space="0" w:color="auto"/>
          </w:tblBorders>
        </w:tblPrEx>
        <w:tc>
          <w:tcPr>
            <w:tcW w:w="9020" w:type="dxa"/>
            <w:tcMar>
              <w:top w:w="20" w:type="nil"/>
              <w:left w:w="20" w:type="nil"/>
              <w:bottom w:w="20" w:type="nil"/>
              <w:right w:w="20" w:type="nil"/>
            </w:tcMar>
            <w:vAlign w:val="center"/>
          </w:tcPr>
          <w:p w14:paraId="2A516F25" w14:textId="77777777" w:rsidR="00F62D87" w:rsidRPr="009116DB" w:rsidRDefault="00F62D87">
            <w:pPr>
              <w:widowControl w:val="0"/>
              <w:autoSpaceDE w:val="0"/>
              <w:autoSpaceDN w:val="0"/>
              <w:adjustRightInd w:val="0"/>
              <w:rPr>
                <w:rFonts w:ascii="Arial" w:hAnsi="Arial" w:cs="Arial"/>
                <w:sz w:val="28"/>
                <w:szCs w:val="28"/>
              </w:rPr>
            </w:pPr>
          </w:p>
        </w:tc>
        <w:tc>
          <w:tcPr>
            <w:tcW w:w="2440" w:type="dxa"/>
            <w:tcMar>
              <w:top w:w="20" w:type="nil"/>
              <w:left w:w="20" w:type="nil"/>
              <w:bottom w:w="20" w:type="nil"/>
              <w:right w:w="20" w:type="nil"/>
            </w:tcMar>
            <w:vAlign w:val="center"/>
          </w:tcPr>
          <w:p w14:paraId="1121AFF7" w14:textId="6928BFDC"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DE41188" wp14:editId="009181AF">
                  <wp:extent cx="698500" cy="6350"/>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1817CBD" wp14:editId="2C35A75A">
                  <wp:extent cx="698500" cy="6350"/>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0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5468622F" w14:textId="736BBA7B"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F9B374D" wp14:editId="1258CAE0">
                  <wp:extent cx="234950" cy="6350"/>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0A55A3F" wp14:editId="5D9F12FE">
                  <wp:extent cx="234950" cy="6350"/>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700" w:type="dxa"/>
            <w:tcMar>
              <w:top w:w="20" w:type="nil"/>
              <w:left w:w="20" w:type="nil"/>
              <w:bottom w:w="20" w:type="nil"/>
              <w:right w:w="20" w:type="nil"/>
            </w:tcMar>
            <w:vAlign w:val="center"/>
          </w:tcPr>
          <w:p w14:paraId="438B7B8B"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590F4E80"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37270A94" w14:textId="77777777">
        <w:tblPrEx>
          <w:tblBorders>
            <w:top w:val="none" w:sz="0" w:space="0" w:color="auto"/>
          </w:tblBorders>
        </w:tblPrEx>
        <w:tc>
          <w:tcPr>
            <w:tcW w:w="9020" w:type="dxa"/>
            <w:tcMar>
              <w:top w:w="20" w:type="nil"/>
              <w:left w:w="20" w:type="nil"/>
              <w:bottom w:w="20" w:type="nil"/>
              <w:right w:w="20" w:type="nil"/>
            </w:tcMar>
            <w:vAlign w:val="center"/>
          </w:tcPr>
          <w:p w14:paraId="21816D0C"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2440" w:type="dxa"/>
            <w:tcMar>
              <w:top w:w="20" w:type="nil"/>
              <w:left w:w="20" w:type="nil"/>
              <w:bottom w:w="20" w:type="nil"/>
              <w:right w:w="20" w:type="nil"/>
            </w:tcMar>
            <w:vAlign w:val="center"/>
          </w:tcPr>
          <w:p w14:paraId="7D413621" w14:textId="77777777" w:rsidR="00F62D87" w:rsidRPr="009116DB" w:rsidRDefault="00F62D87">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49C688D9"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607CC638"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2DCD46EF"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3B0FC403" w14:textId="77777777">
        <w:tblPrEx>
          <w:tblBorders>
            <w:top w:val="none" w:sz="0" w:space="0" w:color="auto"/>
          </w:tblBorders>
        </w:tblPrEx>
        <w:tc>
          <w:tcPr>
            <w:tcW w:w="9020" w:type="dxa"/>
            <w:tcMar>
              <w:top w:w="20" w:type="nil"/>
              <w:left w:w="20" w:type="nil"/>
              <w:bottom w:w="20" w:type="nil"/>
              <w:right w:w="20" w:type="nil"/>
            </w:tcMar>
            <w:vAlign w:val="center"/>
          </w:tcPr>
          <w:p w14:paraId="6FCD9BBE"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Project exhibits creativity above and beyond</w:t>
            </w:r>
          </w:p>
        </w:tc>
        <w:tc>
          <w:tcPr>
            <w:tcW w:w="2440" w:type="dxa"/>
            <w:tcMar>
              <w:top w:w="20" w:type="nil"/>
              <w:left w:w="20" w:type="nil"/>
              <w:bottom w:w="20" w:type="nil"/>
              <w:right w:w="20" w:type="nil"/>
            </w:tcMar>
            <w:vAlign w:val="center"/>
          </w:tcPr>
          <w:p w14:paraId="3DDCA8E8"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Up to 10</w:t>
            </w:r>
          </w:p>
        </w:tc>
        <w:tc>
          <w:tcPr>
            <w:tcW w:w="780" w:type="dxa"/>
            <w:tcMar>
              <w:top w:w="20" w:type="nil"/>
              <w:left w:w="20" w:type="nil"/>
              <w:bottom w:w="20" w:type="nil"/>
              <w:right w:w="20" w:type="nil"/>
            </w:tcMar>
            <w:vAlign w:val="center"/>
          </w:tcPr>
          <w:p w14:paraId="5548A0E0"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5E508DFC" w14:textId="53B2C002"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283CB20" wp14:editId="54080B9F">
                  <wp:extent cx="6350" cy="635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51452DC" wp14:editId="5373A01F">
                  <wp:extent cx="6350" cy="6350"/>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240" w:type="dxa"/>
            <w:tcMar>
              <w:top w:w="20" w:type="nil"/>
              <w:left w:w="20" w:type="nil"/>
              <w:bottom w:w="20" w:type="nil"/>
              <w:right w:w="20" w:type="nil"/>
            </w:tcMar>
            <w:vAlign w:val="center"/>
          </w:tcPr>
          <w:p w14:paraId="5363E9DE"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48B4F089" w14:textId="77777777">
        <w:tblPrEx>
          <w:tblBorders>
            <w:top w:val="none" w:sz="0" w:space="0" w:color="auto"/>
          </w:tblBorders>
        </w:tblPrEx>
        <w:tc>
          <w:tcPr>
            <w:tcW w:w="9020" w:type="dxa"/>
            <w:tcMar>
              <w:top w:w="20" w:type="nil"/>
              <w:left w:w="20" w:type="nil"/>
              <w:bottom w:w="20" w:type="nil"/>
              <w:right w:w="20" w:type="nil"/>
            </w:tcMar>
            <w:vAlign w:val="center"/>
          </w:tcPr>
          <w:p w14:paraId="66DF832D" w14:textId="77777777" w:rsidR="00F62D87" w:rsidRPr="009116DB" w:rsidRDefault="00F62D87">
            <w:pPr>
              <w:widowControl w:val="0"/>
              <w:autoSpaceDE w:val="0"/>
              <w:autoSpaceDN w:val="0"/>
              <w:adjustRightInd w:val="0"/>
              <w:rPr>
                <w:rFonts w:ascii="Arial" w:hAnsi="Arial" w:cs="Arial"/>
                <w:sz w:val="28"/>
                <w:szCs w:val="28"/>
              </w:rPr>
            </w:pPr>
          </w:p>
        </w:tc>
        <w:tc>
          <w:tcPr>
            <w:tcW w:w="2440" w:type="dxa"/>
            <w:tcMar>
              <w:top w:w="20" w:type="nil"/>
              <w:left w:w="20" w:type="nil"/>
              <w:bottom w:w="20" w:type="nil"/>
              <w:right w:w="20" w:type="nil"/>
            </w:tcMar>
            <w:vAlign w:val="center"/>
          </w:tcPr>
          <w:p w14:paraId="27B83841" w14:textId="77777777" w:rsidR="00F62D87" w:rsidRPr="009116DB" w:rsidRDefault="00F62D87">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6152E676"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44601655" w14:textId="77777777" w:rsidR="00F62D87" w:rsidRPr="009116DB" w:rsidRDefault="00F62D87">
            <w:pPr>
              <w:widowControl w:val="0"/>
              <w:autoSpaceDE w:val="0"/>
              <w:autoSpaceDN w:val="0"/>
              <w:adjustRightInd w:val="0"/>
              <w:rPr>
                <w:rFonts w:ascii="Arial" w:hAnsi="Arial" w:cs="Arial"/>
                <w:sz w:val="28"/>
                <w:szCs w:val="28"/>
              </w:rPr>
            </w:pPr>
          </w:p>
        </w:tc>
        <w:tc>
          <w:tcPr>
            <w:tcW w:w="2240" w:type="dxa"/>
            <w:tcMar>
              <w:top w:w="20" w:type="nil"/>
              <w:left w:w="20" w:type="nil"/>
              <w:bottom w:w="20" w:type="nil"/>
              <w:right w:w="20" w:type="nil"/>
            </w:tcMar>
            <w:vAlign w:val="center"/>
          </w:tcPr>
          <w:p w14:paraId="35459013" w14:textId="77777777" w:rsidR="00F62D87" w:rsidRPr="009116DB" w:rsidRDefault="00F62D87">
            <w:pPr>
              <w:widowControl w:val="0"/>
              <w:autoSpaceDE w:val="0"/>
              <w:autoSpaceDN w:val="0"/>
              <w:adjustRightInd w:val="0"/>
              <w:rPr>
                <w:rFonts w:ascii="Arial" w:hAnsi="Arial" w:cs="Arial"/>
                <w:sz w:val="28"/>
                <w:szCs w:val="28"/>
              </w:rPr>
            </w:pPr>
          </w:p>
        </w:tc>
      </w:tr>
      <w:tr w:rsidR="00F62D87" w:rsidRPr="009116DB" w14:paraId="57BE4744" w14:textId="77777777">
        <w:tc>
          <w:tcPr>
            <w:tcW w:w="9020" w:type="dxa"/>
            <w:tcMar>
              <w:top w:w="20" w:type="nil"/>
              <w:left w:w="20" w:type="nil"/>
              <w:bottom w:w="20" w:type="nil"/>
              <w:right w:w="20" w:type="nil"/>
            </w:tcMar>
            <w:vAlign w:val="center"/>
          </w:tcPr>
          <w:p w14:paraId="607C841F"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2440" w:type="dxa"/>
            <w:tcMar>
              <w:top w:w="20" w:type="nil"/>
              <w:left w:w="20" w:type="nil"/>
              <w:bottom w:w="20" w:type="nil"/>
              <w:right w:w="20" w:type="nil"/>
            </w:tcMar>
            <w:vAlign w:val="center"/>
          </w:tcPr>
          <w:p w14:paraId="23E576A0" w14:textId="77777777" w:rsidR="00F62D87" w:rsidRPr="009116DB" w:rsidRDefault="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100 + 10</w:t>
            </w:r>
          </w:p>
        </w:tc>
        <w:tc>
          <w:tcPr>
            <w:tcW w:w="780" w:type="dxa"/>
            <w:tcMar>
              <w:top w:w="20" w:type="nil"/>
              <w:left w:w="20" w:type="nil"/>
              <w:bottom w:w="20" w:type="nil"/>
              <w:right w:w="20" w:type="nil"/>
            </w:tcMar>
            <w:vAlign w:val="center"/>
          </w:tcPr>
          <w:p w14:paraId="3504980A" w14:textId="77777777" w:rsidR="00F62D87" w:rsidRPr="009116DB" w:rsidRDefault="00F62D87">
            <w:pPr>
              <w:widowControl w:val="0"/>
              <w:autoSpaceDE w:val="0"/>
              <w:autoSpaceDN w:val="0"/>
              <w:adjustRightInd w:val="0"/>
              <w:rPr>
                <w:rFonts w:ascii="Arial" w:hAnsi="Arial" w:cs="Arial"/>
                <w:sz w:val="28"/>
                <w:szCs w:val="28"/>
              </w:rPr>
            </w:pPr>
          </w:p>
        </w:tc>
        <w:tc>
          <w:tcPr>
            <w:tcW w:w="700" w:type="dxa"/>
            <w:tcMar>
              <w:top w:w="20" w:type="nil"/>
              <w:left w:w="20" w:type="nil"/>
              <w:bottom w:w="20" w:type="nil"/>
              <w:right w:w="20" w:type="nil"/>
            </w:tcMar>
            <w:vAlign w:val="center"/>
          </w:tcPr>
          <w:p w14:paraId="0C498F27" w14:textId="0917D89F" w:rsidR="00F62D87" w:rsidRPr="009116DB" w:rsidRDefault="00F62D87">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7BB794A" wp14:editId="0D622450">
                  <wp:extent cx="6350" cy="635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E291500" wp14:editId="70573413">
                  <wp:extent cx="6350" cy="6350"/>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9178A6D" wp14:editId="2CE24CBF">
                  <wp:extent cx="6350" cy="635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72640F4" wp14:editId="63F3263D">
                  <wp:extent cx="6350" cy="635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240" w:type="dxa"/>
            <w:tcMar>
              <w:top w:w="20" w:type="nil"/>
              <w:left w:w="20" w:type="nil"/>
              <w:bottom w:w="20" w:type="nil"/>
              <w:right w:w="20" w:type="nil"/>
            </w:tcMar>
            <w:vAlign w:val="center"/>
          </w:tcPr>
          <w:p w14:paraId="7D0584A2" w14:textId="77777777" w:rsidR="00F62D87" w:rsidRPr="009116DB" w:rsidRDefault="00F62D87">
            <w:pPr>
              <w:widowControl w:val="0"/>
              <w:autoSpaceDE w:val="0"/>
              <w:autoSpaceDN w:val="0"/>
              <w:adjustRightInd w:val="0"/>
              <w:rPr>
                <w:rFonts w:ascii="Arial" w:hAnsi="Arial" w:cs="Arial"/>
                <w:sz w:val="28"/>
                <w:szCs w:val="28"/>
              </w:rPr>
            </w:pPr>
          </w:p>
        </w:tc>
      </w:tr>
    </w:tbl>
    <w:p w14:paraId="6CE84325"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0F2D26E6" w14:textId="77777777" w:rsidR="00DA379D" w:rsidRDefault="00DA379D">
      <w:pPr>
        <w:rPr>
          <w:rFonts w:ascii="Arial" w:hAnsi="Arial" w:cs="Arial"/>
          <w:sz w:val="28"/>
          <w:szCs w:val="28"/>
        </w:rPr>
      </w:pPr>
      <w:r>
        <w:rPr>
          <w:rFonts w:ascii="Arial" w:hAnsi="Arial" w:cs="Arial"/>
          <w:sz w:val="28"/>
          <w:szCs w:val="28"/>
        </w:rPr>
        <w:br w:type="page"/>
      </w:r>
    </w:p>
    <w:p w14:paraId="6B81AB05" w14:textId="5690E1A4" w:rsidR="00B80220"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w:t>
      </w:r>
      <w:r w:rsidR="00B80220">
        <w:rPr>
          <w:rFonts w:ascii="Arial" w:hAnsi="Arial" w:cs="Arial"/>
          <w:sz w:val="28"/>
          <w:szCs w:val="28"/>
        </w:rPr>
        <w:t xml:space="preserve"> </w:t>
      </w:r>
      <w:r w:rsidRPr="009116DB">
        <w:rPr>
          <w:rFonts w:ascii="Arial" w:hAnsi="Arial" w:cs="Arial"/>
          <w:sz w:val="28"/>
          <w:szCs w:val="28"/>
        </w:rPr>
        <w:t>Days: 15-16 </w:t>
      </w:r>
    </w:p>
    <w:p w14:paraId="4426E8AE" w14:textId="26B33662"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This lesson introduces the concept of a computer program within the context of a set of</w:t>
      </w:r>
      <w:r w:rsidR="00B80220">
        <w:rPr>
          <w:rFonts w:ascii="Arial" w:hAnsi="Arial" w:cs="Arial"/>
          <w:sz w:val="28"/>
          <w:szCs w:val="28"/>
        </w:rPr>
        <w:t xml:space="preserve"> </w:t>
      </w:r>
      <w:r w:rsidRPr="009116DB">
        <w:rPr>
          <w:rFonts w:ascii="Arial" w:hAnsi="Arial" w:cs="Arial"/>
          <w:sz w:val="28"/>
          <w:szCs w:val="28"/>
        </w:rPr>
        <w:t>instructions for completing a common activity.</w:t>
      </w:r>
    </w:p>
    <w:p w14:paraId="23B93175"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12AB0B9B"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Explain the concept of a computer program.</w:t>
      </w:r>
    </w:p>
    <w:p w14:paraId="46E8F254"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71A5631E" w14:textId="77777777" w:rsidR="00F62D87" w:rsidRPr="009116DB" w:rsidRDefault="00F62D87"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Following directions (55 minutes) </w:t>
      </w:r>
    </w:p>
    <w:p w14:paraId="70D87799" w14:textId="77777777" w:rsidR="00F62D87" w:rsidRPr="009116DB" w:rsidRDefault="00F62D87"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Designing a program (15 minutes) </w:t>
      </w:r>
    </w:p>
    <w:p w14:paraId="3B71129B" w14:textId="77777777" w:rsidR="00F62D87" w:rsidRPr="009116DB" w:rsidRDefault="00F62D87"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Running a program (25 minutes) </w:t>
      </w:r>
    </w:p>
    <w:p w14:paraId="4A60EE29" w14:textId="77777777" w:rsidR="00391683" w:rsidRDefault="00F62D87"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Being more precise with instructions (15 minutes)  </w:t>
      </w:r>
    </w:p>
    <w:p w14:paraId="4A468576" w14:textId="77777777" w:rsidR="00391683" w:rsidRDefault="00391683"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p>
    <w:p w14:paraId="7BE39F0B" w14:textId="039D72B7" w:rsidR="00F62D87" w:rsidRPr="009116DB" w:rsidRDefault="00F62D87"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665967EC" w14:textId="77777777" w:rsidR="00F62D87" w:rsidRPr="009116DB" w:rsidRDefault="00F62D87"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the Following Directions quiz. </w:t>
      </w:r>
    </w:p>
    <w:p w14:paraId="0EF4BD8D" w14:textId="77777777" w:rsidR="00F62D87" w:rsidRPr="009116DB" w:rsidRDefault="00F62D87"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the Drawing Pictures Activity. </w:t>
      </w:r>
    </w:p>
    <w:p w14:paraId="0E7AD570" w14:textId="77777777" w:rsidR="00391683" w:rsidRDefault="00F62D87"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Write the instructions for making a peanut butter and jelly sandwich.  </w:t>
      </w:r>
    </w:p>
    <w:p w14:paraId="5E188484" w14:textId="195AEDCD" w:rsidR="00F62D87" w:rsidRPr="009116DB" w:rsidRDefault="00F62D87"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1ED3B2D7" w14:textId="01DCDC9F" w:rsidR="00A140A1" w:rsidRPr="00A140A1" w:rsidRDefault="00F62D87" w:rsidP="00A140A1">
      <w:pPr>
        <w:pStyle w:val="ListParagraph"/>
        <w:widowControl w:val="0"/>
        <w:numPr>
          <w:ilvl w:val="0"/>
          <w:numId w:val="120"/>
        </w:numPr>
        <w:autoSpaceDE w:val="0"/>
        <w:autoSpaceDN w:val="0"/>
        <w:adjustRightInd w:val="0"/>
        <w:spacing w:after="240"/>
        <w:rPr>
          <w:rFonts w:ascii="Arial" w:hAnsi="Arial" w:cs="Arial"/>
          <w:sz w:val="28"/>
          <w:szCs w:val="28"/>
        </w:rPr>
      </w:pPr>
      <w:r w:rsidRPr="00A140A1">
        <w:rPr>
          <w:rFonts w:ascii="Arial" w:hAnsi="Arial" w:cs="Arial"/>
          <w:sz w:val="28"/>
          <w:szCs w:val="28"/>
        </w:rPr>
        <w:t>Following directions </w:t>
      </w:r>
    </w:p>
    <w:p w14:paraId="18A57FD6" w14:textId="4E3D365C" w:rsidR="00A140A1" w:rsidRPr="00A140A1" w:rsidRDefault="00F62D87" w:rsidP="00A140A1">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Distribute copies of Following Directions Quiz to each student face down in front of them. Each</w:t>
      </w:r>
      <w:r w:rsidR="00391683" w:rsidRPr="00A140A1">
        <w:rPr>
          <w:rFonts w:ascii="Arial" w:hAnsi="Arial" w:cs="Arial"/>
          <w:sz w:val="28"/>
          <w:szCs w:val="28"/>
        </w:rPr>
        <w:t xml:space="preserve"> </w:t>
      </w:r>
      <w:r w:rsidRPr="00A140A1">
        <w:rPr>
          <w:rFonts w:ascii="Arial" w:hAnsi="Arial" w:cs="Arial"/>
          <w:sz w:val="28"/>
          <w:szCs w:val="28"/>
        </w:rPr>
        <w:t>student should have a blank piece</w:t>
      </w:r>
      <w:r w:rsidR="00A140A1" w:rsidRPr="00A140A1">
        <w:rPr>
          <w:rFonts w:ascii="Arial" w:hAnsi="Arial" w:cs="Arial"/>
          <w:sz w:val="28"/>
          <w:szCs w:val="28"/>
        </w:rPr>
        <w:t xml:space="preserve"> of paper and a pencil as well.</w:t>
      </w:r>
    </w:p>
    <w:p w14:paraId="6DBCCACD" w14:textId="120387F1" w:rsidR="00A140A1" w:rsidRPr="00A140A1" w:rsidRDefault="00F62D87" w:rsidP="00A140A1">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Give the students five minutes to do the quiz. Make note of how many students stand up and</w:t>
      </w:r>
      <w:r w:rsidR="00391683" w:rsidRPr="00A140A1">
        <w:rPr>
          <w:rFonts w:ascii="Arial" w:hAnsi="Arial" w:cs="Arial"/>
          <w:sz w:val="28"/>
          <w:szCs w:val="28"/>
        </w:rPr>
        <w:t xml:space="preserve"> </w:t>
      </w:r>
      <w:r w:rsidRPr="00A140A1">
        <w:rPr>
          <w:rFonts w:ascii="Arial" w:hAnsi="Arial" w:cs="Arial"/>
          <w:sz w:val="28"/>
          <w:szCs w:val="28"/>
        </w:rPr>
        <w:t>shout “hooray.” </w:t>
      </w:r>
    </w:p>
    <w:p w14:paraId="348A9511" w14:textId="46E2ADAE" w:rsidR="00A140A1" w:rsidRPr="00A140A1" w:rsidRDefault="00F62D87" w:rsidP="00A140A1">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Collect the papers when time has expired</w:t>
      </w:r>
      <w:proofErr w:type="gramStart"/>
      <w:r w:rsidRPr="00A140A1">
        <w:rPr>
          <w:rFonts w:ascii="Arial" w:hAnsi="Arial" w:cs="Arial"/>
          <w:sz w:val="28"/>
          <w:szCs w:val="28"/>
        </w:rPr>
        <w:t>. </w:t>
      </w:r>
      <w:proofErr w:type="gramEnd"/>
    </w:p>
    <w:p w14:paraId="7185D98F" w14:textId="310C9ECB" w:rsidR="00A140A1" w:rsidRPr="00A140A1" w:rsidRDefault="00F62D87" w:rsidP="00A140A1">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Point out that a perfect paper is one which has only the word “December” written in the top left</w:t>
      </w:r>
      <w:r w:rsidR="00391683" w:rsidRPr="00A140A1">
        <w:rPr>
          <w:rFonts w:ascii="Arial" w:hAnsi="Arial" w:cs="Arial"/>
          <w:sz w:val="28"/>
          <w:szCs w:val="28"/>
        </w:rPr>
        <w:t xml:space="preserve"> </w:t>
      </w:r>
      <w:r w:rsidRPr="00A140A1">
        <w:rPr>
          <w:rFonts w:ascii="Arial" w:hAnsi="Arial" w:cs="Arial"/>
          <w:sz w:val="28"/>
          <w:szCs w:val="28"/>
        </w:rPr>
        <w:t>corner. (The directions said to read all parts of the test before doing anything and step 14 says</w:t>
      </w:r>
      <w:r w:rsidR="00391683" w:rsidRPr="00A140A1">
        <w:rPr>
          <w:rFonts w:ascii="Arial" w:hAnsi="Arial" w:cs="Arial"/>
          <w:sz w:val="28"/>
          <w:szCs w:val="28"/>
        </w:rPr>
        <w:t xml:space="preserve"> </w:t>
      </w:r>
      <w:r w:rsidRPr="00A140A1">
        <w:rPr>
          <w:rFonts w:ascii="Arial" w:hAnsi="Arial" w:cs="Arial"/>
          <w:sz w:val="28"/>
          <w:szCs w:val="28"/>
        </w:rPr>
        <w:t>to only complete step #3.) </w:t>
      </w:r>
    </w:p>
    <w:p w14:paraId="155B905C" w14:textId="7B72BA97" w:rsidR="00F62D87" w:rsidRPr="00A140A1" w:rsidRDefault="00F62D87" w:rsidP="00A140A1">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 xml:space="preserve">Give students about 10 minutes to complete </w:t>
      </w:r>
      <w:r w:rsidRPr="00A140A1">
        <w:rPr>
          <w:rFonts w:ascii="Arial" w:hAnsi="Arial" w:cs="Arial"/>
          <w:sz w:val="28"/>
          <w:szCs w:val="28"/>
          <w:highlight w:val="yellow"/>
        </w:rPr>
        <w:t>the Drawing Pictures Activity.</w:t>
      </w:r>
    </w:p>
    <w:p w14:paraId="74BDCC98" w14:textId="50D7919B" w:rsidR="00F62D87" w:rsidRPr="009116DB" w:rsidRDefault="00F62D87" w:rsidP="00A140A1">
      <w:pPr>
        <w:widowControl w:val="0"/>
        <w:numPr>
          <w:ilvl w:val="2"/>
          <w:numId w:val="12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Ask volunteers to show their pictures and explain why they drew the pictures as they did. </w:t>
      </w:r>
    </w:p>
    <w:p w14:paraId="305EE5BF" w14:textId="78F9D8E6" w:rsidR="00F62D87" w:rsidRPr="009116DB" w:rsidRDefault="00F62D87" w:rsidP="00A140A1">
      <w:pPr>
        <w:widowControl w:val="0"/>
        <w:numPr>
          <w:ilvl w:val="2"/>
          <w:numId w:val="12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After the first volunteer, ask if someone drew it differently. </w:t>
      </w:r>
    </w:p>
    <w:p w14:paraId="69E22731" w14:textId="663F1CA5" w:rsidR="00A140A1" w:rsidRPr="00A140A1" w:rsidRDefault="00F62D87" w:rsidP="00A140A1">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 xml:space="preserve">Ask the students what following </w:t>
      </w:r>
      <w:proofErr w:type="gramStart"/>
      <w:r w:rsidRPr="00A140A1">
        <w:rPr>
          <w:rFonts w:ascii="Arial" w:hAnsi="Arial" w:cs="Arial"/>
          <w:sz w:val="28"/>
          <w:szCs w:val="28"/>
        </w:rPr>
        <w:t>directions has</w:t>
      </w:r>
      <w:proofErr w:type="gramEnd"/>
      <w:r w:rsidRPr="00A140A1">
        <w:rPr>
          <w:rFonts w:ascii="Arial" w:hAnsi="Arial" w:cs="Arial"/>
          <w:sz w:val="28"/>
          <w:szCs w:val="28"/>
        </w:rPr>
        <w:t xml:space="preserve"> to do with computers. Prompt them as</w:t>
      </w:r>
      <w:r w:rsidR="00391683" w:rsidRPr="00A140A1">
        <w:rPr>
          <w:rFonts w:ascii="Arial" w:hAnsi="Arial" w:cs="Arial"/>
          <w:sz w:val="28"/>
          <w:szCs w:val="28"/>
        </w:rPr>
        <w:t xml:space="preserve"> </w:t>
      </w:r>
      <w:r w:rsidRPr="00A140A1">
        <w:rPr>
          <w:rFonts w:ascii="Arial" w:hAnsi="Arial" w:cs="Arial"/>
          <w:sz w:val="28"/>
          <w:szCs w:val="28"/>
        </w:rPr>
        <w:t>necessary that a computer follows a specific set of instructions called a computer program and</w:t>
      </w:r>
      <w:r w:rsidR="00391683" w:rsidRPr="00A140A1">
        <w:rPr>
          <w:rFonts w:ascii="Arial" w:hAnsi="Arial" w:cs="Arial"/>
          <w:sz w:val="28"/>
          <w:szCs w:val="28"/>
        </w:rPr>
        <w:t xml:space="preserve"> </w:t>
      </w:r>
      <w:r w:rsidRPr="00A140A1">
        <w:rPr>
          <w:rFonts w:ascii="Arial" w:hAnsi="Arial" w:cs="Arial"/>
          <w:sz w:val="28"/>
          <w:szCs w:val="28"/>
        </w:rPr>
        <w:t xml:space="preserve">must follow all of the directions precisely. </w:t>
      </w:r>
    </w:p>
    <w:p w14:paraId="5C23D399" w14:textId="77777777" w:rsidR="00A140A1" w:rsidRDefault="00F62D87" w:rsidP="00A140A1">
      <w:pPr>
        <w:pStyle w:val="ListParagraph"/>
        <w:widowControl w:val="0"/>
        <w:numPr>
          <w:ilvl w:val="0"/>
          <w:numId w:val="120"/>
        </w:numPr>
        <w:autoSpaceDE w:val="0"/>
        <w:autoSpaceDN w:val="0"/>
        <w:adjustRightInd w:val="0"/>
        <w:spacing w:after="240"/>
        <w:rPr>
          <w:rFonts w:ascii="Arial" w:hAnsi="Arial" w:cs="Arial"/>
          <w:sz w:val="28"/>
          <w:szCs w:val="28"/>
        </w:rPr>
      </w:pPr>
      <w:r w:rsidRPr="00A140A1">
        <w:rPr>
          <w:rFonts w:ascii="Arial" w:hAnsi="Arial" w:cs="Arial"/>
          <w:sz w:val="28"/>
          <w:szCs w:val="28"/>
        </w:rPr>
        <w:t>Designing a program</w:t>
      </w:r>
    </w:p>
    <w:p w14:paraId="323FB47C" w14:textId="77777777" w:rsidR="00A140A1" w:rsidRDefault="00F62D87" w:rsidP="00A140A1">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Ask the students to write down a set of instructions for a computer to make a peanut butter and jelly sandwich. Give them 5-10 minutes to write down these instructions.</w:t>
      </w:r>
    </w:p>
    <w:p w14:paraId="6B929D88" w14:textId="77777777" w:rsidR="00A140A1" w:rsidRDefault="00F62D87" w:rsidP="00F62D87">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 xml:space="preserve">Collect the instructions. </w:t>
      </w:r>
    </w:p>
    <w:p w14:paraId="4A71DA48" w14:textId="77777777" w:rsidR="00A140A1" w:rsidRDefault="00F62D87" w:rsidP="00F62D87">
      <w:pPr>
        <w:pStyle w:val="ListParagraph"/>
        <w:widowControl w:val="0"/>
        <w:numPr>
          <w:ilvl w:val="0"/>
          <w:numId w:val="120"/>
        </w:numPr>
        <w:autoSpaceDE w:val="0"/>
        <w:autoSpaceDN w:val="0"/>
        <w:adjustRightInd w:val="0"/>
        <w:spacing w:after="240"/>
        <w:rPr>
          <w:rFonts w:ascii="Arial" w:hAnsi="Arial" w:cs="Arial"/>
          <w:sz w:val="28"/>
          <w:szCs w:val="28"/>
        </w:rPr>
      </w:pPr>
      <w:r w:rsidRPr="00A140A1">
        <w:rPr>
          <w:rFonts w:ascii="Arial" w:hAnsi="Arial" w:cs="Arial"/>
          <w:sz w:val="28"/>
          <w:szCs w:val="28"/>
        </w:rPr>
        <w:t>Running a program</w:t>
      </w:r>
    </w:p>
    <w:p w14:paraId="3F62562D" w14:textId="77777777" w:rsidR="00A140A1" w:rsidRDefault="00F62D87" w:rsidP="00F62D87">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Take out the bread, peanut butter, jelly, and knife and put them on your desk. Pick a set of instructions for making a sandwich (best to pick one which is not too detailed).</w:t>
      </w:r>
    </w:p>
    <w:p w14:paraId="42D69C44" w14:textId="77777777" w:rsidR="00A140A1" w:rsidRDefault="00F62D87" w:rsidP="00F62D87">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Read each instruction and carry it out—literally. For example, if the first instruction is “put the peanut butter on the bread,” take the jar of peanut butter and put it on the loaf of bread. If an instruction says to “spread the peanut butter on the bread,” use your fingers rather than a knife. If an instruction says to “cut the sandwich in half,” be creative and cut it between the two slices of bread. In other words, your goal is to show that instructions need to be very precise.</w:t>
      </w:r>
    </w:p>
    <w:p w14:paraId="5FF901DF" w14:textId="77777777" w:rsidR="00A140A1" w:rsidRDefault="00F62D87" w:rsidP="00F62D87">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Repeat the process with another set of instructions</w:t>
      </w:r>
      <w:proofErr w:type="gramStart"/>
      <w:r w:rsidRPr="00A140A1">
        <w:rPr>
          <w:rFonts w:ascii="Arial" w:hAnsi="Arial" w:cs="Arial"/>
          <w:sz w:val="28"/>
          <w:szCs w:val="28"/>
        </w:rPr>
        <w:t>. </w:t>
      </w:r>
      <w:proofErr w:type="gramEnd"/>
      <w:r w:rsidRPr="00A140A1">
        <w:rPr>
          <w:rFonts w:ascii="Arial" w:hAnsi="Arial" w:cs="Arial"/>
          <w:sz w:val="28"/>
          <w:szCs w:val="28"/>
        </w:rPr>
        <w:t>o Highlight the implicit knowledge that students bring to the task and how that has to be</w:t>
      </w:r>
      <w:r w:rsidR="00A140A1" w:rsidRPr="00A140A1">
        <w:rPr>
          <w:rFonts w:ascii="Arial" w:hAnsi="Arial" w:cs="Arial"/>
          <w:sz w:val="28"/>
          <w:szCs w:val="28"/>
        </w:rPr>
        <w:t xml:space="preserve"> </w:t>
      </w:r>
      <w:r w:rsidRPr="00A140A1">
        <w:rPr>
          <w:rFonts w:ascii="Arial" w:hAnsi="Arial" w:cs="Arial"/>
          <w:sz w:val="28"/>
          <w:szCs w:val="28"/>
        </w:rPr>
        <w:t xml:space="preserve">“unpacked” for the computer. </w:t>
      </w:r>
    </w:p>
    <w:p w14:paraId="44E66CB6" w14:textId="77777777" w:rsidR="00A140A1" w:rsidRDefault="00F62D87" w:rsidP="00F62D87">
      <w:pPr>
        <w:pStyle w:val="ListParagraph"/>
        <w:widowControl w:val="0"/>
        <w:numPr>
          <w:ilvl w:val="0"/>
          <w:numId w:val="120"/>
        </w:numPr>
        <w:autoSpaceDE w:val="0"/>
        <w:autoSpaceDN w:val="0"/>
        <w:adjustRightInd w:val="0"/>
        <w:spacing w:after="240"/>
        <w:rPr>
          <w:rFonts w:ascii="Arial" w:hAnsi="Arial" w:cs="Arial"/>
          <w:sz w:val="28"/>
          <w:szCs w:val="28"/>
        </w:rPr>
      </w:pPr>
      <w:r w:rsidRPr="00A140A1">
        <w:rPr>
          <w:rFonts w:ascii="Arial" w:hAnsi="Arial" w:cs="Arial"/>
          <w:sz w:val="28"/>
          <w:szCs w:val="28"/>
        </w:rPr>
        <w:t>Being more precise with instructions</w:t>
      </w:r>
    </w:p>
    <w:p w14:paraId="094A53F3" w14:textId="77777777" w:rsidR="00A140A1" w:rsidRDefault="00F62D87" w:rsidP="00F62D87">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Clearly, no matter how precise they tried to be, the instructions for making a peanut butter and jelly sandwich were open to interpretation. Ask the students to brainstorm how we could overcome this problem so that a computer could follow the instructions and make a perfect sandwich each time.</w:t>
      </w:r>
    </w:p>
    <w:p w14:paraId="5129EC65" w14:textId="03834A3A" w:rsidR="00F62D87" w:rsidRPr="00A140A1" w:rsidRDefault="00F62D87" w:rsidP="00F62D87">
      <w:pPr>
        <w:pStyle w:val="ListParagraph"/>
        <w:widowControl w:val="0"/>
        <w:numPr>
          <w:ilvl w:val="1"/>
          <w:numId w:val="120"/>
        </w:numPr>
        <w:autoSpaceDE w:val="0"/>
        <w:autoSpaceDN w:val="0"/>
        <w:adjustRightInd w:val="0"/>
        <w:spacing w:after="240"/>
        <w:rPr>
          <w:rFonts w:ascii="Arial" w:hAnsi="Arial" w:cs="Arial"/>
          <w:sz w:val="28"/>
          <w:szCs w:val="28"/>
        </w:rPr>
      </w:pPr>
      <w:r w:rsidRPr="00A140A1">
        <w:rPr>
          <w:rFonts w:ascii="Arial" w:hAnsi="Arial" w:cs="Arial"/>
          <w:sz w:val="28"/>
          <w:szCs w:val="28"/>
        </w:rPr>
        <w:t xml:space="preserve">Guide the students toward the idea that we need a better “language” than English for describing the instructions. This is, in fact, the idea behind a computer program. There is a limited set of </w:t>
      </w:r>
      <w:proofErr w:type="gramStart"/>
      <w:r w:rsidRPr="00A140A1">
        <w:rPr>
          <w:rFonts w:ascii="Arial" w:hAnsi="Arial" w:cs="Arial"/>
          <w:sz w:val="28"/>
          <w:szCs w:val="28"/>
        </w:rPr>
        <w:t>instructions which</w:t>
      </w:r>
      <w:proofErr w:type="gramEnd"/>
      <w:r w:rsidRPr="00A140A1">
        <w:rPr>
          <w:rFonts w:ascii="Arial" w:hAnsi="Arial" w:cs="Arial"/>
          <w:sz w:val="28"/>
          <w:szCs w:val="28"/>
        </w:rPr>
        <w:t xml:space="preserve"> define very precisely what the computer does. For example, we can have a computer turn on a “dot” of a specific color in a specific location on the screen. By having the computer turn on many different dots in different colors, we can have the computer draw a picture. Note though that we don’t have an instruction for the computer to “draw a picture of a house” as that’s much too general and too open for interpretation.</w:t>
      </w:r>
    </w:p>
    <w:p w14:paraId="19AA2EEE" w14:textId="77777777" w:rsidR="00A140A1" w:rsidRDefault="00A140A1" w:rsidP="00F62D87">
      <w:pPr>
        <w:widowControl w:val="0"/>
        <w:autoSpaceDE w:val="0"/>
        <w:autoSpaceDN w:val="0"/>
        <w:adjustRightInd w:val="0"/>
        <w:spacing w:after="240"/>
        <w:rPr>
          <w:rFonts w:ascii="Arial" w:hAnsi="Arial" w:cs="Arial"/>
          <w:sz w:val="28"/>
          <w:szCs w:val="28"/>
        </w:rPr>
      </w:pPr>
    </w:p>
    <w:p w14:paraId="505EC9C3"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5F6F2D55" w14:textId="04974AB4" w:rsidR="00F62D87" w:rsidRPr="00A140A1" w:rsidRDefault="00F62D87" w:rsidP="00A140A1">
      <w:pPr>
        <w:pStyle w:val="ListParagraph"/>
        <w:widowControl w:val="0"/>
        <w:numPr>
          <w:ilvl w:val="0"/>
          <w:numId w:val="121"/>
        </w:numPr>
        <w:tabs>
          <w:tab w:val="left" w:pos="220"/>
          <w:tab w:val="left" w:pos="720"/>
        </w:tabs>
        <w:autoSpaceDE w:val="0"/>
        <w:autoSpaceDN w:val="0"/>
        <w:adjustRightInd w:val="0"/>
        <w:spacing w:after="240"/>
        <w:rPr>
          <w:rFonts w:ascii="Arial" w:hAnsi="Arial" w:cs="Arial"/>
          <w:sz w:val="28"/>
          <w:szCs w:val="28"/>
        </w:rPr>
      </w:pPr>
      <w:r w:rsidRPr="00A140A1">
        <w:rPr>
          <w:rFonts w:ascii="Arial" w:hAnsi="Arial" w:cs="Arial"/>
          <w:sz w:val="28"/>
          <w:szCs w:val="28"/>
        </w:rPr>
        <w:t>http://</w:t>
      </w:r>
      <w:r w:rsidRPr="00A140A1">
        <w:rPr>
          <w:rFonts w:ascii="Arial" w:hAnsi="Arial" w:cs="Arial"/>
          <w:color w:val="000087"/>
          <w:sz w:val="28"/>
          <w:szCs w:val="28"/>
        </w:rPr>
        <w:t>www.justriddlesandmore.com/direct.html </w:t>
      </w:r>
      <w:r w:rsidRPr="00A140A1">
        <w:rPr>
          <w:rFonts w:ascii="Arial" w:hAnsi="Arial" w:cs="Arial"/>
          <w:sz w:val="28"/>
          <w:szCs w:val="28"/>
        </w:rPr>
        <w:t xml:space="preserve">The basis for the “following directions” quiz (the quiz was modified slightly.) </w:t>
      </w:r>
    </w:p>
    <w:p w14:paraId="472AFA82" w14:textId="46082BFA" w:rsidR="00F62D87" w:rsidRPr="00A140A1" w:rsidRDefault="00F62D87" w:rsidP="00A140A1">
      <w:pPr>
        <w:pStyle w:val="ListParagraph"/>
        <w:widowControl w:val="0"/>
        <w:numPr>
          <w:ilvl w:val="0"/>
          <w:numId w:val="121"/>
        </w:numPr>
        <w:tabs>
          <w:tab w:val="left" w:pos="220"/>
          <w:tab w:val="left" w:pos="720"/>
        </w:tabs>
        <w:autoSpaceDE w:val="0"/>
        <w:autoSpaceDN w:val="0"/>
        <w:adjustRightInd w:val="0"/>
        <w:spacing w:after="240"/>
        <w:rPr>
          <w:rFonts w:ascii="Arial" w:hAnsi="Arial" w:cs="Arial"/>
          <w:sz w:val="28"/>
          <w:szCs w:val="28"/>
        </w:rPr>
      </w:pPr>
      <w:r w:rsidRPr="00A140A1">
        <w:rPr>
          <w:rFonts w:ascii="Arial" w:hAnsi="Arial" w:cs="Arial"/>
          <w:sz w:val="28"/>
          <w:szCs w:val="28"/>
        </w:rPr>
        <w:t xml:space="preserve">Following Directions Quiz </w:t>
      </w:r>
    </w:p>
    <w:p w14:paraId="56D924E4" w14:textId="6E39207F" w:rsidR="00F62D87" w:rsidRPr="00A140A1" w:rsidRDefault="00F62D87" w:rsidP="00A140A1">
      <w:pPr>
        <w:pStyle w:val="ListParagraph"/>
        <w:widowControl w:val="0"/>
        <w:numPr>
          <w:ilvl w:val="0"/>
          <w:numId w:val="121"/>
        </w:numPr>
        <w:tabs>
          <w:tab w:val="left" w:pos="220"/>
          <w:tab w:val="left" w:pos="720"/>
        </w:tabs>
        <w:autoSpaceDE w:val="0"/>
        <w:autoSpaceDN w:val="0"/>
        <w:adjustRightInd w:val="0"/>
        <w:spacing w:after="240"/>
        <w:rPr>
          <w:rFonts w:ascii="Arial" w:hAnsi="Arial" w:cs="Arial"/>
          <w:sz w:val="28"/>
          <w:szCs w:val="28"/>
          <w:highlight w:val="yellow"/>
        </w:rPr>
      </w:pPr>
      <w:r w:rsidRPr="00A140A1">
        <w:rPr>
          <w:rFonts w:ascii="Arial" w:hAnsi="Arial" w:cs="Arial"/>
          <w:sz w:val="28"/>
          <w:szCs w:val="28"/>
          <w:highlight w:val="yellow"/>
        </w:rPr>
        <w:t xml:space="preserve">Drawing Pictures Activity </w:t>
      </w:r>
    </w:p>
    <w:p w14:paraId="63692C99" w14:textId="42D4CDD1" w:rsidR="00F62D87" w:rsidRPr="00A140A1" w:rsidRDefault="00F62D87" w:rsidP="00A140A1">
      <w:pPr>
        <w:pStyle w:val="ListParagraph"/>
        <w:widowControl w:val="0"/>
        <w:numPr>
          <w:ilvl w:val="0"/>
          <w:numId w:val="121"/>
        </w:numPr>
        <w:tabs>
          <w:tab w:val="left" w:pos="220"/>
          <w:tab w:val="left" w:pos="720"/>
        </w:tabs>
        <w:autoSpaceDE w:val="0"/>
        <w:autoSpaceDN w:val="0"/>
        <w:adjustRightInd w:val="0"/>
        <w:spacing w:after="240"/>
        <w:rPr>
          <w:rFonts w:ascii="Arial" w:hAnsi="Arial" w:cs="Arial"/>
          <w:sz w:val="28"/>
          <w:szCs w:val="28"/>
        </w:rPr>
      </w:pPr>
      <w:r w:rsidRPr="00A140A1">
        <w:rPr>
          <w:rFonts w:ascii="Arial" w:hAnsi="Arial" w:cs="Arial"/>
          <w:sz w:val="28"/>
          <w:szCs w:val="28"/>
        </w:rPr>
        <w:t xml:space="preserve">Bread, peanut butter, jelly, and a knife. </w:t>
      </w:r>
    </w:p>
    <w:p w14:paraId="69D5B5F3"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04BB376E" w14:textId="77777777" w:rsidR="00A140A1" w:rsidRDefault="00A140A1">
      <w:pPr>
        <w:rPr>
          <w:rFonts w:ascii="Arial" w:hAnsi="Arial" w:cs="Arial"/>
          <w:sz w:val="28"/>
          <w:szCs w:val="28"/>
        </w:rPr>
      </w:pPr>
      <w:r>
        <w:rPr>
          <w:rFonts w:ascii="Arial" w:hAnsi="Arial" w:cs="Arial"/>
          <w:sz w:val="28"/>
          <w:szCs w:val="28"/>
        </w:rPr>
        <w:br w:type="page"/>
      </w:r>
    </w:p>
    <w:p w14:paraId="680E0774" w14:textId="5EC34858" w:rsidR="00F62D87" w:rsidRPr="009116DB" w:rsidRDefault="00F62D87" w:rsidP="00F62D87">
      <w:pPr>
        <w:widowControl w:val="0"/>
        <w:autoSpaceDE w:val="0"/>
        <w:autoSpaceDN w:val="0"/>
        <w:adjustRightInd w:val="0"/>
        <w:spacing w:after="240"/>
        <w:rPr>
          <w:rFonts w:ascii="Arial" w:hAnsi="Arial" w:cs="Arial"/>
          <w:sz w:val="28"/>
          <w:szCs w:val="28"/>
        </w:rPr>
      </w:pPr>
      <w:r w:rsidRPr="00805F22">
        <w:rPr>
          <w:rFonts w:ascii="Arial" w:hAnsi="Arial" w:cs="Arial"/>
          <w:sz w:val="28"/>
          <w:szCs w:val="28"/>
          <w:highlight w:val="yellow"/>
        </w:rPr>
        <w:t>Following Directions Quiz</w:t>
      </w:r>
    </w:p>
    <w:p w14:paraId="7D40E46C" w14:textId="51A62118"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Directions: You have a </w:t>
      </w:r>
      <w:proofErr w:type="gramStart"/>
      <w:r w:rsidRPr="009116DB">
        <w:rPr>
          <w:rFonts w:ascii="Arial" w:hAnsi="Arial" w:cs="Arial"/>
          <w:sz w:val="28"/>
          <w:szCs w:val="28"/>
        </w:rPr>
        <w:t>5 minute</w:t>
      </w:r>
      <w:proofErr w:type="gramEnd"/>
      <w:r w:rsidRPr="009116DB">
        <w:rPr>
          <w:rFonts w:ascii="Arial" w:hAnsi="Arial" w:cs="Arial"/>
          <w:sz w:val="28"/>
          <w:szCs w:val="28"/>
        </w:rPr>
        <w:t xml:space="preserve"> time limit to complete the parts of this quiz. </w:t>
      </w:r>
      <w:r w:rsidR="00B648B0" w:rsidRPr="00B648B0">
        <w:rPr>
          <w:rFonts w:ascii="Arial" w:hAnsi="Arial" w:cs="Arial"/>
          <w:sz w:val="28"/>
          <w:szCs w:val="28"/>
          <w:highlight w:val="yellow"/>
        </w:rPr>
        <w:t>You are to use a word processor to fill out the quiz.</w:t>
      </w:r>
      <w:r w:rsidR="00B648B0">
        <w:rPr>
          <w:rFonts w:ascii="Arial" w:hAnsi="Arial" w:cs="Arial"/>
          <w:sz w:val="28"/>
          <w:szCs w:val="28"/>
        </w:rPr>
        <w:t xml:space="preserve">  </w:t>
      </w:r>
      <w:r w:rsidRPr="009116DB">
        <w:rPr>
          <w:rFonts w:ascii="Arial" w:hAnsi="Arial" w:cs="Arial"/>
          <w:sz w:val="28"/>
          <w:szCs w:val="28"/>
        </w:rPr>
        <w:t>Carefully read all of the parts of the quiz before doing anything. In order to ensure the accuracy of this quiz, you should not use more than the allotted time of 5 minutes. Good Luck!!</w:t>
      </w:r>
    </w:p>
    <w:p w14:paraId="3D880A08"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You may begin now!!</w:t>
      </w:r>
    </w:p>
    <w:p w14:paraId="26F5A60E" w14:textId="45A8C685"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Write today's date—month-day-year </w:t>
      </w:r>
      <w:r w:rsidR="00B648B0">
        <w:rPr>
          <w:rFonts w:ascii="Arial" w:hAnsi="Arial" w:cs="Arial"/>
          <w:sz w:val="28"/>
          <w:szCs w:val="28"/>
        </w:rPr>
        <w:t>at</w:t>
      </w:r>
      <w:r w:rsidRPr="009116DB">
        <w:rPr>
          <w:rFonts w:ascii="Arial" w:hAnsi="Arial" w:cs="Arial"/>
          <w:sz w:val="28"/>
          <w:szCs w:val="28"/>
        </w:rPr>
        <w:t xml:space="preserve"> the top right hand corner of </w:t>
      </w:r>
      <w:r w:rsidR="00B648B0">
        <w:rPr>
          <w:rFonts w:ascii="Arial" w:hAnsi="Arial" w:cs="Arial"/>
          <w:sz w:val="28"/>
          <w:szCs w:val="28"/>
        </w:rPr>
        <w:t>the page</w:t>
      </w:r>
      <w:r w:rsidRPr="009116DB">
        <w:rPr>
          <w:rFonts w:ascii="Arial" w:hAnsi="Arial" w:cs="Arial"/>
          <w:sz w:val="28"/>
          <w:szCs w:val="28"/>
        </w:rPr>
        <w:t xml:space="preserve">. </w:t>
      </w:r>
    </w:p>
    <w:p w14:paraId="38F03610" w14:textId="5B6DD668"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Write the answer to the following multiplication problem directly underne</w:t>
      </w:r>
      <w:r w:rsidR="00391683">
        <w:rPr>
          <w:rFonts w:ascii="Arial" w:hAnsi="Arial" w:cs="Arial"/>
          <w:sz w:val="28"/>
          <w:szCs w:val="28"/>
        </w:rPr>
        <w:t xml:space="preserve">ath the date on </w:t>
      </w:r>
      <w:r w:rsidR="00B648B0">
        <w:rPr>
          <w:rFonts w:ascii="Arial" w:hAnsi="Arial" w:cs="Arial"/>
          <w:sz w:val="28"/>
          <w:szCs w:val="28"/>
        </w:rPr>
        <w:t>the page</w:t>
      </w:r>
      <w:r w:rsidR="00391683">
        <w:rPr>
          <w:rFonts w:ascii="Arial" w:hAnsi="Arial" w:cs="Arial"/>
          <w:sz w:val="28"/>
          <w:szCs w:val="28"/>
        </w:rPr>
        <w:t xml:space="preserve">:  </w:t>
      </w:r>
      <w:r w:rsidRPr="009116DB">
        <w:rPr>
          <w:rFonts w:ascii="Arial" w:hAnsi="Arial" w:cs="Arial"/>
          <w:sz w:val="28"/>
          <w:szCs w:val="28"/>
        </w:rPr>
        <w:t xml:space="preserve">6 X 5 </w:t>
      </w:r>
      <w:proofErr w:type="gramStart"/>
      <w:r w:rsidRPr="009116DB">
        <w:rPr>
          <w:rFonts w:ascii="Arial" w:hAnsi="Arial" w:cs="Arial"/>
          <w:sz w:val="28"/>
          <w:szCs w:val="28"/>
        </w:rPr>
        <w:t>= ?</w:t>
      </w:r>
      <w:proofErr w:type="gramEnd"/>
      <w:r w:rsidRPr="009116DB">
        <w:rPr>
          <w:rFonts w:ascii="Arial" w:hAnsi="Arial" w:cs="Arial"/>
          <w:sz w:val="28"/>
          <w:szCs w:val="28"/>
        </w:rPr>
        <w:t xml:space="preserve"> </w:t>
      </w:r>
    </w:p>
    <w:p w14:paraId="7256C885" w14:textId="4859BEB1" w:rsidR="00F62D87" w:rsidRPr="009116DB" w:rsidRDefault="00B648B0"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proofErr w:type="gramStart"/>
      <w:r>
        <w:rPr>
          <w:rFonts w:ascii="Arial" w:hAnsi="Arial" w:cs="Arial"/>
          <w:sz w:val="28"/>
          <w:szCs w:val="28"/>
        </w:rPr>
        <w:t>Press ENTER</w:t>
      </w:r>
      <w:proofErr w:type="gramEnd"/>
      <w:r>
        <w:rPr>
          <w:rFonts w:ascii="Arial" w:hAnsi="Arial" w:cs="Arial"/>
          <w:sz w:val="28"/>
          <w:szCs w:val="28"/>
        </w:rPr>
        <w:t>.  Now, w</w:t>
      </w:r>
      <w:r w:rsidR="00F62D87" w:rsidRPr="009116DB">
        <w:rPr>
          <w:rFonts w:ascii="Arial" w:hAnsi="Arial" w:cs="Arial"/>
          <w:sz w:val="28"/>
          <w:szCs w:val="28"/>
        </w:rPr>
        <w:t xml:space="preserve">rite the name of the month that begins with the letter "D" </w:t>
      </w:r>
      <w:r>
        <w:rPr>
          <w:rFonts w:ascii="Arial" w:hAnsi="Arial" w:cs="Arial"/>
          <w:sz w:val="28"/>
          <w:szCs w:val="28"/>
        </w:rPr>
        <w:t>on the</w:t>
      </w:r>
      <w:r w:rsidR="00F62D87" w:rsidRPr="009116DB">
        <w:rPr>
          <w:rFonts w:ascii="Arial" w:hAnsi="Arial" w:cs="Arial"/>
          <w:sz w:val="28"/>
          <w:szCs w:val="28"/>
        </w:rPr>
        <w:t xml:space="preserve"> left hand </w:t>
      </w:r>
      <w:r>
        <w:rPr>
          <w:rFonts w:ascii="Arial" w:hAnsi="Arial" w:cs="Arial"/>
          <w:sz w:val="28"/>
          <w:szCs w:val="28"/>
        </w:rPr>
        <w:t>side of the page</w:t>
      </w:r>
      <w:r w:rsidR="00F62D87" w:rsidRPr="009116DB">
        <w:rPr>
          <w:rFonts w:ascii="Arial" w:hAnsi="Arial" w:cs="Arial"/>
          <w:sz w:val="28"/>
          <w:szCs w:val="28"/>
        </w:rPr>
        <w:t xml:space="preserve">. </w:t>
      </w:r>
    </w:p>
    <w:p w14:paraId="065785D0" w14:textId="77777777"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Add 15 to the answer you got in part #2, and write this new total directly underneath your answer for part #3. </w:t>
      </w:r>
    </w:p>
    <w:p w14:paraId="66B53AD3" w14:textId="784F42C3" w:rsidR="00F62D87" w:rsidRPr="009116DB" w:rsidRDefault="00B648B0"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Pr>
          <w:rFonts w:ascii="Arial" w:hAnsi="Arial" w:cs="Arial"/>
          <w:sz w:val="28"/>
          <w:szCs w:val="28"/>
        </w:rPr>
        <w:t>W</w:t>
      </w:r>
      <w:r w:rsidR="00F62D87" w:rsidRPr="009116DB">
        <w:rPr>
          <w:rFonts w:ascii="Arial" w:hAnsi="Arial" w:cs="Arial"/>
          <w:sz w:val="28"/>
          <w:szCs w:val="28"/>
        </w:rPr>
        <w:t xml:space="preserve">rite the names of your favorite singer and your favorite </w:t>
      </w:r>
      <w:r>
        <w:rPr>
          <w:rFonts w:ascii="Arial" w:hAnsi="Arial" w:cs="Arial"/>
          <w:sz w:val="28"/>
          <w:szCs w:val="28"/>
        </w:rPr>
        <w:t xml:space="preserve">music </w:t>
      </w:r>
      <w:r w:rsidR="00F62D87" w:rsidRPr="009116DB">
        <w:rPr>
          <w:rFonts w:ascii="Arial" w:hAnsi="Arial" w:cs="Arial"/>
          <w:sz w:val="28"/>
          <w:szCs w:val="28"/>
        </w:rPr>
        <w:t xml:space="preserve">group. </w:t>
      </w:r>
    </w:p>
    <w:p w14:paraId="519EAEAE" w14:textId="6AF10606" w:rsidR="00F62D87" w:rsidRPr="009116DB" w:rsidRDefault="00B648B0"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Pr>
          <w:rFonts w:ascii="Arial" w:hAnsi="Arial" w:cs="Arial"/>
          <w:sz w:val="28"/>
          <w:szCs w:val="28"/>
        </w:rPr>
        <w:t xml:space="preserve">On the first line of the page, </w:t>
      </w:r>
      <w:proofErr w:type="gramStart"/>
      <w:r w:rsidR="00F62D87" w:rsidRPr="009116DB">
        <w:rPr>
          <w:rFonts w:ascii="Arial" w:hAnsi="Arial" w:cs="Arial"/>
          <w:sz w:val="28"/>
          <w:szCs w:val="28"/>
        </w:rPr>
        <w:t>write</w:t>
      </w:r>
      <w:proofErr w:type="gramEnd"/>
      <w:r w:rsidR="00F62D87" w:rsidRPr="009116DB">
        <w:rPr>
          <w:rFonts w:ascii="Arial" w:hAnsi="Arial" w:cs="Arial"/>
          <w:sz w:val="28"/>
          <w:szCs w:val="28"/>
        </w:rPr>
        <w:t xml:space="preserve"> "This quiz is very easy." </w:t>
      </w:r>
    </w:p>
    <w:p w14:paraId="4FA036FB" w14:textId="55E12757" w:rsidR="00F62D87" w:rsidRPr="009116DB" w:rsidRDefault="00805F22"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Pr>
          <w:rFonts w:ascii="Arial" w:hAnsi="Arial" w:cs="Arial"/>
          <w:sz w:val="28"/>
          <w:szCs w:val="28"/>
        </w:rPr>
        <w:t>Enter 3 Z’s and underline them.</w:t>
      </w:r>
    </w:p>
    <w:p w14:paraId="506A18FE" w14:textId="242E2102"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Directly above your answer to part #7, </w:t>
      </w:r>
      <w:r w:rsidR="00805F22">
        <w:rPr>
          <w:rFonts w:ascii="Arial" w:hAnsi="Arial" w:cs="Arial"/>
          <w:sz w:val="28"/>
          <w:szCs w:val="28"/>
        </w:rPr>
        <w:t>enter the words “I’m sleepy”</w:t>
      </w:r>
      <w:r w:rsidRPr="009116DB">
        <w:rPr>
          <w:rFonts w:ascii="Arial" w:hAnsi="Arial" w:cs="Arial"/>
          <w:sz w:val="28"/>
          <w:szCs w:val="28"/>
        </w:rPr>
        <w:t xml:space="preserve"> </w:t>
      </w:r>
    </w:p>
    <w:p w14:paraId="114DB200" w14:textId="1881C0CA" w:rsidR="00F62D87" w:rsidRPr="009116DB" w:rsidRDefault="00805F22"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Pr>
          <w:rFonts w:ascii="Arial" w:hAnsi="Arial" w:cs="Arial"/>
          <w:sz w:val="28"/>
          <w:szCs w:val="28"/>
        </w:rPr>
        <w:t>After your answer for #7, w</w:t>
      </w:r>
      <w:r w:rsidR="00F62D87" w:rsidRPr="009116DB">
        <w:rPr>
          <w:rFonts w:ascii="Arial" w:hAnsi="Arial" w:cs="Arial"/>
          <w:sz w:val="28"/>
          <w:szCs w:val="28"/>
        </w:rPr>
        <w:t xml:space="preserve">rite the name of the first president of the United States. If you don't know who this is, write your own name instead. </w:t>
      </w:r>
    </w:p>
    <w:p w14:paraId="6CB268CA" w14:textId="2724D476"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Write the name of any countr</w:t>
      </w:r>
      <w:r w:rsidR="00805F22">
        <w:rPr>
          <w:rFonts w:ascii="Arial" w:hAnsi="Arial" w:cs="Arial"/>
          <w:sz w:val="28"/>
          <w:szCs w:val="28"/>
        </w:rPr>
        <w:t>y that begins with the letter "C</w:t>
      </w:r>
      <w:r w:rsidRPr="009116DB">
        <w:rPr>
          <w:rFonts w:ascii="Arial" w:hAnsi="Arial" w:cs="Arial"/>
          <w:sz w:val="28"/>
          <w:szCs w:val="28"/>
        </w:rPr>
        <w:t xml:space="preserve">" directly underneath you </w:t>
      </w:r>
      <w:proofErr w:type="gramStart"/>
      <w:r w:rsidRPr="009116DB">
        <w:rPr>
          <w:rFonts w:ascii="Arial" w:hAnsi="Arial" w:cs="Arial"/>
          <w:sz w:val="28"/>
          <w:szCs w:val="28"/>
        </w:rPr>
        <w:t>answer</w:t>
      </w:r>
      <w:proofErr w:type="gramEnd"/>
      <w:r w:rsidRPr="009116DB">
        <w:rPr>
          <w:rFonts w:ascii="Arial" w:hAnsi="Arial" w:cs="Arial"/>
          <w:sz w:val="28"/>
          <w:szCs w:val="28"/>
        </w:rPr>
        <w:t xml:space="preserve"> to part #2. </w:t>
      </w:r>
    </w:p>
    <w:p w14:paraId="136AEF78" w14:textId="77777777"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Stand up, shout “hooray!</w:t>
      </w:r>
      <w:proofErr w:type="gramStart"/>
      <w:r w:rsidRPr="009116DB">
        <w:rPr>
          <w:rFonts w:ascii="Arial" w:hAnsi="Arial" w:cs="Arial"/>
          <w:sz w:val="28"/>
          <w:szCs w:val="28"/>
        </w:rPr>
        <w:t>”,</w:t>
      </w:r>
      <w:proofErr w:type="gramEnd"/>
      <w:r w:rsidRPr="009116DB">
        <w:rPr>
          <w:rFonts w:ascii="Arial" w:hAnsi="Arial" w:cs="Arial"/>
          <w:sz w:val="28"/>
          <w:szCs w:val="28"/>
        </w:rPr>
        <w:t xml:space="preserve"> and sit down. </w:t>
      </w:r>
    </w:p>
    <w:p w14:paraId="0871793B" w14:textId="793AF99D"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Take the number of dwarfs in the Snow White story and add it to the number of bears in the Goldilocks story</w:t>
      </w:r>
      <w:r w:rsidR="00805F22">
        <w:rPr>
          <w:rFonts w:ascii="Arial" w:hAnsi="Arial" w:cs="Arial"/>
          <w:sz w:val="28"/>
          <w:szCs w:val="28"/>
        </w:rPr>
        <w:t>. Divide by 2. Enter the answer</w:t>
      </w:r>
      <w:r w:rsidRPr="009116DB">
        <w:rPr>
          <w:rFonts w:ascii="Arial" w:hAnsi="Arial" w:cs="Arial"/>
          <w:sz w:val="28"/>
          <w:szCs w:val="28"/>
        </w:rPr>
        <w:t xml:space="preserve">. </w:t>
      </w:r>
    </w:p>
    <w:p w14:paraId="04448D7A" w14:textId="77777777"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Think of a number between 1 and 50. Double that number. Add 20. Add 6. Subtract 17. Subtract 9. Divide by 2. Write this number on your quiz paper directly underneath your answer to part #11. </w:t>
      </w:r>
    </w:p>
    <w:p w14:paraId="54F427E8" w14:textId="77777777"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Now that you have carefully read all of the parts so far, and you have not carried out any of the actual work, skip the next 2 parts and go back and only complete part #3. </w:t>
      </w:r>
    </w:p>
    <w:p w14:paraId="35ABDE07" w14:textId="77777777"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The name of the first president of the United States is George Washington. He was president from 1789 until 1797. Add the 2 dates together to see if the total is less than 5000. </w:t>
      </w:r>
    </w:p>
    <w:p w14:paraId="1D7177DB" w14:textId="77777777" w:rsidR="00F62D87" w:rsidRPr="009116DB" w:rsidRDefault="00F62D87" w:rsidP="00A140A1">
      <w:pPr>
        <w:widowControl w:val="0"/>
        <w:numPr>
          <w:ilvl w:val="0"/>
          <w:numId w:val="64"/>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You should not be reading the end of the exam before the beginning of the exam, but now that you are here you have just wasted some of the time you may need to complete the quiz. </w:t>
      </w:r>
    </w:p>
    <w:p w14:paraId="46B2197F"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1E32610C" w14:textId="77777777" w:rsidR="00B648B0" w:rsidRDefault="00B648B0">
      <w:pPr>
        <w:rPr>
          <w:rFonts w:ascii="Arial" w:hAnsi="Arial" w:cs="Arial"/>
          <w:sz w:val="28"/>
          <w:szCs w:val="28"/>
        </w:rPr>
      </w:pPr>
      <w:r>
        <w:rPr>
          <w:rFonts w:ascii="Arial" w:hAnsi="Arial" w:cs="Arial"/>
          <w:sz w:val="28"/>
          <w:szCs w:val="28"/>
        </w:rPr>
        <w:br w:type="page"/>
      </w:r>
    </w:p>
    <w:p w14:paraId="2E9CD59A" w14:textId="56E4AFA0"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Drawing Pictures Activity</w:t>
      </w:r>
    </w:p>
    <w:p w14:paraId="51BB475E" w14:textId="77777777" w:rsidR="00F62D87" w:rsidRPr="009116DB" w:rsidRDefault="00F62D87" w:rsidP="00A140A1">
      <w:pPr>
        <w:widowControl w:val="0"/>
        <w:numPr>
          <w:ilvl w:val="0"/>
          <w:numId w:val="65"/>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Draw a picture of a house in the middle of the page. </w:t>
      </w:r>
    </w:p>
    <w:p w14:paraId="18ADB37F" w14:textId="77777777" w:rsidR="00F62D87" w:rsidRPr="009116DB" w:rsidRDefault="00F62D87" w:rsidP="00A140A1">
      <w:pPr>
        <w:widowControl w:val="0"/>
        <w:numPr>
          <w:ilvl w:val="0"/>
          <w:numId w:val="65"/>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Draw a picture of a stick figure father, mother and daughter. </w:t>
      </w:r>
    </w:p>
    <w:p w14:paraId="5ACBDA83" w14:textId="77777777" w:rsidR="00F62D87" w:rsidRPr="009116DB" w:rsidRDefault="00F62D87" w:rsidP="00A140A1">
      <w:pPr>
        <w:widowControl w:val="0"/>
        <w:numPr>
          <w:ilvl w:val="0"/>
          <w:numId w:val="65"/>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Draw a picture of a mustang next to the house. </w:t>
      </w:r>
    </w:p>
    <w:p w14:paraId="598AC973" w14:textId="77777777" w:rsidR="00F62D87" w:rsidRDefault="00F62D87" w:rsidP="00A140A1">
      <w:pPr>
        <w:widowControl w:val="0"/>
        <w:numPr>
          <w:ilvl w:val="0"/>
          <w:numId w:val="65"/>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Draw a picture of the sun in the sky. </w:t>
      </w:r>
    </w:p>
    <w:p w14:paraId="31DB83A9" w14:textId="77777777" w:rsidR="00B648B0" w:rsidRDefault="00B648B0" w:rsidP="00B648B0">
      <w:pPr>
        <w:widowControl w:val="0"/>
        <w:tabs>
          <w:tab w:val="left" w:pos="220"/>
          <w:tab w:val="left" w:pos="720"/>
        </w:tabs>
        <w:autoSpaceDE w:val="0"/>
        <w:autoSpaceDN w:val="0"/>
        <w:adjustRightInd w:val="0"/>
        <w:spacing w:after="280"/>
        <w:rPr>
          <w:rFonts w:ascii="Arial" w:hAnsi="Arial" w:cs="Arial"/>
          <w:sz w:val="28"/>
          <w:szCs w:val="28"/>
        </w:rPr>
      </w:pPr>
    </w:p>
    <w:p w14:paraId="14628718" w14:textId="018968BE" w:rsidR="00B648B0" w:rsidRPr="00B648B0" w:rsidRDefault="00B648B0" w:rsidP="00B648B0">
      <w:pPr>
        <w:widowControl w:val="0"/>
        <w:autoSpaceDE w:val="0"/>
        <w:autoSpaceDN w:val="0"/>
        <w:adjustRightInd w:val="0"/>
        <w:spacing w:after="240"/>
        <w:rPr>
          <w:rFonts w:ascii="Arial" w:hAnsi="Arial" w:cs="Arial"/>
          <w:sz w:val="28"/>
          <w:szCs w:val="28"/>
          <w:highlight w:val="yellow"/>
        </w:rPr>
      </w:pPr>
      <w:r w:rsidRPr="00B648B0">
        <w:rPr>
          <w:rFonts w:ascii="Arial" w:hAnsi="Arial" w:cs="Arial"/>
          <w:sz w:val="28"/>
          <w:szCs w:val="28"/>
          <w:highlight w:val="yellow"/>
        </w:rPr>
        <w:t>Alternate to Drawing Pictures Activity (use pipe cleaners)</w:t>
      </w:r>
    </w:p>
    <w:p w14:paraId="22E5570C" w14:textId="51146908" w:rsidR="00B648B0" w:rsidRPr="00B648B0" w:rsidRDefault="00B648B0" w:rsidP="00B648B0">
      <w:pPr>
        <w:widowControl w:val="0"/>
        <w:numPr>
          <w:ilvl w:val="0"/>
          <w:numId w:val="122"/>
        </w:numPr>
        <w:tabs>
          <w:tab w:val="left" w:pos="220"/>
          <w:tab w:val="left" w:pos="720"/>
        </w:tabs>
        <w:autoSpaceDE w:val="0"/>
        <w:autoSpaceDN w:val="0"/>
        <w:adjustRightInd w:val="0"/>
        <w:spacing w:after="280"/>
        <w:ind w:hanging="630"/>
        <w:rPr>
          <w:rFonts w:ascii="Arial" w:hAnsi="Arial" w:cs="Arial"/>
          <w:sz w:val="28"/>
          <w:szCs w:val="28"/>
          <w:highlight w:val="yellow"/>
        </w:rPr>
      </w:pPr>
      <w:r w:rsidRPr="00B648B0">
        <w:rPr>
          <w:rFonts w:ascii="Arial" w:hAnsi="Arial" w:cs="Arial"/>
          <w:sz w:val="28"/>
          <w:szCs w:val="28"/>
          <w:highlight w:val="yellow"/>
        </w:rPr>
        <w:t>Create a square</w:t>
      </w:r>
    </w:p>
    <w:p w14:paraId="53492B18" w14:textId="1608F46D" w:rsidR="00B648B0" w:rsidRPr="00B648B0" w:rsidRDefault="00B648B0" w:rsidP="00B648B0">
      <w:pPr>
        <w:widowControl w:val="0"/>
        <w:numPr>
          <w:ilvl w:val="0"/>
          <w:numId w:val="122"/>
        </w:numPr>
        <w:tabs>
          <w:tab w:val="left" w:pos="220"/>
          <w:tab w:val="left" w:pos="720"/>
        </w:tabs>
        <w:autoSpaceDE w:val="0"/>
        <w:autoSpaceDN w:val="0"/>
        <w:adjustRightInd w:val="0"/>
        <w:spacing w:after="280"/>
        <w:ind w:hanging="630"/>
        <w:rPr>
          <w:rFonts w:ascii="Arial" w:hAnsi="Arial" w:cs="Arial"/>
          <w:sz w:val="28"/>
          <w:szCs w:val="28"/>
          <w:highlight w:val="yellow"/>
        </w:rPr>
      </w:pPr>
      <w:r w:rsidRPr="00B648B0">
        <w:rPr>
          <w:rFonts w:ascii="Arial" w:hAnsi="Arial" w:cs="Arial"/>
          <w:sz w:val="28"/>
          <w:szCs w:val="28"/>
          <w:highlight w:val="yellow"/>
        </w:rPr>
        <w:t>Create a spiral</w:t>
      </w:r>
    </w:p>
    <w:p w14:paraId="3907195A" w14:textId="7A06B356" w:rsidR="00B648B0" w:rsidRPr="00B648B0" w:rsidRDefault="00B648B0" w:rsidP="00B648B0">
      <w:pPr>
        <w:widowControl w:val="0"/>
        <w:numPr>
          <w:ilvl w:val="0"/>
          <w:numId w:val="122"/>
        </w:numPr>
        <w:tabs>
          <w:tab w:val="left" w:pos="220"/>
          <w:tab w:val="left" w:pos="720"/>
        </w:tabs>
        <w:autoSpaceDE w:val="0"/>
        <w:autoSpaceDN w:val="0"/>
        <w:adjustRightInd w:val="0"/>
        <w:spacing w:after="280"/>
        <w:ind w:hanging="630"/>
        <w:rPr>
          <w:rFonts w:ascii="Arial" w:hAnsi="Arial" w:cs="Arial"/>
          <w:sz w:val="28"/>
          <w:szCs w:val="28"/>
          <w:highlight w:val="yellow"/>
        </w:rPr>
      </w:pPr>
      <w:r w:rsidRPr="00B648B0">
        <w:rPr>
          <w:rFonts w:ascii="Arial" w:hAnsi="Arial" w:cs="Arial"/>
          <w:sz w:val="28"/>
          <w:szCs w:val="28"/>
          <w:highlight w:val="yellow"/>
        </w:rPr>
        <w:t>Create a triangle</w:t>
      </w:r>
    </w:p>
    <w:p w14:paraId="60645F2B" w14:textId="38DCCFF6" w:rsidR="00B648B0" w:rsidRPr="00B648B0" w:rsidRDefault="00B648B0" w:rsidP="00B648B0">
      <w:pPr>
        <w:widowControl w:val="0"/>
        <w:numPr>
          <w:ilvl w:val="0"/>
          <w:numId w:val="122"/>
        </w:numPr>
        <w:tabs>
          <w:tab w:val="left" w:pos="220"/>
          <w:tab w:val="left" w:pos="720"/>
        </w:tabs>
        <w:autoSpaceDE w:val="0"/>
        <w:autoSpaceDN w:val="0"/>
        <w:adjustRightInd w:val="0"/>
        <w:spacing w:after="280"/>
        <w:ind w:hanging="630"/>
        <w:rPr>
          <w:rFonts w:ascii="Arial" w:hAnsi="Arial" w:cs="Arial"/>
          <w:sz w:val="28"/>
          <w:szCs w:val="28"/>
          <w:highlight w:val="yellow"/>
        </w:rPr>
      </w:pPr>
      <w:r w:rsidRPr="00B648B0">
        <w:rPr>
          <w:rFonts w:ascii="Arial" w:hAnsi="Arial" w:cs="Arial"/>
          <w:sz w:val="28"/>
          <w:szCs w:val="28"/>
          <w:highlight w:val="yellow"/>
        </w:rPr>
        <w:t>Create a star and attach it to the square</w:t>
      </w:r>
    </w:p>
    <w:p w14:paraId="4D56C223" w14:textId="77777777" w:rsidR="00B648B0" w:rsidRPr="009116DB" w:rsidRDefault="00B648B0" w:rsidP="00B648B0">
      <w:pPr>
        <w:widowControl w:val="0"/>
        <w:tabs>
          <w:tab w:val="left" w:pos="220"/>
          <w:tab w:val="left" w:pos="720"/>
        </w:tabs>
        <w:autoSpaceDE w:val="0"/>
        <w:autoSpaceDN w:val="0"/>
        <w:adjustRightInd w:val="0"/>
        <w:spacing w:after="280"/>
        <w:rPr>
          <w:rFonts w:ascii="Arial" w:hAnsi="Arial" w:cs="Arial"/>
          <w:sz w:val="28"/>
          <w:szCs w:val="28"/>
        </w:rPr>
      </w:pPr>
    </w:p>
    <w:p w14:paraId="3988FE65"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5EFA1272" w14:textId="77777777" w:rsidR="00B648B0" w:rsidRDefault="00B648B0">
      <w:pPr>
        <w:rPr>
          <w:rFonts w:ascii="Arial" w:hAnsi="Arial" w:cs="Arial"/>
          <w:sz w:val="28"/>
          <w:szCs w:val="28"/>
        </w:rPr>
      </w:pPr>
      <w:r>
        <w:rPr>
          <w:rFonts w:ascii="Arial" w:hAnsi="Arial" w:cs="Arial"/>
          <w:sz w:val="28"/>
          <w:szCs w:val="28"/>
        </w:rPr>
        <w:br w:type="page"/>
      </w:r>
    </w:p>
    <w:p w14:paraId="6A0DCB81" w14:textId="3AA27668"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w:t>
      </w:r>
      <w:r w:rsidR="00B648B0">
        <w:rPr>
          <w:rFonts w:ascii="Arial" w:hAnsi="Arial" w:cs="Arial"/>
          <w:sz w:val="28"/>
          <w:szCs w:val="28"/>
        </w:rPr>
        <w:t xml:space="preserve"> </w:t>
      </w:r>
      <w:r w:rsidRPr="009116DB">
        <w:rPr>
          <w:rFonts w:ascii="Arial" w:hAnsi="Arial" w:cs="Arial"/>
          <w:sz w:val="28"/>
          <w:szCs w:val="28"/>
        </w:rPr>
        <w:t>Days: 17-19</w:t>
      </w:r>
    </w:p>
    <w:p w14:paraId="2E450ADA"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The question “What is intelligence?” is addressed through discussion of the differences between humans and computers. Various models of machine learning are investigated along with the concept of natural language understanding.</w:t>
      </w:r>
    </w:p>
    <w:p w14:paraId="2AA7757F" w14:textId="77777777" w:rsidR="001C2567" w:rsidRDefault="001C2567" w:rsidP="00F62D87">
      <w:pPr>
        <w:widowControl w:val="0"/>
        <w:autoSpaceDE w:val="0"/>
        <w:autoSpaceDN w:val="0"/>
        <w:adjustRightInd w:val="0"/>
        <w:spacing w:after="240"/>
        <w:rPr>
          <w:rFonts w:ascii="Arial" w:hAnsi="Arial" w:cs="Arial"/>
          <w:sz w:val="28"/>
          <w:szCs w:val="28"/>
        </w:rPr>
      </w:pPr>
    </w:p>
    <w:p w14:paraId="29BE11C2"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7BBBFAAB"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758C5EFD" w14:textId="7C04C6FC" w:rsidR="00F62D87" w:rsidRPr="001C2567" w:rsidRDefault="00F62D87" w:rsidP="001C2567">
      <w:pPr>
        <w:pStyle w:val="ListParagraph"/>
        <w:widowControl w:val="0"/>
        <w:numPr>
          <w:ilvl w:val="0"/>
          <w:numId w:val="123"/>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Explain the idea of intelligence especially as it relates to computers. </w:t>
      </w:r>
    </w:p>
    <w:p w14:paraId="25250D44" w14:textId="6C3395B1" w:rsidR="00F62D87" w:rsidRPr="001C2567" w:rsidRDefault="00F62D87" w:rsidP="001C2567">
      <w:pPr>
        <w:pStyle w:val="ListParagraph"/>
        <w:widowControl w:val="0"/>
        <w:numPr>
          <w:ilvl w:val="0"/>
          <w:numId w:val="123"/>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Explain what it means for a machine to “learn”. </w:t>
      </w:r>
    </w:p>
    <w:p w14:paraId="755365F8" w14:textId="4EAD3E5E" w:rsidR="001C2567" w:rsidRPr="001C2567" w:rsidRDefault="00F62D87" w:rsidP="001C2567">
      <w:pPr>
        <w:pStyle w:val="ListParagraph"/>
        <w:widowControl w:val="0"/>
        <w:numPr>
          <w:ilvl w:val="0"/>
          <w:numId w:val="123"/>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Discuss whether computers are intelligent or whether they only behave intelligently.  </w:t>
      </w:r>
    </w:p>
    <w:p w14:paraId="79E660F0" w14:textId="77777777" w:rsidR="001C2567" w:rsidRDefault="001C2567"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p>
    <w:p w14:paraId="197ABF33" w14:textId="1B7BDD52" w:rsidR="00F62D87" w:rsidRPr="009116DB" w:rsidRDefault="00F62D87"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1505C4AC" w14:textId="64766857" w:rsidR="00F62D87" w:rsidRPr="001C2567" w:rsidRDefault="00F62D87" w:rsidP="00DA2280">
      <w:pPr>
        <w:pStyle w:val="ListParagraph"/>
        <w:widowControl w:val="0"/>
        <w:numPr>
          <w:ilvl w:val="0"/>
          <w:numId w:val="124"/>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Journal Entry (15 minutes) </w:t>
      </w:r>
    </w:p>
    <w:p w14:paraId="1956B65B" w14:textId="4F41F88C" w:rsidR="00F62D87" w:rsidRPr="001C2567" w:rsidRDefault="00F62D87" w:rsidP="00DA2280">
      <w:pPr>
        <w:pStyle w:val="ListParagraph"/>
        <w:widowControl w:val="0"/>
        <w:numPr>
          <w:ilvl w:val="0"/>
          <w:numId w:val="124"/>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Differentiation between humans and computers (95 minutes) </w:t>
      </w:r>
    </w:p>
    <w:p w14:paraId="5F9BF97B" w14:textId="77777777" w:rsidR="001C2567" w:rsidRDefault="00F62D87" w:rsidP="00DA2280">
      <w:pPr>
        <w:pStyle w:val="ListParagraph"/>
        <w:widowControl w:val="0"/>
        <w:numPr>
          <w:ilvl w:val="0"/>
          <w:numId w:val="124"/>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A simple model of machine learning (55 minutes)  </w:t>
      </w:r>
    </w:p>
    <w:p w14:paraId="19936E31" w14:textId="77777777" w:rsidR="001C2567" w:rsidRDefault="001C2567" w:rsidP="001C2567">
      <w:pPr>
        <w:pStyle w:val="ListParagraph"/>
        <w:widowControl w:val="0"/>
        <w:tabs>
          <w:tab w:val="left" w:pos="220"/>
          <w:tab w:val="left" w:pos="720"/>
        </w:tabs>
        <w:autoSpaceDE w:val="0"/>
        <w:autoSpaceDN w:val="0"/>
        <w:adjustRightInd w:val="0"/>
        <w:spacing w:after="240"/>
        <w:rPr>
          <w:rFonts w:ascii="Arial" w:hAnsi="Arial" w:cs="Arial"/>
          <w:sz w:val="28"/>
          <w:szCs w:val="28"/>
        </w:rPr>
      </w:pPr>
    </w:p>
    <w:p w14:paraId="2E9E798E" w14:textId="7DBEBE32" w:rsidR="00F62D87" w:rsidRPr="001C2567" w:rsidRDefault="00F62D87" w:rsidP="001C2567">
      <w:pPr>
        <w:widowControl w:val="0"/>
        <w:tabs>
          <w:tab w:val="left" w:pos="220"/>
          <w:tab w:val="left" w:pos="720"/>
        </w:tabs>
        <w:autoSpaceDE w:val="0"/>
        <w:autoSpaceDN w:val="0"/>
        <w:adjustRightInd w:val="0"/>
        <w:spacing w:after="240"/>
        <w:ind w:left="360"/>
        <w:rPr>
          <w:rFonts w:ascii="Arial" w:hAnsi="Arial" w:cs="Arial"/>
          <w:sz w:val="28"/>
          <w:szCs w:val="28"/>
        </w:rPr>
      </w:pPr>
      <w:r w:rsidRPr="001C2567">
        <w:rPr>
          <w:rFonts w:ascii="Arial" w:hAnsi="Arial" w:cs="Arial"/>
          <w:sz w:val="28"/>
          <w:szCs w:val="28"/>
        </w:rPr>
        <w:t xml:space="preserve">Student Activities: </w:t>
      </w:r>
    </w:p>
    <w:p w14:paraId="10AA14C8" w14:textId="5BC2EA1B" w:rsidR="00F62D87" w:rsidRPr="001C2567" w:rsidRDefault="00F62D87" w:rsidP="00DA2280">
      <w:pPr>
        <w:pStyle w:val="ListParagraph"/>
        <w:widowControl w:val="0"/>
        <w:numPr>
          <w:ilvl w:val="0"/>
          <w:numId w:val="124"/>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Complete journal entry. </w:t>
      </w:r>
    </w:p>
    <w:p w14:paraId="67EBE81D" w14:textId="2C056A9D" w:rsidR="00F62D87" w:rsidRPr="001C2567" w:rsidRDefault="00F62D87" w:rsidP="00DA2280">
      <w:pPr>
        <w:pStyle w:val="ListParagraph"/>
        <w:widowControl w:val="0"/>
        <w:numPr>
          <w:ilvl w:val="0"/>
          <w:numId w:val="124"/>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Complete CS Unplugged Activity 20: Conversations with Computers—The Turing Test. </w:t>
      </w:r>
    </w:p>
    <w:p w14:paraId="603487DC" w14:textId="48803FA6" w:rsidR="00F62D87" w:rsidRPr="001C2567" w:rsidRDefault="00F62D87" w:rsidP="00DA2280">
      <w:pPr>
        <w:pStyle w:val="ListParagraph"/>
        <w:widowControl w:val="0"/>
        <w:numPr>
          <w:ilvl w:val="0"/>
          <w:numId w:val="124"/>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Interact with web-based </w:t>
      </w:r>
      <w:proofErr w:type="spellStart"/>
      <w:r w:rsidRPr="001C2567">
        <w:rPr>
          <w:rFonts w:ascii="Arial" w:hAnsi="Arial" w:cs="Arial"/>
          <w:sz w:val="28"/>
          <w:szCs w:val="28"/>
        </w:rPr>
        <w:t>chatterbots</w:t>
      </w:r>
      <w:proofErr w:type="spellEnd"/>
      <w:r w:rsidRPr="001C2567">
        <w:rPr>
          <w:rFonts w:ascii="Arial" w:hAnsi="Arial" w:cs="Arial"/>
          <w:sz w:val="28"/>
          <w:szCs w:val="28"/>
        </w:rPr>
        <w:t xml:space="preserve"> (Part I of The Computer Intelligence Activity). </w:t>
      </w:r>
    </w:p>
    <w:p w14:paraId="673E6D4B" w14:textId="56651FB7" w:rsidR="001C2567" w:rsidRPr="001C2567" w:rsidRDefault="00F62D87" w:rsidP="00DA2280">
      <w:pPr>
        <w:pStyle w:val="ListParagraph"/>
        <w:widowControl w:val="0"/>
        <w:numPr>
          <w:ilvl w:val="0"/>
          <w:numId w:val="124"/>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In groups, play several rounds of a guessing game (Part II of The Computer Intelligence Activity).  </w:t>
      </w:r>
    </w:p>
    <w:p w14:paraId="03D5FE35" w14:textId="77777777" w:rsidR="001C2567" w:rsidRDefault="001C2567"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p>
    <w:p w14:paraId="5A4CEF44" w14:textId="60F3CB95" w:rsidR="00F62D87" w:rsidRPr="009116DB" w:rsidRDefault="00F62D87"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007E9A55" w14:textId="5201AE5B" w:rsidR="001C2567" w:rsidRPr="001C2567" w:rsidRDefault="00F62D87" w:rsidP="00DA2280">
      <w:pPr>
        <w:pStyle w:val="ListParagraph"/>
        <w:widowControl w:val="0"/>
        <w:numPr>
          <w:ilvl w:val="0"/>
          <w:numId w:val="126"/>
        </w:numPr>
        <w:autoSpaceDE w:val="0"/>
        <w:autoSpaceDN w:val="0"/>
        <w:adjustRightInd w:val="0"/>
        <w:spacing w:after="240"/>
        <w:rPr>
          <w:rFonts w:ascii="Arial" w:hAnsi="Arial" w:cs="Arial"/>
          <w:sz w:val="28"/>
          <w:szCs w:val="28"/>
        </w:rPr>
      </w:pPr>
      <w:r w:rsidRPr="001C2567">
        <w:rPr>
          <w:rFonts w:ascii="Arial" w:hAnsi="Arial" w:cs="Arial"/>
          <w:sz w:val="28"/>
          <w:szCs w:val="28"/>
        </w:rPr>
        <w:t xml:space="preserve">Journal Entry: What is intelligence? Are computers intelligent? Why or why not? </w:t>
      </w:r>
    </w:p>
    <w:p w14:paraId="5483F691" w14:textId="0C390E5E" w:rsidR="00F62D87" w:rsidRPr="001C2567" w:rsidRDefault="00F62D87" w:rsidP="00DA2280">
      <w:pPr>
        <w:pStyle w:val="ListParagraph"/>
        <w:widowControl w:val="0"/>
        <w:numPr>
          <w:ilvl w:val="1"/>
          <w:numId w:val="126"/>
        </w:numPr>
        <w:autoSpaceDE w:val="0"/>
        <w:autoSpaceDN w:val="0"/>
        <w:adjustRightInd w:val="0"/>
        <w:spacing w:after="240"/>
        <w:rPr>
          <w:rFonts w:ascii="Arial" w:hAnsi="Arial" w:cs="Arial"/>
          <w:sz w:val="28"/>
          <w:szCs w:val="28"/>
        </w:rPr>
      </w:pPr>
      <w:r w:rsidRPr="001C2567">
        <w:rPr>
          <w:rFonts w:ascii="Arial" w:hAnsi="Arial" w:cs="Arial"/>
          <w:sz w:val="28"/>
          <w:szCs w:val="28"/>
        </w:rPr>
        <w:t>Volunteers share their responses.</w:t>
      </w:r>
    </w:p>
    <w:p w14:paraId="7B2DCD6F" w14:textId="258AB945" w:rsidR="001C2567" w:rsidRPr="001C2567" w:rsidRDefault="00F62D87" w:rsidP="00DA2280">
      <w:pPr>
        <w:pStyle w:val="ListParagraph"/>
        <w:widowControl w:val="0"/>
        <w:numPr>
          <w:ilvl w:val="0"/>
          <w:numId w:val="126"/>
        </w:numPr>
        <w:autoSpaceDE w:val="0"/>
        <w:autoSpaceDN w:val="0"/>
        <w:adjustRightInd w:val="0"/>
        <w:spacing w:after="240"/>
        <w:rPr>
          <w:rFonts w:ascii="Arial" w:hAnsi="Arial" w:cs="Arial"/>
          <w:sz w:val="28"/>
          <w:szCs w:val="28"/>
        </w:rPr>
      </w:pPr>
      <w:r w:rsidRPr="001C2567">
        <w:rPr>
          <w:rFonts w:ascii="Arial" w:hAnsi="Arial" w:cs="Arial"/>
          <w:sz w:val="28"/>
          <w:szCs w:val="28"/>
        </w:rPr>
        <w:t>Differentiating between humans and computers </w:t>
      </w:r>
    </w:p>
    <w:p w14:paraId="659703F9" w14:textId="60CE274A" w:rsidR="00F62D87" w:rsidRPr="001C2567" w:rsidRDefault="00F62D87" w:rsidP="00DA2280">
      <w:pPr>
        <w:pStyle w:val="ListParagraph"/>
        <w:widowControl w:val="0"/>
        <w:numPr>
          <w:ilvl w:val="1"/>
          <w:numId w:val="126"/>
        </w:numPr>
        <w:autoSpaceDE w:val="0"/>
        <w:autoSpaceDN w:val="0"/>
        <w:adjustRightInd w:val="0"/>
        <w:spacing w:after="240"/>
        <w:rPr>
          <w:rFonts w:ascii="Arial" w:hAnsi="Arial" w:cs="Arial"/>
          <w:sz w:val="28"/>
          <w:szCs w:val="28"/>
        </w:rPr>
      </w:pPr>
      <w:r w:rsidRPr="001C2567">
        <w:rPr>
          <w:rFonts w:ascii="Arial" w:hAnsi="Arial" w:cs="Arial"/>
          <w:sz w:val="28"/>
          <w:szCs w:val="28"/>
        </w:rPr>
        <w:t>CS Unplugged Activity 20: Conversations with Computers—The Turing Test</w:t>
      </w:r>
    </w:p>
    <w:p w14:paraId="6D80457D" w14:textId="55F2483C" w:rsidR="00F62D87" w:rsidRPr="009116DB" w:rsidRDefault="00F62D87" w:rsidP="00DA2280">
      <w:pPr>
        <w:widowControl w:val="0"/>
        <w:numPr>
          <w:ilvl w:val="2"/>
          <w:numId w:val="12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This activity can be downloaded from </w:t>
      </w:r>
      <w:r w:rsidRPr="009116DB">
        <w:rPr>
          <w:rFonts w:ascii="Arial" w:hAnsi="Arial" w:cs="Arial"/>
          <w:color w:val="0000FF"/>
          <w:sz w:val="28"/>
          <w:szCs w:val="28"/>
        </w:rPr>
        <w:t xml:space="preserve">http://csunplugged.com </w:t>
      </w:r>
      <w:proofErr w:type="gramStart"/>
      <w:r w:rsidRPr="009116DB">
        <w:rPr>
          <w:rFonts w:ascii="Arial" w:hAnsi="Arial" w:cs="Arial"/>
          <w:sz w:val="28"/>
          <w:szCs w:val="28"/>
        </w:rPr>
        <w:t>From</w:t>
      </w:r>
      <w:proofErr w:type="gramEnd"/>
      <w:r w:rsidRPr="009116DB">
        <w:rPr>
          <w:rFonts w:ascii="Arial" w:hAnsi="Arial" w:cs="Arial"/>
          <w:sz w:val="28"/>
          <w:szCs w:val="28"/>
        </w:rPr>
        <w:t xml:space="preserve"> the menu, click on Activities, click on Turing Test, and then download the </w:t>
      </w:r>
      <w:proofErr w:type="spellStart"/>
      <w:r w:rsidRPr="009116DB">
        <w:rPr>
          <w:rFonts w:ascii="Arial" w:hAnsi="Arial" w:cs="Arial"/>
          <w:sz w:val="28"/>
          <w:szCs w:val="28"/>
        </w:rPr>
        <w:t>pdf</w:t>
      </w:r>
      <w:proofErr w:type="spellEnd"/>
      <w:r w:rsidRPr="009116DB">
        <w:rPr>
          <w:rFonts w:ascii="Arial" w:hAnsi="Arial" w:cs="Arial"/>
          <w:sz w:val="28"/>
          <w:szCs w:val="28"/>
        </w:rPr>
        <w:t xml:space="preserve"> for Activity 20. Note there are many additional resources listed that you may wish to explore. </w:t>
      </w:r>
    </w:p>
    <w:p w14:paraId="6CF6CB09" w14:textId="4AC9FA2A" w:rsidR="00F62D87" w:rsidRPr="009116DB" w:rsidRDefault="00F62D87" w:rsidP="00DA2280">
      <w:pPr>
        <w:widowControl w:val="0"/>
        <w:numPr>
          <w:ilvl w:val="2"/>
          <w:numId w:val="12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It will be helpful for you to read through the entire activity before beginning it with your students. In addition to the explanation of the activity, it provides good background information that you will want to ensure is part of the discussion you have with students. </w:t>
      </w:r>
    </w:p>
    <w:p w14:paraId="52D81792" w14:textId="418F0B54" w:rsidR="00F62D87" w:rsidRPr="009116DB" w:rsidRDefault="00F62D87" w:rsidP="00DA2280">
      <w:pPr>
        <w:widowControl w:val="0"/>
        <w:numPr>
          <w:ilvl w:val="2"/>
          <w:numId w:val="12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Based on the directions under “What to Do” (p. 214), assign and explain roles to 4 students. </w:t>
      </w:r>
    </w:p>
    <w:p w14:paraId="579439B0" w14:textId="27B268D6" w:rsidR="00BA263C" w:rsidRPr="001C2567" w:rsidRDefault="00F62D87" w:rsidP="00DA2280">
      <w:pPr>
        <w:widowControl w:val="0"/>
        <w:numPr>
          <w:ilvl w:val="2"/>
          <w:numId w:val="12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Follow the remaining directions under “What to Do” (p.214-215). Exploring Computer Science—Unit 1: Human </w:t>
      </w:r>
      <w:bookmarkStart w:id="0" w:name="_GoBack"/>
      <w:bookmarkEnd w:id="0"/>
      <w:r w:rsidRPr="009116DB">
        <w:rPr>
          <w:rFonts w:ascii="Arial" w:hAnsi="Arial" w:cs="Arial"/>
          <w:sz w:val="28"/>
          <w:szCs w:val="28"/>
        </w:rPr>
        <w:t xml:space="preserve">Computer Interaction 71 </w:t>
      </w:r>
    </w:p>
    <w:p w14:paraId="0BFB3043" w14:textId="36D47832" w:rsidR="00F62D87" w:rsidRPr="001C2567" w:rsidRDefault="00F62D87" w:rsidP="00DA2280">
      <w:pPr>
        <w:pStyle w:val="ListParagraph"/>
        <w:widowControl w:val="0"/>
        <w:numPr>
          <w:ilvl w:val="1"/>
          <w:numId w:val="126"/>
        </w:numPr>
        <w:autoSpaceDE w:val="0"/>
        <w:autoSpaceDN w:val="0"/>
        <w:adjustRightInd w:val="0"/>
        <w:spacing w:after="240"/>
        <w:rPr>
          <w:rFonts w:ascii="Arial" w:hAnsi="Arial" w:cs="Arial"/>
          <w:sz w:val="28"/>
          <w:szCs w:val="28"/>
        </w:rPr>
      </w:pPr>
      <w:r w:rsidRPr="001C2567">
        <w:rPr>
          <w:rFonts w:ascii="Arial" w:hAnsi="Arial" w:cs="Arial"/>
          <w:sz w:val="28"/>
          <w:szCs w:val="28"/>
        </w:rPr>
        <w:t>Have students complete Part I of Computer Intelligence Activity.</w:t>
      </w:r>
    </w:p>
    <w:p w14:paraId="3E772D84" w14:textId="026CB2FC" w:rsidR="00F62D87" w:rsidRPr="009116DB" w:rsidRDefault="00F62D87" w:rsidP="00DA2280">
      <w:pPr>
        <w:widowControl w:val="0"/>
        <w:numPr>
          <w:ilvl w:val="2"/>
          <w:numId w:val="12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Assign each pair of students (students work with their elbow partner) two of the  questions from the Turing Test Activity. </w:t>
      </w:r>
    </w:p>
    <w:p w14:paraId="7D19FD1D" w14:textId="1F1B2DD6" w:rsidR="00F62D87" w:rsidRPr="009116DB" w:rsidRDefault="00F62D87" w:rsidP="00DA2280">
      <w:pPr>
        <w:widowControl w:val="0"/>
        <w:numPr>
          <w:ilvl w:val="2"/>
          <w:numId w:val="12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Discuss the results. </w:t>
      </w:r>
    </w:p>
    <w:p w14:paraId="4F676700" w14:textId="77777777" w:rsidR="00055ADE" w:rsidRDefault="00F62D87" w:rsidP="00DA2280">
      <w:pPr>
        <w:pStyle w:val="ListParagraph"/>
        <w:widowControl w:val="0"/>
        <w:numPr>
          <w:ilvl w:val="0"/>
          <w:numId w:val="126"/>
        </w:numPr>
        <w:autoSpaceDE w:val="0"/>
        <w:autoSpaceDN w:val="0"/>
        <w:adjustRightInd w:val="0"/>
        <w:spacing w:after="240"/>
        <w:rPr>
          <w:rFonts w:ascii="Arial" w:hAnsi="Arial" w:cs="Arial"/>
          <w:sz w:val="28"/>
          <w:szCs w:val="28"/>
        </w:rPr>
      </w:pPr>
      <w:r w:rsidRPr="001C2567">
        <w:rPr>
          <w:rFonts w:ascii="Arial" w:hAnsi="Arial" w:cs="Arial"/>
          <w:sz w:val="28"/>
          <w:szCs w:val="28"/>
        </w:rPr>
        <w:t>A simple model of machine learning</w:t>
      </w:r>
      <w:proofErr w:type="gramStart"/>
      <w:r w:rsidRPr="001C2567">
        <w:rPr>
          <w:rFonts w:ascii="Arial" w:hAnsi="Arial" w:cs="Arial"/>
          <w:sz w:val="28"/>
          <w:szCs w:val="28"/>
        </w:rPr>
        <w:t>. </w:t>
      </w:r>
      <w:proofErr w:type="gramEnd"/>
    </w:p>
    <w:p w14:paraId="69102B68" w14:textId="3C165265" w:rsidR="00F62D87" w:rsidRPr="001C2567" w:rsidRDefault="00F62D87" w:rsidP="00DA2280">
      <w:pPr>
        <w:pStyle w:val="ListParagraph"/>
        <w:widowControl w:val="0"/>
        <w:numPr>
          <w:ilvl w:val="1"/>
          <w:numId w:val="126"/>
        </w:numPr>
        <w:autoSpaceDE w:val="0"/>
        <w:autoSpaceDN w:val="0"/>
        <w:adjustRightInd w:val="0"/>
        <w:spacing w:after="240"/>
        <w:rPr>
          <w:rFonts w:ascii="Arial" w:hAnsi="Arial" w:cs="Arial"/>
          <w:sz w:val="28"/>
          <w:szCs w:val="28"/>
        </w:rPr>
      </w:pPr>
      <w:r w:rsidRPr="001C2567">
        <w:rPr>
          <w:rFonts w:ascii="Arial" w:hAnsi="Arial" w:cs="Arial"/>
          <w:sz w:val="28"/>
          <w:szCs w:val="28"/>
        </w:rPr>
        <w:t>Have students complete Part II of the Computer Intelligence Activity.</w:t>
      </w:r>
    </w:p>
    <w:p w14:paraId="2C5E27F3" w14:textId="726DB972" w:rsidR="00F62D87" w:rsidRPr="009116DB" w:rsidRDefault="00F62D87" w:rsidP="00DA2280">
      <w:pPr>
        <w:widowControl w:val="0"/>
        <w:numPr>
          <w:ilvl w:val="2"/>
          <w:numId w:val="12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Assign students to groups of 3 or 4 and assign each group 2 of the games in the activity. </w:t>
      </w:r>
    </w:p>
    <w:p w14:paraId="332F4FB9" w14:textId="76703D34" w:rsidR="00F62D87" w:rsidRPr="009116DB" w:rsidRDefault="00F62D87" w:rsidP="00DA2280">
      <w:pPr>
        <w:widowControl w:val="0"/>
        <w:numPr>
          <w:ilvl w:val="2"/>
          <w:numId w:val="12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Discuss the results. </w:t>
      </w:r>
    </w:p>
    <w:p w14:paraId="4AE8D838" w14:textId="0BD233F6" w:rsidR="00055ADE" w:rsidRPr="00055ADE" w:rsidRDefault="00F62D87" w:rsidP="00DA2280">
      <w:pPr>
        <w:pStyle w:val="ListParagraph"/>
        <w:widowControl w:val="0"/>
        <w:numPr>
          <w:ilvl w:val="0"/>
          <w:numId w:val="126"/>
        </w:numPr>
        <w:autoSpaceDE w:val="0"/>
        <w:autoSpaceDN w:val="0"/>
        <w:adjustRightInd w:val="0"/>
        <w:spacing w:after="240"/>
        <w:rPr>
          <w:rFonts w:ascii="Arial" w:hAnsi="Arial" w:cs="Arial"/>
          <w:sz w:val="28"/>
          <w:szCs w:val="28"/>
        </w:rPr>
      </w:pPr>
      <w:r w:rsidRPr="001C2567">
        <w:rPr>
          <w:rFonts w:ascii="Arial" w:hAnsi="Arial" w:cs="Arial"/>
          <w:sz w:val="28"/>
          <w:szCs w:val="28"/>
        </w:rPr>
        <w:t>As part of the discussion make the distinction between a computer’s ability to perform some operations</w:t>
      </w:r>
      <w:r w:rsidR="00055ADE">
        <w:rPr>
          <w:rFonts w:ascii="Arial" w:hAnsi="Arial" w:cs="Arial"/>
          <w:sz w:val="28"/>
          <w:szCs w:val="28"/>
        </w:rPr>
        <w:t xml:space="preserve"> </w:t>
      </w:r>
      <w:r w:rsidRPr="00055ADE">
        <w:rPr>
          <w:rFonts w:ascii="Arial" w:hAnsi="Arial" w:cs="Arial"/>
          <w:sz w:val="28"/>
          <w:szCs w:val="28"/>
        </w:rPr>
        <w:t>quickly and what it means to “know”</w:t>
      </w:r>
      <w:proofErr w:type="gramStart"/>
      <w:r w:rsidRPr="00055ADE">
        <w:rPr>
          <w:rFonts w:ascii="Arial" w:hAnsi="Arial" w:cs="Arial"/>
          <w:sz w:val="28"/>
          <w:szCs w:val="28"/>
        </w:rPr>
        <w:t>. </w:t>
      </w:r>
      <w:proofErr w:type="gramEnd"/>
    </w:p>
    <w:p w14:paraId="109FAFCB" w14:textId="1A2012FA" w:rsidR="001C2567" w:rsidRPr="001C2567" w:rsidRDefault="00F62D87" w:rsidP="00DA2280">
      <w:pPr>
        <w:pStyle w:val="ListParagraph"/>
        <w:widowControl w:val="0"/>
        <w:numPr>
          <w:ilvl w:val="1"/>
          <w:numId w:val="126"/>
        </w:numPr>
        <w:autoSpaceDE w:val="0"/>
        <w:autoSpaceDN w:val="0"/>
        <w:adjustRightInd w:val="0"/>
        <w:spacing w:after="240"/>
        <w:rPr>
          <w:rFonts w:ascii="Arial" w:hAnsi="Arial" w:cs="Arial"/>
          <w:sz w:val="28"/>
          <w:szCs w:val="28"/>
        </w:rPr>
      </w:pPr>
      <w:r w:rsidRPr="001C2567">
        <w:rPr>
          <w:rFonts w:ascii="Arial" w:hAnsi="Arial" w:cs="Arial"/>
          <w:sz w:val="28"/>
          <w:szCs w:val="28"/>
        </w:rPr>
        <w:t>Speed is not necessarily knowledge</w:t>
      </w:r>
      <w:proofErr w:type="gramStart"/>
      <w:r w:rsidRPr="001C2567">
        <w:rPr>
          <w:rFonts w:ascii="Arial" w:hAnsi="Arial" w:cs="Arial"/>
          <w:sz w:val="28"/>
          <w:szCs w:val="28"/>
        </w:rPr>
        <w:t>. </w:t>
      </w:r>
      <w:proofErr w:type="gramEnd"/>
    </w:p>
    <w:p w14:paraId="66933C59" w14:textId="2CF87EDE" w:rsidR="001C2567" w:rsidRPr="001C2567" w:rsidRDefault="00F62D87" w:rsidP="00DA2280">
      <w:pPr>
        <w:pStyle w:val="ListParagraph"/>
        <w:widowControl w:val="0"/>
        <w:numPr>
          <w:ilvl w:val="1"/>
          <w:numId w:val="126"/>
        </w:numPr>
        <w:autoSpaceDE w:val="0"/>
        <w:autoSpaceDN w:val="0"/>
        <w:adjustRightInd w:val="0"/>
        <w:spacing w:after="240"/>
        <w:rPr>
          <w:rFonts w:ascii="Arial" w:hAnsi="Arial" w:cs="Arial"/>
          <w:sz w:val="28"/>
          <w:szCs w:val="28"/>
        </w:rPr>
      </w:pPr>
      <w:r w:rsidRPr="001C2567">
        <w:rPr>
          <w:rFonts w:ascii="Arial" w:hAnsi="Arial" w:cs="Arial"/>
          <w:sz w:val="28"/>
          <w:szCs w:val="28"/>
        </w:rPr>
        <w:t>Humans are “smart”; computers are “fast” and follow code explicitly</w:t>
      </w:r>
      <w:proofErr w:type="gramStart"/>
      <w:r w:rsidRPr="001C2567">
        <w:rPr>
          <w:rFonts w:ascii="Arial" w:hAnsi="Arial" w:cs="Arial"/>
          <w:sz w:val="28"/>
          <w:szCs w:val="28"/>
        </w:rPr>
        <w:t>. </w:t>
      </w:r>
      <w:proofErr w:type="gramEnd"/>
    </w:p>
    <w:p w14:paraId="7CBC9239" w14:textId="57626C4E" w:rsidR="00F62D87" w:rsidRPr="001C2567" w:rsidRDefault="00F62D87" w:rsidP="00DA2280">
      <w:pPr>
        <w:pStyle w:val="ListParagraph"/>
        <w:widowControl w:val="0"/>
        <w:numPr>
          <w:ilvl w:val="1"/>
          <w:numId w:val="126"/>
        </w:numPr>
        <w:autoSpaceDE w:val="0"/>
        <w:autoSpaceDN w:val="0"/>
        <w:adjustRightInd w:val="0"/>
        <w:spacing w:after="240"/>
        <w:rPr>
          <w:rFonts w:ascii="Arial" w:hAnsi="Arial" w:cs="Arial"/>
          <w:sz w:val="28"/>
          <w:szCs w:val="28"/>
        </w:rPr>
      </w:pPr>
      <w:r w:rsidRPr="001C2567">
        <w:rPr>
          <w:rFonts w:ascii="Arial" w:hAnsi="Arial" w:cs="Arial"/>
          <w:sz w:val="28"/>
          <w:szCs w:val="28"/>
        </w:rPr>
        <w:t>Intelligence is context dependent—e.g., being able to thrive in mountains versus downtown in a</w:t>
      </w:r>
      <w:r w:rsidR="001C2567" w:rsidRPr="001C2567">
        <w:rPr>
          <w:rFonts w:ascii="Arial" w:hAnsi="Arial" w:cs="Arial"/>
          <w:sz w:val="28"/>
          <w:szCs w:val="28"/>
        </w:rPr>
        <w:t xml:space="preserve"> </w:t>
      </w:r>
      <w:r w:rsidRPr="001C2567">
        <w:rPr>
          <w:rFonts w:ascii="Arial" w:hAnsi="Arial" w:cs="Arial"/>
          <w:sz w:val="28"/>
          <w:szCs w:val="28"/>
        </w:rPr>
        <w:t>city. If you are familiar with a city, you can find streets easily, etc. whereas if you are a newcomer, you need to have a map and more precise instructions. This ties to the peanut butter and jelly sandwich example.</w:t>
      </w:r>
    </w:p>
    <w:p w14:paraId="138EC05F" w14:textId="77777777" w:rsidR="001C2567" w:rsidRDefault="001C2567" w:rsidP="00F62D87">
      <w:pPr>
        <w:widowControl w:val="0"/>
        <w:autoSpaceDE w:val="0"/>
        <w:autoSpaceDN w:val="0"/>
        <w:adjustRightInd w:val="0"/>
        <w:spacing w:after="240"/>
        <w:rPr>
          <w:rFonts w:ascii="Arial" w:hAnsi="Arial" w:cs="Arial"/>
          <w:sz w:val="28"/>
          <w:szCs w:val="28"/>
        </w:rPr>
      </w:pPr>
    </w:p>
    <w:p w14:paraId="69429894" w14:textId="77777777"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3AE459FB" w14:textId="4409ED90" w:rsidR="00F62D87" w:rsidRPr="001C2567" w:rsidRDefault="00F62D87" w:rsidP="00DA2280">
      <w:pPr>
        <w:pStyle w:val="ListParagraph"/>
        <w:widowControl w:val="0"/>
        <w:numPr>
          <w:ilvl w:val="0"/>
          <w:numId w:val="125"/>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Computer Science Unplugged Activity 20: Conversations with Computers—The Turing Test (</w:t>
      </w:r>
      <w:r w:rsidRPr="001C2567">
        <w:rPr>
          <w:rFonts w:ascii="Arial" w:hAnsi="Arial" w:cs="Arial"/>
          <w:color w:val="0000FF"/>
          <w:sz w:val="28"/>
          <w:szCs w:val="28"/>
        </w:rPr>
        <w:t>http://www.csunplugged.com</w:t>
      </w:r>
      <w:r w:rsidRPr="001C2567">
        <w:rPr>
          <w:rFonts w:ascii="Arial" w:hAnsi="Arial" w:cs="Arial"/>
          <w:sz w:val="28"/>
          <w:szCs w:val="28"/>
        </w:rPr>
        <w:t xml:space="preserve">), pp. 213-226 </w:t>
      </w:r>
    </w:p>
    <w:p w14:paraId="655CC175" w14:textId="2F125BF5" w:rsidR="00F62D87" w:rsidRPr="001C2567" w:rsidRDefault="00F62D87" w:rsidP="00DA2280">
      <w:pPr>
        <w:pStyle w:val="ListParagraph"/>
        <w:widowControl w:val="0"/>
        <w:numPr>
          <w:ilvl w:val="0"/>
          <w:numId w:val="125"/>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Computer Science Unplugged Activity 20: Conversations with Computers—The Turing Test, p. 225— questions (one copy for each pair of students) </w:t>
      </w:r>
    </w:p>
    <w:p w14:paraId="32768616" w14:textId="707F78D3" w:rsidR="00F62D87" w:rsidRPr="001C2567" w:rsidRDefault="00F62D87" w:rsidP="00DA2280">
      <w:pPr>
        <w:pStyle w:val="ListParagraph"/>
        <w:widowControl w:val="0"/>
        <w:numPr>
          <w:ilvl w:val="0"/>
          <w:numId w:val="125"/>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Computer Science Unplugged Activity 20: Conversations with Computers—The Turing Test, p. 226— answers (one copy to post or display) </w:t>
      </w:r>
    </w:p>
    <w:p w14:paraId="0802D901" w14:textId="183DC115" w:rsidR="00F62D87" w:rsidRPr="001C2567" w:rsidRDefault="00F62D87" w:rsidP="00DA2280">
      <w:pPr>
        <w:pStyle w:val="ListParagraph"/>
        <w:widowControl w:val="0"/>
        <w:numPr>
          <w:ilvl w:val="0"/>
          <w:numId w:val="125"/>
        </w:numPr>
        <w:tabs>
          <w:tab w:val="left" w:pos="220"/>
          <w:tab w:val="left" w:pos="720"/>
        </w:tabs>
        <w:autoSpaceDE w:val="0"/>
        <w:autoSpaceDN w:val="0"/>
        <w:adjustRightInd w:val="0"/>
        <w:spacing w:after="240"/>
        <w:rPr>
          <w:rFonts w:ascii="Arial" w:hAnsi="Arial" w:cs="Arial"/>
          <w:sz w:val="28"/>
          <w:szCs w:val="28"/>
        </w:rPr>
      </w:pPr>
      <w:r w:rsidRPr="001C2567">
        <w:rPr>
          <w:rFonts w:ascii="Arial" w:hAnsi="Arial" w:cs="Arial"/>
          <w:sz w:val="28"/>
          <w:szCs w:val="28"/>
        </w:rPr>
        <w:t xml:space="preserve">Computer Intelligence Activity </w:t>
      </w:r>
    </w:p>
    <w:p w14:paraId="6C75FC56" w14:textId="77777777" w:rsidR="00BA263C" w:rsidRPr="009116DB" w:rsidRDefault="00BA263C" w:rsidP="00F62D87">
      <w:pPr>
        <w:widowControl w:val="0"/>
        <w:autoSpaceDE w:val="0"/>
        <w:autoSpaceDN w:val="0"/>
        <w:adjustRightInd w:val="0"/>
        <w:spacing w:after="240"/>
        <w:rPr>
          <w:rFonts w:ascii="Arial" w:hAnsi="Arial" w:cs="Arial"/>
          <w:sz w:val="28"/>
          <w:szCs w:val="28"/>
        </w:rPr>
      </w:pPr>
    </w:p>
    <w:p w14:paraId="7297EB16" w14:textId="77777777" w:rsidR="001C2567" w:rsidRDefault="001C2567">
      <w:pPr>
        <w:rPr>
          <w:rFonts w:ascii="Arial" w:hAnsi="Arial" w:cs="Arial"/>
          <w:sz w:val="28"/>
          <w:szCs w:val="28"/>
        </w:rPr>
      </w:pPr>
      <w:r>
        <w:rPr>
          <w:rFonts w:ascii="Arial" w:hAnsi="Arial" w:cs="Arial"/>
          <w:sz w:val="28"/>
          <w:szCs w:val="28"/>
        </w:rPr>
        <w:br w:type="page"/>
      </w:r>
    </w:p>
    <w:p w14:paraId="745DBECB" w14:textId="6676B202"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Computer Intelligence Activity Part I</w:t>
      </w:r>
    </w:p>
    <w:p w14:paraId="59E3519E" w14:textId="77777777" w:rsidR="00106F77" w:rsidRDefault="00106F77" w:rsidP="00F62D87">
      <w:pPr>
        <w:widowControl w:val="0"/>
        <w:autoSpaceDE w:val="0"/>
        <w:autoSpaceDN w:val="0"/>
        <w:adjustRightInd w:val="0"/>
        <w:spacing w:after="240"/>
        <w:rPr>
          <w:rFonts w:ascii="Arial" w:hAnsi="Arial" w:cs="Arial"/>
          <w:sz w:val="28"/>
          <w:szCs w:val="28"/>
        </w:rPr>
      </w:pPr>
    </w:p>
    <w:p w14:paraId="4E89835D" w14:textId="77777777" w:rsidR="00106F77" w:rsidRDefault="00106F77"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PART 1</w:t>
      </w:r>
    </w:p>
    <w:p w14:paraId="4B6D5985" w14:textId="0C815D42" w:rsidR="00F62D87" w:rsidRPr="009116DB" w:rsidRDefault="00F62D87" w:rsidP="00F62D87">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A program passes </w:t>
      </w:r>
      <w:r w:rsidRPr="009116DB">
        <w:rPr>
          <w:rFonts w:ascii="Arial" w:hAnsi="Arial" w:cs="Arial"/>
          <w:color w:val="0000FF"/>
          <w:sz w:val="28"/>
          <w:szCs w:val="28"/>
        </w:rPr>
        <w:t xml:space="preserve">The Turing Test </w:t>
      </w:r>
      <w:r w:rsidRPr="009116DB">
        <w:rPr>
          <w:rFonts w:ascii="Arial" w:hAnsi="Arial" w:cs="Arial"/>
          <w:sz w:val="28"/>
          <w:szCs w:val="28"/>
        </w:rPr>
        <w:t>(en.wikipedia.org/wiki/</w:t>
      </w:r>
      <w:proofErr w:type="spellStart"/>
      <w:r w:rsidRPr="009116DB">
        <w:rPr>
          <w:rFonts w:ascii="Arial" w:hAnsi="Arial" w:cs="Arial"/>
          <w:sz w:val="28"/>
          <w:szCs w:val="28"/>
        </w:rPr>
        <w:t>Turing_Test</w:t>
      </w:r>
      <w:proofErr w:type="spellEnd"/>
      <w:r w:rsidRPr="009116DB">
        <w:rPr>
          <w:rFonts w:ascii="Arial" w:hAnsi="Arial" w:cs="Arial"/>
          <w:sz w:val="28"/>
          <w:szCs w:val="28"/>
        </w:rPr>
        <w:t>) if a person can have a conversation with both it and a person and not be able to tell which one is the computer.</w:t>
      </w:r>
    </w:p>
    <w:p w14:paraId="19B30E91" w14:textId="0CE8DA94" w:rsidR="00F62D87" w:rsidRPr="00055ADE" w:rsidRDefault="00F62D87" w:rsidP="00055ADE">
      <w:pPr>
        <w:widowControl w:val="0"/>
        <w:autoSpaceDE w:val="0"/>
        <w:autoSpaceDN w:val="0"/>
        <w:adjustRightInd w:val="0"/>
        <w:spacing w:after="240"/>
        <w:rPr>
          <w:rFonts w:ascii="Arial" w:hAnsi="Arial" w:cs="Arial"/>
          <w:sz w:val="28"/>
          <w:szCs w:val="28"/>
        </w:rPr>
      </w:pPr>
      <w:r w:rsidRPr="00055ADE">
        <w:rPr>
          <w:rFonts w:ascii="Arial" w:hAnsi="Arial" w:cs="Arial"/>
          <w:sz w:val="28"/>
          <w:szCs w:val="28"/>
        </w:rPr>
        <w:t xml:space="preserve">Try each of these </w:t>
      </w:r>
      <w:proofErr w:type="spellStart"/>
      <w:r w:rsidRPr="00055ADE">
        <w:rPr>
          <w:rFonts w:ascii="Arial" w:hAnsi="Arial" w:cs="Arial"/>
          <w:sz w:val="28"/>
          <w:szCs w:val="28"/>
        </w:rPr>
        <w:t>chatterbots</w:t>
      </w:r>
      <w:proofErr w:type="spellEnd"/>
      <w:r w:rsidRPr="00055ADE">
        <w:rPr>
          <w:rFonts w:ascii="Arial" w:hAnsi="Arial" w:cs="Arial"/>
          <w:sz w:val="28"/>
          <w:szCs w:val="28"/>
        </w:rPr>
        <w:t xml:space="preserve"> with the questions you were assigned. (Note: all of these websites were correct</w:t>
      </w:r>
      <w:r w:rsidR="00055ADE" w:rsidRPr="00055ADE">
        <w:rPr>
          <w:rFonts w:ascii="Arial" w:hAnsi="Arial" w:cs="Arial"/>
          <w:sz w:val="28"/>
          <w:szCs w:val="28"/>
        </w:rPr>
        <w:t xml:space="preserve"> at the </w:t>
      </w:r>
      <w:r w:rsidRPr="00055ADE">
        <w:rPr>
          <w:rFonts w:ascii="Arial" w:hAnsi="Arial" w:cs="Arial"/>
          <w:sz w:val="28"/>
          <w:szCs w:val="28"/>
        </w:rPr>
        <w:t>time of writing. You can also use a Google search to find these and others.)</w:t>
      </w:r>
    </w:p>
    <w:p w14:paraId="636B4E3E" w14:textId="77777777" w:rsidR="00055ADE" w:rsidRPr="00055ADE" w:rsidRDefault="00F62D87" w:rsidP="00DA2280">
      <w:pPr>
        <w:pStyle w:val="ListParagraph"/>
        <w:widowControl w:val="0"/>
        <w:numPr>
          <w:ilvl w:val="0"/>
          <w:numId w:val="127"/>
        </w:numPr>
        <w:autoSpaceDE w:val="0"/>
        <w:autoSpaceDN w:val="0"/>
        <w:adjustRightInd w:val="0"/>
        <w:spacing w:after="240"/>
        <w:rPr>
          <w:rFonts w:ascii="Arial" w:hAnsi="Arial" w:cs="Arial"/>
          <w:sz w:val="28"/>
          <w:szCs w:val="28"/>
        </w:rPr>
      </w:pPr>
      <w:r w:rsidRPr="00055ADE">
        <w:rPr>
          <w:rFonts w:ascii="Arial" w:hAnsi="Arial" w:cs="Arial"/>
          <w:sz w:val="28"/>
          <w:szCs w:val="28"/>
        </w:rPr>
        <w:t xml:space="preserve">Try to chat with </w:t>
      </w:r>
      <w:r w:rsidRPr="00055ADE">
        <w:rPr>
          <w:rFonts w:ascii="Arial" w:hAnsi="Arial" w:cs="Arial"/>
          <w:color w:val="0000FF"/>
          <w:sz w:val="28"/>
          <w:szCs w:val="28"/>
        </w:rPr>
        <w:t xml:space="preserve">Eliza </w:t>
      </w:r>
      <w:r w:rsidRPr="00055ADE">
        <w:rPr>
          <w:rFonts w:ascii="Arial" w:hAnsi="Arial" w:cs="Arial"/>
          <w:sz w:val="28"/>
          <w:szCs w:val="28"/>
        </w:rPr>
        <w:t>(http://nlp-addiction.com/eliza/). How realistic is she? Would she pass the Turing Test</w:t>
      </w:r>
      <w:proofErr w:type="gramStart"/>
      <w:r w:rsidRPr="00055ADE">
        <w:rPr>
          <w:rFonts w:ascii="Arial" w:hAnsi="Arial" w:cs="Arial"/>
          <w:sz w:val="28"/>
          <w:szCs w:val="28"/>
        </w:rPr>
        <w:t>? </w:t>
      </w:r>
      <w:proofErr w:type="gramEnd"/>
    </w:p>
    <w:p w14:paraId="5C1615A3" w14:textId="26A58108" w:rsidR="00055ADE" w:rsidRPr="00055ADE" w:rsidRDefault="00F62D87" w:rsidP="00DA2280">
      <w:pPr>
        <w:pStyle w:val="ListParagraph"/>
        <w:widowControl w:val="0"/>
        <w:numPr>
          <w:ilvl w:val="0"/>
          <w:numId w:val="127"/>
        </w:numPr>
        <w:autoSpaceDE w:val="0"/>
        <w:autoSpaceDN w:val="0"/>
        <w:adjustRightInd w:val="0"/>
        <w:spacing w:after="240"/>
        <w:rPr>
          <w:rFonts w:ascii="Arial" w:hAnsi="Arial" w:cs="Arial"/>
          <w:sz w:val="28"/>
          <w:szCs w:val="28"/>
        </w:rPr>
      </w:pPr>
      <w:r w:rsidRPr="00055ADE">
        <w:rPr>
          <w:rFonts w:ascii="Arial" w:hAnsi="Arial" w:cs="Arial"/>
          <w:sz w:val="28"/>
          <w:szCs w:val="28"/>
        </w:rPr>
        <w:t xml:space="preserve">Try to chat with </w:t>
      </w:r>
      <w:r w:rsidRPr="00055ADE">
        <w:rPr>
          <w:rFonts w:ascii="Arial" w:hAnsi="Arial" w:cs="Arial"/>
          <w:color w:val="0000FF"/>
          <w:sz w:val="28"/>
          <w:szCs w:val="28"/>
        </w:rPr>
        <w:t xml:space="preserve">Athena </w:t>
      </w:r>
      <w:r w:rsidRPr="00055ADE">
        <w:rPr>
          <w:rFonts w:ascii="Arial" w:hAnsi="Arial" w:cs="Arial"/>
          <w:sz w:val="28"/>
          <w:szCs w:val="28"/>
        </w:rPr>
        <w:t xml:space="preserve">(Athena.blueinfos.com). How realistic is she? Would she pass the Turing Test? </w:t>
      </w:r>
    </w:p>
    <w:p w14:paraId="05428115" w14:textId="5648FF0E" w:rsidR="00F62D87" w:rsidRPr="00055ADE" w:rsidRDefault="00F62D87" w:rsidP="00DA2280">
      <w:pPr>
        <w:pStyle w:val="ListParagraph"/>
        <w:widowControl w:val="0"/>
        <w:numPr>
          <w:ilvl w:val="0"/>
          <w:numId w:val="127"/>
        </w:numPr>
        <w:autoSpaceDE w:val="0"/>
        <w:autoSpaceDN w:val="0"/>
        <w:adjustRightInd w:val="0"/>
        <w:spacing w:after="240"/>
        <w:rPr>
          <w:rFonts w:ascii="Arial" w:hAnsi="Arial" w:cs="Arial"/>
          <w:sz w:val="28"/>
          <w:szCs w:val="28"/>
        </w:rPr>
      </w:pPr>
      <w:r w:rsidRPr="00055ADE">
        <w:rPr>
          <w:rFonts w:ascii="Arial" w:hAnsi="Arial" w:cs="Arial"/>
          <w:sz w:val="28"/>
          <w:szCs w:val="28"/>
        </w:rPr>
        <w:t xml:space="preserve">Try to chat with </w:t>
      </w:r>
      <w:r w:rsidRPr="00055ADE">
        <w:rPr>
          <w:rFonts w:ascii="Arial" w:hAnsi="Arial" w:cs="Arial"/>
          <w:color w:val="0000FF"/>
          <w:sz w:val="28"/>
          <w:szCs w:val="28"/>
        </w:rPr>
        <w:t xml:space="preserve">Friend4U </w:t>
      </w:r>
      <w:r w:rsidRPr="00055ADE">
        <w:rPr>
          <w:rFonts w:ascii="Arial" w:hAnsi="Arial" w:cs="Arial"/>
          <w:sz w:val="28"/>
          <w:szCs w:val="28"/>
        </w:rPr>
        <w:t>(virtualentities.com/friend4u). How realistic is she? Would she pass the Turing Test?</w:t>
      </w:r>
    </w:p>
    <w:p w14:paraId="496DAB0E" w14:textId="77777777" w:rsidR="00055ADE" w:rsidRPr="00055ADE" w:rsidRDefault="00F62D87" w:rsidP="00DA2280">
      <w:pPr>
        <w:pStyle w:val="ListParagraph"/>
        <w:widowControl w:val="0"/>
        <w:numPr>
          <w:ilvl w:val="0"/>
          <w:numId w:val="127"/>
        </w:numPr>
        <w:autoSpaceDE w:val="0"/>
        <w:autoSpaceDN w:val="0"/>
        <w:adjustRightInd w:val="0"/>
        <w:spacing w:after="240"/>
        <w:rPr>
          <w:rFonts w:ascii="Arial" w:hAnsi="Arial" w:cs="Arial"/>
          <w:sz w:val="28"/>
          <w:szCs w:val="28"/>
        </w:rPr>
      </w:pPr>
      <w:r w:rsidRPr="00055ADE">
        <w:rPr>
          <w:rFonts w:ascii="Arial" w:hAnsi="Arial" w:cs="Arial"/>
          <w:sz w:val="28"/>
          <w:szCs w:val="28"/>
        </w:rPr>
        <w:t xml:space="preserve">Try to chat with </w:t>
      </w:r>
      <w:proofErr w:type="spellStart"/>
      <w:r w:rsidRPr="00055ADE">
        <w:rPr>
          <w:rFonts w:ascii="Arial" w:hAnsi="Arial" w:cs="Arial"/>
          <w:color w:val="0000FF"/>
          <w:sz w:val="28"/>
          <w:szCs w:val="28"/>
        </w:rPr>
        <w:t>InteliAvatar</w:t>
      </w:r>
      <w:proofErr w:type="spellEnd"/>
      <w:r w:rsidRPr="00055ADE">
        <w:rPr>
          <w:rFonts w:ascii="Arial" w:hAnsi="Arial" w:cs="Arial"/>
          <w:color w:val="0000FF"/>
          <w:sz w:val="28"/>
          <w:szCs w:val="28"/>
        </w:rPr>
        <w:t xml:space="preserve"> </w:t>
      </w:r>
      <w:r w:rsidRPr="00055ADE">
        <w:rPr>
          <w:rFonts w:ascii="Arial" w:hAnsi="Arial" w:cs="Arial"/>
          <w:sz w:val="28"/>
          <w:szCs w:val="28"/>
        </w:rPr>
        <w:t xml:space="preserve">(inteliwise.com). How realistic is she? Would she pass the Turing Test? </w:t>
      </w:r>
    </w:p>
    <w:p w14:paraId="5AF2E21F" w14:textId="77777777" w:rsidR="00055ADE" w:rsidRPr="00055ADE" w:rsidRDefault="00F62D87" w:rsidP="00DA2280">
      <w:pPr>
        <w:pStyle w:val="ListParagraph"/>
        <w:widowControl w:val="0"/>
        <w:numPr>
          <w:ilvl w:val="0"/>
          <w:numId w:val="127"/>
        </w:numPr>
        <w:autoSpaceDE w:val="0"/>
        <w:autoSpaceDN w:val="0"/>
        <w:adjustRightInd w:val="0"/>
        <w:spacing w:after="240"/>
        <w:rPr>
          <w:rFonts w:ascii="Arial" w:hAnsi="Arial" w:cs="Arial"/>
          <w:sz w:val="28"/>
          <w:szCs w:val="28"/>
        </w:rPr>
      </w:pPr>
      <w:r w:rsidRPr="00055ADE">
        <w:rPr>
          <w:rFonts w:ascii="Arial" w:hAnsi="Arial" w:cs="Arial"/>
          <w:sz w:val="28"/>
          <w:szCs w:val="28"/>
        </w:rPr>
        <w:t xml:space="preserve">Which of the above </w:t>
      </w:r>
      <w:proofErr w:type="spellStart"/>
      <w:r w:rsidRPr="00055ADE">
        <w:rPr>
          <w:rFonts w:ascii="Arial" w:hAnsi="Arial" w:cs="Arial"/>
          <w:sz w:val="28"/>
          <w:szCs w:val="28"/>
        </w:rPr>
        <w:t>chatterbots</w:t>
      </w:r>
      <w:proofErr w:type="spellEnd"/>
      <w:r w:rsidRPr="00055ADE">
        <w:rPr>
          <w:rFonts w:ascii="Arial" w:hAnsi="Arial" w:cs="Arial"/>
          <w:sz w:val="28"/>
          <w:szCs w:val="28"/>
        </w:rPr>
        <w:t xml:space="preserve"> was the most like a real person</w:t>
      </w:r>
      <w:proofErr w:type="gramStart"/>
      <w:r w:rsidRPr="00055ADE">
        <w:rPr>
          <w:rFonts w:ascii="Arial" w:hAnsi="Arial" w:cs="Arial"/>
          <w:sz w:val="28"/>
          <w:szCs w:val="28"/>
        </w:rPr>
        <w:t>? </w:t>
      </w:r>
      <w:proofErr w:type="gramEnd"/>
    </w:p>
    <w:p w14:paraId="635EC324" w14:textId="32D9AA69" w:rsidR="00F62D87" w:rsidRPr="00055ADE" w:rsidRDefault="00F62D87" w:rsidP="00DA2280">
      <w:pPr>
        <w:pStyle w:val="ListParagraph"/>
        <w:widowControl w:val="0"/>
        <w:numPr>
          <w:ilvl w:val="0"/>
          <w:numId w:val="127"/>
        </w:numPr>
        <w:autoSpaceDE w:val="0"/>
        <w:autoSpaceDN w:val="0"/>
        <w:adjustRightInd w:val="0"/>
        <w:spacing w:after="240"/>
        <w:rPr>
          <w:rFonts w:ascii="Arial" w:hAnsi="Arial" w:cs="Arial"/>
          <w:sz w:val="28"/>
          <w:szCs w:val="28"/>
        </w:rPr>
      </w:pPr>
      <w:r w:rsidRPr="00055ADE">
        <w:rPr>
          <w:rFonts w:ascii="Arial" w:hAnsi="Arial" w:cs="Arial"/>
          <w:sz w:val="28"/>
          <w:szCs w:val="28"/>
        </w:rPr>
        <w:t xml:space="preserve">What is the </w:t>
      </w:r>
      <w:r w:rsidRPr="00055ADE">
        <w:rPr>
          <w:rFonts w:ascii="Arial" w:hAnsi="Arial" w:cs="Arial"/>
          <w:color w:val="0000FF"/>
          <w:sz w:val="28"/>
          <w:szCs w:val="28"/>
        </w:rPr>
        <w:t xml:space="preserve">Chatterbox Challenge </w:t>
      </w:r>
      <w:r w:rsidRPr="00055ADE">
        <w:rPr>
          <w:rFonts w:ascii="Arial" w:hAnsi="Arial" w:cs="Arial"/>
          <w:sz w:val="28"/>
          <w:szCs w:val="28"/>
        </w:rPr>
        <w:t>(chatterboxchallenge.com)?</w:t>
      </w:r>
    </w:p>
    <w:p w14:paraId="1FE926FD" w14:textId="77777777" w:rsidR="00106F77" w:rsidRDefault="00106F77" w:rsidP="00F62D87">
      <w:pPr>
        <w:widowControl w:val="0"/>
        <w:autoSpaceDE w:val="0"/>
        <w:autoSpaceDN w:val="0"/>
        <w:adjustRightInd w:val="0"/>
        <w:spacing w:after="240"/>
        <w:rPr>
          <w:rFonts w:ascii="Arial" w:hAnsi="Arial" w:cs="Arial"/>
          <w:sz w:val="28"/>
          <w:szCs w:val="28"/>
        </w:rPr>
      </w:pPr>
    </w:p>
    <w:p w14:paraId="71D0A338" w14:textId="77777777" w:rsidR="00106F77" w:rsidRDefault="00106F77" w:rsidP="00F62D87">
      <w:pPr>
        <w:widowControl w:val="0"/>
        <w:autoSpaceDE w:val="0"/>
        <w:autoSpaceDN w:val="0"/>
        <w:adjustRightInd w:val="0"/>
        <w:spacing w:after="240"/>
        <w:rPr>
          <w:rFonts w:ascii="Arial" w:hAnsi="Arial" w:cs="Arial"/>
          <w:sz w:val="28"/>
          <w:szCs w:val="28"/>
        </w:rPr>
      </w:pPr>
      <w:r>
        <w:rPr>
          <w:rFonts w:ascii="Arial" w:hAnsi="Arial" w:cs="Arial"/>
          <w:sz w:val="28"/>
          <w:szCs w:val="28"/>
        </w:rPr>
        <w:t>PART 2</w:t>
      </w:r>
    </w:p>
    <w:p w14:paraId="457124FA" w14:textId="6C1294F3" w:rsidR="00F62D87" w:rsidRPr="002973B1" w:rsidRDefault="00F62D87" w:rsidP="00DA2280">
      <w:pPr>
        <w:pStyle w:val="ListParagraph"/>
        <w:widowControl w:val="0"/>
        <w:numPr>
          <w:ilvl w:val="0"/>
          <w:numId w:val="128"/>
        </w:numPr>
        <w:autoSpaceDE w:val="0"/>
        <w:autoSpaceDN w:val="0"/>
        <w:adjustRightInd w:val="0"/>
        <w:spacing w:after="240"/>
        <w:rPr>
          <w:rFonts w:ascii="Arial" w:hAnsi="Arial" w:cs="Arial"/>
          <w:sz w:val="28"/>
          <w:szCs w:val="28"/>
        </w:rPr>
      </w:pPr>
      <w:r w:rsidRPr="002973B1">
        <w:rPr>
          <w:rFonts w:ascii="Arial" w:hAnsi="Arial" w:cs="Arial"/>
          <w:sz w:val="28"/>
          <w:szCs w:val="28"/>
        </w:rPr>
        <w:t>Go to 20q.net. Choose your language (Think in American is recommended). Choose one of the games from the bottom that was assigned to your group. You are supposed to think of something in that category and answer the computer’s questions by clicking them. The computer will try to guess what you chose in 20 questions or less. Play the game several times addressing each of the following:</w:t>
      </w:r>
    </w:p>
    <w:p w14:paraId="20A4700D" w14:textId="0E00AF89" w:rsidR="00F62D87" w:rsidRPr="009116DB" w:rsidRDefault="00F62D87" w:rsidP="00DA2280">
      <w:pPr>
        <w:widowControl w:val="0"/>
        <w:numPr>
          <w:ilvl w:val="1"/>
          <w:numId w:val="12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Pick an item and see how many questions are required. </w:t>
      </w:r>
    </w:p>
    <w:p w14:paraId="5F6B6568" w14:textId="6C0266E2" w:rsidR="00F62D87" w:rsidRPr="009116DB" w:rsidRDefault="00F62D87" w:rsidP="00DA2280">
      <w:pPr>
        <w:widowControl w:val="0"/>
        <w:numPr>
          <w:ilvl w:val="1"/>
          <w:numId w:val="12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Choose the same item and see if you can make it require more questions </w:t>
      </w:r>
    </w:p>
    <w:p w14:paraId="361E39F2" w14:textId="605CEF56" w:rsidR="00F62D87" w:rsidRPr="009116DB" w:rsidRDefault="00F62D87" w:rsidP="00DA2280">
      <w:pPr>
        <w:widowControl w:val="0"/>
        <w:numPr>
          <w:ilvl w:val="1"/>
          <w:numId w:val="12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Repeat this with another item. </w:t>
      </w:r>
    </w:p>
    <w:p w14:paraId="4E98ED41" w14:textId="77777777" w:rsidR="002973B1" w:rsidRDefault="00F62D87" w:rsidP="00DA2280">
      <w:pPr>
        <w:widowControl w:val="0"/>
        <w:numPr>
          <w:ilvl w:val="1"/>
          <w:numId w:val="12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How intelligent is this? Would this pass the Turing Test?  </w:t>
      </w:r>
    </w:p>
    <w:p w14:paraId="67BFC580" w14:textId="5BD2A5A9" w:rsidR="0002220C" w:rsidRPr="009116DB" w:rsidRDefault="00F62D87" w:rsidP="002973B1">
      <w:pPr>
        <w:widowControl w:val="0"/>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Play the second game you were assigned and repeat the process above</w:t>
      </w:r>
      <w:proofErr w:type="gramStart"/>
      <w:r w:rsidRPr="009116DB">
        <w:rPr>
          <w:rFonts w:ascii="Arial" w:hAnsi="Arial" w:cs="Arial"/>
          <w:sz w:val="28"/>
          <w:szCs w:val="28"/>
        </w:rPr>
        <w:t>. </w:t>
      </w:r>
      <w:proofErr w:type="gramEnd"/>
    </w:p>
    <w:p w14:paraId="40A1D9B9" w14:textId="4308BD01" w:rsidR="00F62D87" w:rsidRPr="009116DB" w:rsidRDefault="00F62D87" w:rsidP="00DA2280">
      <w:pPr>
        <w:widowControl w:val="0"/>
        <w:numPr>
          <w:ilvl w:val="0"/>
          <w:numId w:val="12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The Turing test is a person checking to see if it is talking to a </w:t>
      </w:r>
      <w:proofErr w:type="gramStart"/>
      <w:r w:rsidRPr="009116DB">
        <w:rPr>
          <w:rFonts w:ascii="Arial" w:hAnsi="Arial" w:cs="Arial"/>
          <w:sz w:val="28"/>
          <w:szCs w:val="28"/>
        </w:rPr>
        <w:t>computer</w:t>
      </w:r>
      <w:proofErr w:type="gramEnd"/>
      <w:r w:rsidRPr="009116DB">
        <w:rPr>
          <w:rFonts w:ascii="Arial" w:hAnsi="Arial" w:cs="Arial"/>
          <w:sz w:val="28"/>
          <w:szCs w:val="28"/>
        </w:rPr>
        <w:t xml:space="preserve">. Can you think of any occasions  that a computer might want to know if it is talking to another computer or a real life person? </w:t>
      </w:r>
    </w:p>
    <w:p w14:paraId="5E1A0B2B" w14:textId="77777777" w:rsidR="00EC210B" w:rsidRPr="009116DB" w:rsidRDefault="00EC210B" w:rsidP="00EC210B">
      <w:pPr>
        <w:rPr>
          <w:rFonts w:ascii="Arial" w:hAnsi="Arial" w:cs="Arial"/>
          <w:sz w:val="28"/>
          <w:szCs w:val="28"/>
        </w:rPr>
      </w:pPr>
    </w:p>
    <w:p w14:paraId="37A7059A" w14:textId="77777777" w:rsidR="00106F77" w:rsidRDefault="00106F77">
      <w:pPr>
        <w:rPr>
          <w:rFonts w:ascii="Arial" w:hAnsi="Arial" w:cs="Arial"/>
          <w:sz w:val="28"/>
          <w:szCs w:val="28"/>
        </w:rPr>
      </w:pPr>
      <w:r>
        <w:rPr>
          <w:rFonts w:ascii="Arial" w:hAnsi="Arial" w:cs="Arial"/>
          <w:sz w:val="28"/>
          <w:szCs w:val="28"/>
        </w:rPr>
        <w:br w:type="page"/>
      </w:r>
    </w:p>
    <w:p w14:paraId="496717C9" w14:textId="00BEED6C" w:rsidR="007D09F7" w:rsidRPr="009116DB" w:rsidRDefault="0002220C" w:rsidP="00DA2280">
      <w:pPr>
        <w:jc w:val="center"/>
        <w:rPr>
          <w:rFonts w:ascii="Arial" w:hAnsi="Arial" w:cs="Arial"/>
          <w:sz w:val="28"/>
          <w:szCs w:val="28"/>
        </w:rPr>
      </w:pPr>
      <w:r w:rsidRPr="009116DB">
        <w:rPr>
          <w:rFonts w:ascii="Arial" w:hAnsi="Arial" w:cs="Arial"/>
          <w:sz w:val="28"/>
          <w:szCs w:val="28"/>
        </w:rPr>
        <w:t>Unit 2:</w:t>
      </w:r>
    </w:p>
    <w:p w14:paraId="4147B2B8" w14:textId="217BF35F" w:rsidR="0002220C" w:rsidRPr="009116DB" w:rsidRDefault="0002220C" w:rsidP="00DA2280">
      <w:pPr>
        <w:jc w:val="center"/>
        <w:rPr>
          <w:rFonts w:ascii="Arial" w:hAnsi="Arial" w:cs="Arial"/>
          <w:sz w:val="28"/>
          <w:szCs w:val="28"/>
        </w:rPr>
      </w:pPr>
      <w:r w:rsidRPr="009116DB">
        <w:rPr>
          <w:rFonts w:ascii="Arial" w:hAnsi="Arial" w:cs="Arial"/>
          <w:sz w:val="28"/>
          <w:szCs w:val="28"/>
        </w:rPr>
        <w:t>Problem Solving</w:t>
      </w:r>
    </w:p>
    <w:p w14:paraId="75BE52D0" w14:textId="77777777" w:rsidR="0002220C" w:rsidRPr="009116DB" w:rsidRDefault="0002220C">
      <w:pPr>
        <w:rPr>
          <w:rFonts w:ascii="Arial" w:hAnsi="Arial" w:cs="Arial"/>
          <w:sz w:val="28"/>
          <w:szCs w:val="28"/>
        </w:rPr>
      </w:pPr>
    </w:p>
    <w:p w14:paraId="2B343617" w14:textId="0D0BDB23" w:rsidR="0002220C" w:rsidRPr="009116DB" w:rsidRDefault="0002220C">
      <w:pPr>
        <w:rPr>
          <w:rFonts w:ascii="Arial" w:hAnsi="Arial" w:cs="Arial"/>
          <w:sz w:val="28"/>
          <w:szCs w:val="28"/>
        </w:rPr>
      </w:pPr>
      <w:r w:rsidRPr="009116DB">
        <w:rPr>
          <w:rFonts w:ascii="Arial" w:hAnsi="Arial" w:cs="Arial"/>
          <w:sz w:val="28"/>
          <w:szCs w:val="28"/>
        </w:rPr>
        <w:br w:type="page"/>
      </w:r>
    </w:p>
    <w:p w14:paraId="1CFDE8D3" w14:textId="77777777" w:rsidR="003E3911" w:rsidRPr="009116DB" w:rsidRDefault="003E3911" w:rsidP="003E3911">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Introduction</w:t>
      </w:r>
    </w:p>
    <w:p w14:paraId="53D9AE5C" w14:textId="77777777" w:rsidR="003E3911" w:rsidRPr="009116DB" w:rsidRDefault="003E3911" w:rsidP="003E3911">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 order for students to become “computational thinkers” they need experience solving a wide range of problems and the opportunity to experiment with a variety of solution strategies. This unit begins with an introduction to the problem solving process. Students are asked to solve new problems by planning a strategy, designing and producing solutions, and then reflecting on their solutions and strategies.</w:t>
      </w:r>
    </w:p>
    <w:p w14:paraId="6102D2BE" w14:textId="77777777" w:rsidR="003E3911" w:rsidRPr="009116DB" w:rsidRDefault="003E3911" w:rsidP="003E3911">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Throughout the unit the emphasis should be on the process rather than the solution. Most of the world’s problems today do not have single simple solutions. In order to contribute effectively to the solution of these problems, students need to be comfortable in a collaborative environment where multiple approaches are valued and encouraged and where failure is seen as part of the process toward solution. Students must learn to think abstractly and apply known algorithms where appropriate, but also create new algorithms that can be applied to complex problems.</w:t>
      </w:r>
    </w:p>
    <w:p w14:paraId="445B9C43" w14:textId="77777777" w:rsidR="003E3911" w:rsidRPr="009116DB" w:rsidRDefault="003E3911" w:rsidP="003E3911">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As students reflect on their solution processes and solutions and share those reflections with their peers, it is an opportunity to pull out instances where one strategy might be preferred over another and problems for which there are “standard” solutions versus those where there are many possible solutions.</w:t>
      </w:r>
    </w:p>
    <w:p w14:paraId="09869CFF" w14:textId="77777777" w:rsidR="003E3911" w:rsidRPr="009116DB" w:rsidRDefault="003E3911" w:rsidP="003E3911">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Many of the problems presented have a mathematical basis and can serve to provide connections between mathematics and computer science. Common computer science topics such as searching, sorting, and graphing are introduced. Although programming the solutions to many of these problems is beyond the scope of this course, students will gain a basic understanding of the algorithms and be able to analyze them. In particular, it is important to emphasize that the models used for solving computational problems are the underpinnings of computer science and as such remain largely the same even as we add new tools and languages.</w:t>
      </w:r>
    </w:p>
    <w:p w14:paraId="0C419046" w14:textId="77777777" w:rsidR="003E3911" w:rsidRPr="009116DB" w:rsidRDefault="003E3911" w:rsidP="003E3911">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A key point of emphasis throughout the unit is the connection between the solution “process” and the discussion toward the end of Unit 1 related to how computers are programmed. It is also important to emphasize that </w:t>
      </w:r>
      <w:proofErr w:type="gramStart"/>
      <w:r w:rsidRPr="009116DB">
        <w:rPr>
          <w:rFonts w:ascii="Arial" w:hAnsi="Arial" w:cs="Arial"/>
          <w:sz w:val="28"/>
          <w:szCs w:val="28"/>
        </w:rPr>
        <w:t>not all problems are easily solved by computers</w:t>
      </w:r>
      <w:proofErr w:type="gramEnd"/>
      <w:r w:rsidRPr="009116DB">
        <w:rPr>
          <w:rFonts w:ascii="Arial" w:hAnsi="Arial" w:cs="Arial"/>
          <w:sz w:val="28"/>
          <w:szCs w:val="28"/>
        </w:rPr>
        <w:t>.</w:t>
      </w:r>
    </w:p>
    <w:p w14:paraId="4A48724B" w14:textId="77777777" w:rsidR="003E3911" w:rsidRPr="009116DB" w:rsidRDefault="003E3911" w:rsidP="003E3911">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Specific topics for each instructional day are listed in the overview chart on the next page.</w:t>
      </w:r>
    </w:p>
    <w:p w14:paraId="1AE28BD5" w14:textId="77777777" w:rsidR="0002220C" w:rsidRPr="009116DB" w:rsidRDefault="0002220C">
      <w:pPr>
        <w:rPr>
          <w:rFonts w:ascii="Arial" w:hAnsi="Arial" w:cs="Arial"/>
          <w:sz w:val="28"/>
          <w:szCs w:val="28"/>
        </w:rPr>
      </w:pPr>
    </w:p>
    <w:p w14:paraId="58558F2C" w14:textId="77777777" w:rsidR="003E3911" w:rsidRPr="009116DB" w:rsidRDefault="003E3911">
      <w:pPr>
        <w:rPr>
          <w:rFonts w:ascii="Arial" w:hAnsi="Arial" w:cs="Arial"/>
          <w:sz w:val="28"/>
          <w:szCs w:val="28"/>
        </w:rPr>
      </w:pPr>
    </w:p>
    <w:p w14:paraId="65626259" w14:textId="40B9A06F" w:rsidR="003E3911" w:rsidRPr="009116DB" w:rsidRDefault="003E3911">
      <w:pPr>
        <w:rPr>
          <w:rFonts w:ascii="Arial" w:hAnsi="Arial" w:cs="Arial"/>
          <w:sz w:val="28"/>
          <w:szCs w:val="28"/>
        </w:rPr>
      </w:pPr>
      <w:r w:rsidRPr="00DA2280">
        <w:rPr>
          <w:rFonts w:ascii="Arial" w:hAnsi="Arial" w:cs="Arial"/>
          <w:sz w:val="28"/>
          <w:szCs w:val="28"/>
          <w:highlight w:val="yellow"/>
        </w:rPr>
        <w:t>Xx chart with instructional days</w:t>
      </w:r>
    </w:p>
    <w:p w14:paraId="6D5DC0C8" w14:textId="77777777" w:rsidR="003E3911" w:rsidRPr="009116DB" w:rsidRDefault="003E3911">
      <w:pPr>
        <w:rPr>
          <w:rFonts w:ascii="Arial" w:hAnsi="Arial" w:cs="Arial"/>
          <w:sz w:val="28"/>
          <w:szCs w:val="28"/>
        </w:rPr>
      </w:pPr>
    </w:p>
    <w:p w14:paraId="2C4C8BD5" w14:textId="0F9D2520" w:rsidR="003E3911" w:rsidRPr="009116DB" w:rsidRDefault="003E3911">
      <w:pPr>
        <w:rPr>
          <w:rFonts w:ascii="Arial" w:hAnsi="Arial" w:cs="Arial"/>
          <w:sz w:val="28"/>
          <w:szCs w:val="28"/>
        </w:rPr>
      </w:pPr>
      <w:r w:rsidRPr="009116DB">
        <w:rPr>
          <w:rFonts w:ascii="Arial" w:hAnsi="Arial" w:cs="Arial"/>
          <w:sz w:val="28"/>
          <w:szCs w:val="28"/>
        </w:rPr>
        <w:br w:type="page"/>
      </w:r>
    </w:p>
    <w:p w14:paraId="6B39B869" w14:textId="311C58EF"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Daily Lesson Plans Instructional</w:t>
      </w:r>
      <w:r w:rsidR="00DA2280">
        <w:rPr>
          <w:rFonts w:ascii="Arial" w:hAnsi="Arial" w:cs="Arial"/>
          <w:sz w:val="28"/>
          <w:szCs w:val="28"/>
        </w:rPr>
        <w:t xml:space="preserve"> </w:t>
      </w:r>
      <w:r w:rsidRPr="009116DB">
        <w:rPr>
          <w:rFonts w:ascii="Arial" w:hAnsi="Arial" w:cs="Arial"/>
          <w:sz w:val="28"/>
          <w:szCs w:val="28"/>
        </w:rPr>
        <w:t>Days: 1-2</w:t>
      </w:r>
    </w:p>
    <w:p w14:paraId="278C9567" w14:textId="77777777" w:rsidR="00DA2280" w:rsidRDefault="00DA2280" w:rsidP="006D0859">
      <w:pPr>
        <w:widowControl w:val="0"/>
        <w:autoSpaceDE w:val="0"/>
        <w:autoSpaceDN w:val="0"/>
        <w:adjustRightInd w:val="0"/>
        <w:spacing w:after="240"/>
        <w:rPr>
          <w:rFonts w:ascii="Arial" w:hAnsi="Arial" w:cs="Arial"/>
          <w:sz w:val="28"/>
          <w:szCs w:val="28"/>
        </w:rPr>
      </w:pPr>
    </w:p>
    <w:p w14:paraId="2064722F"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This lesson sets the stage for the unit. It provides an overview of data collection and problem solving that will be needed in order to complete the final project.</w:t>
      </w:r>
    </w:p>
    <w:p w14:paraId="574C5C52" w14:textId="77777777" w:rsidR="00DA2280" w:rsidRDefault="00DA2280" w:rsidP="006D0859">
      <w:pPr>
        <w:widowControl w:val="0"/>
        <w:autoSpaceDE w:val="0"/>
        <w:autoSpaceDN w:val="0"/>
        <w:adjustRightInd w:val="0"/>
        <w:spacing w:after="240"/>
        <w:rPr>
          <w:rFonts w:ascii="Arial" w:hAnsi="Arial" w:cs="Arial"/>
          <w:sz w:val="28"/>
          <w:szCs w:val="28"/>
        </w:rPr>
      </w:pPr>
    </w:p>
    <w:p w14:paraId="487D270D"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044FFD7C"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0BBC36C5" w14:textId="37B8CF3B" w:rsidR="006D0859" w:rsidRPr="00DA2280" w:rsidRDefault="006D0859" w:rsidP="00DA2280">
      <w:pPr>
        <w:pStyle w:val="ListParagraph"/>
        <w:widowControl w:val="0"/>
        <w:numPr>
          <w:ilvl w:val="0"/>
          <w:numId w:val="129"/>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Recognize various forms of communication as data exchange. </w:t>
      </w:r>
    </w:p>
    <w:p w14:paraId="4E8DEA4C" w14:textId="58193DF6" w:rsidR="006D0859" w:rsidRPr="00DA2280" w:rsidRDefault="006D0859" w:rsidP="00DA2280">
      <w:pPr>
        <w:pStyle w:val="ListParagraph"/>
        <w:widowControl w:val="0"/>
        <w:numPr>
          <w:ilvl w:val="0"/>
          <w:numId w:val="129"/>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Describe the implications of data exchange on social interactions. </w:t>
      </w:r>
    </w:p>
    <w:p w14:paraId="3562516F" w14:textId="23338313" w:rsidR="006D0859" w:rsidRPr="00DA2280" w:rsidRDefault="006D0859" w:rsidP="00DA2280">
      <w:pPr>
        <w:pStyle w:val="ListParagraph"/>
        <w:widowControl w:val="0"/>
        <w:numPr>
          <w:ilvl w:val="0"/>
          <w:numId w:val="129"/>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Consider privacy of data that they create. </w:t>
      </w:r>
    </w:p>
    <w:p w14:paraId="17DAD16A" w14:textId="4EDE05E4" w:rsidR="006D0859" w:rsidRPr="00DA2280" w:rsidRDefault="006D0859" w:rsidP="00DA2280">
      <w:pPr>
        <w:pStyle w:val="ListParagraph"/>
        <w:widowControl w:val="0"/>
        <w:numPr>
          <w:ilvl w:val="0"/>
          <w:numId w:val="129"/>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Explain the difference between data used for making a case and data that informs a discovery. </w:t>
      </w:r>
    </w:p>
    <w:p w14:paraId="277E8FB4" w14:textId="793F824F" w:rsidR="00DA2280" w:rsidRPr="00DA2280" w:rsidRDefault="006D0859" w:rsidP="00DA2280">
      <w:pPr>
        <w:pStyle w:val="ListParagraph"/>
        <w:widowControl w:val="0"/>
        <w:numPr>
          <w:ilvl w:val="0"/>
          <w:numId w:val="129"/>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Describe good research questions.  </w:t>
      </w:r>
    </w:p>
    <w:p w14:paraId="04A2992E" w14:textId="77777777" w:rsidR="00DA2280" w:rsidRDefault="00DA2280" w:rsidP="006D0859">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p>
    <w:p w14:paraId="40A08AED" w14:textId="3D5BC508" w:rsidR="006D0859" w:rsidRPr="009116DB" w:rsidRDefault="006D0859" w:rsidP="006D0859">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69FE8182" w14:textId="336DC992" w:rsidR="006D0859" w:rsidRPr="00DA2280" w:rsidRDefault="006D0859" w:rsidP="00DA2280">
      <w:pPr>
        <w:pStyle w:val="ListParagraph"/>
        <w:widowControl w:val="0"/>
        <w:numPr>
          <w:ilvl w:val="0"/>
          <w:numId w:val="130"/>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Communication Methods and Data Chart (15 minutes) </w:t>
      </w:r>
    </w:p>
    <w:p w14:paraId="63BB4924" w14:textId="70E1471A" w:rsidR="006D0859" w:rsidRPr="00DA2280" w:rsidRDefault="006D0859" w:rsidP="00DA2280">
      <w:pPr>
        <w:pStyle w:val="ListParagraph"/>
        <w:widowControl w:val="0"/>
        <w:numPr>
          <w:ilvl w:val="0"/>
          <w:numId w:val="130"/>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Data Journal (15 minutes) </w:t>
      </w:r>
    </w:p>
    <w:p w14:paraId="22F1E004" w14:textId="2DA8845A" w:rsidR="006D0859" w:rsidRPr="00DA2280" w:rsidRDefault="006D0859" w:rsidP="00DA2280">
      <w:pPr>
        <w:pStyle w:val="ListParagraph"/>
        <w:widowControl w:val="0"/>
        <w:numPr>
          <w:ilvl w:val="0"/>
          <w:numId w:val="130"/>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How data is linked back to us (25 minutes) </w:t>
      </w:r>
    </w:p>
    <w:p w14:paraId="342BCF8C" w14:textId="1CA9E167" w:rsidR="006D0859" w:rsidRPr="00DA2280" w:rsidRDefault="006D0859" w:rsidP="00DA2280">
      <w:pPr>
        <w:pStyle w:val="ListParagraph"/>
        <w:widowControl w:val="0"/>
        <w:numPr>
          <w:ilvl w:val="0"/>
          <w:numId w:val="130"/>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Solving Community Problems Activity (25 minutes) </w:t>
      </w:r>
    </w:p>
    <w:p w14:paraId="0FC5FC63" w14:textId="5DA9F578" w:rsidR="006D0859" w:rsidRPr="00DA2280" w:rsidRDefault="006D0859" w:rsidP="00DA2280">
      <w:pPr>
        <w:pStyle w:val="ListParagraph"/>
        <w:widowControl w:val="0"/>
        <w:numPr>
          <w:ilvl w:val="0"/>
          <w:numId w:val="130"/>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Difference between data used for making a case and data that informs discovery (15 minutes) </w:t>
      </w:r>
    </w:p>
    <w:p w14:paraId="3970233A" w14:textId="517A47FB" w:rsidR="006D0859" w:rsidRPr="00DA2280" w:rsidRDefault="006D0859" w:rsidP="00DA2280">
      <w:pPr>
        <w:pStyle w:val="ListParagraph"/>
        <w:widowControl w:val="0"/>
        <w:numPr>
          <w:ilvl w:val="0"/>
          <w:numId w:val="130"/>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 xml:space="preserve">Research questions (10 minutes) </w:t>
      </w:r>
    </w:p>
    <w:p w14:paraId="14770404" w14:textId="6853AB38" w:rsidR="00DA2280" w:rsidRPr="00DA2280" w:rsidRDefault="006D0859" w:rsidP="00DA2280">
      <w:pPr>
        <w:pStyle w:val="ListParagraph"/>
        <w:widowControl w:val="0"/>
        <w:numPr>
          <w:ilvl w:val="0"/>
          <w:numId w:val="130"/>
        </w:numPr>
        <w:tabs>
          <w:tab w:val="left" w:pos="220"/>
          <w:tab w:val="left" w:pos="720"/>
        </w:tabs>
        <w:autoSpaceDE w:val="0"/>
        <w:autoSpaceDN w:val="0"/>
        <w:adjustRightInd w:val="0"/>
        <w:spacing w:after="240"/>
        <w:rPr>
          <w:rFonts w:ascii="Arial" w:hAnsi="Arial" w:cs="Arial"/>
          <w:sz w:val="28"/>
          <w:szCs w:val="28"/>
        </w:rPr>
      </w:pPr>
      <w:r w:rsidRPr="00DA2280">
        <w:rPr>
          <w:rFonts w:ascii="Arial" w:hAnsi="Arial" w:cs="Arial"/>
          <w:sz w:val="28"/>
          <w:szCs w:val="28"/>
        </w:rPr>
        <w:t>Journal Entry (5 minutes)  </w:t>
      </w:r>
    </w:p>
    <w:p w14:paraId="56D817EC" w14:textId="77777777" w:rsidR="00DA2280" w:rsidRDefault="00DA2280" w:rsidP="006D0859">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p>
    <w:p w14:paraId="1E0449EE" w14:textId="34E1D5E9" w:rsidR="006D0859" w:rsidRPr="009116DB" w:rsidRDefault="006D0859" w:rsidP="006D0859">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2594EB7B" w14:textId="60C09417" w:rsidR="006D0859" w:rsidRPr="009116DB" w:rsidRDefault="006D0859" w:rsidP="00E362C9">
      <w:pPr>
        <w:widowControl w:val="0"/>
        <w:numPr>
          <w:ilvl w:val="0"/>
          <w:numId w:val="13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Discuss Communications Methods and Data Chart with elbow partner. </w:t>
      </w:r>
    </w:p>
    <w:p w14:paraId="5D1A941D" w14:textId="37FA8E6E" w:rsidR="006D0859" w:rsidRPr="009116DB" w:rsidRDefault="006D0859" w:rsidP="00E362C9">
      <w:pPr>
        <w:widowControl w:val="0"/>
        <w:numPr>
          <w:ilvl w:val="0"/>
          <w:numId w:val="13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Discuss Data Journal with elbow partner. </w:t>
      </w:r>
    </w:p>
    <w:p w14:paraId="5FB112D8" w14:textId="3F48B542" w:rsidR="006D0859" w:rsidRPr="009116DB" w:rsidRDefault="006D0859" w:rsidP="00E362C9">
      <w:pPr>
        <w:widowControl w:val="0"/>
        <w:numPr>
          <w:ilvl w:val="0"/>
          <w:numId w:val="13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Groups complete Solving Community Problems activity. </w:t>
      </w:r>
    </w:p>
    <w:p w14:paraId="50714435" w14:textId="77777777" w:rsidR="004A2CF5" w:rsidRDefault="006D0859" w:rsidP="00E362C9">
      <w:pPr>
        <w:widowControl w:val="0"/>
        <w:numPr>
          <w:ilvl w:val="0"/>
          <w:numId w:val="13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Complete journal entry.  </w:t>
      </w:r>
    </w:p>
    <w:p w14:paraId="0A8C7CC9" w14:textId="77777777" w:rsidR="004A2CF5" w:rsidRDefault="004A2CF5" w:rsidP="004A2CF5">
      <w:pPr>
        <w:widowControl w:val="0"/>
        <w:tabs>
          <w:tab w:val="left" w:pos="220"/>
          <w:tab w:val="left" w:pos="720"/>
        </w:tabs>
        <w:autoSpaceDE w:val="0"/>
        <w:autoSpaceDN w:val="0"/>
        <w:adjustRightInd w:val="0"/>
        <w:spacing w:after="240"/>
        <w:ind w:left="720"/>
        <w:rPr>
          <w:rFonts w:ascii="Arial" w:hAnsi="Arial" w:cs="Arial"/>
          <w:sz w:val="28"/>
          <w:szCs w:val="28"/>
        </w:rPr>
      </w:pPr>
    </w:p>
    <w:p w14:paraId="272CE168" w14:textId="2452762E" w:rsidR="006D0859" w:rsidRPr="009116DB" w:rsidRDefault="006D0859" w:rsidP="004A2CF5">
      <w:pPr>
        <w:widowControl w:val="0"/>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 xml:space="preserve">Teaching/Learning Strategies: </w:t>
      </w:r>
    </w:p>
    <w:p w14:paraId="5AB896D2" w14:textId="77777777" w:rsidR="00F749A3" w:rsidRDefault="006D0859" w:rsidP="00E362C9">
      <w:pPr>
        <w:pStyle w:val="ListParagraph"/>
        <w:widowControl w:val="0"/>
        <w:numPr>
          <w:ilvl w:val="0"/>
          <w:numId w:val="131"/>
        </w:numPr>
        <w:autoSpaceDE w:val="0"/>
        <w:autoSpaceDN w:val="0"/>
        <w:adjustRightInd w:val="0"/>
        <w:spacing w:after="240"/>
        <w:rPr>
          <w:rFonts w:ascii="Arial" w:hAnsi="Arial" w:cs="Arial"/>
          <w:sz w:val="28"/>
          <w:szCs w:val="28"/>
        </w:rPr>
      </w:pPr>
      <w:r w:rsidRPr="00E362C9">
        <w:rPr>
          <w:rFonts w:ascii="Arial" w:hAnsi="Arial" w:cs="Arial"/>
          <w:sz w:val="28"/>
          <w:szCs w:val="28"/>
        </w:rPr>
        <w:t xml:space="preserve">Have students share their Communications Methods and Data Chart with their elbow partner. </w:t>
      </w:r>
    </w:p>
    <w:p w14:paraId="78AAEE87" w14:textId="77777777" w:rsidR="00F749A3" w:rsidRDefault="006D0859" w:rsidP="00F749A3">
      <w:pPr>
        <w:pStyle w:val="ListParagraph"/>
        <w:widowControl w:val="0"/>
        <w:numPr>
          <w:ilvl w:val="1"/>
          <w:numId w:val="131"/>
        </w:numPr>
        <w:autoSpaceDE w:val="0"/>
        <w:autoSpaceDN w:val="0"/>
        <w:adjustRightInd w:val="0"/>
        <w:spacing w:after="240"/>
        <w:rPr>
          <w:rFonts w:ascii="Arial" w:hAnsi="Arial" w:cs="Arial"/>
          <w:sz w:val="28"/>
          <w:szCs w:val="28"/>
        </w:rPr>
      </w:pPr>
      <w:r w:rsidRPr="00E362C9">
        <w:rPr>
          <w:rFonts w:ascii="Arial" w:hAnsi="Arial" w:cs="Arial"/>
          <w:sz w:val="28"/>
          <w:szCs w:val="28"/>
        </w:rPr>
        <w:t>Remind students that this was as</w:t>
      </w:r>
      <w:r w:rsidR="00F749A3">
        <w:rPr>
          <w:rFonts w:ascii="Arial" w:hAnsi="Arial" w:cs="Arial"/>
          <w:sz w:val="28"/>
          <w:szCs w:val="28"/>
        </w:rPr>
        <w:t>signed as homework in Unit 1</w:t>
      </w:r>
      <w:proofErr w:type="gramStart"/>
      <w:r w:rsidR="00F749A3">
        <w:rPr>
          <w:rFonts w:ascii="Arial" w:hAnsi="Arial" w:cs="Arial"/>
          <w:sz w:val="28"/>
          <w:szCs w:val="28"/>
        </w:rPr>
        <w:t>. </w:t>
      </w:r>
      <w:proofErr w:type="gramEnd"/>
    </w:p>
    <w:p w14:paraId="7FD00CB2" w14:textId="508DB238" w:rsidR="006D0859" w:rsidRPr="00E362C9" w:rsidRDefault="006D0859" w:rsidP="00F749A3">
      <w:pPr>
        <w:pStyle w:val="ListParagraph"/>
        <w:widowControl w:val="0"/>
        <w:numPr>
          <w:ilvl w:val="1"/>
          <w:numId w:val="131"/>
        </w:numPr>
        <w:autoSpaceDE w:val="0"/>
        <w:autoSpaceDN w:val="0"/>
        <w:adjustRightInd w:val="0"/>
        <w:spacing w:after="240"/>
        <w:rPr>
          <w:rFonts w:ascii="Arial" w:hAnsi="Arial" w:cs="Arial"/>
          <w:sz w:val="28"/>
          <w:szCs w:val="28"/>
        </w:rPr>
      </w:pPr>
      <w:r w:rsidRPr="00E362C9">
        <w:rPr>
          <w:rFonts w:ascii="Arial" w:hAnsi="Arial" w:cs="Arial"/>
          <w:sz w:val="28"/>
          <w:szCs w:val="28"/>
        </w:rPr>
        <w:t>Have a few students share “What data is available?</w:t>
      </w:r>
      <w:proofErr w:type="gramStart"/>
      <w:r w:rsidRPr="00E362C9">
        <w:rPr>
          <w:rFonts w:ascii="Arial" w:hAnsi="Arial" w:cs="Arial"/>
          <w:sz w:val="28"/>
          <w:szCs w:val="28"/>
        </w:rPr>
        <w:t>”,</w:t>
      </w:r>
      <w:proofErr w:type="gramEnd"/>
      <w:r w:rsidRPr="00E362C9">
        <w:rPr>
          <w:rFonts w:ascii="Arial" w:hAnsi="Arial" w:cs="Arial"/>
          <w:sz w:val="28"/>
          <w:szCs w:val="28"/>
        </w:rPr>
        <w:t xml:space="preserve"> “Who has access to the data?”</w:t>
      </w:r>
    </w:p>
    <w:p w14:paraId="6BDD4BED" w14:textId="77777777" w:rsidR="00FA4384" w:rsidRDefault="006D0859" w:rsidP="00E362C9">
      <w:pPr>
        <w:pStyle w:val="ListParagraph"/>
        <w:widowControl w:val="0"/>
        <w:numPr>
          <w:ilvl w:val="0"/>
          <w:numId w:val="131"/>
        </w:numPr>
        <w:autoSpaceDE w:val="0"/>
        <w:autoSpaceDN w:val="0"/>
        <w:adjustRightInd w:val="0"/>
        <w:spacing w:after="240"/>
        <w:rPr>
          <w:rFonts w:ascii="Arial" w:hAnsi="Arial" w:cs="Arial"/>
          <w:sz w:val="28"/>
          <w:szCs w:val="28"/>
        </w:rPr>
      </w:pPr>
      <w:r w:rsidRPr="00E362C9">
        <w:rPr>
          <w:rFonts w:ascii="Arial" w:hAnsi="Arial" w:cs="Arial"/>
          <w:sz w:val="28"/>
          <w:szCs w:val="28"/>
        </w:rPr>
        <w:t xml:space="preserve">Data Journal Class Discussion </w:t>
      </w:r>
    </w:p>
    <w:p w14:paraId="6B841886" w14:textId="3375497B" w:rsidR="006D0859" w:rsidRPr="00E362C9" w:rsidRDefault="006D0859" w:rsidP="00FA4384">
      <w:pPr>
        <w:pStyle w:val="ListParagraph"/>
        <w:widowControl w:val="0"/>
        <w:numPr>
          <w:ilvl w:val="1"/>
          <w:numId w:val="131"/>
        </w:numPr>
        <w:autoSpaceDE w:val="0"/>
        <w:autoSpaceDN w:val="0"/>
        <w:adjustRightInd w:val="0"/>
        <w:spacing w:after="240"/>
        <w:rPr>
          <w:rFonts w:ascii="Arial" w:hAnsi="Arial" w:cs="Arial"/>
          <w:sz w:val="28"/>
          <w:szCs w:val="28"/>
        </w:rPr>
      </w:pPr>
      <w:r w:rsidRPr="00E362C9">
        <w:rPr>
          <w:rFonts w:ascii="Arial" w:hAnsi="Arial" w:cs="Arial"/>
          <w:sz w:val="28"/>
          <w:szCs w:val="28"/>
        </w:rPr>
        <w:t>Have students:</w:t>
      </w:r>
    </w:p>
    <w:p w14:paraId="45ADC34B" w14:textId="3590D072" w:rsidR="006D0859" w:rsidRPr="00E362C9" w:rsidRDefault="006D0859" w:rsidP="00FA4384">
      <w:pPr>
        <w:pStyle w:val="ListParagraph"/>
        <w:widowControl w:val="0"/>
        <w:numPr>
          <w:ilvl w:val="2"/>
          <w:numId w:val="131"/>
        </w:numPr>
        <w:autoSpaceDE w:val="0"/>
        <w:autoSpaceDN w:val="0"/>
        <w:adjustRightInd w:val="0"/>
        <w:spacing w:after="240"/>
        <w:rPr>
          <w:rFonts w:ascii="Arial" w:hAnsi="Arial" w:cs="Arial"/>
          <w:sz w:val="28"/>
          <w:szCs w:val="28"/>
        </w:rPr>
      </w:pPr>
      <w:r w:rsidRPr="00E362C9">
        <w:rPr>
          <w:rFonts w:ascii="Arial" w:hAnsi="Arial" w:cs="Arial"/>
          <w:sz w:val="28"/>
          <w:szCs w:val="28"/>
        </w:rPr>
        <w:t>Compare journals with elbow partners</w:t>
      </w:r>
      <w:proofErr w:type="gramStart"/>
      <w:r w:rsidRPr="00E362C9">
        <w:rPr>
          <w:rFonts w:ascii="Arial" w:hAnsi="Arial" w:cs="Arial"/>
          <w:sz w:val="28"/>
          <w:szCs w:val="28"/>
        </w:rPr>
        <w:t>. </w:t>
      </w:r>
      <w:proofErr w:type="gramEnd"/>
      <w:r w:rsidRPr="00E362C9">
        <w:rPr>
          <w:rFonts w:ascii="Arial" w:hAnsi="Arial" w:cs="Arial"/>
          <w:sz w:val="28"/>
          <w:szCs w:val="28"/>
        </w:rPr>
        <w:t></w:t>
      </w:r>
      <w:r w:rsidRPr="00E362C9">
        <w:rPr>
          <w:rFonts w:ascii="Arial" w:hAnsi="Arial" w:cs="Arial"/>
          <w:sz w:val="28"/>
          <w:szCs w:val="28"/>
        </w:rPr>
        <w:t>Write down 5 ways that they give off data.</w:t>
      </w:r>
    </w:p>
    <w:p w14:paraId="60C82240" w14:textId="0F997A50" w:rsidR="006D0859" w:rsidRPr="009116DB" w:rsidRDefault="006D0859" w:rsidP="00FA4384">
      <w:pPr>
        <w:widowControl w:val="0"/>
        <w:numPr>
          <w:ilvl w:val="2"/>
          <w:numId w:val="13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Take time to discuss what these data sources might tell us about ourselves if we “aggregated” or collected these data from lots of people – What good might be done? What services might be improved? </w:t>
      </w:r>
    </w:p>
    <w:p w14:paraId="78D6DD71" w14:textId="0DF5FAD3" w:rsidR="006D0859" w:rsidRPr="009116DB" w:rsidRDefault="006D0859" w:rsidP="00FA4384">
      <w:pPr>
        <w:widowControl w:val="0"/>
        <w:numPr>
          <w:ilvl w:val="2"/>
          <w:numId w:val="13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Think about which of these ways can be linked directly back to them. What are possible implications of the data being linked back to them? </w:t>
      </w:r>
    </w:p>
    <w:p w14:paraId="65FA4357" w14:textId="30A42720" w:rsidR="006D0859" w:rsidRPr="009116DB" w:rsidRDefault="006D0859" w:rsidP="00FA4384">
      <w:pPr>
        <w:widowControl w:val="0"/>
        <w:numPr>
          <w:ilvl w:val="2"/>
          <w:numId w:val="13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Have students read this article about aggregate search data—technically, making search data available to researchers would help improve search engines, but it turns out that search history is intensely personal. </w:t>
      </w:r>
      <w:r w:rsidRPr="009116DB">
        <w:rPr>
          <w:rFonts w:ascii="Arial" w:hAnsi="Arial" w:cs="Arial"/>
          <w:color w:val="0000FF"/>
          <w:sz w:val="28"/>
          <w:szCs w:val="28"/>
        </w:rPr>
        <w:t xml:space="preserve">http://www.nytimes.com/2006/08/09/technology/09aol.html </w:t>
      </w:r>
    </w:p>
    <w:p w14:paraId="4CF65438" w14:textId="247DD27D" w:rsidR="006D0859" w:rsidRPr="009116DB" w:rsidRDefault="006D0859" w:rsidP="00FA4384">
      <w:pPr>
        <w:widowControl w:val="0"/>
        <w:numPr>
          <w:ilvl w:val="2"/>
          <w:numId w:val="13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The Netflix prize is another example. It has recently been cancelled due to FTC concerns over privacy. </w:t>
      </w:r>
      <w:r w:rsidRPr="009116DB">
        <w:rPr>
          <w:rFonts w:ascii="Arial" w:hAnsi="Arial" w:cs="Arial"/>
          <w:color w:val="0000FF"/>
          <w:sz w:val="28"/>
          <w:szCs w:val="28"/>
        </w:rPr>
        <w:t xml:space="preserve">http://blog.netflix.com/2010/03/this-is-neil-hunt-chief-product- officer.html </w:t>
      </w:r>
    </w:p>
    <w:p w14:paraId="2109CC9A" w14:textId="0A00D36A" w:rsidR="006D0859" w:rsidRPr="009116DB" w:rsidRDefault="006D0859" w:rsidP="00FA4384">
      <w:pPr>
        <w:widowControl w:val="0"/>
        <w:numPr>
          <w:ilvl w:val="2"/>
          <w:numId w:val="13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Volunteering data on Facebook and other social networking sites might tell people more about you than you intend. http://www.nytimes.com/2010/03/17/technology/17privacy.html </w:t>
      </w:r>
    </w:p>
    <w:p w14:paraId="1280580A" w14:textId="7D3A83CD" w:rsidR="00411598" w:rsidRDefault="006D0859" w:rsidP="00E362C9">
      <w:pPr>
        <w:pStyle w:val="ListParagraph"/>
        <w:widowControl w:val="0"/>
        <w:numPr>
          <w:ilvl w:val="0"/>
          <w:numId w:val="131"/>
        </w:numPr>
        <w:autoSpaceDE w:val="0"/>
        <w:autoSpaceDN w:val="0"/>
        <w:adjustRightInd w:val="0"/>
        <w:spacing w:after="240"/>
        <w:rPr>
          <w:rFonts w:ascii="Arial" w:hAnsi="Arial" w:cs="Arial"/>
          <w:sz w:val="28"/>
          <w:szCs w:val="28"/>
        </w:rPr>
      </w:pPr>
      <w:r w:rsidRPr="00E362C9">
        <w:rPr>
          <w:rFonts w:ascii="Arial" w:hAnsi="Arial" w:cs="Arial"/>
          <w:sz w:val="28"/>
          <w:szCs w:val="28"/>
        </w:rPr>
        <w:t>Solving Community Problems </w:t>
      </w:r>
    </w:p>
    <w:p w14:paraId="4BDBD9E5" w14:textId="48DF579E" w:rsidR="00111CEC" w:rsidRPr="00E362C9" w:rsidRDefault="006D0859" w:rsidP="00411598">
      <w:pPr>
        <w:pStyle w:val="ListParagraph"/>
        <w:widowControl w:val="0"/>
        <w:numPr>
          <w:ilvl w:val="1"/>
          <w:numId w:val="131"/>
        </w:numPr>
        <w:autoSpaceDE w:val="0"/>
        <w:autoSpaceDN w:val="0"/>
        <w:adjustRightInd w:val="0"/>
        <w:spacing w:after="240"/>
        <w:rPr>
          <w:rFonts w:ascii="Arial" w:hAnsi="Arial" w:cs="Arial"/>
          <w:sz w:val="28"/>
          <w:szCs w:val="28"/>
        </w:rPr>
      </w:pPr>
      <w:r w:rsidRPr="00E362C9">
        <w:rPr>
          <w:rFonts w:ascii="Arial" w:hAnsi="Arial" w:cs="Arial"/>
          <w:sz w:val="28"/>
          <w:szCs w:val="28"/>
        </w:rPr>
        <w:t>Present students with a scenario related to the local community. For example, the city council</w:t>
      </w:r>
      <w:r w:rsidR="00111CEC" w:rsidRPr="00E362C9">
        <w:rPr>
          <w:rFonts w:ascii="Arial" w:hAnsi="Arial" w:cs="Arial"/>
          <w:sz w:val="28"/>
          <w:szCs w:val="28"/>
        </w:rPr>
        <w:t xml:space="preserve"> </w:t>
      </w:r>
      <w:r w:rsidRPr="00E362C9">
        <w:rPr>
          <w:rFonts w:ascii="Arial" w:hAnsi="Arial" w:cs="Arial"/>
          <w:sz w:val="28"/>
          <w:szCs w:val="28"/>
        </w:rPr>
        <w:t xml:space="preserve">wants to find out about trash disposal in the community in order to clean up the streets. </w:t>
      </w:r>
    </w:p>
    <w:p w14:paraId="27273595" w14:textId="7FCCAD25" w:rsidR="006D0859" w:rsidRPr="00E362C9" w:rsidRDefault="006D0859" w:rsidP="00411598">
      <w:pPr>
        <w:pStyle w:val="ListParagraph"/>
        <w:widowControl w:val="0"/>
        <w:numPr>
          <w:ilvl w:val="1"/>
          <w:numId w:val="131"/>
        </w:numPr>
        <w:autoSpaceDE w:val="0"/>
        <w:autoSpaceDN w:val="0"/>
        <w:adjustRightInd w:val="0"/>
        <w:spacing w:after="240"/>
        <w:rPr>
          <w:rFonts w:ascii="Arial" w:hAnsi="Arial" w:cs="Arial"/>
          <w:sz w:val="28"/>
          <w:szCs w:val="28"/>
        </w:rPr>
      </w:pPr>
      <w:r w:rsidRPr="00E362C9">
        <w:rPr>
          <w:rFonts w:ascii="Arial" w:hAnsi="Arial" w:cs="Arial"/>
          <w:sz w:val="28"/>
          <w:szCs w:val="28"/>
        </w:rPr>
        <w:t>Have students work in groups of 3-4 to outline how they would</w:t>
      </w:r>
    </w:p>
    <w:p w14:paraId="3B3123E3" w14:textId="682A4F9D" w:rsidR="00411598" w:rsidRDefault="006D0859" w:rsidP="00411598">
      <w:pPr>
        <w:pStyle w:val="ListParagraph"/>
        <w:widowControl w:val="0"/>
        <w:numPr>
          <w:ilvl w:val="2"/>
          <w:numId w:val="131"/>
        </w:numPr>
        <w:autoSpaceDE w:val="0"/>
        <w:autoSpaceDN w:val="0"/>
        <w:adjustRightInd w:val="0"/>
        <w:spacing w:after="240"/>
        <w:rPr>
          <w:rFonts w:ascii="Arial" w:hAnsi="Arial" w:cs="Arial"/>
          <w:sz w:val="28"/>
          <w:szCs w:val="28"/>
        </w:rPr>
      </w:pPr>
      <w:r w:rsidRPr="00E362C9">
        <w:rPr>
          <w:rFonts w:ascii="Arial" w:hAnsi="Arial" w:cs="Arial"/>
          <w:sz w:val="28"/>
          <w:szCs w:val="28"/>
        </w:rPr>
        <w:t>Approach the problem </w:t>
      </w:r>
    </w:p>
    <w:p w14:paraId="4C3F915D" w14:textId="3A3D336B" w:rsidR="00411598" w:rsidRDefault="006D0859" w:rsidP="00411598">
      <w:pPr>
        <w:pStyle w:val="ListParagraph"/>
        <w:widowControl w:val="0"/>
        <w:numPr>
          <w:ilvl w:val="2"/>
          <w:numId w:val="131"/>
        </w:numPr>
        <w:autoSpaceDE w:val="0"/>
        <w:autoSpaceDN w:val="0"/>
        <w:adjustRightInd w:val="0"/>
        <w:spacing w:after="240"/>
        <w:rPr>
          <w:rFonts w:ascii="Arial" w:hAnsi="Arial" w:cs="Arial"/>
          <w:sz w:val="28"/>
          <w:szCs w:val="28"/>
        </w:rPr>
      </w:pPr>
      <w:r w:rsidRPr="00E362C9">
        <w:rPr>
          <w:rFonts w:ascii="Arial" w:hAnsi="Arial" w:cs="Arial"/>
          <w:sz w:val="28"/>
          <w:szCs w:val="28"/>
        </w:rPr>
        <w:t xml:space="preserve">What kind of data they might need to collect </w:t>
      </w:r>
    </w:p>
    <w:p w14:paraId="263F4AB4" w14:textId="58EA7399" w:rsidR="006D0859" w:rsidRPr="00E362C9" w:rsidRDefault="006D0859" w:rsidP="00411598">
      <w:pPr>
        <w:pStyle w:val="ListParagraph"/>
        <w:widowControl w:val="0"/>
        <w:numPr>
          <w:ilvl w:val="2"/>
          <w:numId w:val="131"/>
        </w:numPr>
        <w:autoSpaceDE w:val="0"/>
        <w:autoSpaceDN w:val="0"/>
        <w:adjustRightInd w:val="0"/>
        <w:spacing w:after="240"/>
        <w:rPr>
          <w:rFonts w:ascii="Arial" w:hAnsi="Arial" w:cs="Arial"/>
          <w:sz w:val="28"/>
          <w:szCs w:val="28"/>
        </w:rPr>
      </w:pPr>
      <w:r w:rsidRPr="00E362C9">
        <w:rPr>
          <w:rFonts w:ascii="Arial" w:hAnsi="Arial" w:cs="Arial"/>
          <w:sz w:val="28"/>
          <w:szCs w:val="28"/>
        </w:rPr>
        <w:t>How they would collect and analyze the data</w:t>
      </w:r>
    </w:p>
    <w:p w14:paraId="6521B05B" w14:textId="2B407132" w:rsidR="006D0859" w:rsidRPr="00E362C9" w:rsidRDefault="006D0859" w:rsidP="00411598">
      <w:pPr>
        <w:pStyle w:val="ListParagraph"/>
        <w:widowControl w:val="0"/>
        <w:numPr>
          <w:ilvl w:val="1"/>
          <w:numId w:val="131"/>
        </w:numPr>
        <w:autoSpaceDE w:val="0"/>
        <w:autoSpaceDN w:val="0"/>
        <w:adjustRightInd w:val="0"/>
        <w:spacing w:after="240"/>
        <w:rPr>
          <w:rFonts w:ascii="Arial" w:hAnsi="Arial" w:cs="Arial"/>
          <w:sz w:val="28"/>
          <w:szCs w:val="28"/>
        </w:rPr>
      </w:pPr>
      <w:r w:rsidRPr="00E362C9">
        <w:rPr>
          <w:rFonts w:ascii="Arial" w:hAnsi="Arial" w:cs="Arial"/>
          <w:sz w:val="28"/>
          <w:szCs w:val="28"/>
        </w:rPr>
        <w:t>Lead a discussion to get at their thoughts. Highlight the differences between making a case and discovery. How would the choice between these determine the kinds of data you would collect?</w:t>
      </w:r>
    </w:p>
    <w:p w14:paraId="58779283" w14:textId="77777777" w:rsidR="006D0859" w:rsidRPr="009116DB" w:rsidRDefault="006D0859" w:rsidP="00B214EB">
      <w:pPr>
        <w:widowControl w:val="0"/>
        <w:numPr>
          <w:ilvl w:val="2"/>
          <w:numId w:val="131"/>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Making a case (advocacy)—Use data to document situations that contribute to make a positive or negative case for something. (</w:t>
      </w:r>
      <w:proofErr w:type="gramStart"/>
      <w:r w:rsidRPr="009116DB">
        <w:rPr>
          <w:rFonts w:ascii="Arial" w:hAnsi="Arial" w:cs="Arial"/>
          <w:sz w:val="28"/>
          <w:szCs w:val="28"/>
        </w:rPr>
        <w:t>e</w:t>
      </w:r>
      <w:proofErr w:type="gramEnd"/>
      <w:r w:rsidRPr="009116DB">
        <w:rPr>
          <w:rFonts w:ascii="Arial" w:hAnsi="Arial" w:cs="Arial"/>
          <w:sz w:val="28"/>
          <w:szCs w:val="28"/>
        </w:rPr>
        <w:t xml:space="preserve">.g., Let the Metro know about timing of trains and buses; tell the principal about something that needs to be done at the school; tell someone about something you’d like to see continued. </w:t>
      </w:r>
    </w:p>
    <w:p w14:paraId="7E3C844D" w14:textId="77777777" w:rsidR="006D0859" w:rsidRPr="009116DB" w:rsidRDefault="006D0859" w:rsidP="00B214EB">
      <w:pPr>
        <w:widowControl w:val="0"/>
        <w:numPr>
          <w:ilvl w:val="2"/>
          <w:numId w:val="131"/>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Discovery—Collect data to document situations and then use the data to learn something. (</w:t>
      </w:r>
      <w:proofErr w:type="gramStart"/>
      <w:r w:rsidRPr="009116DB">
        <w:rPr>
          <w:rFonts w:ascii="Arial" w:hAnsi="Arial" w:cs="Arial"/>
          <w:sz w:val="28"/>
          <w:szCs w:val="28"/>
        </w:rPr>
        <w:t>e</w:t>
      </w:r>
      <w:proofErr w:type="gramEnd"/>
      <w:r w:rsidRPr="009116DB">
        <w:rPr>
          <w:rFonts w:ascii="Arial" w:hAnsi="Arial" w:cs="Arial"/>
          <w:sz w:val="28"/>
          <w:szCs w:val="28"/>
        </w:rPr>
        <w:t xml:space="preserve">.g., could your food choices be improved?; do I always take an efficient route to activities?) </w:t>
      </w:r>
    </w:p>
    <w:p w14:paraId="72AC8092" w14:textId="56408B68" w:rsidR="006D0859" w:rsidRPr="00E362C9" w:rsidRDefault="006D0859" w:rsidP="00B214EB">
      <w:pPr>
        <w:pStyle w:val="ListParagraph"/>
        <w:widowControl w:val="0"/>
        <w:numPr>
          <w:ilvl w:val="1"/>
          <w:numId w:val="131"/>
        </w:numPr>
        <w:autoSpaceDE w:val="0"/>
        <w:autoSpaceDN w:val="0"/>
        <w:adjustRightInd w:val="0"/>
        <w:spacing w:after="240"/>
        <w:rPr>
          <w:rFonts w:ascii="Arial" w:hAnsi="Arial" w:cs="Arial"/>
          <w:sz w:val="28"/>
          <w:szCs w:val="28"/>
        </w:rPr>
      </w:pPr>
      <w:r w:rsidRPr="00E362C9">
        <w:rPr>
          <w:rFonts w:ascii="Arial" w:hAnsi="Arial" w:cs="Arial"/>
          <w:sz w:val="28"/>
          <w:szCs w:val="28"/>
        </w:rPr>
        <w:t>What research questions might you ask in each case?</w:t>
      </w:r>
    </w:p>
    <w:p w14:paraId="5ECD51F4" w14:textId="77777777" w:rsidR="006D0859" w:rsidRPr="009116DB" w:rsidRDefault="006D0859" w:rsidP="00B214EB">
      <w:pPr>
        <w:widowControl w:val="0"/>
        <w:numPr>
          <w:ilvl w:val="2"/>
          <w:numId w:val="131"/>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What is your research question? </w:t>
      </w:r>
    </w:p>
    <w:p w14:paraId="05CDF3A8" w14:textId="77777777" w:rsidR="006D0859" w:rsidRPr="009116DB" w:rsidRDefault="006D0859" w:rsidP="00B214EB">
      <w:pPr>
        <w:widowControl w:val="0"/>
        <w:numPr>
          <w:ilvl w:val="2"/>
          <w:numId w:val="131"/>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Why did you choose to collect these data for this question? </w:t>
      </w:r>
    </w:p>
    <w:p w14:paraId="49092ABB" w14:textId="77777777" w:rsidR="006D0859" w:rsidRPr="009116DB" w:rsidRDefault="006D0859" w:rsidP="00B214EB">
      <w:pPr>
        <w:widowControl w:val="0"/>
        <w:numPr>
          <w:ilvl w:val="2"/>
          <w:numId w:val="131"/>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What are the limits of this data? </w:t>
      </w:r>
    </w:p>
    <w:p w14:paraId="7FB91255" w14:textId="77777777" w:rsidR="006D0859" w:rsidRPr="009116DB" w:rsidRDefault="006D0859" w:rsidP="00B214EB">
      <w:pPr>
        <w:widowControl w:val="0"/>
        <w:numPr>
          <w:ilvl w:val="2"/>
          <w:numId w:val="131"/>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What can you confidently say based on your data? </w:t>
      </w:r>
    </w:p>
    <w:p w14:paraId="7A01553D" w14:textId="386FFA26" w:rsidR="006D0859" w:rsidRPr="00E362C9" w:rsidRDefault="006D0859" w:rsidP="00B214EB">
      <w:pPr>
        <w:pStyle w:val="ListParagraph"/>
        <w:widowControl w:val="0"/>
        <w:numPr>
          <w:ilvl w:val="2"/>
          <w:numId w:val="131"/>
        </w:numPr>
        <w:autoSpaceDE w:val="0"/>
        <w:autoSpaceDN w:val="0"/>
        <w:adjustRightInd w:val="0"/>
        <w:spacing w:after="240"/>
        <w:rPr>
          <w:rFonts w:ascii="Arial" w:hAnsi="Arial" w:cs="Arial"/>
          <w:sz w:val="28"/>
          <w:szCs w:val="28"/>
        </w:rPr>
      </w:pPr>
      <w:r w:rsidRPr="00E362C9">
        <w:rPr>
          <w:rFonts w:ascii="Arial" w:hAnsi="Arial" w:cs="Arial"/>
          <w:sz w:val="28"/>
          <w:szCs w:val="28"/>
        </w:rPr>
        <w:t>What perspectives are left out based on your data?</w:t>
      </w:r>
    </w:p>
    <w:p w14:paraId="30DF2D30" w14:textId="77777777" w:rsidR="00B214EB" w:rsidRDefault="006D0859" w:rsidP="00E362C9">
      <w:pPr>
        <w:pStyle w:val="ListParagraph"/>
        <w:widowControl w:val="0"/>
        <w:numPr>
          <w:ilvl w:val="0"/>
          <w:numId w:val="131"/>
        </w:numPr>
        <w:autoSpaceDE w:val="0"/>
        <w:autoSpaceDN w:val="0"/>
        <w:adjustRightInd w:val="0"/>
        <w:spacing w:after="240"/>
        <w:rPr>
          <w:rFonts w:ascii="Arial" w:hAnsi="Arial" w:cs="Arial"/>
          <w:sz w:val="28"/>
          <w:szCs w:val="28"/>
        </w:rPr>
      </w:pPr>
      <w:r w:rsidRPr="00E362C9">
        <w:rPr>
          <w:rFonts w:ascii="Arial" w:hAnsi="Arial" w:cs="Arial"/>
          <w:sz w:val="28"/>
          <w:szCs w:val="28"/>
        </w:rPr>
        <w:t>Assignment (will be used for the Unit 2 final project) </w:t>
      </w:r>
    </w:p>
    <w:p w14:paraId="3FE0B5FF" w14:textId="297CC299" w:rsidR="00681D4D" w:rsidRDefault="006D0859" w:rsidP="00681D4D">
      <w:pPr>
        <w:pStyle w:val="ListParagraph"/>
        <w:widowControl w:val="0"/>
        <w:numPr>
          <w:ilvl w:val="1"/>
          <w:numId w:val="131"/>
        </w:numPr>
        <w:autoSpaceDE w:val="0"/>
        <w:autoSpaceDN w:val="0"/>
        <w:adjustRightInd w:val="0"/>
        <w:spacing w:after="240"/>
        <w:rPr>
          <w:rFonts w:ascii="Arial" w:hAnsi="Arial" w:cs="Arial"/>
          <w:sz w:val="28"/>
          <w:szCs w:val="28"/>
        </w:rPr>
      </w:pPr>
      <w:r w:rsidRPr="00E362C9">
        <w:rPr>
          <w:rFonts w:ascii="Arial" w:hAnsi="Arial" w:cs="Arial"/>
          <w:sz w:val="28"/>
          <w:szCs w:val="28"/>
        </w:rPr>
        <w:t>Every day collect data related to where you go after school—location, means of transportation</w:t>
      </w:r>
      <w:r w:rsidR="00111CEC" w:rsidRPr="00E362C9">
        <w:rPr>
          <w:rFonts w:ascii="Arial" w:hAnsi="Arial" w:cs="Arial"/>
          <w:sz w:val="28"/>
          <w:szCs w:val="28"/>
        </w:rPr>
        <w:t xml:space="preserve"> </w:t>
      </w:r>
      <w:r w:rsidRPr="00E362C9">
        <w:rPr>
          <w:rFonts w:ascii="Arial" w:hAnsi="Arial" w:cs="Arial"/>
          <w:sz w:val="28"/>
          <w:szCs w:val="28"/>
        </w:rPr>
        <w:t>(walk, bike, etc.), how long it takes to get from one location to the next, any other data that you</w:t>
      </w:r>
      <w:r w:rsidR="00111CEC" w:rsidRPr="00E362C9">
        <w:rPr>
          <w:rFonts w:ascii="Arial" w:hAnsi="Arial" w:cs="Arial"/>
          <w:sz w:val="28"/>
          <w:szCs w:val="28"/>
        </w:rPr>
        <w:t xml:space="preserve"> </w:t>
      </w:r>
      <w:r w:rsidR="00681D4D">
        <w:rPr>
          <w:rFonts w:ascii="Arial" w:hAnsi="Arial" w:cs="Arial"/>
          <w:sz w:val="28"/>
          <w:szCs w:val="28"/>
        </w:rPr>
        <w:t>think would be interesting</w:t>
      </w:r>
      <w:proofErr w:type="gramStart"/>
      <w:r w:rsidR="00681D4D">
        <w:rPr>
          <w:rFonts w:ascii="Arial" w:hAnsi="Arial" w:cs="Arial"/>
          <w:sz w:val="28"/>
          <w:szCs w:val="28"/>
        </w:rPr>
        <w:t>. </w:t>
      </w:r>
      <w:proofErr w:type="gramEnd"/>
    </w:p>
    <w:p w14:paraId="39651D34" w14:textId="2AB2D406" w:rsidR="006D0859" w:rsidRPr="00E362C9" w:rsidRDefault="006D0859" w:rsidP="00E362C9">
      <w:pPr>
        <w:pStyle w:val="ListParagraph"/>
        <w:widowControl w:val="0"/>
        <w:numPr>
          <w:ilvl w:val="0"/>
          <w:numId w:val="131"/>
        </w:numPr>
        <w:autoSpaceDE w:val="0"/>
        <w:autoSpaceDN w:val="0"/>
        <w:adjustRightInd w:val="0"/>
        <w:spacing w:after="240"/>
        <w:rPr>
          <w:rFonts w:ascii="Arial" w:hAnsi="Arial" w:cs="Arial"/>
          <w:sz w:val="28"/>
          <w:szCs w:val="28"/>
        </w:rPr>
      </w:pPr>
      <w:r w:rsidRPr="00E362C9">
        <w:rPr>
          <w:rFonts w:ascii="Arial" w:hAnsi="Arial" w:cs="Arial"/>
          <w:sz w:val="28"/>
          <w:szCs w:val="28"/>
        </w:rPr>
        <w:t>Journal Entry: What are the steps you use to solve a problem?</w:t>
      </w:r>
    </w:p>
    <w:p w14:paraId="6211CAA6" w14:textId="58CA621E" w:rsidR="006D0859" w:rsidRPr="00E362C9" w:rsidRDefault="006D0859" w:rsidP="00681D4D">
      <w:pPr>
        <w:pStyle w:val="ListParagraph"/>
        <w:widowControl w:val="0"/>
        <w:numPr>
          <w:ilvl w:val="1"/>
          <w:numId w:val="131"/>
        </w:numPr>
        <w:autoSpaceDE w:val="0"/>
        <w:autoSpaceDN w:val="0"/>
        <w:adjustRightInd w:val="0"/>
        <w:spacing w:after="240"/>
        <w:rPr>
          <w:rFonts w:ascii="Arial" w:hAnsi="Arial" w:cs="Arial"/>
          <w:sz w:val="28"/>
          <w:szCs w:val="28"/>
        </w:rPr>
      </w:pPr>
      <w:r w:rsidRPr="00E362C9">
        <w:rPr>
          <w:rFonts w:ascii="Arial" w:hAnsi="Arial" w:cs="Arial"/>
          <w:sz w:val="28"/>
          <w:szCs w:val="28"/>
        </w:rPr>
        <w:t>Ask students to reflect on whether these steps are the same in all types of problems they solve.</w:t>
      </w:r>
    </w:p>
    <w:p w14:paraId="66D9779C" w14:textId="77777777" w:rsidR="00111CEC" w:rsidRDefault="00111CEC" w:rsidP="006D0859">
      <w:pPr>
        <w:widowControl w:val="0"/>
        <w:autoSpaceDE w:val="0"/>
        <w:autoSpaceDN w:val="0"/>
        <w:adjustRightInd w:val="0"/>
        <w:spacing w:after="240"/>
        <w:rPr>
          <w:rFonts w:ascii="Arial" w:hAnsi="Arial" w:cs="Arial"/>
          <w:sz w:val="28"/>
          <w:szCs w:val="28"/>
        </w:rPr>
      </w:pPr>
    </w:p>
    <w:p w14:paraId="5F981B18"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69544AEC" w14:textId="77777777" w:rsidR="006D0859" w:rsidRPr="009116DB" w:rsidRDefault="006D0859" w:rsidP="006D0859">
      <w:pPr>
        <w:widowControl w:val="0"/>
        <w:numPr>
          <w:ilvl w:val="0"/>
          <w:numId w:val="2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Communication Methods and Data Chart </w:t>
      </w:r>
    </w:p>
    <w:p w14:paraId="61CB2C74" w14:textId="77777777" w:rsidR="006D0859" w:rsidRPr="009116DB" w:rsidRDefault="006D0859" w:rsidP="006D0859">
      <w:pPr>
        <w:widowControl w:val="0"/>
        <w:numPr>
          <w:ilvl w:val="0"/>
          <w:numId w:val="2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Data Journal </w:t>
      </w:r>
    </w:p>
    <w:p w14:paraId="73E875EC" w14:textId="77777777" w:rsidR="00111CEC" w:rsidRDefault="00111CEC">
      <w:pPr>
        <w:rPr>
          <w:rFonts w:ascii="Arial" w:hAnsi="Arial" w:cs="Arial"/>
          <w:sz w:val="28"/>
          <w:szCs w:val="28"/>
        </w:rPr>
      </w:pPr>
      <w:r>
        <w:rPr>
          <w:rFonts w:ascii="Arial" w:hAnsi="Arial" w:cs="Arial"/>
          <w:sz w:val="28"/>
          <w:szCs w:val="28"/>
        </w:rPr>
        <w:br w:type="page"/>
      </w:r>
    </w:p>
    <w:p w14:paraId="22678692" w14:textId="3FCE99A0"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3</w:t>
      </w:r>
    </w:p>
    <w:p w14:paraId="324227F2" w14:textId="77777777" w:rsidR="00681D4D" w:rsidRDefault="00681D4D" w:rsidP="006D0859">
      <w:pPr>
        <w:widowControl w:val="0"/>
        <w:autoSpaceDE w:val="0"/>
        <w:autoSpaceDN w:val="0"/>
        <w:adjustRightInd w:val="0"/>
        <w:spacing w:after="240"/>
        <w:rPr>
          <w:rFonts w:ascii="Arial" w:hAnsi="Arial" w:cs="Arial"/>
          <w:sz w:val="28"/>
          <w:szCs w:val="28"/>
        </w:rPr>
      </w:pPr>
    </w:p>
    <w:p w14:paraId="78A255B1"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w:t>
      </w:r>
    </w:p>
    <w:p w14:paraId="06BE7285"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This lesson introduces the four main phases of the problem-solving process as defined by G. </w:t>
      </w:r>
      <w:proofErr w:type="spellStart"/>
      <w:r w:rsidRPr="009116DB">
        <w:rPr>
          <w:rFonts w:ascii="Arial" w:hAnsi="Arial" w:cs="Arial"/>
          <w:sz w:val="28"/>
          <w:szCs w:val="28"/>
        </w:rPr>
        <w:t>Polya</w:t>
      </w:r>
      <w:proofErr w:type="spellEnd"/>
      <w:r w:rsidRPr="009116DB">
        <w:rPr>
          <w:rFonts w:ascii="Arial" w:hAnsi="Arial" w:cs="Arial"/>
          <w:sz w:val="28"/>
          <w:szCs w:val="28"/>
        </w:rPr>
        <w:t xml:space="preserve"> in How to Solve It.</w:t>
      </w:r>
    </w:p>
    <w:p w14:paraId="2F0349E1" w14:textId="77777777" w:rsidR="00681D4D" w:rsidRDefault="00681D4D" w:rsidP="006D0859">
      <w:pPr>
        <w:widowControl w:val="0"/>
        <w:autoSpaceDE w:val="0"/>
        <w:autoSpaceDN w:val="0"/>
        <w:adjustRightInd w:val="0"/>
        <w:spacing w:after="240"/>
        <w:rPr>
          <w:rFonts w:ascii="Arial" w:hAnsi="Arial" w:cs="Arial"/>
          <w:sz w:val="28"/>
          <w:szCs w:val="28"/>
        </w:rPr>
      </w:pPr>
    </w:p>
    <w:p w14:paraId="533C1EAC"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44719BD4"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5573EAB5" w14:textId="7BB09BA3" w:rsidR="006D0859" w:rsidRPr="00681D4D" w:rsidRDefault="006D0859" w:rsidP="00F20843">
      <w:pPr>
        <w:pStyle w:val="ListParagraph"/>
        <w:widowControl w:val="0"/>
        <w:numPr>
          <w:ilvl w:val="0"/>
          <w:numId w:val="132"/>
        </w:numPr>
        <w:tabs>
          <w:tab w:val="left" w:pos="220"/>
          <w:tab w:val="left" w:pos="720"/>
        </w:tabs>
        <w:autoSpaceDE w:val="0"/>
        <w:autoSpaceDN w:val="0"/>
        <w:adjustRightInd w:val="0"/>
        <w:spacing w:after="240"/>
        <w:rPr>
          <w:rFonts w:ascii="Arial" w:hAnsi="Arial" w:cs="Arial"/>
          <w:sz w:val="28"/>
          <w:szCs w:val="28"/>
        </w:rPr>
      </w:pPr>
      <w:r w:rsidRPr="00681D4D">
        <w:rPr>
          <w:rFonts w:ascii="Arial" w:hAnsi="Arial" w:cs="Arial"/>
          <w:sz w:val="28"/>
          <w:szCs w:val="28"/>
        </w:rPr>
        <w:t xml:space="preserve">Name and explain the steps in the problem-solving process. </w:t>
      </w:r>
    </w:p>
    <w:p w14:paraId="5B0001A9" w14:textId="414FBDD7" w:rsidR="006D0859" w:rsidRPr="00681D4D" w:rsidRDefault="006D0859" w:rsidP="00F20843">
      <w:pPr>
        <w:pStyle w:val="ListParagraph"/>
        <w:widowControl w:val="0"/>
        <w:numPr>
          <w:ilvl w:val="0"/>
          <w:numId w:val="132"/>
        </w:numPr>
        <w:tabs>
          <w:tab w:val="left" w:pos="220"/>
          <w:tab w:val="left" w:pos="720"/>
        </w:tabs>
        <w:autoSpaceDE w:val="0"/>
        <w:autoSpaceDN w:val="0"/>
        <w:adjustRightInd w:val="0"/>
        <w:spacing w:after="240"/>
        <w:rPr>
          <w:rFonts w:ascii="Arial" w:hAnsi="Arial" w:cs="Arial"/>
          <w:sz w:val="28"/>
          <w:szCs w:val="28"/>
        </w:rPr>
      </w:pPr>
      <w:r w:rsidRPr="00681D4D">
        <w:rPr>
          <w:rFonts w:ascii="Arial" w:hAnsi="Arial" w:cs="Arial"/>
          <w:sz w:val="28"/>
          <w:szCs w:val="28"/>
        </w:rPr>
        <w:t xml:space="preserve">Solve a problem by applying the problem-solving process. </w:t>
      </w:r>
    </w:p>
    <w:p w14:paraId="2A4C9D6B" w14:textId="2B32C43D" w:rsidR="006D0859" w:rsidRPr="00681D4D" w:rsidRDefault="006D0859" w:rsidP="00F20843">
      <w:pPr>
        <w:pStyle w:val="ListParagraph"/>
        <w:widowControl w:val="0"/>
        <w:numPr>
          <w:ilvl w:val="0"/>
          <w:numId w:val="132"/>
        </w:numPr>
        <w:tabs>
          <w:tab w:val="left" w:pos="220"/>
          <w:tab w:val="left" w:pos="720"/>
        </w:tabs>
        <w:autoSpaceDE w:val="0"/>
        <w:autoSpaceDN w:val="0"/>
        <w:adjustRightInd w:val="0"/>
        <w:spacing w:after="240"/>
        <w:rPr>
          <w:rFonts w:ascii="Arial" w:hAnsi="Arial" w:cs="Arial"/>
          <w:sz w:val="28"/>
          <w:szCs w:val="28"/>
        </w:rPr>
      </w:pPr>
      <w:r w:rsidRPr="00681D4D">
        <w:rPr>
          <w:rFonts w:ascii="Arial" w:hAnsi="Arial" w:cs="Arial"/>
          <w:sz w:val="28"/>
          <w:szCs w:val="28"/>
        </w:rPr>
        <w:t xml:space="preserve">Explain what the word algorithm means.  Outline of the Lesson: </w:t>
      </w:r>
    </w:p>
    <w:p w14:paraId="583FD05C" w14:textId="559F178C" w:rsidR="006D0859" w:rsidRPr="00681D4D" w:rsidRDefault="006D0859" w:rsidP="00F20843">
      <w:pPr>
        <w:pStyle w:val="ListParagraph"/>
        <w:widowControl w:val="0"/>
        <w:numPr>
          <w:ilvl w:val="0"/>
          <w:numId w:val="132"/>
        </w:numPr>
        <w:tabs>
          <w:tab w:val="left" w:pos="220"/>
          <w:tab w:val="left" w:pos="720"/>
        </w:tabs>
        <w:autoSpaceDE w:val="0"/>
        <w:autoSpaceDN w:val="0"/>
        <w:adjustRightInd w:val="0"/>
        <w:spacing w:after="240"/>
        <w:rPr>
          <w:rFonts w:ascii="Arial" w:hAnsi="Arial" w:cs="Arial"/>
          <w:sz w:val="28"/>
          <w:szCs w:val="28"/>
        </w:rPr>
      </w:pPr>
      <w:r w:rsidRPr="00681D4D">
        <w:rPr>
          <w:rFonts w:ascii="Arial" w:hAnsi="Arial" w:cs="Arial"/>
          <w:sz w:val="28"/>
          <w:szCs w:val="28"/>
        </w:rPr>
        <w:t xml:space="preserve">Candy bar activity (25 minutes) </w:t>
      </w:r>
    </w:p>
    <w:p w14:paraId="232945FF" w14:textId="53574953" w:rsidR="006D0859" w:rsidRPr="00681D4D" w:rsidRDefault="006D0859" w:rsidP="00F20843">
      <w:pPr>
        <w:pStyle w:val="ListParagraph"/>
        <w:widowControl w:val="0"/>
        <w:numPr>
          <w:ilvl w:val="0"/>
          <w:numId w:val="132"/>
        </w:numPr>
        <w:tabs>
          <w:tab w:val="left" w:pos="220"/>
          <w:tab w:val="left" w:pos="720"/>
        </w:tabs>
        <w:autoSpaceDE w:val="0"/>
        <w:autoSpaceDN w:val="0"/>
        <w:adjustRightInd w:val="0"/>
        <w:spacing w:after="240"/>
        <w:rPr>
          <w:rFonts w:ascii="Arial" w:hAnsi="Arial" w:cs="Arial"/>
          <w:sz w:val="28"/>
          <w:szCs w:val="28"/>
        </w:rPr>
      </w:pPr>
      <w:r w:rsidRPr="00681D4D">
        <w:rPr>
          <w:rFonts w:ascii="Arial" w:hAnsi="Arial" w:cs="Arial"/>
          <w:sz w:val="28"/>
          <w:szCs w:val="28"/>
        </w:rPr>
        <w:t xml:space="preserve">Discussion of solutions (10 minutes) </w:t>
      </w:r>
    </w:p>
    <w:p w14:paraId="016F02AF" w14:textId="56A4CB78" w:rsidR="006D0859" w:rsidRPr="00681D4D" w:rsidRDefault="006D0859" w:rsidP="00F20843">
      <w:pPr>
        <w:pStyle w:val="ListParagraph"/>
        <w:widowControl w:val="0"/>
        <w:numPr>
          <w:ilvl w:val="0"/>
          <w:numId w:val="132"/>
        </w:numPr>
        <w:tabs>
          <w:tab w:val="left" w:pos="220"/>
          <w:tab w:val="left" w:pos="720"/>
        </w:tabs>
        <w:autoSpaceDE w:val="0"/>
        <w:autoSpaceDN w:val="0"/>
        <w:adjustRightInd w:val="0"/>
        <w:spacing w:after="240"/>
        <w:rPr>
          <w:rFonts w:ascii="Arial" w:hAnsi="Arial" w:cs="Arial"/>
          <w:sz w:val="28"/>
          <w:szCs w:val="28"/>
        </w:rPr>
      </w:pPr>
      <w:r w:rsidRPr="00681D4D">
        <w:rPr>
          <w:rFonts w:ascii="Arial" w:hAnsi="Arial" w:cs="Arial"/>
          <w:sz w:val="28"/>
          <w:szCs w:val="28"/>
        </w:rPr>
        <w:t xml:space="preserve">Introduction of the steps in the problem-solving process (15 minutes) </w:t>
      </w:r>
    </w:p>
    <w:p w14:paraId="2C3603D9" w14:textId="0B1E9E07" w:rsidR="00681D4D" w:rsidRPr="00681D4D" w:rsidRDefault="006D0859" w:rsidP="00F20843">
      <w:pPr>
        <w:pStyle w:val="ListParagraph"/>
        <w:widowControl w:val="0"/>
        <w:numPr>
          <w:ilvl w:val="0"/>
          <w:numId w:val="132"/>
        </w:numPr>
        <w:tabs>
          <w:tab w:val="left" w:pos="220"/>
          <w:tab w:val="left" w:pos="720"/>
        </w:tabs>
        <w:autoSpaceDE w:val="0"/>
        <w:autoSpaceDN w:val="0"/>
        <w:adjustRightInd w:val="0"/>
        <w:spacing w:after="240"/>
        <w:rPr>
          <w:rFonts w:ascii="Arial" w:hAnsi="Arial" w:cs="Arial"/>
          <w:sz w:val="28"/>
          <w:szCs w:val="28"/>
        </w:rPr>
      </w:pPr>
      <w:r w:rsidRPr="00681D4D">
        <w:rPr>
          <w:rFonts w:ascii="Arial" w:hAnsi="Arial" w:cs="Arial"/>
          <w:sz w:val="28"/>
          <w:szCs w:val="28"/>
        </w:rPr>
        <w:t>Journal Entry (5 minutes)  </w:t>
      </w:r>
    </w:p>
    <w:p w14:paraId="06A0226A" w14:textId="77777777" w:rsidR="00681D4D" w:rsidRDefault="00681D4D" w:rsidP="006D0859">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p>
    <w:p w14:paraId="1AC6AC26" w14:textId="2F3E5DC5" w:rsidR="006D0859" w:rsidRPr="009116DB" w:rsidRDefault="006D0859" w:rsidP="006D0859">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52C6E69A" w14:textId="6092CB3B" w:rsidR="006D0859" w:rsidRPr="009116DB" w:rsidRDefault="006D0859" w:rsidP="00F20843">
      <w:pPr>
        <w:widowControl w:val="0"/>
        <w:numPr>
          <w:ilvl w:val="0"/>
          <w:numId w:val="13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In groups, participate in the candy bar activity. </w:t>
      </w:r>
    </w:p>
    <w:p w14:paraId="33897B26" w14:textId="7A8B8A7F" w:rsidR="006D0859" w:rsidRPr="009116DB" w:rsidRDefault="006D0859" w:rsidP="00F20843">
      <w:pPr>
        <w:widowControl w:val="0"/>
        <w:numPr>
          <w:ilvl w:val="0"/>
          <w:numId w:val="13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Participate in discussion of solutions. </w:t>
      </w:r>
    </w:p>
    <w:p w14:paraId="3C4630D4" w14:textId="564D11D6" w:rsidR="006D0859" w:rsidRPr="009116DB" w:rsidRDefault="006D0859" w:rsidP="00F20843">
      <w:pPr>
        <w:widowControl w:val="0"/>
        <w:numPr>
          <w:ilvl w:val="0"/>
          <w:numId w:val="13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Reflect on the candy bar activity as it relates to the problem-solving process. </w:t>
      </w:r>
    </w:p>
    <w:p w14:paraId="6C7372C9" w14:textId="65B22791" w:rsidR="008B371F" w:rsidRDefault="006D0859" w:rsidP="00F20843">
      <w:pPr>
        <w:widowControl w:val="0"/>
        <w:numPr>
          <w:ilvl w:val="0"/>
          <w:numId w:val="13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Complete journal entry.  </w:t>
      </w:r>
    </w:p>
    <w:p w14:paraId="4BAA552F" w14:textId="77777777" w:rsidR="008B371F" w:rsidRDefault="008B371F" w:rsidP="008B371F">
      <w:pPr>
        <w:widowControl w:val="0"/>
        <w:tabs>
          <w:tab w:val="left" w:pos="220"/>
          <w:tab w:val="left" w:pos="720"/>
        </w:tabs>
        <w:autoSpaceDE w:val="0"/>
        <w:autoSpaceDN w:val="0"/>
        <w:adjustRightInd w:val="0"/>
        <w:spacing w:after="240"/>
        <w:ind w:left="360"/>
        <w:rPr>
          <w:rFonts w:ascii="Arial" w:hAnsi="Arial" w:cs="Arial"/>
          <w:sz w:val="28"/>
          <w:szCs w:val="28"/>
        </w:rPr>
      </w:pPr>
    </w:p>
    <w:p w14:paraId="6BCC0E8D" w14:textId="24076B41" w:rsidR="006D0859" w:rsidRPr="009116DB" w:rsidRDefault="006D0859" w:rsidP="008B371F">
      <w:pPr>
        <w:widowControl w:val="0"/>
        <w:tabs>
          <w:tab w:val="left" w:pos="220"/>
          <w:tab w:val="left" w:pos="720"/>
        </w:tabs>
        <w:autoSpaceDE w:val="0"/>
        <w:autoSpaceDN w:val="0"/>
        <w:adjustRightInd w:val="0"/>
        <w:spacing w:after="240"/>
        <w:ind w:left="360"/>
        <w:rPr>
          <w:rFonts w:ascii="Arial" w:hAnsi="Arial" w:cs="Arial"/>
          <w:sz w:val="28"/>
          <w:szCs w:val="28"/>
        </w:rPr>
      </w:pPr>
      <w:r w:rsidRPr="009116DB">
        <w:rPr>
          <w:rFonts w:ascii="Arial" w:hAnsi="Arial" w:cs="Arial"/>
          <w:sz w:val="28"/>
          <w:szCs w:val="28"/>
        </w:rPr>
        <w:t xml:space="preserve">Teaching/Learning Strategies: </w:t>
      </w:r>
    </w:p>
    <w:p w14:paraId="0F90BCAF" w14:textId="77777777" w:rsidR="00BA7B1A" w:rsidRDefault="006D0859" w:rsidP="00F20843">
      <w:pPr>
        <w:pStyle w:val="ListParagraph"/>
        <w:widowControl w:val="0"/>
        <w:numPr>
          <w:ilvl w:val="0"/>
          <w:numId w:val="134"/>
        </w:numPr>
        <w:autoSpaceDE w:val="0"/>
        <w:autoSpaceDN w:val="0"/>
        <w:adjustRightInd w:val="0"/>
        <w:spacing w:after="240"/>
        <w:rPr>
          <w:rFonts w:ascii="Arial" w:hAnsi="Arial" w:cs="Arial"/>
          <w:sz w:val="28"/>
          <w:szCs w:val="28"/>
        </w:rPr>
      </w:pPr>
      <w:r w:rsidRPr="00DD3C2B">
        <w:rPr>
          <w:rFonts w:ascii="Arial" w:hAnsi="Arial" w:cs="Arial"/>
          <w:sz w:val="28"/>
          <w:szCs w:val="28"/>
        </w:rPr>
        <w:t>Candy bar activity </w:t>
      </w:r>
    </w:p>
    <w:p w14:paraId="14F34EDE" w14:textId="50751D97" w:rsidR="00BA7B1A"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Divide the students into groups of 2 or 3. Give each group a candy bar</w:t>
      </w:r>
      <w:proofErr w:type="gramStart"/>
      <w:r w:rsidRPr="00DD3C2B">
        <w:rPr>
          <w:rFonts w:ascii="Arial" w:hAnsi="Arial" w:cs="Arial"/>
          <w:sz w:val="28"/>
          <w:szCs w:val="28"/>
        </w:rPr>
        <w:t>. </w:t>
      </w:r>
      <w:proofErr w:type="gramEnd"/>
    </w:p>
    <w:p w14:paraId="434F3E69" w14:textId="37FD11B5" w:rsidR="006D0859" w:rsidRPr="00BA7B1A"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Explain that their task is to determine how many "breaks" it will take to break the candy bar into</w:t>
      </w:r>
      <w:r w:rsidR="00BA7B1A">
        <w:rPr>
          <w:rFonts w:ascii="Arial" w:hAnsi="Arial" w:cs="Arial"/>
          <w:sz w:val="28"/>
          <w:szCs w:val="28"/>
        </w:rPr>
        <w:t xml:space="preserve"> </w:t>
      </w:r>
      <w:r w:rsidRPr="00BA7B1A">
        <w:rPr>
          <w:rFonts w:ascii="Arial" w:hAnsi="Arial" w:cs="Arial"/>
          <w:sz w:val="28"/>
          <w:szCs w:val="28"/>
        </w:rPr>
        <w:t>12 equal pieces. One break of one piece of the candy bar will result in that one piece being divided into two pieces. Demonstrate a "break" by breaking the bar into two pieces. Then stack the two pieces together and break or cut the two pieces into four.</w:t>
      </w:r>
    </w:p>
    <w:p w14:paraId="521A1CCF" w14:textId="220F2AB2" w:rsidR="006D0859" w:rsidRPr="00DD3C2B"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At this point, have each student write in their journal the number of breaks they think it will take to break the bar into 12 equal pieces. This should be done without talking to their partner or group members.</w:t>
      </w:r>
    </w:p>
    <w:p w14:paraId="4ED002CC" w14:textId="1D7B6BEF" w:rsidR="006D0859" w:rsidRPr="00DD3C2B"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Working together with their partner or group, have the students discuss and then write their plan for solving the problem. They may revise their guess at this point.</w:t>
      </w:r>
    </w:p>
    <w:p w14:paraId="1D081E88" w14:textId="39953250" w:rsidR="006D0859" w:rsidRPr="00DD3C2B"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Once this is completed, the students should implement the plan by opening the candy, breaking the candy, and counting the number of breaks it takes to get 12 equal pieces.</w:t>
      </w:r>
    </w:p>
    <w:p w14:paraId="53316BC5" w14:textId="77777777" w:rsidR="0070209C" w:rsidRDefault="0070209C" w:rsidP="00F20843">
      <w:pPr>
        <w:pStyle w:val="ListParagraph"/>
        <w:widowControl w:val="0"/>
        <w:numPr>
          <w:ilvl w:val="0"/>
          <w:numId w:val="134"/>
        </w:numPr>
        <w:autoSpaceDE w:val="0"/>
        <w:autoSpaceDN w:val="0"/>
        <w:adjustRightInd w:val="0"/>
        <w:spacing w:after="240"/>
        <w:rPr>
          <w:rFonts w:ascii="Arial" w:hAnsi="Arial" w:cs="Arial"/>
          <w:sz w:val="28"/>
          <w:szCs w:val="28"/>
        </w:rPr>
      </w:pPr>
      <w:r>
        <w:rPr>
          <w:rFonts w:ascii="Arial" w:hAnsi="Arial" w:cs="Arial"/>
          <w:sz w:val="28"/>
          <w:szCs w:val="28"/>
        </w:rPr>
        <w:t>Discussion of solutions </w:t>
      </w:r>
    </w:p>
    <w:p w14:paraId="5B8819C0" w14:textId="2A00386A" w:rsidR="006D0859" w:rsidRPr="00DD3C2B"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Choose a group to present their plan to the class.</w:t>
      </w:r>
    </w:p>
    <w:p w14:paraId="3863AB3C" w14:textId="202532C6" w:rsidR="006D0859" w:rsidRPr="00DD3C2B" w:rsidRDefault="006D0859" w:rsidP="00F20843">
      <w:pPr>
        <w:pStyle w:val="ListParagraph"/>
        <w:widowControl w:val="0"/>
        <w:numPr>
          <w:ilvl w:val="2"/>
          <w:numId w:val="134"/>
        </w:numPr>
        <w:autoSpaceDE w:val="0"/>
        <w:autoSpaceDN w:val="0"/>
        <w:adjustRightInd w:val="0"/>
        <w:spacing w:after="240"/>
        <w:rPr>
          <w:rFonts w:ascii="Arial" w:hAnsi="Arial" w:cs="Arial"/>
          <w:sz w:val="28"/>
          <w:szCs w:val="28"/>
        </w:rPr>
      </w:pPr>
      <w:r w:rsidRPr="00DD3C2B">
        <w:rPr>
          <w:rFonts w:ascii="Arial" w:hAnsi="Arial" w:cs="Arial"/>
          <w:sz w:val="28"/>
          <w:szCs w:val="28"/>
        </w:rPr>
        <w:t>Sample questions to ask—Was your guess correct? What process did you use to come up with your guess? Did working with your group and creating your plan change your guess? How many breaks did it take (11 is the answer)? Did your plan work?</w:t>
      </w:r>
    </w:p>
    <w:p w14:paraId="46515A17" w14:textId="77777777" w:rsidR="00CE325F"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How do the steps they used match what</w:t>
      </w:r>
      <w:r w:rsidR="00CE325F">
        <w:rPr>
          <w:rFonts w:ascii="Arial" w:hAnsi="Arial" w:cs="Arial"/>
          <w:sz w:val="28"/>
          <w:szCs w:val="28"/>
        </w:rPr>
        <w:t xml:space="preserve"> they wrote in their journal? </w:t>
      </w:r>
    </w:p>
    <w:p w14:paraId="62ACDDAF" w14:textId="39F9F401" w:rsidR="006D0859" w:rsidRPr="00DD3C2B" w:rsidRDefault="006D0859" w:rsidP="00F20843">
      <w:pPr>
        <w:pStyle w:val="ListParagraph"/>
        <w:widowControl w:val="0"/>
        <w:numPr>
          <w:ilvl w:val="0"/>
          <w:numId w:val="134"/>
        </w:numPr>
        <w:autoSpaceDE w:val="0"/>
        <w:autoSpaceDN w:val="0"/>
        <w:adjustRightInd w:val="0"/>
        <w:spacing w:after="240"/>
        <w:rPr>
          <w:rFonts w:ascii="Arial" w:hAnsi="Arial" w:cs="Arial"/>
          <w:sz w:val="28"/>
          <w:szCs w:val="28"/>
        </w:rPr>
      </w:pPr>
      <w:r w:rsidRPr="00DD3C2B">
        <w:rPr>
          <w:rFonts w:ascii="Arial" w:hAnsi="Arial" w:cs="Arial"/>
          <w:sz w:val="28"/>
          <w:szCs w:val="28"/>
        </w:rPr>
        <w:t>Introduction to the steps in the problem-solving process</w:t>
      </w:r>
    </w:p>
    <w:p w14:paraId="1CC167F4" w14:textId="2043786C" w:rsidR="006D0859" w:rsidRPr="00DD3C2B"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How do the steps they used relate to the “formal” steps of the problem-solving process?</w:t>
      </w:r>
    </w:p>
    <w:p w14:paraId="42BDCC43" w14:textId="77777777" w:rsidR="006D0859" w:rsidRPr="009116DB" w:rsidRDefault="006D0859" w:rsidP="00F20843">
      <w:pPr>
        <w:widowControl w:val="0"/>
        <w:numPr>
          <w:ilvl w:val="2"/>
          <w:numId w:val="134"/>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Understand the problem—read or listen to the problem statement. </w:t>
      </w:r>
    </w:p>
    <w:p w14:paraId="06521144" w14:textId="77777777" w:rsidR="006D0859" w:rsidRPr="009116DB" w:rsidRDefault="006D0859" w:rsidP="00F20843">
      <w:pPr>
        <w:widowControl w:val="0"/>
        <w:numPr>
          <w:ilvl w:val="2"/>
          <w:numId w:val="134"/>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Make a plan to solve the problem—use pictures, charts, graphs, systematic lists, objects,  or act out the solution to help you devise a plan to solve the problem </w:t>
      </w:r>
    </w:p>
    <w:p w14:paraId="156D18E6" w14:textId="22217605" w:rsidR="006D0859" w:rsidRPr="00DD3C2B" w:rsidRDefault="006D0859" w:rsidP="00F20843">
      <w:pPr>
        <w:pStyle w:val="ListParagraph"/>
        <w:widowControl w:val="0"/>
        <w:numPr>
          <w:ilvl w:val="3"/>
          <w:numId w:val="134"/>
        </w:numPr>
        <w:autoSpaceDE w:val="0"/>
        <w:autoSpaceDN w:val="0"/>
        <w:adjustRightInd w:val="0"/>
        <w:spacing w:after="240"/>
        <w:rPr>
          <w:rFonts w:ascii="Arial" w:hAnsi="Arial" w:cs="Arial"/>
          <w:sz w:val="28"/>
          <w:szCs w:val="28"/>
        </w:rPr>
      </w:pPr>
      <w:r w:rsidRPr="00DD3C2B">
        <w:rPr>
          <w:rFonts w:ascii="Arial" w:hAnsi="Arial" w:cs="Arial"/>
          <w:sz w:val="28"/>
          <w:szCs w:val="28"/>
        </w:rPr>
        <w:t>In Computer Science we call this plan an algorithm.</w:t>
      </w:r>
    </w:p>
    <w:p w14:paraId="1560F611" w14:textId="77777777" w:rsidR="006D0859" w:rsidRPr="009116DB" w:rsidRDefault="006D0859" w:rsidP="00F20843">
      <w:pPr>
        <w:widowControl w:val="0"/>
        <w:numPr>
          <w:ilvl w:val="2"/>
          <w:numId w:val="134"/>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Carry out the plan—once the plan is conceived and understood, follow the plan. If you have planned well, this is the easy part. </w:t>
      </w:r>
    </w:p>
    <w:p w14:paraId="43CC9ABB" w14:textId="77777777" w:rsidR="006D0859" w:rsidRPr="009116DB" w:rsidRDefault="006D0859" w:rsidP="00F20843">
      <w:pPr>
        <w:widowControl w:val="0"/>
        <w:numPr>
          <w:ilvl w:val="2"/>
          <w:numId w:val="134"/>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Review and reflect on how the problem was solved—once the problem is solved, reflect on the plan that was used. </w:t>
      </w:r>
    </w:p>
    <w:p w14:paraId="072A283C" w14:textId="77777777" w:rsidR="00604C88" w:rsidRDefault="006D0859" w:rsidP="00F20843">
      <w:pPr>
        <w:pStyle w:val="ListParagraph"/>
        <w:widowControl w:val="0"/>
        <w:numPr>
          <w:ilvl w:val="0"/>
          <w:numId w:val="134"/>
        </w:numPr>
        <w:autoSpaceDE w:val="0"/>
        <w:autoSpaceDN w:val="0"/>
        <w:adjustRightInd w:val="0"/>
        <w:spacing w:after="240"/>
        <w:rPr>
          <w:rFonts w:ascii="Arial" w:hAnsi="Arial" w:cs="Arial"/>
          <w:sz w:val="28"/>
          <w:szCs w:val="28"/>
        </w:rPr>
      </w:pPr>
      <w:r w:rsidRPr="00DD3C2B">
        <w:rPr>
          <w:rFonts w:ascii="Arial" w:hAnsi="Arial" w:cs="Arial"/>
          <w:sz w:val="28"/>
          <w:szCs w:val="28"/>
        </w:rPr>
        <w:t>Extend breaking t</w:t>
      </w:r>
      <w:r w:rsidR="00604C88">
        <w:rPr>
          <w:rFonts w:ascii="Arial" w:hAnsi="Arial" w:cs="Arial"/>
          <w:sz w:val="28"/>
          <w:szCs w:val="28"/>
        </w:rPr>
        <w:t>he candy into N pieces</w:t>
      </w:r>
      <w:proofErr w:type="gramStart"/>
      <w:r w:rsidR="00604C88">
        <w:rPr>
          <w:rFonts w:ascii="Arial" w:hAnsi="Arial" w:cs="Arial"/>
          <w:sz w:val="28"/>
          <w:szCs w:val="28"/>
        </w:rPr>
        <w:t>. </w:t>
      </w:r>
      <w:proofErr w:type="gramEnd"/>
    </w:p>
    <w:p w14:paraId="08B31688" w14:textId="77777777" w:rsidR="00604C88"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Post the Number of Pieces/Number of Breaks Chart (without solutions), including N and have</w:t>
      </w:r>
      <w:r w:rsidR="00604C88">
        <w:rPr>
          <w:rFonts w:ascii="Arial" w:hAnsi="Arial" w:cs="Arial"/>
          <w:sz w:val="28"/>
          <w:szCs w:val="28"/>
        </w:rPr>
        <w:t xml:space="preserve"> </w:t>
      </w:r>
      <w:r w:rsidRPr="00604C88">
        <w:rPr>
          <w:rFonts w:ascii="Arial" w:hAnsi="Arial" w:cs="Arial"/>
          <w:sz w:val="28"/>
          <w:szCs w:val="28"/>
        </w:rPr>
        <w:t>students give you the # of breaks need</w:t>
      </w:r>
      <w:r w:rsidR="00604C88">
        <w:rPr>
          <w:rFonts w:ascii="Arial" w:hAnsi="Arial" w:cs="Arial"/>
          <w:sz w:val="28"/>
          <w:szCs w:val="28"/>
        </w:rPr>
        <w:t>ed for each number of pieces</w:t>
      </w:r>
      <w:proofErr w:type="gramStart"/>
      <w:r w:rsidR="00604C88">
        <w:rPr>
          <w:rFonts w:ascii="Arial" w:hAnsi="Arial" w:cs="Arial"/>
          <w:sz w:val="28"/>
          <w:szCs w:val="28"/>
        </w:rPr>
        <w:t>. </w:t>
      </w:r>
      <w:proofErr w:type="gramEnd"/>
    </w:p>
    <w:p w14:paraId="37BF7E43" w14:textId="59741428" w:rsidR="006D0859" w:rsidRPr="00604C88"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604C88">
        <w:rPr>
          <w:rFonts w:ascii="Arial" w:hAnsi="Arial" w:cs="Arial"/>
          <w:sz w:val="28"/>
          <w:szCs w:val="28"/>
        </w:rPr>
        <w:t>As you go through the chart, ask questions that lead students to the following understandings.</w:t>
      </w:r>
    </w:p>
    <w:p w14:paraId="485B8FF4" w14:textId="7215D9A3" w:rsidR="006D0859" w:rsidRPr="00DD3C2B" w:rsidRDefault="006D0859" w:rsidP="00F20843">
      <w:pPr>
        <w:pStyle w:val="ListParagraph"/>
        <w:widowControl w:val="0"/>
        <w:numPr>
          <w:ilvl w:val="2"/>
          <w:numId w:val="134"/>
        </w:numPr>
        <w:autoSpaceDE w:val="0"/>
        <w:autoSpaceDN w:val="0"/>
        <w:adjustRightInd w:val="0"/>
        <w:spacing w:after="240"/>
        <w:rPr>
          <w:rFonts w:ascii="Arial" w:hAnsi="Arial" w:cs="Arial"/>
          <w:sz w:val="28"/>
          <w:szCs w:val="28"/>
        </w:rPr>
      </w:pPr>
      <w:r w:rsidRPr="00DD3C2B">
        <w:rPr>
          <w:rFonts w:ascii="Arial" w:hAnsi="Arial" w:cs="Arial"/>
          <w:sz w:val="28"/>
          <w:szCs w:val="28"/>
        </w:rPr>
        <w:t>One problem-solving strategy used in solving a problem is to solve a problem for specific values, find the pattern and then generalize the solution. In this case, they are generalizing the solution for an unknown positive number of pieces.</w:t>
      </w:r>
    </w:p>
    <w:p w14:paraId="7BAE65A5" w14:textId="4B4B42F1" w:rsidR="006D0859" w:rsidRPr="009116DB" w:rsidRDefault="006D0859" w:rsidP="00F20843">
      <w:pPr>
        <w:widowControl w:val="0"/>
        <w:numPr>
          <w:ilvl w:val="0"/>
          <w:numId w:val="13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Reflections on the candy bar problem: Ask the students to reflect on the candy bar problem. Why is this problem an important problem to solve for: a carpenter, a chef, </w:t>
      </w:r>
      <w:proofErr w:type="gramStart"/>
      <w:r w:rsidRPr="009116DB">
        <w:rPr>
          <w:rFonts w:ascii="Arial" w:hAnsi="Arial" w:cs="Arial"/>
          <w:sz w:val="28"/>
          <w:szCs w:val="28"/>
        </w:rPr>
        <w:t>a</w:t>
      </w:r>
      <w:proofErr w:type="gramEnd"/>
      <w:r w:rsidRPr="009116DB">
        <w:rPr>
          <w:rFonts w:ascii="Arial" w:hAnsi="Arial" w:cs="Arial"/>
          <w:sz w:val="28"/>
          <w:szCs w:val="28"/>
        </w:rPr>
        <w:t xml:space="preserve"> teacher? </w:t>
      </w:r>
    </w:p>
    <w:p w14:paraId="6C7E5B42" w14:textId="2153F3CA" w:rsidR="006D0859" w:rsidRPr="009116DB" w:rsidRDefault="006D0859" w:rsidP="00F20843">
      <w:pPr>
        <w:widowControl w:val="0"/>
        <w:numPr>
          <w:ilvl w:val="0"/>
          <w:numId w:val="134"/>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Journal Entry: How is solving this kind of problem the same/different from how you solve a problem in “real life”? </w:t>
      </w:r>
    </w:p>
    <w:p w14:paraId="467FD79B" w14:textId="7D4A7A9D" w:rsidR="006D0859" w:rsidRPr="00DD3C2B" w:rsidRDefault="006D0859" w:rsidP="00F20843">
      <w:pPr>
        <w:pStyle w:val="ListParagraph"/>
        <w:widowControl w:val="0"/>
        <w:numPr>
          <w:ilvl w:val="1"/>
          <w:numId w:val="134"/>
        </w:numPr>
        <w:autoSpaceDE w:val="0"/>
        <w:autoSpaceDN w:val="0"/>
        <w:adjustRightInd w:val="0"/>
        <w:spacing w:after="240"/>
        <w:rPr>
          <w:rFonts w:ascii="Arial" w:hAnsi="Arial" w:cs="Arial"/>
          <w:sz w:val="28"/>
          <w:szCs w:val="28"/>
        </w:rPr>
      </w:pPr>
      <w:r w:rsidRPr="00DD3C2B">
        <w:rPr>
          <w:rFonts w:ascii="Arial" w:hAnsi="Arial" w:cs="Arial"/>
          <w:sz w:val="28"/>
          <w:szCs w:val="28"/>
        </w:rPr>
        <w:t>Discuss what makes a problem solvable by computer—being able to provide a step-by-step algorithm is one important piece, but context matters. Think back to unit 1 and making a peanut butter and jelly sandwich. Even if we refined our algorithm would a computer be able to make one? No, but a robot could. (Foreshadow Unit 6.)</w:t>
      </w:r>
    </w:p>
    <w:p w14:paraId="30A12772" w14:textId="77777777" w:rsidR="00DD3C2B" w:rsidRDefault="00DD3C2B" w:rsidP="006D0859">
      <w:pPr>
        <w:widowControl w:val="0"/>
        <w:autoSpaceDE w:val="0"/>
        <w:autoSpaceDN w:val="0"/>
        <w:adjustRightInd w:val="0"/>
        <w:spacing w:after="240"/>
        <w:rPr>
          <w:rFonts w:ascii="Arial" w:hAnsi="Arial" w:cs="Arial"/>
          <w:sz w:val="28"/>
          <w:szCs w:val="28"/>
        </w:rPr>
      </w:pPr>
    </w:p>
    <w:p w14:paraId="317F2D0D"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76F01A18" w14:textId="41C54CDF" w:rsidR="006D0859" w:rsidRPr="00DD3C2B" w:rsidRDefault="006D0859" w:rsidP="00F20843">
      <w:pPr>
        <w:pStyle w:val="ListParagraph"/>
        <w:widowControl w:val="0"/>
        <w:numPr>
          <w:ilvl w:val="0"/>
          <w:numId w:val="133"/>
        </w:numPr>
        <w:tabs>
          <w:tab w:val="left" w:pos="220"/>
          <w:tab w:val="left" w:pos="720"/>
        </w:tabs>
        <w:autoSpaceDE w:val="0"/>
        <w:autoSpaceDN w:val="0"/>
        <w:adjustRightInd w:val="0"/>
        <w:spacing w:after="240"/>
        <w:rPr>
          <w:rFonts w:ascii="Arial" w:hAnsi="Arial" w:cs="Arial"/>
          <w:sz w:val="28"/>
          <w:szCs w:val="28"/>
        </w:rPr>
      </w:pPr>
      <w:proofErr w:type="spellStart"/>
      <w:r w:rsidRPr="00DD3C2B">
        <w:rPr>
          <w:rFonts w:ascii="Arial" w:hAnsi="Arial" w:cs="Arial"/>
          <w:sz w:val="28"/>
          <w:szCs w:val="28"/>
        </w:rPr>
        <w:t>Polya</w:t>
      </w:r>
      <w:proofErr w:type="spellEnd"/>
      <w:r w:rsidRPr="00DD3C2B">
        <w:rPr>
          <w:rFonts w:ascii="Arial" w:hAnsi="Arial" w:cs="Arial"/>
          <w:sz w:val="28"/>
          <w:szCs w:val="28"/>
        </w:rPr>
        <w:t xml:space="preserve">, G. How to Solve It. 2nd. Princeton, NJ: Princeton University Press, 2004. Candy bar problem suggested by Dr. Manuel Blum, Carnegie Mellon University </w:t>
      </w:r>
    </w:p>
    <w:p w14:paraId="74260AC5" w14:textId="4922CEA5" w:rsidR="006D0859" w:rsidRPr="00DD3C2B" w:rsidRDefault="006D0859" w:rsidP="00F20843">
      <w:pPr>
        <w:pStyle w:val="ListParagraph"/>
        <w:widowControl w:val="0"/>
        <w:numPr>
          <w:ilvl w:val="0"/>
          <w:numId w:val="133"/>
        </w:numPr>
        <w:tabs>
          <w:tab w:val="left" w:pos="220"/>
          <w:tab w:val="left" w:pos="720"/>
        </w:tabs>
        <w:autoSpaceDE w:val="0"/>
        <w:autoSpaceDN w:val="0"/>
        <w:adjustRightInd w:val="0"/>
        <w:spacing w:after="240"/>
        <w:rPr>
          <w:rFonts w:ascii="Arial" w:hAnsi="Arial" w:cs="Arial"/>
          <w:sz w:val="28"/>
          <w:szCs w:val="28"/>
        </w:rPr>
      </w:pPr>
      <w:r w:rsidRPr="00DD3C2B">
        <w:rPr>
          <w:rFonts w:ascii="Arial" w:hAnsi="Arial" w:cs="Arial"/>
          <w:sz w:val="28"/>
          <w:szCs w:val="28"/>
        </w:rPr>
        <w:t xml:space="preserve">Candy bars for student groups to use </w:t>
      </w:r>
    </w:p>
    <w:p w14:paraId="727811BD" w14:textId="575E5C4B" w:rsidR="006D0859" w:rsidRPr="00DD3C2B" w:rsidRDefault="006D0859" w:rsidP="00F20843">
      <w:pPr>
        <w:pStyle w:val="ListParagraph"/>
        <w:widowControl w:val="0"/>
        <w:numPr>
          <w:ilvl w:val="0"/>
          <w:numId w:val="133"/>
        </w:numPr>
        <w:tabs>
          <w:tab w:val="left" w:pos="220"/>
          <w:tab w:val="left" w:pos="720"/>
        </w:tabs>
        <w:autoSpaceDE w:val="0"/>
        <w:autoSpaceDN w:val="0"/>
        <w:adjustRightInd w:val="0"/>
        <w:spacing w:after="240"/>
        <w:rPr>
          <w:rFonts w:ascii="Arial" w:hAnsi="Arial" w:cs="Arial"/>
          <w:sz w:val="28"/>
          <w:szCs w:val="28"/>
        </w:rPr>
      </w:pPr>
      <w:r w:rsidRPr="00DD3C2B">
        <w:rPr>
          <w:rFonts w:ascii="Arial" w:hAnsi="Arial" w:cs="Arial"/>
          <w:sz w:val="28"/>
          <w:szCs w:val="28"/>
        </w:rPr>
        <w:t xml:space="preserve">Number of Pieces/Number of Breaks Chart </w:t>
      </w:r>
    </w:p>
    <w:p w14:paraId="14688425" w14:textId="2CBC56DD" w:rsidR="006D0859" w:rsidRPr="009116DB" w:rsidRDefault="00DD3C2B" w:rsidP="0089499E">
      <w:pPr>
        <w:rPr>
          <w:rFonts w:ascii="Arial" w:hAnsi="Arial" w:cs="Arial"/>
          <w:sz w:val="28"/>
          <w:szCs w:val="28"/>
        </w:rPr>
      </w:pPr>
      <w:r>
        <w:rPr>
          <w:rFonts w:ascii="Arial" w:hAnsi="Arial" w:cs="Arial"/>
          <w:sz w:val="28"/>
          <w:szCs w:val="28"/>
        </w:rPr>
        <w:br w:type="page"/>
      </w:r>
      <w:r w:rsidR="006D0859" w:rsidRPr="009116DB">
        <w:rPr>
          <w:rFonts w:ascii="Arial" w:hAnsi="Arial" w:cs="Arial"/>
          <w:sz w:val="28"/>
          <w:szCs w:val="28"/>
        </w:rPr>
        <w:t>Number of Pieces/Number of Breaks Chart</w:t>
      </w:r>
    </w:p>
    <w:p w14:paraId="08A23BC3" w14:textId="2361F3B9" w:rsidR="006D0859" w:rsidRDefault="006D0859" w:rsidP="006D0859">
      <w:pPr>
        <w:widowControl w:val="0"/>
        <w:autoSpaceDE w:val="0"/>
        <w:autoSpaceDN w:val="0"/>
        <w:adjustRightInd w:val="0"/>
        <w:spacing w:after="240"/>
        <w:rPr>
          <w:rFonts w:ascii="Arial" w:hAnsi="Arial" w:cs="Arial"/>
          <w:sz w:val="28"/>
          <w:szCs w:val="28"/>
        </w:rPr>
      </w:pPr>
    </w:p>
    <w:tbl>
      <w:tblPr>
        <w:tblStyle w:val="TableGrid"/>
        <w:tblW w:w="0" w:type="auto"/>
        <w:jc w:val="center"/>
        <w:tblLook w:val="04A0" w:firstRow="1" w:lastRow="0" w:firstColumn="1" w:lastColumn="0" w:noHBand="0" w:noVBand="1"/>
      </w:tblPr>
      <w:tblGrid>
        <w:gridCol w:w="4788"/>
        <w:gridCol w:w="4788"/>
      </w:tblGrid>
      <w:tr w:rsidR="00AA3158" w:rsidRPr="00AA3158" w14:paraId="57C7E22E" w14:textId="77777777" w:rsidTr="00AA3158">
        <w:trPr>
          <w:jc w:val="center"/>
        </w:trPr>
        <w:tc>
          <w:tcPr>
            <w:tcW w:w="4788" w:type="dxa"/>
          </w:tcPr>
          <w:p w14:paraId="31E78698"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Number of Pieces</w:t>
            </w:r>
          </w:p>
        </w:tc>
        <w:tc>
          <w:tcPr>
            <w:tcW w:w="4788" w:type="dxa"/>
          </w:tcPr>
          <w:p w14:paraId="1A23502F"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Number of Breaks</w:t>
            </w:r>
          </w:p>
        </w:tc>
      </w:tr>
      <w:tr w:rsidR="00AA3158" w:rsidRPr="00AA3158" w14:paraId="60C3817A" w14:textId="77777777" w:rsidTr="00AA3158">
        <w:trPr>
          <w:jc w:val="center"/>
        </w:trPr>
        <w:tc>
          <w:tcPr>
            <w:tcW w:w="4788" w:type="dxa"/>
          </w:tcPr>
          <w:p w14:paraId="2A3CE703"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1</w:t>
            </w:r>
          </w:p>
        </w:tc>
        <w:tc>
          <w:tcPr>
            <w:tcW w:w="4788" w:type="dxa"/>
          </w:tcPr>
          <w:p w14:paraId="7D7731EE"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0</w:t>
            </w:r>
          </w:p>
        </w:tc>
      </w:tr>
      <w:tr w:rsidR="00AA3158" w:rsidRPr="00AA3158" w14:paraId="15334044" w14:textId="77777777" w:rsidTr="00AA3158">
        <w:trPr>
          <w:jc w:val="center"/>
        </w:trPr>
        <w:tc>
          <w:tcPr>
            <w:tcW w:w="4788" w:type="dxa"/>
          </w:tcPr>
          <w:p w14:paraId="474B15A3"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2</w:t>
            </w:r>
          </w:p>
        </w:tc>
        <w:tc>
          <w:tcPr>
            <w:tcW w:w="4788" w:type="dxa"/>
          </w:tcPr>
          <w:p w14:paraId="2689F2C5"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1</w:t>
            </w:r>
          </w:p>
        </w:tc>
      </w:tr>
      <w:tr w:rsidR="00AA3158" w:rsidRPr="00AA3158" w14:paraId="1FE0B1E5" w14:textId="77777777" w:rsidTr="00AA3158">
        <w:trPr>
          <w:jc w:val="center"/>
        </w:trPr>
        <w:tc>
          <w:tcPr>
            <w:tcW w:w="4788" w:type="dxa"/>
          </w:tcPr>
          <w:p w14:paraId="6A353C3B"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3</w:t>
            </w:r>
          </w:p>
        </w:tc>
        <w:tc>
          <w:tcPr>
            <w:tcW w:w="4788" w:type="dxa"/>
          </w:tcPr>
          <w:p w14:paraId="175480DF"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2</w:t>
            </w:r>
          </w:p>
        </w:tc>
      </w:tr>
      <w:tr w:rsidR="00AA3158" w:rsidRPr="00AA3158" w14:paraId="449E208F" w14:textId="77777777" w:rsidTr="00AA3158">
        <w:trPr>
          <w:jc w:val="center"/>
        </w:trPr>
        <w:tc>
          <w:tcPr>
            <w:tcW w:w="4788" w:type="dxa"/>
          </w:tcPr>
          <w:p w14:paraId="0A157197"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4</w:t>
            </w:r>
          </w:p>
        </w:tc>
        <w:tc>
          <w:tcPr>
            <w:tcW w:w="4788" w:type="dxa"/>
          </w:tcPr>
          <w:p w14:paraId="73B367B3"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3</w:t>
            </w:r>
          </w:p>
        </w:tc>
      </w:tr>
      <w:tr w:rsidR="00AA3158" w:rsidRPr="00AA3158" w14:paraId="30BDE45A" w14:textId="77777777" w:rsidTr="00AA3158">
        <w:trPr>
          <w:jc w:val="center"/>
        </w:trPr>
        <w:tc>
          <w:tcPr>
            <w:tcW w:w="4788" w:type="dxa"/>
          </w:tcPr>
          <w:p w14:paraId="0153E266"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5</w:t>
            </w:r>
          </w:p>
        </w:tc>
        <w:tc>
          <w:tcPr>
            <w:tcW w:w="4788" w:type="dxa"/>
          </w:tcPr>
          <w:p w14:paraId="0A210B5F"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4</w:t>
            </w:r>
          </w:p>
        </w:tc>
      </w:tr>
      <w:tr w:rsidR="00AA3158" w:rsidRPr="00AA3158" w14:paraId="4E039014" w14:textId="77777777" w:rsidTr="00AA3158">
        <w:trPr>
          <w:jc w:val="center"/>
        </w:trPr>
        <w:tc>
          <w:tcPr>
            <w:tcW w:w="4788" w:type="dxa"/>
          </w:tcPr>
          <w:p w14:paraId="7FEE0F72"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6</w:t>
            </w:r>
          </w:p>
        </w:tc>
        <w:tc>
          <w:tcPr>
            <w:tcW w:w="4788" w:type="dxa"/>
          </w:tcPr>
          <w:p w14:paraId="6AD37A31"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5</w:t>
            </w:r>
          </w:p>
        </w:tc>
      </w:tr>
      <w:tr w:rsidR="00AA3158" w:rsidRPr="00AA3158" w14:paraId="5D05595A" w14:textId="77777777" w:rsidTr="00AA3158">
        <w:trPr>
          <w:jc w:val="center"/>
        </w:trPr>
        <w:tc>
          <w:tcPr>
            <w:tcW w:w="4788" w:type="dxa"/>
          </w:tcPr>
          <w:p w14:paraId="79BB26DB"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7</w:t>
            </w:r>
          </w:p>
        </w:tc>
        <w:tc>
          <w:tcPr>
            <w:tcW w:w="4788" w:type="dxa"/>
          </w:tcPr>
          <w:p w14:paraId="1BCE865D"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6</w:t>
            </w:r>
          </w:p>
        </w:tc>
      </w:tr>
      <w:tr w:rsidR="00AA3158" w:rsidRPr="00AA3158" w14:paraId="512EFFCF" w14:textId="77777777" w:rsidTr="00AA3158">
        <w:trPr>
          <w:jc w:val="center"/>
        </w:trPr>
        <w:tc>
          <w:tcPr>
            <w:tcW w:w="4788" w:type="dxa"/>
          </w:tcPr>
          <w:p w14:paraId="3141BB0C"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8</w:t>
            </w:r>
          </w:p>
        </w:tc>
        <w:tc>
          <w:tcPr>
            <w:tcW w:w="4788" w:type="dxa"/>
          </w:tcPr>
          <w:p w14:paraId="41B17DAC"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7</w:t>
            </w:r>
          </w:p>
        </w:tc>
      </w:tr>
      <w:tr w:rsidR="00AA3158" w:rsidRPr="00AA3158" w14:paraId="1BEE7879" w14:textId="77777777" w:rsidTr="00AA3158">
        <w:trPr>
          <w:jc w:val="center"/>
        </w:trPr>
        <w:tc>
          <w:tcPr>
            <w:tcW w:w="4788" w:type="dxa"/>
          </w:tcPr>
          <w:p w14:paraId="13187740"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9</w:t>
            </w:r>
          </w:p>
        </w:tc>
        <w:tc>
          <w:tcPr>
            <w:tcW w:w="4788" w:type="dxa"/>
          </w:tcPr>
          <w:p w14:paraId="2CA39DEE"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8</w:t>
            </w:r>
          </w:p>
        </w:tc>
      </w:tr>
      <w:tr w:rsidR="00AA3158" w:rsidRPr="00AA3158" w14:paraId="3DD20DBC" w14:textId="77777777" w:rsidTr="00AA3158">
        <w:trPr>
          <w:jc w:val="center"/>
        </w:trPr>
        <w:tc>
          <w:tcPr>
            <w:tcW w:w="4788" w:type="dxa"/>
          </w:tcPr>
          <w:p w14:paraId="26907899"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10</w:t>
            </w:r>
          </w:p>
        </w:tc>
        <w:tc>
          <w:tcPr>
            <w:tcW w:w="4788" w:type="dxa"/>
          </w:tcPr>
          <w:p w14:paraId="0F6F59BB"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9</w:t>
            </w:r>
          </w:p>
        </w:tc>
      </w:tr>
      <w:tr w:rsidR="00AA3158" w:rsidRPr="00AA3158" w14:paraId="5565B9D3" w14:textId="77777777" w:rsidTr="00AA3158">
        <w:trPr>
          <w:jc w:val="center"/>
        </w:trPr>
        <w:tc>
          <w:tcPr>
            <w:tcW w:w="4788" w:type="dxa"/>
          </w:tcPr>
          <w:p w14:paraId="3E65C4FB"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11</w:t>
            </w:r>
          </w:p>
        </w:tc>
        <w:tc>
          <w:tcPr>
            <w:tcW w:w="4788" w:type="dxa"/>
          </w:tcPr>
          <w:p w14:paraId="6142A94C"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10</w:t>
            </w:r>
          </w:p>
        </w:tc>
      </w:tr>
      <w:tr w:rsidR="00AA3158" w:rsidRPr="00AA3158" w14:paraId="35DDFF1C" w14:textId="77777777" w:rsidTr="00AA3158">
        <w:trPr>
          <w:jc w:val="center"/>
        </w:trPr>
        <w:tc>
          <w:tcPr>
            <w:tcW w:w="4788" w:type="dxa"/>
          </w:tcPr>
          <w:p w14:paraId="3A96BF1A"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12</w:t>
            </w:r>
          </w:p>
        </w:tc>
        <w:tc>
          <w:tcPr>
            <w:tcW w:w="4788" w:type="dxa"/>
          </w:tcPr>
          <w:p w14:paraId="442E0E0E"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r w:rsidRPr="00AA3158">
              <w:rPr>
                <w:rFonts w:ascii="Arial" w:hAnsi="Arial" w:cs="Arial"/>
                <w:sz w:val="28"/>
                <w:szCs w:val="28"/>
              </w:rPr>
              <w:t>11</w:t>
            </w:r>
          </w:p>
        </w:tc>
      </w:tr>
      <w:tr w:rsidR="00AA3158" w:rsidRPr="00AA3158" w14:paraId="21C685AB" w14:textId="77777777" w:rsidTr="00AA3158">
        <w:trPr>
          <w:jc w:val="center"/>
        </w:trPr>
        <w:tc>
          <w:tcPr>
            <w:tcW w:w="4788" w:type="dxa"/>
          </w:tcPr>
          <w:p w14:paraId="2090AEB7"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proofErr w:type="gramStart"/>
            <w:r w:rsidRPr="00AA3158">
              <w:rPr>
                <w:rFonts w:ascii="Arial" w:hAnsi="Arial" w:cs="Arial"/>
                <w:sz w:val="28"/>
                <w:szCs w:val="28"/>
              </w:rPr>
              <w:t>n</w:t>
            </w:r>
            <w:proofErr w:type="gramEnd"/>
          </w:p>
        </w:tc>
        <w:tc>
          <w:tcPr>
            <w:tcW w:w="4788" w:type="dxa"/>
          </w:tcPr>
          <w:p w14:paraId="698B5847" w14:textId="77777777" w:rsidR="00AA3158" w:rsidRPr="00AA3158" w:rsidRDefault="00AA3158" w:rsidP="00AA3158">
            <w:pPr>
              <w:widowControl w:val="0"/>
              <w:autoSpaceDE w:val="0"/>
              <w:autoSpaceDN w:val="0"/>
              <w:adjustRightInd w:val="0"/>
              <w:spacing w:after="240"/>
              <w:jc w:val="center"/>
              <w:rPr>
                <w:rFonts w:ascii="Arial" w:hAnsi="Arial" w:cs="Arial"/>
                <w:sz w:val="28"/>
                <w:szCs w:val="28"/>
              </w:rPr>
            </w:pPr>
            <w:proofErr w:type="gramStart"/>
            <w:r w:rsidRPr="00AA3158">
              <w:rPr>
                <w:rFonts w:ascii="Arial" w:hAnsi="Arial" w:cs="Arial"/>
                <w:sz w:val="28"/>
                <w:szCs w:val="28"/>
              </w:rPr>
              <w:t>n</w:t>
            </w:r>
            <w:proofErr w:type="gramEnd"/>
            <w:r w:rsidRPr="00AA3158">
              <w:rPr>
                <w:rFonts w:ascii="Arial" w:hAnsi="Arial" w:cs="Arial"/>
                <w:sz w:val="28"/>
                <w:szCs w:val="28"/>
              </w:rPr>
              <w:t>+1</w:t>
            </w:r>
          </w:p>
        </w:tc>
      </w:tr>
    </w:tbl>
    <w:p w14:paraId="205D190B" w14:textId="77777777" w:rsidR="0089499E" w:rsidRDefault="0089499E" w:rsidP="006D0859">
      <w:pPr>
        <w:widowControl w:val="0"/>
        <w:autoSpaceDE w:val="0"/>
        <w:autoSpaceDN w:val="0"/>
        <w:adjustRightInd w:val="0"/>
        <w:spacing w:after="240"/>
        <w:rPr>
          <w:rFonts w:ascii="Arial" w:hAnsi="Arial" w:cs="Arial"/>
          <w:sz w:val="28"/>
          <w:szCs w:val="28"/>
        </w:rPr>
      </w:pPr>
    </w:p>
    <w:p w14:paraId="60183B96" w14:textId="77777777" w:rsidR="0089499E" w:rsidRDefault="0089499E">
      <w:pPr>
        <w:rPr>
          <w:rFonts w:ascii="Arial" w:hAnsi="Arial" w:cs="Arial"/>
          <w:sz w:val="28"/>
          <w:szCs w:val="28"/>
        </w:rPr>
      </w:pPr>
      <w:r>
        <w:rPr>
          <w:rFonts w:ascii="Arial" w:hAnsi="Arial" w:cs="Arial"/>
          <w:sz w:val="28"/>
          <w:szCs w:val="28"/>
        </w:rPr>
        <w:br w:type="page"/>
      </w:r>
    </w:p>
    <w:p w14:paraId="7A1D0A0D" w14:textId="2E968926"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4-6</w:t>
      </w:r>
    </w:p>
    <w:p w14:paraId="4717832B"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w:t>
      </w:r>
    </w:p>
    <w:p w14:paraId="6C0FD891"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Students will apply different strategies to help them make a plan and carry out the plan to solve several problems. These strategies may include (but are not limited to): draw a diagram or picture, make systematic lists, divide and conquer, find the pattern, and guess and check.</w:t>
      </w:r>
    </w:p>
    <w:p w14:paraId="36F42B9C"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5039E01B"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57573CE1" w14:textId="77777777" w:rsidR="006D0859" w:rsidRPr="009116DB" w:rsidRDefault="006D0859" w:rsidP="006D0859">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Name and explain the steps in the problem-solving process. </w:t>
      </w:r>
    </w:p>
    <w:p w14:paraId="48C7721C" w14:textId="77777777" w:rsidR="006D0859" w:rsidRPr="009116DB" w:rsidRDefault="006D0859" w:rsidP="006D0859">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Solve a problem by applying the problem-solving process. </w:t>
      </w:r>
    </w:p>
    <w:p w14:paraId="26716501" w14:textId="77777777" w:rsidR="006D0859" w:rsidRPr="009116DB" w:rsidRDefault="006D0859" w:rsidP="006D0859">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Express a solution using standard design tools. </w:t>
      </w:r>
    </w:p>
    <w:p w14:paraId="5802BDD9" w14:textId="77777777" w:rsidR="00AA3158" w:rsidRDefault="006D0859" w:rsidP="006D0859">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Determine if a given solution successfully solves a stated problem.  </w:t>
      </w:r>
    </w:p>
    <w:p w14:paraId="59452328" w14:textId="77777777" w:rsidR="00AA3158" w:rsidRDefault="00AA3158" w:rsidP="006D0859">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p>
    <w:p w14:paraId="673CA01E" w14:textId="7C3A07AB" w:rsidR="006D0859" w:rsidRPr="009116DB" w:rsidRDefault="006D0859" w:rsidP="006D0859">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1BD7870D" w14:textId="77777777" w:rsidR="006D0859" w:rsidRPr="009116DB" w:rsidRDefault="006D0859" w:rsidP="006D0859">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Handshake Activity and Fence Post Activity (20 minutes) </w:t>
      </w:r>
    </w:p>
    <w:p w14:paraId="3664C3A2" w14:textId="77777777" w:rsidR="006D0859" w:rsidRPr="009116DB" w:rsidRDefault="006D0859" w:rsidP="006D0859">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solutions (15 </w:t>
      </w:r>
      <w:proofErr w:type="gramStart"/>
      <w:r w:rsidRPr="009116DB">
        <w:rPr>
          <w:rFonts w:ascii="Arial" w:hAnsi="Arial" w:cs="Arial"/>
          <w:sz w:val="28"/>
          <w:szCs w:val="28"/>
        </w:rPr>
        <w:t>minutes )</w:t>
      </w:r>
      <w:proofErr w:type="gramEnd"/>
      <w:r w:rsidRPr="009116DB">
        <w:rPr>
          <w:rFonts w:ascii="Arial" w:hAnsi="Arial" w:cs="Arial"/>
          <w:sz w:val="28"/>
          <w:szCs w:val="28"/>
        </w:rPr>
        <w:t xml:space="preserve"> </w:t>
      </w:r>
    </w:p>
    <w:p w14:paraId="52B1E362" w14:textId="77777777" w:rsidR="006D0859" w:rsidRPr="009116DB" w:rsidRDefault="006D0859" w:rsidP="006D0859">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Handshake Activity and reflections (75 minutes) </w:t>
      </w:r>
    </w:p>
    <w:p w14:paraId="0D6D1606" w14:textId="77777777" w:rsidR="006D0859" w:rsidRPr="009116DB" w:rsidRDefault="006D0859" w:rsidP="006D0859">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Presentations of Handshake Activity (40 minutes) </w:t>
      </w:r>
    </w:p>
    <w:p w14:paraId="4C628F12" w14:textId="77777777" w:rsidR="00AA3158" w:rsidRDefault="006D0859" w:rsidP="006D0859">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Discussion of reflections (15 minutes) </w:t>
      </w:r>
    </w:p>
    <w:p w14:paraId="2CD799E7" w14:textId="77777777" w:rsidR="00AA3158" w:rsidRDefault="00AA3158" w:rsidP="006D0859">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p>
    <w:p w14:paraId="2CF29B7A" w14:textId="7C1781B3" w:rsidR="006D0859" w:rsidRPr="009116DB" w:rsidRDefault="006D0859" w:rsidP="006D0859">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7243731B" w14:textId="4914A04C" w:rsidR="006D0859" w:rsidRPr="00AA3158" w:rsidRDefault="006D0859" w:rsidP="00F20843">
      <w:pPr>
        <w:pStyle w:val="ListParagraph"/>
        <w:widowControl w:val="0"/>
        <w:numPr>
          <w:ilvl w:val="0"/>
          <w:numId w:val="135"/>
        </w:numPr>
        <w:tabs>
          <w:tab w:val="left" w:pos="220"/>
          <w:tab w:val="left" w:pos="720"/>
        </w:tabs>
        <w:autoSpaceDE w:val="0"/>
        <w:autoSpaceDN w:val="0"/>
        <w:adjustRightInd w:val="0"/>
        <w:spacing w:after="240"/>
        <w:rPr>
          <w:rFonts w:ascii="Arial" w:hAnsi="Arial" w:cs="Arial"/>
          <w:sz w:val="28"/>
          <w:szCs w:val="28"/>
        </w:rPr>
      </w:pPr>
      <w:r w:rsidRPr="00AA3158">
        <w:rPr>
          <w:rFonts w:ascii="Arial" w:hAnsi="Arial" w:cs="Arial"/>
          <w:sz w:val="28"/>
          <w:szCs w:val="28"/>
        </w:rPr>
        <w:t xml:space="preserve">Work individually on Handshake Activity problem #1 and the Fence Post Activity. </w:t>
      </w:r>
    </w:p>
    <w:p w14:paraId="20A3C035" w14:textId="37565090" w:rsidR="006D0859" w:rsidRPr="00AA3158" w:rsidRDefault="006D0859" w:rsidP="00F20843">
      <w:pPr>
        <w:pStyle w:val="ListParagraph"/>
        <w:widowControl w:val="0"/>
        <w:numPr>
          <w:ilvl w:val="0"/>
          <w:numId w:val="135"/>
        </w:numPr>
        <w:tabs>
          <w:tab w:val="left" w:pos="220"/>
          <w:tab w:val="left" w:pos="720"/>
        </w:tabs>
        <w:autoSpaceDE w:val="0"/>
        <w:autoSpaceDN w:val="0"/>
        <w:adjustRightInd w:val="0"/>
        <w:spacing w:after="240"/>
        <w:rPr>
          <w:rFonts w:ascii="Arial" w:hAnsi="Arial" w:cs="Arial"/>
          <w:sz w:val="28"/>
          <w:szCs w:val="28"/>
        </w:rPr>
      </w:pPr>
      <w:r w:rsidRPr="00AA3158">
        <w:rPr>
          <w:rFonts w:ascii="Arial" w:hAnsi="Arial" w:cs="Arial"/>
          <w:sz w:val="28"/>
          <w:szCs w:val="28"/>
        </w:rPr>
        <w:t xml:space="preserve">Volunteers present solutions to problems. </w:t>
      </w:r>
    </w:p>
    <w:p w14:paraId="45116C39" w14:textId="055D6CB2" w:rsidR="006D0859" w:rsidRPr="00AA3158" w:rsidRDefault="006D0859" w:rsidP="00F20843">
      <w:pPr>
        <w:pStyle w:val="ListParagraph"/>
        <w:widowControl w:val="0"/>
        <w:numPr>
          <w:ilvl w:val="0"/>
          <w:numId w:val="135"/>
        </w:numPr>
        <w:tabs>
          <w:tab w:val="left" w:pos="220"/>
          <w:tab w:val="left" w:pos="720"/>
        </w:tabs>
        <w:autoSpaceDE w:val="0"/>
        <w:autoSpaceDN w:val="0"/>
        <w:adjustRightInd w:val="0"/>
        <w:spacing w:after="240"/>
        <w:rPr>
          <w:rFonts w:ascii="Arial" w:hAnsi="Arial" w:cs="Arial"/>
          <w:sz w:val="28"/>
          <w:szCs w:val="28"/>
        </w:rPr>
      </w:pPr>
      <w:r w:rsidRPr="00AA3158">
        <w:rPr>
          <w:rFonts w:ascii="Arial" w:hAnsi="Arial" w:cs="Arial"/>
          <w:sz w:val="28"/>
          <w:szCs w:val="28"/>
        </w:rPr>
        <w:t xml:space="preserve">Work in groups to complete Handshake Activity problem #2. </w:t>
      </w:r>
    </w:p>
    <w:p w14:paraId="48719EAC" w14:textId="6C1FADF8" w:rsidR="006D0859" w:rsidRPr="00AA3158" w:rsidRDefault="006D0859" w:rsidP="00F20843">
      <w:pPr>
        <w:pStyle w:val="ListParagraph"/>
        <w:widowControl w:val="0"/>
        <w:numPr>
          <w:ilvl w:val="0"/>
          <w:numId w:val="135"/>
        </w:numPr>
        <w:tabs>
          <w:tab w:val="left" w:pos="220"/>
          <w:tab w:val="left" w:pos="720"/>
        </w:tabs>
        <w:autoSpaceDE w:val="0"/>
        <w:autoSpaceDN w:val="0"/>
        <w:adjustRightInd w:val="0"/>
        <w:spacing w:after="240"/>
        <w:rPr>
          <w:rFonts w:ascii="Arial" w:hAnsi="Arial" w:cs="Arial"/>
          <w:sz w:val="28"/>
          <w:szCs w:val="28"/>
        </w:rPr>
      </w:pPr>
      <w:r w:rsidRPr="00AA3158">
        <w:rPr>
          <w:rFonts w:ascii="Arial" w:hAnsi="Arial" w:cs="Arial"/>
          <w:sz w:val="28"/>
          <w:szCs w:val="28"/>
        </w:rPr>
        <w:t xml:space="preserve">Groups give presentations of their problem solutions. </w:t>
      </w:r>
    </w:p>
    <w:p w14:paraId="6637FFB8" w14:textId="166203F9" w:rsidR="00AA3158" w:rsidRPr="00AA3158" w:rsidRDefault="006D0859" w:rsidP="00F20843">
      <w:pPr>
        <w:pStyle w:val="ListParagraph"/>
        <w:widowControl w:val="0"/>
        <w:numPr>
          <w:ilvl w:val="0"/>
          <w:numId w:val="135"/>
        </w:numPr>
        <w:tabs>
          <w:tab w:val="left" w:pos="220"/>
          <w:tab w:val="left" w:pos="720"/>
        </w:tabs>
        <w:autoSpaceDE w:val="0"/>
        <w:autoSpaceDN w:val="0"/>
        <w:adjustRightInd w:val="0"/>
        <w:spacing w:after="240"/>
        <w:rPr>
          <w:rFonts w:ascii="Arial" w:hAnsi="Arial" w:cs="Arial"/>
          <w:sz w:val="28"/>
          <w:szCs w:val="28"/>
        </w:rPr>
      </w:pPr>
      <w:r w:rsidRPr="00AA3158">
        <w:rPr>
          <w:rFonts w:ascii="Arial" w:hAnsi="Arial" w:cs="Arial"/>
          <w:sz w:val="28"/>
          <w:szCs w:val="28"/>
        </w:rPr>
        <w:t xml:space="preserve">Discuss reflections on the process. </w:t>
      </w:r>
    </w:p>
    <w:p w14:paraId="5423D238" w14:textId="77777777" w:rsidR="00AA3158" w:rsidRDefault="00AA3158" w:rsidP="006D0859">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p>
    <w:p w14:paraId="49E10FC4" w14:textId="0D5A16A8" w:rsidR="006D0859" w:rsidRPr="009116DB" w:rsidRDefault="006D0859" w:rsidP="006D0859">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3C4BB47B" w14:textId="77777777" w:rsidR="00AF2021" w:rsidRDefault="006D0859" w:rsidP="00F20843">
      <w:pPr>
        <w:pStyle w:val="ListParagraph"/>
        <w:widowControl w:val="0"/>
        <w:numPr>
          <w:ilvl w:val="0"/>
          <w:numId w:val="137"/>
        </w:numPr>
        <w:autoSpaceDE w:val="0"/>
        <w:autoSpaceDN w:val="0"/>
        <w:adjustRightInd w:val="0"/>
        <w:spacing w:after="240"/>
        <w:rPr>
          <w:rFonts w:ascii="Arial" w:hAnsi="Arial" w:cs="Arial"/>
          <w:sz w:val="28"/>
          <w:szCs w:val="28"/>
        </w:rPr>
      </w:pPr>
      <w:r w:rsidRPr="00AF2021">
        <w:rPr>
          <w:rFonts w:ascii="Arial" w:hAnsi="Arial" w:cs="Arial"/>
          <w:sz w:val="28"/>
          <w:szCs w:val="28"/>
        </w:rPr>
        <w:t>Handshake Activity problem #1 and Fence Post Activity </w:t>
      </w:r>
    </w:p>
    <w:p w14:paraId="5A269F87" w14:textId="1E8B847F" w:rsidR="006D0859" w:rsidRPr="00AF2021" w:rsidRDefault="006D0859" w:rsidP="00F20843">
      <w:pPr>
        <w:pStyle w:val="ListParagraph"/>
        <w:widowControl w:val="0"/>
        <w:numPr>
          <w:ilvl w:val="1"/>
          <w:numId w:val="137"/>
        </w:numPr>
        <w:autoSpaceDE w:val="0"/>
        <w:autoSpaceDN w:val="0"/>
        <w:adjustRightInd w:val="0"/>
        <w:spacing w:after="240"/>
        <w:rPr>
          <w:rFonts w:ascii="Arial" w:hAnsi="Arial" w:cs="Arial"/>
          <w:sz w:val="28"/>
          <w:szCs w:val="28"/>
        </w:rPr>
      </w:pPr>
      <w:r w:rsidRPr="00AF2021">
        <w:rPr>
          <w:rFonts w:ascii="Arial" w:hAnsi="Arial" w:cs="Arial"/>
          <w:sz w:val="28"/>
          <w:szCs w:val="28"/>
        </w:rPr>
        <w:t>Students work individually on Handshake Activity problem #1 and the Fence Post Activity.</w:t>
      </w:r>
    </w:p>
    <w:p w14:paraId="25C52C86" w14:textId="6966BCF3" w:rsidR="00AA3158" w:rsidRPr="00AF2021" w:rsidRDefault="006D0859" w:rsidP="00F20843">
      <w:pPr>
        <w:pStyle w:val="ListParagraph"/>
        <w:widowControl w:val="0"/>
        <w:numPr>
          <w:ilvl w:val="0"/>
          <w:numId w:val="137"/>
        </w:numPr>
        <w:autoSpaceDE w:val="0"/>
        <w:autoSpaceDN w:val="0"/>
        <w:adjustRightInd w:val="0"/>
        <w:spacing w:after="240"/>
        <w:rPr>
          <w:rFonts w:ascii="Arial" w:hAnsi="Arial" w:cs="Arial"/>
          <w:sz w:val="28"/>
          <w:szCs w:val="28"/>
        </w:rPr>
      </w:pPr>
      <w:r w:rsidRPr="00AF2021">
        <w:rPr>
          <w:rFonts w:ascii="Arial" w:hAnsi="Arial" w:cs="Arial"/>
          <w:sz w:val="28"/>
          <w:szCs w:val="28"/>
        </w:rPr>
        <w:t>Explanation of solutions </w:t>
      </w:r>
    </w:p>
    <w:p w14:paraId="648BFAF2" w14:textId="5291657B" w:rsidR="00AA3158" w:rsidRPr="00AF2021" w:rsidRDefault="006D0859" w:rsidP="00F20843">
      <w:pPr>
        <w:pStyle w:val="ListParagraph"/>
        <w:widowControl w:val="0"/>
        <w:numPr>
          <w:ilvl w:val="1"/>
          <w:numId w:val="137"/>
        </w:numPr>
        <w:autoSpaceDE w:val="0"/>
        <w:autoSpaceDN w:val="0"/>
        <w:adjustRightInd w:val="0"/>
        <w:spacing w:after="240"/>
        <w:rPr>
          <w:rFonts w:ascii="Arial" w:hAnsi="Arial" w:cs="Arial"/>
          <w:sz w:val="28"/>
          <w:szCs w:val="28"/>
        </w:rPr>
      </w:pPr>
      <w:r w:rsidRPr="00AF2021">
        <w:rPr>
          <w:rFonts w:ascii="Arial" w:hAnsi="Arial" w:cs="Arial"/>
          <w:sz w:val="28"/>
          <w:szCs w:val="28"/>
        </w:rPr>
        <w:t>Have some students volunteer their solutions to the problems</w:t>
      </w:r>
      <w:proofErr w:type="gramStart"/>
      <w:r w:rsidRPr="00AF2021">
        <w:rPr>
          <w:rFonts w:ascii="Arial" w:hAnsi="Arial" w:cs="Arial"/>
          <w:sz w:val="28"/>
          <w:szCs w:val="28"/>
        </w:rPr>
        <w:t>. </w:t>
      </w:r>
      <w:proofErr w:type="gramEnd"/>
    </w:p>
    <w:p w14:paraId="3DFD7DE9" w14:textId="52125DD3" w:rsidR="00AA3158" w:rsidRPr="00AF2021" w:rsidRDefault="006D0859" w:rsidP="00F20843">
      <w:pPr>
        <w:pStyle w:val="ListParagraph"/>
        <w:widowControl w:val="0"/>
        <w:numPr>
          <w:ilvl w:val="1"/>
          <w:numId w:val="137"/>
        </w:numPr>
        <w:autoSpaceDE w:val="0"/>
        <w:autoSpaceDN w:val="0"/>
        <w:adjustRightInd w:val="0"/>
        <w:spacing w:after="240"/>
        <w:rPr>
          <w:rFonts w:ascii="Arial" w:hAnsi="Arial" w:cs="Arial"/>
          <w:sz w:val="28"/>
          <w:szCs w:val="28"/>
        </w:rPr>
      </w:pPr>
      <w:r w:rsidRPr="00AF2021">
        <w:rPr>
          <w:rFonts w:ascii="Arial" w:hAnsi="Arial" w:cs="Arial"/>
          <w:sz w:val="28"/>
          <w:szCs w:val="28"/>
        </w:rPr>
        <w:t>Reinforce each step of the problem-solving process by asking questions similar to those from</w:t>
      </w:r>
      <w:r w:rsidR="00AA3158" w:rsidRPr="00AF2021">
        <w:rPr>
          <w:rFonts w:ascii="Arial" w:hAnsi="Arial" w:cs="Arial"/>
          <w:sz w:val="28"/>
          <w:szCs w:val="28"/>
        </w:rPr>
        <w:t xml:space="preserve"> </w:t>
      </w:r>
      <w:r w:rsidRPr="00AF2021">
        <w:rPr>
          <w:rFonts w:ascii="Arial" w:hAnsi="Arial" w:cs="Arial"/>
          <w:sz w:val="28"/>
          <w:szCs w:val="28"/>
        </w:rPr>
        <w:t>the candy bar problem. You want students to understand that </w:t>
      </w:r>
    </w:p>
    <w:p w14:paraId="0512B20F" w14:textId="256B94B0" w:rsidR="006D0859" w:rsidRPr="00AF2021" w:rsidRDefault="006D0859" w:rsidP="00F20843">
      <w:pPr>
        <w:pStyle w:val="ListParagraph"/>
        <w:widowControl w:val="0"/>
        <w:numPr>
          <w:ilvl w:val="2"/>
          <w:numId w:val="137"/>
        </w:numPr>
        <w:autoSpaceDE w:val="0"/>
        <w:autoSpaceDN w:val="0"/>
        <w:adjustRightInd w:val="0"/>
        <w:spacing w:after="240"/>
        <w:rPr>
          <w:rFonts w:ascii="Arial" w:hAnsi="Arial" w:cs="Arial"/>
          <w:sz w:val="28"/>
          <w:szCs w:val="28"/>
        </w:rPr>
      </w:pPr>
      <w:r w:rsidRPr="00AF2021">
        <w:rPr>
          <w:rFonts w:ascii="Arial" w:hAnsi="Arial" w:cs="Arial"/>
          <w:sz w:val="28"/>
          <w:szCs w:val="28"/>
        </w:rPr>
        <w:t>Diagrams can be very useful in problems like this to look at a smaller version of the</w:t>
      </w:r>
      <w:r w:rsidR="00AA3158" w:rsidRPr="00AF2021">
        <w:rPr>
          <w:rFonts w:ascii="Arial" w:hAnsi="Arial" w:cs="Arial"/>
          <w:sz w:val="28"/>
          <w:szCs w:val="28"/>
        </w:rPr>
        <w:t xml:space="preserve"> </w:t>
      </w:r>
      <w:r w:rsidRPr="00AF2021">
        <w:rPr>
          <w:rFonts w:ascii="Arial" w:hAnsi="Arial" w:cs="Arial"/>
          <w:sz w:val="28"/>
          <w:szCs w:val="28"/>
        </w:rPr>
        <w:t>problem before trying to solve for N</w:t>
      </w:r>
      <w:proofErr w:type="gramStart"/>
      <w:r w:rsidRPr="00AF2021">
        <w:rPr>
          <w:rFonts w:ascii="Arial" w:hAnsi="Arial" w:cs="Arial"/>
          <w:sz w:val="28"/>
          <w:szCs w:val="28"/>
        </w:rPr>
        <w:t>. </w:t>
      </w:r>
      <w:proofErr w:type="gramEnd"/>
    </w:p>
    <w:p w14:paraId="40906B87" w14:textId="2B33F8AF" w:rsidR="006D0859" w:rsidRPr="00AF2021" w:rsidRDefault="006D0859" w:rsidP="00F20843">
      <w:pPr>
        <w:pStyle w:val="ListParagraph"/>
        <w:widowControl w:val="0"/>
        <w:numPr>
          <w:ilvl w:val="2"/>
          <w:numId w:val="137"/>
        </w:numPr>
        <w:autoSpaceDE w:val="0"/>
        <w:autoSpaceDN w:val="0"/>
        <w:adjustRightInd w:val="0"/>
        <w:spacing w:after="240"/>
        <w:rPr>
          <w:rFonts w:ascii="Arial" w:hAnsi="Arial" w:cs="Arial"/>
          <w:sz w:val="28"/>
          <w:szCs w:val="28"/>
        </w:rPr>
      </w:pPr>
      <w:r w:rsidRPr="00AF2021">
        <w:rPr>
          <w:rFonts w:ascii="Arial" w:hAnsi="Arial" w:cs="Arial"/>
          <w:sz w:val="28"/>
          <w:szCs w:val="28"/>
        </w:rPr>
        <w:t>The fencepost problem is a variation of the candy bar problem or the handshake problem.</w:t>
      </w:r>
    </w:p>
    <w:p w14:paraId="40D2A034" w14:textId="03D815C3" w:rsidR="00AA3158" w:rsidRPr="00AF2021" w:rsidRDefault="006D0859" w:rsidP="00F20843">
      <w:pPr>
        <w:pStyle w:val="ListParagraph"/>
        <w:widowControl w:val="0"/>
        <w:numPr>
          <w:ilvl w:val="0"/>
          <w:numId w:val="137"/>
        </w:numPr>
        <w:autoSpaceDE w:val="0"/>
        <w:autoSpaceDN w:val="0"/>
        <w:adjustRightInd w:val="0"/>
        <w:spacing w:after="240"/>
        <w:rPr>
          <w:rFonts w:ascii="Arial" w:hAnsi="Arial" w:cs="Arial"/>
          <w:sz w:val="28"/>
          <w:szCs w:val="28"/>
        </w:rPr>
      </w:pPr>
      <w:r w:rsidRPr="00AF2021">
        <w:rPr>
          <w:rFonts w:ascii="Arial" w:hAnsi="Arial" w:cs="Arial"/>
          <w:sz w:val="28"/>
          <w:szCs w:val="28"/>
        </w:rPr>
        <w:t>Handshake Activity problem #2 and Reflections </w:t>
      </w:r>
    </w:p>
    <w:p w14:paraId="45CB1F43" w14:textId="534FD082" w:rsidR="00AA3158" w:rsidRPr="00AF2021" w:rsidRDefault="006D0859" w:rsidP="00F20843">
      <w:pPr>
        <w:pStyle w:val="ListParagraph"/>
        <w:widowControl w:val="0"/>
        <w:numPr>
          <w:ilvl w:val="1"/>
          <w:numId w:val="137"/>
        </w:numPr>
        <w:autoSpaceDE w:val="0"/>
        <w:autoSpaceDN w:val="0"/>
        <w:adjustRightInd w:val="0"/>
        <w:spacing w:after="240"/>
        <w:rPr>
          <w:rFonts w:ascii="Arial" w:hAnsi="Arial" w:cs="Arial"/>
          <w:sz w:val="28"/>
          <w:szCs w:val="28"/>
        </w:rPr>
      </w:pPr>
      <w:r w:rsidRPr="00AF2021">
        <w:rPr>
          <w:rFonts w:ascii="Arial" w:hAnsi="Arial" w:cs="Arial"/>
          <w:sz w:val="28"/>
          <w:szCs w:val="28"/>
        </w:rPr>
        <w:t>In groups of 3 or 4, have students discuss, plan, execute, and reflect on Handshake Activity</w:t>
      </w:r>
      <w:r w:rsidR="00AA3158" w:rsidRPr="00AF2021">
        <w:rPr>
          <w:rFonts w:ascii="Arial" w:hAnsi="Arial" w:cs="Arial"/>
          <w:sz w:val="28"/>
          <w:szCs w:val="28"/>
        </w:rPr>
        <w:t xml:space="preserve"> </w:t>
      </w:r>
      <w:r w:rsidRPr="00AF2021">
        <w:rPr>
          <w:rFonts w:ascii="Arial" w:hAnsi="Arial" w:cs="Arial"/>
          <w:sz w:val="28"/>
          <w:szCs w:val="28"/>
        </w:rPr>
        <w:t>problem #2. Students should follow the directions given in the activity document and write</w:t>
      </w:r>
      <w:r w:rsidR="00AA3158" w:rsidRPr="00AF2021">
        <w:rPr>
          <w:rFonts w:ascii="Arial" w:hAnsi="Arial" w:cs="Arial"/>
          <w:sz w:val="28"/>
          <w:szCs w:val="28"/>
        </w:rPr>
        <w:t xml:space="preserve"> </w:t>
      </w:r>
      <w:r w:rsidRPr="00AF2021">
        <w:rPr>
          <w:rFonts w:ascii="Arial" w:hAnsi="Arial" w:cs="Arial"/>
          <w:sz w:val="28"/>
          <w:szCs w:val="28"/>
        </w:rPr>
        <w:t>their group’s thoughts on paper</w:t>
      </w:r>
      <w:proofErr w:type="gramStart"/>
      <w:r w:rsidRPr="00AF2021">
        <w:rPr>
          <w:rFonts w:ascii="Arial" w:hAnsi="Arial" w:cs="Arial"/>
          <w:sz w:val="28"/>
          <w:szCs w:val="28"/>
        </w:rPr>
        <w:t>. </w:t>
      </w:r>
      <w:proofErr w:type="gramEnd"/>
    </w:p>
    <w:p w14:paraId="5CEBDF3F" w14:textId="77C2695B" w:rsidR="00AA3158" w:rsidRPr="00AF2021" w:rsidRDefault="006D0859" w:rsidP="00F20843">
      <w:pPr>
        <w:pStyle w:val="ListParagraph"/>
        <w:widowControl w:val="0"/>
        <w:numPr>
          <w:ilvl w:val="1"/>
          <w:numId w:val="137"/>
        </w:numPr>
        <w:autoSpaceDE w:val="0"/>
        <w:autoSpaceDN w:val="0"/>
        <w:adjustRightInd w:val="0"/>
        <w:spacing w:after="240"/>
        <w:rPr>
          <w:rFonts w:ascii="Arial" w:hAnsi="Arial" w:cs="Arial"/>
          <w:sz w:val="28"/>
          <w:szCs w:val="28"/>
        </w:rPr>
      </w:pPr>
      <w:r w:rsidRPr="00AF2021">
        <w:rPr>
          <w:rFonts w:ascii="Arial" w:hAnsi="Arial" w:cs="Arial"/>
          <w:sz w:val="28"/>
          <w:szCs w:val="28"/>
        </w:rPr>
        <w:t>Encourage students to make drawings or charts and/or act out the solution. Chart paper can be</w:t>
      </w:r>
      <w:r w:rsidR="00AA3158" w:rsidRPr="00AF2021">
        <w:rPr>
          <w:rFonts w:ascii="Arial" w:hAnsi="Arial" w:cs="Arial"/>
          <w:sz w:val="28"/>
          <w:szCs w:val="28"/>
        </w:rPr>
        <w:t xml:space="preserve"> </w:t>
      </w:r>
      <w:r w:rsidRPr="00AF2021">
        <w:rPr>
          <w:rFonts w:ascii="Arial" w:hAnsi="Arial" w:cs="Arial"/>
          <w:sz w:val="28"/>
          <w:szCs w:val="28"/>
        </w:rPr>
        <w:t>given to students to display pictures, charts, or graphs. Their job is to explain the process and</w:t>
      </w:r>
      <w:r w:rsidR="00AA3158" w:rsidRPr="00AF2021">
        <w:rPr>
          <w:rFonts w:ascii="Arial" w:hAnsi="Arial" w:cs="Arial"/>
          <w:sz w:val="28"/>
          <w:szCs w:val="28"/>
        </w:rPr>
        <w:t xml:space="preserve"> </w:t>
      </w:r>
      <w:r w:rsidRPr="00AF2021">
        <w:rPr>
          <w:rFonts w:ascii="Arial" w:hAnsi="Arial" w:cs="Arial"/>
          <w:sz w:val="28"/>
          <w:szCs w:val="28"/>
        </w:rPr>
        <w:t xml:space="preserve">the solution so that everyone understands. </w:t>
      </w:r>
    </w:p>
    <w:p w14:paraId="68321CF5" w14:textId="13C7988F" w:rsidR="006D0859" w:rsidRPr="00AF2021" w:rsidRDefault="006D0859" w:rsidP="00F20843">
      <w:pPr>
        <w:pStyle w:val="ListParagraph"/>
        <w:widowControl w:val="0"/>
        <w:numPr>
          <w:ilvl w:val="0"/>
          <w:numId w:val="137"/>
        </w:numPr>
        <w:autoSpaceDE w:val="0"/>
        <w:autoSpaceDN w:val="0"/>
        <w:adjustRightInd w:val="0"/>
        <w:spacing w:after="240"/>
        <w:rPr>
          <w:rFonts w:ascii="Arial" w:hAnsi="Arial" w:cs="Arial"/>
          <w:sz w:val="28"/>
          <w:szCs w:val="28"/>
        </w:rPr>
      </w:pPr>
      <w:r w:rsidRPr="00AF2021">
        <w:rPr>
          <w:rFonts w:ascii="Arial" w:hAnsi="Arial" w:cs="Arial"/>
          <w:sz w:val="28"/>
          <w:szCs w:val="28"/>
        </w:rPr>
        <w:t>Student Presentations</w:t>
      </w:r>
    </w:p>
    <w:p w14:paraId="658DD6EA" w14:textId="48233FEC" w:rsidR="006D0859" w:rsidRPr="00AF2021" w:rsidRDefault="006D0859" w:rsidP="00F20843">
      <w:pPr>
        <w:pStyle w:val="ListParagraph"/>
        <w:widowControl w:val="0"/>
        <w:numPr>
          <w:ilvl w:val="1"/>
          <w:numId w:val="137"/>
        </w:numPr>
        <w:autoSpaceDE w:val="0"/>
        <w:autoSpaceDN w:val="0"/>
        <w:adjustRightInd w:val="0"/>
        <w:spacing w:after="240"/>
        <w:rPr>
          <w:rFonts w:ascii="Arial" w:hAnsi="Arial" w:cs="Arial"/>
          <w:sz w:val="28"/>
          <w:szCs w:val="28"/>
        </w:rPr>
      </w:pPr>
      <w:r w:rsidRPr="00AF2021">
        <w:rPr>
          <w:rFonts w:ascii="Arial" w:hAnsi="Arial" w:cs="Arial"/>
          <w:sz w:val="28"/>
          <w:szCs w:val="28"/>
        </w:rPr>
        <w:t>Each</w:t>
      </w:r>
      <w:r w:rsidR="006540CD" w:rsidRPr="00AF2021">
        <w:rPr>
          <w:rFonts w:ascii="Arial" w:hAnsi="Arial" w:cs="Arial"/>
          <w:sz w:val="28"/>
          <w:szCs w:val="28"/>
        </w:rPr>
        <w:t xml:space="preserve"> </w:t>
      </w:r>
      <w:r w:rsidRPr="00AF2021">
        <w:rPr>
          <w:rFonts w:ascii="Arial" w:hAnsi="Arial" w:cs="Arial"/>
          <w:sz w:val="28"/>
          <w:szCs w:val="28"/>
        </w:rPr>
        <w:t>group</w:t>
      </w:r>
      <w:r w:rsidR="006540CD" w:rsidRPr="00AF2021">
        <w:rPr>
          <w:rFonts w:ascii="Arial" w:hAnsi="Arial" w:cs="Arial"/>
          <w:sz w:val="28"/>
          <w:szCs w:val="28"/>
        </w:rPr>
        <w:t xml:space="preserve"> </w:t>
      </w:r>
      <w:r w:rsidRPr="00AF2021">
        <w:rPr>
          <w:rFonts w:ascii="Arial" w:hAnsi="Arial" w:cs="Arial"/>
          <w:sz w:val="28"/>
          <w:szCs w:val="28"/>
        </w:rPr>
        <w:t>should</w:t>
      </w:r>
      <w:r w:rsidR="006540CD" w:rsidRPr="00AF2021">
        <w:rPr>
          <w:rFonts w:ascii="Arial" w:hAnsi="Arial" w:cs="Arial"/>
          <w:sz w:val="28"/>
          <w:szCs w:val="28"/>
        </w:rPr>
        <w:t xml:space="preserve"> </w:t>
      </w:r>
      <w:r w:rsidRPr="00AF2021">
        <w:rPr>
          <w:rFonts w:ascii="Arial" w:hAnsi="Arial" w:cs="Arial"/>
          <w:sz w:val="28"/>
          <w:szCs w:val="28"/>
        </w:rPr>
        <w:t>be</w:t>
      </w:r>
      <w:r w:rsidR="006540CD" w:rsidRPr="00AF2021">
        <w:rPr>
          <w:rFonts w:ascii="Arial" w:hAnsi="Arial" w:cs="Arial"/>
          <w:sz w:val="28"/>
          <w:szCs w:val="28"/>
        </w:rPr>
        <w:t xml:space="preserve"> </w:t>
      </w:r>
      <w:r w:rsidRPr="00AF2021">
        <w:rPr>
          <w:rFonts w:ascii="Arial" w:hAnsi="Arial" w:cs="Arial"/>
          <w:sz w:val="28"/>
          <w:szCs w:val="28"/>
        </w:rPr>
        <w:t>given</w:t>
      </w:r>
      <w:r w:rsidR="00AF2021" w:rsidRPr="00AF2021">
        <w:rPr>
          <w:rFonts w:ascii="Arial" w:hAnsi="Arial" w:cs="Arial"/>
          <w:sz w:val="28"/>
          <w:szCs w:val="28"/>
        </w:rPr>
        <w:t xml:space="preserve"> </w:t>
      </w:r>
      <w:r w:rsidRPr="00AF2021">
        <w:rPr>
          <w:rFonts w:ascii="Arial" w:hAnsi="Arial" w:cs="Arial"/>
          <w:sz w:val="28"/>
          <w:szCs w:val="28"/>
        </w:rPr>
        <w:t>about</w:t>
      </w:r>
      <w:r w:rsidR="00AF2021" w:rsidRPr="00AF2021">
        <w:rPr>
          <w:rFonts w:ascii="Arial" w:hAnsi="Arial" w:cs="Arial"/>
          <w:sz w:val="28"/>
          <w:szCs w:val="28"/>
        </w:rPr>
        <w:t xml:space="preserve"> </w:t>
      </w:r>
      <w:r w:rsidRPr="00AF2021">
        <w:rPr>
          <w:rFonts w:ascii="Arial" w:hAnsi="Arial" w:cs="Arial"/>
          <w:sz w:val="28"/>
          <w:szCs w:val="28"/>
        </w:rPr>
        <w:t>5-10</w:t>
      </w:r>
      <w:r w:rsidR="00AF2021" w:rsidRPr="00AF2021">
        <w:rPr>
          <w:rFonts w:ascii="Arial" w:hAnsi="Arial" w:cs="Arial"/>
          <w:sz w:val="28"/>
          <w:szCs w:val="28"/>
        </w:rPr>
        <w:t xml:space="preserve"> </w:t>
      </w:r>
      <w:r w:rsidRPr="00AF2021">
        <w:rPr>
          <w:rFonts w:ascii="Arial" w:hAnsi="Arial" w:cs="Arial"/>
          <w:sz w:val="28"/>
          <w:szCs w:val="28"/>
        </w:rPr>
        <w:t>minutes</w:t>
      </w:r>
      <w:r w:rsidR="00AF2021" w:rsidRPr="00AF2021">
        <w:rPr>
          <w:rFonts w:ascii="Arial" w:hAnsi="Arial" w:cs="Arial"/>
          <w:sz w:val="28"/>
          <w:szCs w:val="28"/>
        </w:rPr>
        <w:t xml:space="preserve"> </w:t>
      </w:r>
      <w:r w:rsidRPr="00AF2021">
        <w:rPr>
          <w:rFonts w:ascii="Arial" w:hAnsi="Arial" w:cs="Arial"/>
          <w:sz w:val="28"/>
          <w:szCs w:val="28"/>
        </w:rPr>
        <w:t>(depending</w:t>
      </w:r>
      <w:r w:rsidR="00AF2021" w:rsidRPr="00AF2021">
        <w:rPr>
          <w:rFonts w:ascii="Arial" w:hAnsi="Arial" w:cs="Arial"/>
          <w:sz w:val="28"/>
          <w:szCs w:val="28"/>
        </w:rPr>
        <w:t xml:space="preserve"> </w:t>
      </w:r>
      <w:r w:rsidRPr="00AF2021">
        <w:rPr>
          <w:rFonts w:ascii="Arial" w:hAnsi="Arial" w:cs="Arial"/>
          <w:sz w:val="28"/>
          <w:szCs w:val="28"/>
        </w:rPr>
        <w:t>on</w:t>
      </w:r>
      <w:r w:rsidR="00AF2021" w:rsidRPr="00AF2021">
        <w:rPr>
          <w:rFonts w:ascii="Arial" w:hAnsi="Arial" w:cs="Arial"/>
          <w:sz w:val="28"/>
          <w:szCs w:val="28"/>
        </w:rPr>
        <w:t xml:space="preserve"> </w:t>
      </w:r>
      <w:r w:rsidRPr="00AF2021">
        <w:rPr>
          <w:rFonts w:ascii="Arial" w:hAnsi="Arial" w:cs="Arial"/>
          <w:sz w:val="28"/>
          <w:szCs w:val="28"/>
        </w:rPr>
        <w:t>the</w:t>
      </w:r>
      <w:r w:rsidR="00AF2021" w:rsidRPr="00AF2021">
        <w:rPr>
          <w:rFonts w:ascii="Arial" w:hAnsi="Arial" w:cs="Arial"/>
          <w:sz w:val="28"/>
          <w:szCs w:val="28"/>
        </w:rPr>
        <w:t xml:space="preserve"> </w:t>
      </w:r>
      <w:r w:rsidRPr="00AF2021">
        <w:rPr>
          <w:rFonts w:ascii="Arial" w:hAnsi="Arial" w:cs="Arial"/>
          <w:sz w:val="28"/>
          <w:szCs w:val="28"/>
        </w:rPr>
        <w:t>size</w:t>
      </w:r>
      <w:r w:rsidR="00AF2021" w:rsidRPr="00AF2021">
        <w:rPr>
          <w:rFonts w:ascii="Arial" w:hAnsi="Arial" w:cs="Arial"/>
          <w:sz w:val="28"/>
          <w:szCs w:val="28"/>
        </w:rPr>
        <w:t xml:space="preserve"> </w:t>
      </w:r>
      <w:r w:rsidRPr="00AF2021">
        <w:rPr>
          <w:rFonts w:ascii="Arial" w:hAnsi="Arial" w:cs="Arial"/>
          <w:sz w:val="28"/>
          <w:szCs w:val="28"/>
        </w:rPr>
        <w:t>of</w:t>
      </w:r>
      <w:r w:rsidR="00AF2021" w:rsidRPr="00AF2021">
        <w:rPr>
          <w:rFonts w:ascii="Arial" w:hAnsi="Arial" w:cs="Arial"/>
          <w:sz w:val="28"/>
          <w:szCs w:val="28"/>
        </w:rPr>
        <w:t xml:space="preserve"> </w:t>
      </w:r>
      <w:r w:rsidRPr="00AF2021">
        <w:rPr>
          <w:rFonts w:ascii="Arial" w:hAnsi="Arial" w:cs="Arial"/>
          <w:sz w:val="28"/>
          <w:szCs w:val="28"/>
        </w:rPr>
        <w:t>the</w:t>
      </w:r>
      <w:r w:rsidR="00AF2021" w:rsidRPr="00AF2021">
        <w:rPr>
          <w:rFonts w:ascii="Arial" w:hAnsi="Arial" w:cs="Arial"/>
          <w:sz w:val="28"/>
          <w:szCs w:val="28"/>
        </w:rPr>
        <w:t xml:space="preserve"> </w:t>
      </w:r>
      <w:r w:rsidRPr="00AF2021">
        <w:rPr>
          <w:rFonts w:ascii="Arial" w:hAnsi="Arial" w:cs="Arial"/>
          <w:sz w:val="28"/>
          <w:szCs w:val="28"/>
        </w:rPr>
        <w:t>class)</w:t>
      </w:r>
      <w:r w:rsidR="00AF2021" w:rsidRPr="00AF2021">
        <w:rPr>
          <w:rFonts w:ascii="Arial" w:hAnsi="Arial" w:cs="Arial"/>
          <w:sz w:val="28"/>
          <w:szCs w:val="28"/>
        </w:rPr>
        <w:t xml:space="preserve"> </w:t>
      </w:r>
      <w:r w:rsidRPr="00AF2021">
        <w:rPr>
          <w:rFonts w:ascii="Arial" w:hAnsi="Arial" w:cs="Arial"/>
          <w:sz w:val="28"/>
          <w:szCs w:val="28"/>
        </w:rPr>
        <w:t>to</w:t>
      </w:r>
      <w:r w:rsidR="00AF2021" w:rsidRPr="00AF2021">
        <w:rPr>
          <w:rFonts w:ascii="Arial" w:hAnsi="Arial" w:cs="Arial"/>
          <w:sz w:val="28"/>
          <w:szCs w:val="28"/>
        </w:rPr>
        <w:t xml:space="preserve"> </w:t>
      </w:r>
      <w:r w:rsidRPr="00AF2021">
        <w:rPr>
          <w:rFonts w:ascii="Arial" w:hAnsi="Arial" w:cs="Arial"/>
          <w:sz w:val="28"/>
          <w:szCs w:val="28"/>
        </w:rPr>
        <w:t>present their plan and solution to the class. Be sure the students show all 4 steps in the problem- solving process.</w:t>
      </w:r>
    </w:p>
    <w:p w14:paraId="6B345AB2" w14:textId="77777777" w:rsidR="00AF2021" w:rsidRDefault="006D0859" w:rsidP="00F20843">
      <w:pPr>
        <w:pStyle w:val="ListParagraph"/>
        <w:widowControl w:val="0"/>
        <w:numPr>
          <w:ilvl w:val="1"/>
          <w:numId w:val="135"/>
        </w:numPr>
        <w:autoSpaceDE w:val="0"/>
        <w:autoSpaceDN w:val="0"/>
        <w:adjustRightInd w:val="0"/>
        <w:spacing w:after="240"/>
        <w:rPr>
          <w:rFonts w:ascii="Arial" w:hAnsi="Arial" w:cs="Arial"/>
          <w:sz w:val="28"/>
          <w:szCs w:val="28"/>
        </w:rPr>
      </w:pPr>
      <w:r w:rsidRPr="00AF2021">
        <w:rPr>
          <w:rFonts w:ascii="Arial" w:hAnsi="Arial" w:cs="Arial"/>
          <w:sz w:val="28"/>
          <w:szCs w:val="28"/>
        </w:rPr>
        <w:t>Students</w:t>
      </w:r>
      <w:r w:rsidR="00AF2021" w:rsidRPr="00AF2021">
        <w:rPr>
          <w:rFonts w:ascii="Arial" w:hAnsi="Arial" w:cs="Arial"/>
          <w:sz w:val="28"/>
          <w:szCs w:val="28"/>
        </w:rPr>
        <w:t xml:space="preserve"> </w:t>
      </w:r>
      <w:r w:rsidRPr="00AF2021">
        <w:rPr>
          <w:rFonts w:ascii="Arial" w:hAnsi="Arial" w:cs="Arial"/>
          <w:sz w:val="28"/>
          <w:szCs w:val="28"/>
        </w:rPr>
        <w:t>groups</w:t>
      </w:r>
      <w:r w:rsidR="00AF2021" w:rsidRPr="00AF2021">
        <w:rPr>
          <w:rFonts w:ascii="Arial" w:hAnsi="Arial" w:cs="Arial"/>
          <w:sz w:val="28"/>
          <w:szCs w:val="28"/>
        </w:rPr>
        <w:t xml:space="preserve"> </w:t>
      </w:r>
      <w:r w:rsidRPr="00AF2021">
        <w:rPr>
          <w:rFonts w:ascii="Arial" w:hAnsi="Arial" w:cs="Arial"/>
          <w:sz w:val="28"/>
          <w:szCs w:val="28"/>
        </w:rPr>
        <w:t>should</w:t>
      </w:r>
      <w:r w:rsidR="00AF2021" w:rsidRPr="00AF2021">
        <w:rPr>
          <w:rFonts w:ascii="Arial" w:hAnsi="Arial" w:cs="Arial"/>
          <w:sz w:val="28"/>
          <w:szCs w:val="28"/>
        </w:rPr>
        <w:t xml:space="preserve"> </w:t>
      </w:r>
      <w:r w:rsidRPr="00AF2021">
        <w:rPr>
          <w:rFonts w:ascii="Arial" w:hAnsi="Arial" w:cs="Arial"/>
          <w:sz w:val="28"/>
          <w:szCs w:val="28"/>
        </w:rPr>
        <w:t>explain</w:t>
      </w:r>
      <w:r w:rsidR="00AF2021" w:rsidRPr="00AF2021">
        <w:rPr>
          <w:rFonts w:ascii="Arial" w:hAnsi="Arial" w:cs="Arial"/>
          <w:sz w:val="28"/>
          <w:szCs w:val="28"/>
        </w:rPr>
        <w:t xml:space="preserve"> </w:t>
      </w:r>
      <w:r w:rsidRPr="00AF2021">
        <w:rPr>
          <w:rFonts w:ascii="Arial" w:hAnsi="Arial" w:cs="Arial"/>
          <w:sz w:val="28"/>
          <w:szCs w:val="28"/>
        </w:rPr>
        <w:t>their</w:t>
      </w:r>
      <w:r w:rsidR="00AF2021" w:rsidRPr="00AF2021">
        <w:rPr>
          <w:rFonts w:ascii="Arial" w:hAnsi="Arial" w:cs="Arial"/>
          <w:sz w:val="28"/>
          <w:szCs w:val="28"/>
        </w:rPr>
        <w:t xml:space="preserve"> </w:t>
      </w:r>
      <w:r w:rsidRPr="00AF2021">
        <w:rPr>
          <w:rFonts w:ascii="Arial" w:hAnsi="Arial" w:cs="Arial"/>
          <w:sz w:val="28"/>
          <w:szCs w:val="28"/>
        </w:rPr>
        <w:t>solutions—why</w:t>
      </w:r>
      <w:r w:rsidR="00AF2021" w:rsidRPr="00AF2021">
        <w:rPr>
          <w:rFonts w:ascii="Arial" w:hAnsi="Arial" w:cs="Arial"/>
          <w:sz w:val="28"/>
          <w:szCs w:val="28"/>
        </w:rPr>
        <w:t xml:space="preserve"> </w:t>
      </w:r>
      <w:r w:rsidRPr="00AF2021">
        <w:rPr>
          <w:rFonts w:ascii="Arial" w:hAnsi="Arial" w:cs="Arial"/>
          <w:sz w:val="28"/>
          <w:szCs w:val="28"/>
        </w:rPr>
        <w:t>they</w:t>
      </w:r>
      <w:r w:rsidR="00AF2021" w:rsidRPr="00AF2021">
        <w:rPr>
          <w:rFonts w:ascii="Arial" w:hAnsi="Arial" w:cs="Arial"/>
          <w:sz w:val="28"/>
          <w:szCs w:val="28"/>
        </w:rPr>
        <w:t xml:space="preserve"> </w:t>
      </w:r>
      <w:r w:rsidRPr="00AF2021">
        <w:rPr>
          <w:rFonts w:ascii="Arial" w:hAnsi="Arial" w:cs="Arial"/>
          <w:sz w:val="28"/>
          <w:szCs w:val="28"/>
        </w:rPr>
        <w:t>did</w:t>
      </w:r>
      <w:r w:rsidR="00AF2021" w:rsidRPr="00AF2021">
        <w:rPr>
          <w:rFonts w:ascii="Arial" w:hAnsi="Arial" w:cs="Arial"/>
          <w:sz w:val="28"/>
          <w:szCs w:val="28"/>
        </w:rPr>
        <w:t xml:space="preserve"> </w:t>
      </w:r>
      <w:r w:rsidRPr="00AF2021">
        <w:rPr>
          <w:rFonts w:ascii="Arial" w:hAnsi="Arial" w:cs="Arial"/>
          <w:sz w:val="28"/>
          <w:szCs w:val="28"/>
        </w:rPr>
        <w:t>what</w:t>
      </w:r>
      <w:r w:rsidR="00AF2021" w:rsidRPr="00AF2021">
        <w:rPr>
          <w:rFonts w:ascii="Arial" w:hAnsi="Arial" w:cs="Arial"/>
          <w:sz w:val="28"/>
          <w:szCs w:val="28"/>
        </w:rPr>
        <w:t xml:space="preserve"> </w:t>
      </w:r>
      <w:r w:rsidRPr="00AF2021">
        <w:rPr>
          <w:rFonts w:ascii="Arial" w:hAnsi="Arial" w:cs="Arial"/>
          <w:sz w:val="28"/>
          <w:szCs w:val="28"/>
        </w:rPr>
        <w:t>they</w:t>
      </w:r>
      <w:r w:rsidR="00AF2021" w:rsidRPr="00AF2021">
        <w:rPr>
          <w:rFonts w:ascii="Arial" w:hAnsi="Arial" w:cs="Arial"/>
          <w:sz w:val="28"/>
          <w:szCs w:val="28"/>
        </w:rPr>
        <w:t xml:space="preserve"> </w:t>
      </w:r>
      <w:r w:rsidRPr="00AF2021">
        <w:rPr>
          <w:rFonts w:ascii="Arial" w:hAnsi="Arial" w:cs="Arial"/>
          <w:sz w:val="28"/>
          <w:szCs w:val="28"/>
        </w:rPr>
        <w:t xml:space="preserve">did </w:t>
      </w:r>
    </w:p>
    <w:p w14:paraId="0D7ACF23" w14:textId="53F444AC" w:rsidR="006D0859" w:rsidRPr="00AF2021" w:rsidRDefault="006D0859" w:rsidP="00F20843">
      <w:pPr>
        <w:pStyle w:val="ListParagraph"/>
        <w:widowControl w:val="0"/>
        <w:numPr>
          <w:ilvl w:val="0"/>
          <w:numId w:val="135"/>
        </w:numPr>
        <w:autoSpaceDE w:val="0"/>
        <w:autoSpaceDN w:val="0"/>
        <w:adjustRightInd w:val="0"/>
        <w:spacing w:after="240"/>
        <w:rPr>
          <w:rFonts w:ascii="Arial" w:hAnsi="Arial" w:cs="Arial"/>
          <w:sz w:val="28"/>
          <w:szCs w:val="28"/>
        </w:rPr>
      </w:pPr>
      <w:r w:rsidRPr="00AF2021">
        <w:rPr>
          <w:rFonts w:ascii="Arial" w:hAnsi="Arial" w:cs="Arial"/>
          <w:sz w:val="28"/>
          <w:szCs w:val="28"/>
        </w:rPr>
        <w:t>Discussion of reflections</w:t>
      </w:r>
    </w:p>
    <w:p w14:paraId="4D204B13" w14:textId="78615F93" w:rsidR="00AF2021" w:rsidRPr="00AF2021" w:rsidRDefault="00AF2021" w:rsidP="00F20843">
      <w:pPr>
        <w:pStyle w:val="ListParagraph"/>
        <w:widowControl w:val="0"/>
        <w:numPr>
          <w:ilvl w:val="1"/>
          <w:numId w:val="137"/>
        </w:numPr>
        <w:autoSpaceDE w:val="0"/>
        <w:autoSpaceDN w:val="0"/>
        <w:adjustRightInd w:val="0"/>
        <w:spacing w:after="240"/>
        <w:rPr>
          <w:rFonts w:ascii="Arial" w:hAnsi="Arial" w:cs="Arial"/>
          <w:sz w:val="28"/>
          <w:szCs w:val="28"/>
        </w:rPr>
      </w:pPr>
      <w:r w:rsidRPr="00AF2021">
        <w:rPr>
          <w:rFonts w:ascii="Arial" w:hAnsi="Arial" w:cs="Arial"/>
          <w:sz w:val="28"/>
          <w:szCs w:val="28"/>
        </w:rPr>
        <w:t>Ask</w:t>
      </w:r>
      <w:r>
        <w:rPr>
          <w:rFonts w:ascii="Arial" w:hAnsi="Arial" w:cs="Arial"/>
          <w:sz w:val="28"/>
          <w:szCs w:val="28"/>
        </w:rPr>
        <w:t xml:space="preserve"> </w:t>
      </w:r>
      <w:proofErr w:type="gramStart"/>
      <w:r w:rsidRPr="00AF2021">
        <w:rPr>
          <w:rFonts w:ascii="Arial" w:hAnsi="Arial" w:cs="Arial"/>
          <w:sz w:val="28"/>
          <w:szCs w:val="28"/>
        </w:rPr>
        <w:t>students</w:t>
      </w:r>
      <w:proofErr w:type="gramEnd"/>
      <w:r>
        <w:rPr>
          <w:rFonts w:ascii="Arial" w:hAnsi="Arial" w:cs="Arial"/>
          <w:sz w:val="28"/>
          <w:szCs w:val="28"/>
        </w:rPr>
        <w:t xml:space="preserve"> </w:t>
      </w:r>
      <w:r w:rsidRPr="00AF2021">
        <w:rPr>
          <w:rFonts w:ascii="Arial" w:hAnsi="Arial" w:cs="Arial"/>
          <w:sz w:val="28"/>
          <w:szCs w:val="28"/>
        </w:rPr>
        <w:t>questions</w:t>
      </w:r>
      <w:r>
        <w:rPr>
          <w:rFonts w:ascii="Arial" w:hAnsi="Arial" w:cs="Arial"/>
          <w:sz w:val="28"/>
          <w:szCs w:val="28"/>
        </w:rPr>
        <w:t xml:space="preserve"> </w:t>
      </w:r>
      <w:r w:rsidRPr="00AF2021">
        <w:rPr>
          <w:rFonts w:ascii="Arial" w:hAnsi="Arial" w:cs="Arial"/>
          <w:sz w:val="28"/>
          <w:szCs w:val="28"/>
        </w:rPr>
        <w:t>that</w:t>
      </w:r>
      <w:r>
        <w:rPr>
          <w:rFonts w:ascii="Arial" w:hAnsi="Arial" w:cs="Arial"/>
          <w:sz w:val="28"/>
          <w:szCs w:val="28"/>
        </w:rPr>
        <w:t xml:space="preserve"> </w:t>
      </w:r>
      <w:r w:rsidRPr="00AF2021">
        <w:rPr>
          <w:rFonts w:ascii="Arial" w:hAnsi="Arial" w:cs="Arial"/>
          <w:sz w:val="28"/>
          <w:szCs w:val="28"/>
        </w:rPr>
        <w:t>will</w:t>
      </w:r>
      <w:r>
        <w:rPr>
          <w:rFonts w:ascii="Arial" w:hAnsi="Arial" w:cs="Arial"/>
          <w:sz w:val="28"/>
          <w:szCs w:val="28"/>
        </w:rPr>
        <w:t xml:space="preserve"> </w:t>
      </w:r>
      <w:r w:rsidRPr="00AF2021">
        <w:rPr>
          <w:rFonts w:ascii="Arial" w:hAnsi="Arial" w:cs="Arial"/>
          <w:sz w:val="28"/>
          <w:szCs w:val="28"/>
        </w:rPr>
        <w:t>get</w:t>
      </w:r>
      <w:r>
        <w:rPr>
          <w:rFonts w:ascii="Arial" w:hAnsi="Arial" w:cs="Arial"/>
          <w:sz w:val="28"/>
          <w:szCs w:val="28"/>
        </w:rPr>
        <w:t xml:space="preserve"> </w:t>
      </w:r>
      <w:r w:rsidRPr="00AF2021">
        <w:rPr>
          <w:rFonts w:ascii="Arial" w:hAnsi="Arial" w:cs="Arial"/>
          <w:sz w:val="28"/>
          <w:szCs w:val="28"/>
        </w:rPr>
        <w:t>them</w:t>
      </w:r>
      <w:r>
        <w:rPr>
          <w:rFonts w:ascii="Arial" w:hAnsi="Arial" w:cs="Arial"/>
          <w:sz w:val="28"/>
          <w:szCs w:val="28"/>
        </w:rPr>
        <w:t xml:space="preserve"> </w:t>
      </w:r>
      <w:r w:rsidRPr="00AF2021">
        <w:rPr>
          <w:rFonts w:ascii="Arial" w:hAnsi="Arial" w:cs="Arial"/>
          <w:sz w:val="28"/>
          <w:szCs w:val="28"/>
        </w:rPr>
        <w:t>to</w:t>
      </w:r>
      <w:r>
        <w:rPr>
          <w:rFonts w:ascii="Arial" w:hAnsi="Arial" w:cs="Arial"/>
          <w:sz w:val="28"/>
          <w:szCs w:val="28"/>
        </w:rPr>
        <w:t xml:space="preserve"> </w:t>
      </w:r>
      <w:r w:rsidRPr="00AF2021">
        <w:rPr>
          <w:rFonts w:ascii="Arial" w:hAnsi="Arial" w:cs="Arial"/>
          <w:sz w:val="28"/>
          <w:szCs w:val="28"/>
        </w:rPr>
        <w:t>reflect</w:t>
      </w:r>
      <w:r>
        <w:rPr>
          <w:rFonts w:ascii="Arial" w:hAnsi="Arial" w:cs="Arial"/>
          <w:sz w:val="28"/>
          <w:szCs w:val="28"/>
        </w:rPr>
        <w:t xml:space="preserve"> </w:t>
      </w:r>
      <w:r w:rsidRPr="00AF2021">
        <w:rPr>
          <w:rFonts w:ascii="Arial" w:hAnsi="Arial" w:cs="Arial"/>
          <w:sz w:val="28"/>
          <w:szCs w:val="28"/>
        </w:rPr>
        <w:t>on</w:t>
      </w:r>
      <w:r>
        <w:rPr>
          <w:rFonts w:ascii="Arial" w:hAnsi="Arial" w:cs="Arial"/>
          <w:sz w:val="28"/>
          <w:szCs w:val="28"/>
        </w:rPr>
        <w:t xml:space="preserve"> </w:t>
      </w:r>
      <w:r w:rsidRPr="00AF2021">
        <w:rPr>
          <w:rFonts w:ascii="Arial" w:hAnsi="Arial" w:cs="Arial"/>
          <w:sz w:val="28"/>
          <w:szCs w:val="28"/>
        </w:rPr>
        <w:t>why</w:t>
      </w:r>
      <w:r>
        <w:rPr>
          <w:rFonts w:ascii="Arial" w:hAnsi="Arial" w:cs="Arial"/>
          <w:sz w:val="28"/>
          <w:szCs w:val="28"/>
        </w:rPr>
        <w:t xml:space="preserve"> </w:t>
      </w:r>
      <w:r w:rsidRPr="00AF2021">
        <w:rPr>
          <w:rFonts w:ascii="Arial" w:hAnsi="Arial" w:cs="Arial"/>
          <w:sz w:val="28"/>
          <w:szCs w:val="28"/>
        </w:rPr>
        <w:t>they</w:t>
      </w:r>
      <w:r>
        <w:rPr>
          <w:rFonts w:ascii="Arial" w:hAnsi="Arial" w:cs="Arial"/>
          <w:sz w:val="28"/>
          <w:szCs w:val="28"/>
        </w:rPr>
        <w:t xml:space="preserve"> </w:t>
      </w:r>
      <w:r w:rsidRPr="00AF2021">
        <w:rPr>
          <w:rFonts w:ascii="Arial" w:hAnsi="Arial" w:cs="Arial"/>
          <w:sz w:val="28"/>
          <w:szCs w:val="28"/>
        </w:rPr>
        <w:t>proceeded</w:t>
      </w:r>
      <w:r>
        <w:rPr>
          <w:rFonts w:ascii="Arial" w:hAnsi="Arial" w:cs="Arial"/>
          <w:sz w:val="28"/>
          <w:szCs w:val="28"/>
        </w:rPr>
        <w:t xml:space="preserve"> </w:t>
      </w:r>
      <w:r w:rsidRPr="00AF2021">
        <w:rPr>
          <w:rFonts w:ascii="Arial" w:hAnsi="Arial" w:cs="Arial"/>
          <w:sz w:val="28"/>
          <w:szCs w:val="28"/>
        </w:rPr>
        <w:t>in</w:t>
      </w:r>
      <w:r>
        <w:rPr>
          <w:rFonts w:ascii="Arial" w:hAnsi="Arial" w:cs="Arial"/>
          <w:sz w:val="28"/>
          <w:szCs w:val="28"/>
        </w:rPr>
        <w:t xml:space="preserve"> </w:t>
      </w:r>
      <w:r w:rsidRPr="00AF2021">
        <w:rPr>
          <w:rFonts w:ascii="Arial" w:hAnsi="Arial" w:cs="Arial"/>
          <w:sz w:val="28"/>
          <w:szCs w:val="28"/>
        </w:rPr>
        <w:t>the</w:t>
      </w:r>
      <w:r>
        <w:rPr>
          <w:rFonts w:ascii="Arial" w:hAnsi="Arial" w:cs="Arial"/>
          <w:sz w:val="28"/>
          <w:szCs w:val="28"/>
        </w:rPr>
        <w:t xml:space="preserve"> </w:t>
      </w:r>
      <w:r w:rsidRPr="00AF2021">
        <w:rPr>
          <w:rFonts w:ascii="Arial" w:hAnsi="Arial" w:cs="Arial"/>
          <w:sz w:val="28"/>
          <w:szCs w:val="28"/>
        </w:rPr>
        <w:t>manner</w:t>
      </w:r>
      <w:r>
        <w:rPr>
          <w:rFonts w:ascii="Arial" w:hAnsi="Arial" w:cs="Arial"/>
          <w:sz w:val="28"/>
          <w:szCs w:val="28"/>
        </w:rPr>
        <w:t xml:space="preserve"> </w:t>
      </w:r>
      <w:r w:rsidRPr="00AF2021">
        <w:rPr>
          <w:rFonts w:ascii="Arial" w:hAnsi="Arial" w:cs="Arial"/>
          <w:sz w:val="28"/>
          <w:szCs w:val="28"/>
        </w:rPr>
        <w:t>they did. Where did they start? (</w:t>
      </w:r>
      <w:proofErr w:type="gramStart"/>
      <w:r w:rsidRPr="00AF2021">
        <w:rPr>
          <w:rFonts w:ascii="Arial" w:hAnsi="Arial" w:cs="Arial"/>
          <w:sz w:val="28"/>
          <w:szCs w:val="28"/>
        </w:rPr>
        <w:t>chart</w:t>
      </w:r>
      <w:proofErr w:type="gramEnd"/>
      <w:r w:rsidRPr="00AF2021">
        <w:rPr>
          <w:rFonts w:ascii="Arial" w:hAnsi="Arial" w:cs="Arial"/>
          <w:sz w:val="28"/>
          <w:szCs w:val="28"/>
        </w:rPr>
        <w:t>, etc.) What did they do next and why?</w:t>
      </w:r>
    </w:p>
    <w:p w14:paraId="6AECE527" w14:textId="1D4ABE4F" w:rsidR="00AF2021" w:rsidRPr="00AF2021" w:rsidRDefault="00AF2021" w:rsidP="00F20843">
      <w:pPr>
        <w:pStyle w:val="ListParagraph"/>
        <w:widowControl w:val="0"/>
        <w:numPr>
          <w:ilvl w:val="1"/>
          <w:numId w:val="137"/>
        </w:numPr>
        <w:autoSpaceDE w:val="0"/>
        <w:autoSpaceDN w:val="0"/>
        <w:adjustRightInd w:val="0"/>
        <w:spacing w:after="240"/>
        <w:rPr>
          <w:rFonts w:ascii="Arial" w:hAnsi="Arial" w:cs="Arial"/>
          <w:sz w:val="28"/>
          <w:szCs w:val="28"/>
        </w:rPr>
      </w:pPr>
      <w:r w:rsidRPr="00AF2021">
        <w:rPr>
          <w:rFonts w:ascii="Arial" w:hAnsi="Arial" w:cs="Arial"/>
          <w:sz w:val="28"/>
          <w:szCs w:val="28"/>
        </w:rPr>
        <w:t>Is</w:t>
      </w:r>
      <w:r w:rsidR="002B7D06">
        <w:rPr>
          <w:rFonts w:ascii="Arial" w:hAnsi="Arial" w:cs="Arial"/>
          <w:sz w:val="28"/>
          <w:szCs w:val="28"/>
        </w:rPr>
        <w:t xml:space="preserve"> </w:t>
      </w:r>
      <w:r w:rsidRPr="00AF2021">
        <w:rPr>
          <w:rFonts w:ascii="Arial" w:hAnsi="Arial" w:cs="Arial"/>
          <w:sz w:val="28"/>
          <w:szCs w:val="28"/>
        </w:rPr>
        <w:t>their</w:t>
      </w:r>
      <w:r w:rsidR="002B7D06">
        <w:rPr>
          <w:rFonts w:ascii="Arial" w:hAnsi="Arial" w:cs="Arial"/>
          <w:sz w:val="28"/>
          <w:szCs w:val="28"/>
        </w:rPr>
        <w:t xml:space="preserve"> </w:t>
      </w:r>
      <w:r w:rsidRPr="00AF2021">
        <w:rPr>
          <w:rFonts w:ascii="Arial" w:hAnsi="Arial" w:cs="Arial"/>
          <w:sz w:val="28"/>
          <w:szCs w:val="28"/>
        </w:rPr>
        <w:t>solution</w:t>
      </w:r>
      <w:r w:rsidR="002B7D06">
        <w:rPr>
          <w:rFonts w:ascii="Arial" w:hAnsi="Arial" w:cs="Arial"/>
          <w:sz w:val="28"/>
          <w:szCs w:val="28"/>
        </w:rPr>
        <w:t xml:space="preserve"> </w:t>
      </w:r>
      <w:r w:rsidRPr="00AF2021">
        <w:rPr>
          <w:rFonts w:ascii="Arial" w:hAnsi="Arial" w:cs="Arial"/>
          <w:sz w:val="28"/>
          <w:szCs w:val="28"/>
        </w:rPr>
        <w:t>complete</w:t>
      </w:r>
      <w:r w:rsidR="002B7D06">
        <w:rPr>
          <w:rFonts w:ascii="Arial" w:hAnsi="Arial" w:cs="Arial"/>
          <w:sz w:val="28"/>
          <w:szCs w:val="28"/>
        </w:rPr>
        <w:t xml:space="preserve"> </w:t>
      </w:r>
      <w:r w:rsidRPr="00AF2021">
        <w:rPr>
          <w:rFonts w:ascii="Arial" w:hAnsi="Arial" w:cs="Arial"/>
          <w:sz w:val="28"/>
          <w:szCs w:val="28"/>
        </w:rPr>
        <w:t>enough</w:t>
      </w:r>
      <w:r w:rsidR="002B7D06">
        <w:rPr>
          <w:rFonts w:ascii="Arial" w:hAnsi="Arial" w:cs="Arial"/>
          <w:sz w:val="28"/>
          <w:szCs w:val="28"/>
        </w:rPr>
        <w:t xml:space="preserve"> </w:t>
      </w:r>
      <w:r w:rsidRPr="00AF2021">
        <w:rPr>
          <w:rFonts w:ascii="Arial" w:hAnsi="Arial" w:cs="Arial"/>
          <w:sz w:val="28"/>
          <w:szCs w:val="28"/>
        </w:rPr>
        <w:t>that</w:t>
      </w:r>
      <w:r w:rsidR="002B7D06">
        <w:rPr>
          <w:rFonts w:ascii="Arial" w:hAnsi="Arial" w:cs="Arial"/>
          <w:sz w:val="28"/>
          <w:szCs w:val="28"/>
        </w:rPr>
        <w:t xml:space="preserve"> </w:t>
      </w:r>
      <w:r w:rsidRPr="00AF2021">
        <w:rPr>
          <w:rFonts w:ascii="Arial" w:hAnsi="Arial" w:cs="Arial"/>
          <w:sz w:val="28"/>
          <w:szCs w:val="28"/>
        </w:rPr>
        <w:t>it</w:t>
      </w:r>
      <w:r w:rsidR="002B7D06">
        <w:rPr>
          <w:rFonts w:ascii="Arial" w:hAnsi="Arial" w:cs="Arial"/>
          <w:sz w:val="28"/>
          <w:szCs w:val="28"/>
        </w:rPr>
        <w:t xml:space="preserve"> </w:t>
      </w:r>
      <w:r w:rsidRPr="00AF2021">
        <w:rPr>
          <w:rFonts w:ascii="Arial" w:hAnsi="Arial" w:cs="Arial"/>
          <w:sz w:val="28"/>
          <w:szCs w:val="28"/>
        </w:rPr>
        <w:t>could</w:t>
      </w:r>
      <w:r w:rsidR="002B7D06">
        <w:rPr>
          <w:rFonts w:ascii="Arial" w:hAnsi="Arial" w:cs="Arial"/>
          <w:sz w:val="28"/>
          <w:szCs w:val="28"/>
        </w:rPr>
        <w:t xml:space="preserve"> </w:t>
      </w:r>
      <w:r w:rsidRPr="00AF2021">
        <w:rPr>
          <w:rFonts w:ascii="Arial" w:hAnsi="Arial" w:cs="Arial"/>
          <w:sz w:val="28"/>
          <w:szCs w:val="28"/>
        </w:rPr>
        <w:t>be</w:t>
      </w:r>
      <w:r w:rsidR="002B7D06">
        <w:rPr>
          <w:rFonts w:ascii="Arial" w:hAnsi="Arial" w:cs="Arial"/>
          <w:sz w:val="28"/>
          <w:szCs w:val="28"/>
        </w:rPr>
        <w:t xml:space="preserve"> </w:t>
      </w:r>
      <w:r w:rsidRPr="00AF2021">
        <w:rPr>
          <w:rFonts w:ascii="Arial" w:hAnsi="Arial" w:cs="Arial"/>
          <w:sz w:val="28"/>
          <w:szCs w:val="28"/>
        </w:rPr>
        <w:t>given</w:t>
      </w:r>
      <w:r w:rsidR="002B7D06">
        <w:rPr>
          <w:rFonts w:ascii="Arial" w:hAnsi="Arial" w:cs="Arial"/>
          <w:sz w:val="28"/>
          <w:szCs w:val="28"/>
        </w:rPr>
        <w:t xml:space="preserve"> </w:t>
      </w:r>
      <w:r w:rsidRPr="00AF2021">
        <w:rPr>
          <w:rFonts w:ascii="Arial" w:hAnsi="Arial" w:cs="Arial"/>
          <w:sz w:val="28"/>
          <w:szCs w:val="28"/>
        </w:rPr>
        <w:t>to</w:t>
      </w:r>
      <w:r w:rsidR="002B7D06">
        <w:rPr>
          <w:rFonts w:ascii="Arial" w:hAnsi="Arial" w:cs="Arial"/>
          <w:sz w:val="28"/>
          <w:szCs w:val="28"/>
        </w:rPr>
        <w:t xml:space="preserve"> </w:t>
      </w:r>
      <w:r w:rsidRPr="00AF2021">
        <w:rPr>
          <w:rFonts w:ascii="Arial" w:hAnsi="Arial" w:cs="Arial"/>
          <w:sz w:val="28"/>
          <w:szCs w:val="28"/>
        </w:rPr>
        <w:t>a</w:t>
      </w:r>
      <w:r w:rsidR="002B7D06">
        <w:rPr>
          <w:rFonts w:ascii="Arial" w:hAnsi="Arial" w:cs="Arial"/>
          <w:sz w:val="28"/>
          <w:szCs w:val="28"/>
        </w:rPr>
        <w:t xml:space="preserve"> </w:t>
      </w:r>
      <w:r w:rsidRPr="00AF2021">
        <w:rPr>
          <w:rFonts w:ascii="Arial" w:hAnsi="Arial" w:cs="Arial"/>
          <w:sz w:val="28"/>
          <w:szCs w:val="28"/>
        </w:rPr>
        <w:t>computer</w:t>
      </w:r>
      <w:r w:rsidR="002B7D06">
        <w:rPr>
          <w:rFonts w:ascii="Arial" w:hAnsi="Arial" w:cs="Arial"/>
          <w:sz w:val="28"/>
          <w:szCs w:val="28"/>
        </w:rPr>
        <w:t xml:space="preserve"> </w:t>
      </w:r>
      <w:r w:rsidRPr="00AF2021">
        <w:rPr>
          <w:rFonts w:ascii="Arial" w:hAnsi="Arial" w:cs="Arial"/>
          <w:sz w:val="28"/>
          <w:szCs w:val="28"/>
        </w:rPr>
        <w:t>(if</w:t>
      </w:r>
      <w:r w:rsidR="00240551">
        <w:rPr>
          <w:rFonts w:ascii="Arial" w:hAnsi="Arial" w:cs="Arial"/>
          <w:sz w:val="28"/>
          <w:szCs w:val="28"/>
        </w:rPr>
        <w:t xml:space="preserve"> </w:t>
      </w:r>
      <w:r w:rsidRPr="00AF2021">
        <w:rPr>
          <w:rFonts w:ascii="Arial" w:hAnsi="Arial" w:cs="Arial"/>
          <w:sz w:val="28"/>
          <w:szCs w:val="28"/>
        </w:rPr>
        <w:t>they</w:t>
      </w:r>
      <w:r w:rsidR="002B7D06">
        <w:rPr>
          <w:rFonts w:ascii="Arial" w:hAnsi="Arial" w:cs="Arial"/>
          <w:sz w:val="28"/>
          <w:szCs w:val="28"/>
        </w:rPr>
        <w:t xml:space="preserve"> </w:t>
      </w:r>
      <w:r w:rsidRPr="00AF2021">
        <w:rPr>
          <w:rFonts w:ascii="Arial" w:hAnsi="Arial" w:cs="Arial"/>
          <w:sz w:val="28"/>
          <w:szCs w:val="28"/>
        </w:rPr>
        <w:t>knew</w:t>
      </w:r>
      <w:r w:rsidR="002B7D06">
        <w:rPr>
          <w:rFonts w:ascii="Arial" w:hAnsi="Arial" w:cs="Arial"/>
          <w:sz w:val="28"/>
          <w:szCs w:val="28"/>
        </w:rPr>
        <w:t xml:space="preserve"> </w:t>
      </w:r>
      <w:r w:rsidRPr="00AF2021">
        <w:rPr>
          <w:rFonts w:ascii="Arial" w:hAnsi="Arial" w:cs="Arial"/>
          <w:sz w:val="28"/>
          <w:szCs w:val="28"/>
        </w:rPr>
        <w:t>the language the computer was using)? Why or why not?</w:t>
      </w:r>
    </w:p>
    <w:p w14:paraId="5793DF9A" w14:textId="77777777" w:rsidR="00AF2021" w:rsidRDefault="00AF2021" w:rsidP="006D0859">
      <w:pPr>
        <w:widowControl w:val="0"/>
        <w:autoSpaceDE w:val="0"/>
        <w:autoSpaceDN w:val="0"/>
        <w:adjustRightInd w:val="0"/>
        <w:spacing w:after="240"/>
        <w:rPr>
          <w:rFonts w:ascii="Arial" w:hAnsi="Arial" w:cs="Arial"/>
          <w:sz w:val="28"/>
          <w:szCs w:val="28"/>
        </w:rPr>
      </w:pPr>
    </w:p>
    <w:p w14:paraId="3B693C6B"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16155C6B" w14:textId="7EB58AB0" w:rsidR="006D0859" w:rsidRPr="009116DB" w:rsidRDefault="006D0859" w:rsidP="00F20843">
      <w:pPr>
        <w:widowControl w:val="0"/>
        <w:numPr>
          <w:ilvl w:val="0"/>
          <w:numId w:val="136"/>
        </w:numPr>
        <w:tabs>
          <w:tab w:val="left" w:pos="220"/>
          <w:tab w:val="left" w:pos="720"/>
        </w:tabs>
        <w:autoSpaceDE w:val="0"/>
        <w:autoSpaceDN w:val="0"/>
        <w:adjustRightInd w:val="0"/>
        <w:spacing w:after="240"/>
        <w:rPr>
          <w:rFonts w:ascii="Arial" w:hAnsi="Arial" w:cs="Arial"/>
          <w:sz w:val="28"/>
          <w:szCs w:val="28"/>
        </w:rPr>
      </w:pPr>
      <w:proofErr w:type="spellStart"/>
      <w:r w:rsidRPr="009116DB">
        <w:rPr>
          <w:rFonts w:ascii="Arial" w:hAnsi="Arial" w:cs="Arial"/>
          <w:sz w:val="28"/>
          <w:szCs w:val="28"/>
        </w:rPr>
        <w:t>Polya</w:t>
      </w:r>
      <w:proofErr w:type="spellEnd"/>
      <w:r w:rsidRPr="009116DB">
        <w:rPr>
          <w:rFonts w:ascii="Arial" w:hAnsi="Arial" w:cs="Arial"/>
          <w:sz w:val="28"/>
          <w:szCs w:val="28"/>
        </w:rPr>
        <w:t xml:space="preserve">, G. How to Solve It. 2nd. Princeton, NJ: Princeton University Press, 2004. </w:t>
      </w:r>
    </w:p>
    <w:p w14:paraId="4C872F17" w14:textId="15967734" w:rsidR="006D0859" w:rsidRPr="009116DB" w:rsidRDefault="006D0859" w:rsidP="00F20843">
      <w:pPr>
        <w:widowControl w:val="0"/>
        <w:numPr>
          <w:ilvl w:val="0"/>
          <w:numId w:val="13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Handshake and Fencepost Activity </w:t>
      </w:r>
    </w:p>
    <w:p w14:paraId="7926645D" w14:textId="4867C3B5" w:rsidR="006D0859" w:rsidRPr="009116DB" w:rsidRDefault="006D0859" w:rsidP="00F20843">
      <w:pPr>
        <w:widowControl w:val="0"/>
        <w:numPr>
          <w:ilvl w:val="0"/>
          <w:numId w:val="136"/>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Handshake Activity #2 Sample Solution </w:t>
      </w:r>
    </w:p>
    <w:p w14:paraId="1D4573A2" w14:textId="77777777" w:rsidR="00AF2021" w:rsidRDefault="00AF2021">
      <w:pPr>
        <w:rPr>
          <w:rFonts w:ascii="Arial" w:hAnsi="Arial" w:cs="Arial"/>
          <w:sz w:val="28"/>
          <w:szCs w:val="28"/>
        </w:rPr>
      </w:pPr>
      <w:r>
        <w:rPr>
          <w:rFonts w:ascii="Arial" w:hAnsi="Arial" w:cs="Arial"/>
          <w:sz w:val="28"/>
          <w:szCs w:val="28"/>
        </w:rPr>
        <w:br w:type="page"/>
      </w:r>
    </w:p>
    <w:p w14:paraId="65065502" w14:textId="77777777" w:rsidR="0040041C"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Handshake and Fencepost Activity </w:t>
      </w:r>
    </w:p>
    <w:p w14:paraId="7E113507" w14:textId="77777777" w:rsidR="00DA50C3" w:rsidRDefault="00DA50C3" w:rsidP="006D0859">
      <w:pPr>
        <w:widowControl w:val="0"/>
        <w:autoSpaceDE w:val="0"/>
        <w:autoSpaceDN w:val="0"/>
        <w:adjustRightInd w:val="0"/>
        <w:spacing w:after="240"/>
        <w:rPr>
          <w:rFonts w:ascii="Arial" w:hAnsi="Arial" w:cs="Arial"/>
          <w:sz w:val="28"/>
          <w:szCs w:val="28"/>
        </w:rPr>
      </w:pPr>
    </w:p>
    <w:p w14:paraId="5FD59ADF" w14:textId="3EF80AF0"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 each problem, complete the following information.</w:t>
      </w:r>
    </w:p>
    <w:p w14:paraId="0CC88B34" w14:textId="77777777" w:rsidR="00DA50C3" w:rsidRDefault="00DA50C3" w:rsidP="006D0859">
      <w:pPr>
        <w:widowControl w:val="0"/>
        <w:autoSpaceDE w:val="0"/>
        <w:autoSpaceDN w:val="0"/>
        <w:adjustRightInd w:val="0"/>
        <w:spacing w:after="240"/>
        <w:rPr>
          <w:rFonts w:ascii="Arial" w:hAnsi="Arial" w:cs="Arial"/>
          <w:sz w:val="28"/>
          <w:szCs w:val="28"/>
        </w:rPr>
      </w:pPr>
    </w:p>
    <w:p w14:paraId="752C5C5A" w14:textId="77777777" w:rsidR="00DA50C3" w:rsidRPr="00DA50C3" w:rsidRDefault="006D0859" w:rsidP="00F20843">
      <w:pPr>
        <w:pStyle w:val="ListParagraph"/>
        <w:widowControl w:val="0"/>
        <w:numPr>
          <w:ilvl w:val="0"/>
          <w:numId w:val="138"/>
        </w:numPr>
        <w:autoSpaceDE w:val="0"/>
        <w:autoSpaceDN w:val="0"/>
        <w:adjustRightInd w:val="0"/>
        <w:spacing w:after="240"/>
        <w:rPr>
          <w:rFonts w:ascii="Arial" w:hAnsi="Arial" w:cs="Arial"/>
          <w:sz w:val="28"/>
          <w:szCs w:val="28"/>
          <w:u w:val="single"/>
        </w:rPr>
      </w:pPr>
      <w:r w:rsidRPr="00DA50C3">
        <w:rPr>
          <w:rFonts w:ascii="Arial" w:hAnsi="Arial" w:cs="Arial"/>
          <w:sz w:val="28"/>
          <w:szCs w:val="28"/>
          <w:u w:val="single"/>
        </w:rPr>
        <w:t>Understanding the problem</w:t>
      </w:r>
      <w:proofErr w:type="gramStart"/>
      <w:r w:rsidRPr="00DA50C3">
        <w:rPr>
          <w:rFonts w:ascii="Arial" w:hAnsi="Arial" w:cs="Arial"/>
          <w:sz w:val="28"/>
          <w:szCs w:val="28"/>
          <w:u w:val="single"/>
        </w:rPr>
        <w:t>: </w:t>
      </w:r>
      <w:proofErr w:type="gramEnd"/>
    </w:p>
    <w:p w14:paraId="472D0356" w14:textId="77777777" w:rsidR="00DA50C3" w:rsidRPr="00DA50C3" w:rsidRDefault="006D0859" w:rsidP="00F20843">
      <w:pPr>
        <w:pStyle w:val="ListParagraph"/>
        <w:widowControl w:val="0"/>
        <w:numPr>
          <w:ilvl w:val="1"/>
          <w:numId w:val="138"/>
        </w:numPr>
        <w:autoSpaceDE w:val="0"/>
        <w:autoSpaceDN w:val="0"/>
        <w:adjustRightInd w:val="0"/>
        <w:spacing w:after="240"/>
        <w:rPr>
          <w:rFonts w:ascii="Arial" w:hAnsi="Arial" w:cs="Arial"/>
          <w:sz w:val="28"/>
          <w:szCs w:val="28"/>
        </w:rPr>
      </w:pPr>
      <w:r w:rsidRPr="00DA50C3">
        <w:rPr>
          <w:rFonts w:ascii="Arial" w:hAnsi="Arial" w:cs="Arial"/>
          <w:sz w:val="28"/>
          <w:szCs w:val="28"/>
        </w:rPr>
        <w:t xml:space="preserve">What data or information is known? </w:t>
      </w:r>
    </w:p>
    <w:p w14:paraId="1D8AB7E2" w14:textId="48E1D5FE" w:rsidR="00DA50C3" w:rsidRPr="00DA50C3" w:rsidRDefault="00DA50C3" w:rsidP="00F20843">
      <w:pPr>
        <w:pStyle w:val="ListParagraph"/>
        <w:widowControl w:val="0"/>
        <w:numPr>
          <w:ilvl w:val="1"/>
          <w:numId w:val="138"/>
        </w:numPr>
        <w:autoSpaceDE w:val="0"/>
        <w:autoSpaceDN w:val="0"/>
        <w:adjustRightInd w:val="0"/>
        <w:spacing w:after="240"/>
        <w:rPr>
          <w:rFonts w:ascii="Arial" w:hAnsi="Arial" w:cs="Arial"/>
          <w:sz w:val="28"/>
          <w:szCs w:val="28"/>
        </w:rPr>
      </w:pPr>
      <w:r w:rsidRPr="00DA50C3">
        <w:rPr>
          <w:rFonts w:ascii="Arial" w:hAnsi="Arial" w:cs="Arial"/>
          <w:sz w:val="28"/>
          <w:szCs w:val="28"/>
        </w:rPr>
        <w:t>What is unknown?</w:t>
      </w:r>
    </w:p>
    <w:p w14:paraId="1ADB560E" w14:textId="68D85D15" w:rsidR="00DA50C3" w:rsidRPr="00DA50C3" w:rsidRDefault="006D0859" w:rsidP="00F20843">
      <w:pPr>
        <w:pStyle w:val="ListParagraph"/>
        <w:widowControl w:val="0"/>
        <w:numPr>
          <w:ilvl w:val="1"/>
          <w:numId w:val="138"/>
        </w:numPr>
        <w:autoSpaceDE w:val="0"/>
        <w:autoSpaceDN w:val="0"/>
        <w:adjustRightInd w:val="0"/>
        <w:spacing w:after="240"/>
        <w:rPr>
          <w:rFonts w:ascii="Arial" w:hAnsi="Arial" w:cs="Arial"/>
          <w:sz w:val="28"/>
          <w:szCs w:val="28"/>
        </w:rPr>
      </w:pPr>
      <w:r w:rsidRPr="00DA50C3">
        <w:rPr>
          <w:rFonts w:ascii="Arial" w:hAnsi="Arial" w:cs="Arial"/>
          <w:sz w:val="28"/>
          <w:szCs w:val="28"/>
        </w:rPr>
        <w:t>What are the conditions?</w:t>
      </w:r>
    </w:p>
    <w:p w14:paraId="6B811653" w14:textId="4F77D4D5" w:rsidR="00DA50C3" w:rsidRPr="00DA50C3" w:rsidRDefault="006D0859" w:rsidP="00F20843">
      <w:pPr>
        <w:pStyle w:val="ListParagraph"/>
        <w:widowControl w:val="0"/>
        <w:numPr>
          <w:ilvl w:val="0"/>
          <w:numId w:val="138"/>
        </w:numPr>
        <w:autoSpaceDE w:val="0"/>
        <w:autoSpaceDN w:val="0"/>
        <w:adjustRightInd w:val="0"/>
        <w:spacing w:after="240"/>
        <w:rPr>
          <w:rFonts w:ascii="Arial" w:hAnsi="Arial" w:cs="Arial"/>
          <w:sz w:val="28"/>
          <w:szCs w:val="28"/>
        </w:rPr>
      </w:pPr>
      <w:r w:rsidRPr="00DA50C3">
        <w:rPr>
          <w:rFonts w:ascii="Arial" w:hAnsi="Arial" w:cs="Arial"/>
          <w:sz w:val="28"/>
          <w:szCs w:val="28"/>
          <w:u w:val="single"/>
        </w:rPr>
        <w:t>Plan the solution:</w:t>
      </w:r>
      <w:r w:rsidRPr="00DA50C3">
        <w:rPr>
          <w:rFonts w:ascii="Arial" w:hAnsi="Arial" w:cs="Arial"/>
          <w:sz w:val="28"/>
          <w:szCs w:val="28"/>
        </w:rPr>
        <w:t xml:space="preserve"> Show your plan for solving this problem.</w:t>
      </w:r>
    </w:p>
    <w:p w14:paraId="559118D8" w14:textId="432CBFED" w:rsidR="00DA50C3" w:rsidRPr="00DA50C3" w:rsidRDefault="006D0859" w:rsidP="00F20843">
      <w:pPr>
        <w:pStyle w:val="ListParagraph"/>
        <w:widowControl w:val="0"/>
        <w:numPr>
          <w:ilvl w:val="0"/>
          <w:numId w:val="138"/>
        </w:numPr>
        <w:autoSpaceDE w:val="0"/>
        <w:autoSpaceDN w:val="0"/>
        <w:adjustRightInd w:val="0"/>
        <w:spacing w:after="240"/>
        <w:rPr>
          <w:rFonts w:ascii="Arial" w:hAnsi="Arial" w:cs="Arial"/>
          <w:sz w:val="28"/>
          <w:szCs w:val="28"/>
        </w:rPr>
      </w:pPr>
      <w:r w:rsidRPr="00DA50C3">
        <w:rPr>
          <w:rFonts w:ascii="Arial" w:hAnsi="Arial" w:cs="Arial"/>
          <w:sz w:val="28"/>
          <w:szCs w:val="28"/>
          <w:u w:val="single"/>
        </w:rPr>
        <w:t>Carry out the plan:</w:t>
      </w:r>
      <w:r w:rsidRPr="00DA50C3">
        <w:rPr>
          <w:rFonts w:ascii="Arial" w:hAnsi="Arial" w:cs="Arial"/>
          <w:sz w:val="28"/>
          <w:szCs w:val="28"/>
        </w:rPr>
        <w:t xml:space="preserve"> Using your plan, show your work and your solution.</w:t>
      </w:r>
    </w:p>
    <w:p w14:paraId="2683B153" w14:textId="77777777" w:rsidR="006D0859" w:rsidRPr="00DA50C3" w:rsidRDefault="006D0859" w:rsidP="00F20843">
      <w:pPr>
        <w:pStyle w:val="ListParagraph"/>
        <w:widowControl w:val="0"/>
        <w:numPr>
          <w:ilvl w:val="0"/>
          <w:numId w:val="138"/>
        </w:numPr>
        <w:autoSpaceDE w:val="0"/>
        <w:autoSpaceDN w:val="0"/>
        <w:adjustRightInd w:val="0"/>
        <w:spacing w:after="240"/>
        <w:rPr>
          <w:rFonts w:ascii="Arial" w:hAnsi="Arial" w:cs="Arial"/>
          <w:sz w:val="28"/>
          <w:szCs w:val="28"/>
        </w:rPr>
      </w:pPr>
      <w:r w:rsidRPr="00DA50C3">
        <w:rPr>
          <w:rFonts w:ascii="Arial" w:hAnsi="Arial" w:cs="Arial"/>
          <w:sz w:val="28"/>
          <w:szCs w:val="28"/>
          <w:u w:val="single"/>
        </w:rPr>
        <w:t>Review and discuss your solution:</w:t>
      </w:r>
      <w:r w:rsidRPr="00DA50C3">
        <w:rPr>
          <w:rFonts w:ascii="Arial" w:hAnsi="Arial" w:cs="Arial"/>
          <w:sz w:val="28"/>
          <w:szCs w:val="28"/>
        </w:rPr>
        <w:t xml:space="preserve"> Reflect on your solution.</w:t>
      </w:r>
    </w:p>
    <w:p w14:paraId="3A73001E" w14:textId="77777777" w:rsidR="00DA50C3" w:rsidRDefault="00DA50C3" w:rsidP="006D0859">
      <w:pPr>
        <w:widowControl w:val="0"/>
        <w:autoSpaceDE w:val="0"/>
        <w:autoSpaceDN w:val="0"/>
        <w:adjustRightInd w:val="0"/>
        <w:spacing w:after="240"/>
        <w:rPr>
          <w:rFonts w:ascii="Arial" w:hAnsi="Arial" w:cs="Arial"/>
          <w:sz w:val="28"/>
          <w:szCs w:val="28"/>
        </w:rPr>
      </w:pPr>
    </w:p>
    <w:p w14:paraId="2536901A"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Complete problems #1 and #2 individually.</w:t>
      </w:r>
    </w:p>
    <w:p w14:paraId="3942EBD8" w14:textId="2A02F606" w:rsidR="006D0859" w:rsidRPr="00DA50C3" w:rsidRDefault="006D0859" w:rsidP="00F20843">
      <w:pPr>
        <w:widowControl w:val="0"/>
        <w:numPr>
          <w:ilvl w:val="0"/>
          <w:numId w:val="139"/>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Handshake Problem #1: Assume there are 20 people in a room, including you. You must shake hands with everyone else in the room. How </w:t>
      </w:r>
      <w:r w:rsidRPr="00DA50C3">
        <w:rPr>
          <w:rFonts w:ascii="Arial" w:hAnsi="Arial" w:cs="Arial"/>
          <w:sz w:val="28"/>
          <w:szCs w:val="28"/>
        </w:rPr>
        <w:t xml:space="preserve">many hands will you shake? If there are N (where N &gt; 0) people in the room, how many hands will you shake? </w:t>
      </w:r>
    </w:p>
    <w:p w14:paraId="575E925D" w14:textId="77777777" w:rsidR="006D0859" w:rsidRPr="009116DB" w:rsidRDefault="006D0859" w:rsidP="00F20843">
      <w:pPr>
        <w:widowControl w:val="0"/>
        <w:numPr>
          <w:ilvl w:val="0"/>
          <w:numId w:val="139"/>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Fence Post Problem: You need to build one side of a fence that is 12 yards long. This fence will be built with fence posts and rails that connect one fence post to another. If each fence post is 1 yard away from the next fence post, how many fence posts will be needed for this side of the fence? How many fence posts will be needed for a side of a fence that is N (where N &gt; 0) yards long? </w:t>
      </w:r>
    </w:p>
    <w:p w14:paraId="47F104FC" w14:textId="77777777" w:rsidR="002228F4" w:rsidRDefault="002228F4" w:rsidP="006D0859">
      <w:pPr>
        <w:widowControl w:val="0"/>
        <w:autoSpaceDE w:val="0"/>
        <w:autoSpaceDN w:val="0"/>
        <w:adjustRightInd w:val="0"/>
        <w:spacing w:after="240"/>
        <w:rPr>
          <w:rFonts w:ascii="Arial" w:hAnsi="Arial" w:cs="Arial"/>
          <w:sz w:val="28"/>
          <w:szCs w:val="28"/>
        </w:rPr>
      </w:pPr>
    </w:p>
    <w:p w14:paraId="6221CBE8"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Read and begin planning your solution for problems #3 and #4. These problems will be completed in class tomorrow with your group. Each group will present their solutions to the class.</w:t>
      </w:r>
    </w:p>
    <w:p w14:paraId="4598601E" w14:textId="77777777" w:rsidR="006D0859" w:rsidRPr="009116DB" w:rsidRDefault="006D0859" w:rsidP="002228F4">
      <w:pPr>
        <w:widowControl w:val="0"/>
        <w:numPr>
          <w:ilvl w:val="0"/>
          <w:numId w:val="139"/>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Handshake Problem #2: Assume there are 10 people in a room, including you. Each person in the room must shake hands one time, and only time, with all the other people in the room. How many handshakes will occur? If there are 20 people in the room, how many handshakes will occur? If there are N (where N &gt; 0) people in the room, how many handshakes will occur? </w:t>
      </w:r>
    </w:p>
    <w:p w14:paraId="01AC3AC4" w14:textId="77777777" w:rsidR="006D0859" w:rsidRPr="009116DB" w:rsidRDefault="006D0859" w:rsidP="002228F4">
      <w:pPr>
        <w:widowControl w:val="0"/>
        <w:numPr>
          <w:ilvl w:val="0"/>
          <w:numId w:val="139"/>
        </w:numPr>
        <w:tabs>
          <w:tab w:val="left" w:pos="220"/>
          <w:tab w:val="left" w:pos="720"/>
        </w:tabs>
        <w:autoSpaceDE w:val="0"/>
        <w:autoSpaceDN w:val="0"/>
        <w:adjustRightInd w:val="0"/>
        <w:spacing w:after="280"/>
        <w:rPr>
          <w:rFonts w:ascii="Arial" w:hAnsi="Arial" w:cs="Arial"/>
          <w:sz w:val="28"/>
          <w:szCs w:val="28"/>
        </w:rPr>
      </w:pPr>
      <w:r w:rsidRPr="009116DB">
        <w:rPr>
          <w:rFonts w:ascii="Arial" w:hAnsi="Arial" w:cs="Arial"/>
          <w:sz w:val="28"/>
          <w:szCs w:val="28"/>
        </w:rPr>
        <w:t xml:space="preserve">Reflections: Why are problems like these important to learn how to solve? How could this type of solution be of benefit to a carpenter, a chef, </w:t>
      </w:r>
      <w:proofErr w:type="gramStart"/>
      <w:r w:rsidRPr="009116DB">
        <w:rPr>
          <w:rFonts w:ascii="Arial" w:hAnsi="Arial" w:cs="Arial"/>
          <w:sz w:val="28"/>
          <w:szCs w:val="28"/>
        </w:rPr>
        <w:t>a</w:t>
      </w:r>
      <w:proofErr w:type="gramEnd"/>
      <w:r w:rsidRPr="009116DB">
        <w:rPr>
          <w:rFonts w:ascii="Arial" w:hAnsi="Arial" w:cs="Arial"/>
          <w:sz w:val="28"/>
          <w:szCs w:val="28"/>
        </w:rPr>
        <w:t xml:space="preserve"> teacher? </w:t>
      </w:r>
    </w:p>
    <w:p w14:paraId="0EB5516E" w14:textId="77777777" w:rsidR="002228F4" w:rsidRDefault="002228F4" w:rsidP="006D0859">
      <w:pPr>
        <w:widowControl w:val="0"/>
        <w:autoSpaceDE w:val="0"/>
        <w:autoSpaceDN w:val="0"/>
        <w:adjustRightInd w:val="0"/>
        <w:spacing w:after="240"/>
        <w:rPr>
          <w:rFonts w:ascii="Arial" w:hAnsi="Arial" w:cs="Arial"/>
          <w:sz w:val="28"/>
          <w:szCs w:val="28"/>
        </w:rPr>
      </w:pPr>
    </w:p>
    <w:p w14:paraId="25451F0C" w14:textId="77777777" w:rsidR="002228F4" w:rsidRDefault="002228F4">
      <w:pPr>
        <w:rPr>
          <w:rFonts w:ascii="Arial" w:hAnsi="Arial" w:cs="Arial"/>
          <w:sz w:val="28"/>
          <w:szCs w:val="28"/>
        </w:rPr>
      </w:pPr>
      <w:r>
        <w:rPr>
          <w:rFonts w:ascii="Arial" w:hAnsi="Arial" w:cs="Arial"/>
          <w:sz w:val="28"/>
          <w:szCs w:val="28"/>
        </w:rPr>
        <w:br w:type="page"/>
      </w:r>
    </w:p>
    <w:p w14:paraId="2D4BDB69" w14:textId="5D01B33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Handshake Activity #2 Sample Solution</w:t>
      </w:r>
    </w:p>
    <w:p w14:paraId="522D12A0"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sample solution is only one possibility. Student groups may have a wide variety of strategies. Ask questions that probe their understanding of the steps of the problem-solving process they used.</w:t>
      </w:r>
    </w:p>
    <w:p w14:paraId="263068E8" w14:textId="77777777" w:rsidR="006D0859" w:rsidRPr="00DB5332" w:rsidRDefault="006D0859" w:rsidP="006D0859">
      <w:pPr>
        <w:widowControl w:val="0"/>
        <w:autoSpaceDE w:val="0"/>
        <w:autoSpaceDN w:val="0"/>
        <w:adjustRightInd w:val="0"/>
        <w:spacing w:after="240"/>
        <w:rPr>
          <w:rFonts w:ascii="Arial" w:hAnsi="Arial" w:cs="Arial"/>
          <w:b/>
          <w:sz w:val="28"/>
          <w:szCs w:val="28"/>
        </w:rPr>
      </w:pPr>
      <w:r w:rsidRPr="00DB5332">
        <w:rPr>
          <w:rFonts w:ascii="Arial" w:hAnsi="Arial" w:cs="Arial"/>
          <w:b/>
          <w:sz w:val="28"/>
          <w:szCs w:val="28"/>
        </w:rPr>
        <w:t>Understanding the problem:</w:t>
      </w:r>
    </w:p>
    <w:p w14:paraId="2A354B86" w14:textId="48A0F581" w:rsidR="006D0859" w:rsidRPr="00DB5332" w:rsidRDefault="006D0859" w:rsidP="00B678F4">
      <w:pPr>
        <w:pStyle w:val="ListParagraph"/>
        <w:widowControl w:val="0"/>
        <w:numPr>
          <w:ilvl w:val="0"/>
          <w:numId w:val="141"/>
        </w:numPr>
        <w:tabs>
          <w:tab w:val="left" w:pos="220"/>
          <w:tab w:val="left" w:pos="720"/>
        </w:tabs>
        <w:autoSpaceDE w:val="0"/>
        <w:autoSpaceDN w:val="0"/>
        <w:adjustRightInd w:val="0"/>
        <w:spacing w:after="240"/>
        <w:rPr>
          <w:rFonts w:ascii="Arial" w:hAnsi="Arial" w:cs="Arial"/>
          <w:sz w:val="28"/>
          <w:szCs w:val="28"/>
        </w:rPr>
      </w:pPr>
      <w:r w:rsidRPr="00DB5332">
        <w:rPr>
          <w:rFonts w:ascii="Arial" w:hAnsi="Arial" w:cs="Arial"/>
          <w:sz w:val="28"/>
          <w:szCs w:val="28"/>
        </w:rPr>
        <w:t xml:space="preserve">What data or information is known? There are 10 people or N people in the room. </w:t>
      </w:r>
    </w:p>
    <w:p w14:paraId="599F12D8" w14:textId="61F733EF" w:rsidR="006D0859" w:rsidRPr="00DB5332" w:rsidRDefault="006D0859" w:rsidP="00B678F4">
      <w:pPr>
        <w:pStyle w:val="ListParagraph"/>
        <w:widowControl w:val="0"/>
        <w:numPr>
          <w:ilvl w:val="0"/>
          <w:numId w:val="141"/>
        </w:numPr>
        <w:tabs>
          <w:tab w:val="left" w:pos="220"/>
          <w:tab w:val="left" w:pos="720"/>
        </w:tabs>
        <w:autoSpaceDE w:val="0"/>
        <w:autoSpaceDN w:val="0"/>
        <w:adjustRightInd w:val="0"/>
        <w:spacing w:after="240"/>
        <w:rPr>
          <w:rFonts w:ascii="Arial" w:hAnsi="Arial" w:cs="Arial"/>
          <w:sz w:val="28"/>
          <w:szCs w:val="28"/>
        </w:rPr>
      </w:pPr>
      <w:r w:rsidRPr="00DB5332">
        <w:rPr>
          <w:rFonts w:ascii="Arial" w:hAnsi="Arial" w:cs="Arial"/>
          <w:sz w:val="28"/>
          <w:szCs w:val="28"/>
        </w:rPr>
        <w:t xml:space="preserve">What is unknown? Total number of handshakes </w:t>
      </w:r>
    </w:p>
    <w:p w14:paraId="73F3DF43" w14:textId="639046B7" w:rsidR="00DB5332" w:rsidRPr="00DB5332" w:rsidRDefault="006D0859" w:rsidP="00B678F4">
      <w:pPr>
        <w:pStyle w:val="ListParagraph"/>
        <w:widowControl w:val="0"/>
        <w:numPr>
          <w:ilvl w:val="0"/>
          <w:numId w:val="141"/>
        </w:numPr>
        <w:tabs>
          <w:tab w:val="left" w:pos="220"/>
          <w:tab w:val="left" w:pos="720"/>
        </w:tabs>
        <w:autoSpaceDE w:val="0"/>
        <w:autoSpaceDN w:val="0"/>
        <w:adjustRightInd w:val="0"/>
        <w:spacing w:after="240"/>
        <w:rPr>
          <w:rFonts w:ascii="Arial" w:hAnsi="Arial" w:cs="Arial"/>
          <w:sz w:val="28"/>
          <w:szCs w:val="28"/>
        </w:rPr>
      </w:pPr>
      <w:r w:rsidRPr="00DB5332">
        <w:rPr>
          <w:rFonts w:ascii="Arial" w:hAnsi="Arial" w:cs="Arial"/>
          <w:sz w:val="28"/>
          <w:szCs w:val="28"/>
        </w:rPr>
        <w:t>What are the conditions? Each person must shake hands only one time with all others in the room.  All of the handshakes must be added together</w:t>
      </w:r>
      <w:r w:rsidRPr="00DB5332">
        <w:rPr>
          <w:rFonts w:ascii="Arial" w:hAnsi="Arial" w:cs="Arial"/>
          <w:color w:val="FB0007"/>
          <w:sz w:val="28"/>
          <w:szCs w:val="28"/>
        </w:rPr>
        <w:t>.</w:t>
      </w:r>
    </w:p>
    <w:p w14:paraId="774C85BD" w14:textId="77777777" w:rsidR="00AC2DD4" w:rsidRDefault="006D0859" w:rsidP="00AC2DD4">
      <w:pPr>
        <w:widowControl w:val="0"/>
        <w:numPr>
          <w:ilvl w:val="0"/>
          <w:numId w:val="35"/>
        </w:numPr>
        <w:tabs>
          <w:tab w:val="left" w:pos="0"/>
          <w:tab w:val="left" w:pos="220"/>
        </w:tabs>
        <w:autoSpaceDE w:val="0"/>
        <w:autoSpaceDN w:val="0"/>
        <w:adjustRightInd w:val="0"/>
        <w:spacing w:after="240"/>
        <w:ind w:left="0" w:firstLine="0"/>
        <w:rPr>
          <w:rFonts w:ascii="Arial" w:hAnsi="Arial" w:cs="Arial"/>
          <w:sz w:val="28"/>
          <w:szCs w:val="28"/>
        </w:rPr>
      </w:pPr>
      <w:r w:rsidRPr="00AC2DD4">
        <w:rPr>
          <w:rFonts w:ascii="Arial" w:hAnsi="Arial" w:cs="Arial"/>
          <w:b/>
          <w:sz w:val="28"/>
          <w:szCs w:val="28"/>
        </w:rPr>
        <w:t>Plan the solution:</w:t>
      </w:r>
      <w:r w:rsidRPr="009116DB">
        <w:rPr>
          <w:rFonts w:ascii="Arial" w:hAnsi="Arial" w:cs="Arial"/>
          <w:sz w:val="28"/>
          <w:szCs w:val="28"/>
        </w:rPr>
        <w:t xml:space="preserve"> A sample plan could be to describe the plan in words or use a chart or draw a picture and  then act it out.  </w:t>
      </w:r>
    </w:p>
    <w:p w14:paraId="521E3819" w14:textId="0117D639" w:rsidR="00AC2DD4" w:rsidRDefault="006D0859" w:rsidP="00AC2DD4">
      <w:pPr>
        <w:widowControl w:val="0"/>
        <w:tabs>
          <w:tab w:val="left" w:pos="220"/>
          <w:tab w:val="left" w:pos="720"/>
        </w:tabs>
        <w:autoSpaceDE w:val="0"/>
        <w:autoSpaceDN w:val="0"/>
        <w:adjustRightInd w:val="0"/>
        <w:spacing w:after="240"/>
        <w:ind w:left="720"/>
        <w:rPr>
          <w:rFonts w:ascii="Arial" w:hAnsi="Arial" w:cs="Arial"/>
          <w:sz w:val="28"/>
          <w:szCs w:val="28"/>
        </w:rPr>
      </w:pPr>
      <w:r w:rsidRPr="009116DB">
        <w:rPr>
          <w:rFonts w:ascii="Arial" w:hAnsi="Arial" w:cs="Arial"/>
          <w:sz w:val="28"/>
          <w:szCs w:val="28"/>
        </w:rPr>
        <w:t>Have the people line up in the room. The first person in the line walks down the line and shakes hands with all of the people in the line and then leaves the room. Count the number of handshakes and add to the total</w:t>
      </w:r>
      <w:r w:rsidR="00AC2DD4">
        <w:rPr>
          <w:rFonts w:ascii="Arial" w:hAnsi="Arial" w:cs="Arial"/>
          <w:sz w:val="28"/>
          <w:szCs w:val="28"/>
        </w:rPr>
        <w:t xml:space="preserve"> </w:t>
      </w:r>
      <w:r w:rsidR="00AC2DD4" w:rsidRPr="00AC2DD4">
        <w:rPr>
          <w:rFonts w:ascii="Arial" w:hAnsi="Arial" w:cs="Arial"/>
          <w:sz w:val="28"/>
          <w:szCs w:val="28"/>
          <w:highlight w:val="yellow"/>
        </w:rPr>
        <w:t>(Have students count off)</w:t>
      </w:r>
      <w:r w:rsidRPr="00AC2DD4">
        <w:rPr>
          <w:rFonts w:ascii="Arial" w:hAnsi="Arial" w:cs="Arial"/>
          <w:sz w:val="28"/>
          <w:szCs w:val="28"/>
          <w:highlight w:val="yellow"/>
        </w:rPr>
        <w:t>.</w:t>
      </w:r>
      <w:r w:rsidRPr="009116DB">
        <w:rPr>
          <w:rFonts w:ascii="Arial" w:hAnsi="Arial" w:cs="Arial"/>
          <w:sz w:val="28"/>
          <w:szCs w:val="28"/>
        </w:rPr>
        <w:t xml:space="preserve">  The next person in line walks down the line and shakes hands with all of the people left in the line and then leaves the room. Count the number of handshakes and add to the total.  This continues until there are only 2 people left. They shake hands and leave together. Increase the total by one.  </w:t>
      </w:r>
    </w:p>
    <w:p w14:paraId="79325984" w14:textId="77777777" w:rsidR="00AC2DD4" w:rsidRDefault="006D0859" w:rsidP="00AC2DD4">
      <w:pPr>
        <w:widowControl w:val="0"/>
        <w:numPr>
          <w:ilvl w:val="0"/>
          <w:numId w:val="35"/>
        </w:numPr>
        <w:tabs>
          <w:tab w:val="left" w:pos="220"/>
          <w:tab w:val="left" w:pos="720"/>
        </w:tabs>
        <w:autoSpaceDE w:val="0"/>
        <w:autoSpaceDN w:val="0"/>
        <w:adjustRightInd w:val="0"/>
        <w:spacing w:after="240"/>
        <w:ind w:left="0" w:firstLine="0"/>
        <w:rPr>
          <w:rFonts w:ascii="Arial" w:hAnsi="Arial" w:cs="Arial"/>
          <w:sz w:val="28"/>
          <w:szCs w:val="28"/>
        </w:rPr>
      </w:pPr>
      <w:r w:rsidRPr="009116DB">
        <w:rPr>
          <w:rFonts w:ascii="Arial" w:hAnsi="Arial" w:cs="Arial"/>
          <w:sz w:val="28"/>
          <w:szCs w:val="28"/>
        </w:rPr>
        <w:t xml:space="preserve">Once the answer is known for 10 people, look for a pattern. </w:t>
      </w:r>
      <w:r w:rsidRPr="00AC2DD4">
        <w:rPr>
          <w:rFonts w:ascii="Arial" w:hAnsi="Arial" w:cs="Arial"/>
          <w:sz w:val="28"/>
          <w:szCs w:val="28"/>
        </w:rPr>
        <w:t>Try the process for 5 people, 2 people. See if the pattern holds.  </w:t>
      </w:r>
    </w:p>
    <w:p w14:paraId="46A2C707" w14:textId="1BA11B49" w:rsidR="006D0859" w:rsidRDefault="006D0859" w:rsidP="00AC2DD4">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AC2DD4">
        <w:rPr>
          <w:rFonts w:ascii="Arial" w:hAnsi="Arial" w:cs="Arial"/>
          <w:b/>
          <w:sz w:val="28"/>
          <w:szCs w:val="28"/>
        </w:rPr>
        <w:t>Carry out the plan:</w:t>
      </w:r>
      <w:r w:rsidRPr="00AC2DD4">
        <w:rPr>
          <w:rFonts w:ascii="Arial" w:hAnsi="Arial" w:cs="Arial"/>
          <w:sz w:val="28"/>
          <w:szCs w:val="28"/>
        </w:rPr>
        <w:t xml:space="preserve"> Using your plan, show your work and your solution. </w:t>
      </w:r>
    </w:p>
    <w:p w14:paraId="185AAB19" w14:textId="77777777" w:rsidR="002A5B7B" w:rsidRPr="00AC2DD4" w:rsidRDefault="002A5B7B" w:rsidP="00AC2DD4">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p>
    <w:tbl>
      <w:tblPr>
        <w:tblStyle w:val="TableGrid"/>
        <w:tblW w:w="0" w:type="auto"/>
        <w:tblLook w:val="04A0" w:firstRow="1" w:lastRow="0" w:firstColumn="1" w:lastColumn="0" w:noHBand="0" w:noVBand="1"/>
      </w:tblPr>
      <w:tblGrid>
        <w:gridCol w:w="1104"/>
        <w:gridCol w:w="6831"/>
      </w:tblGrid>
      <w:tr w:rsidR="002A5B7B" w:rsidRPr="002A5B7B" w14:paraId="4215B3A7" w14:textId="77777777" w:rsidTr="002A5B7B">
        <w:tc>
          <w:tcPr>
            <w:tcW w:w="0" w:type="auto"/>
          </w:tcPr>
          <w:p w14:paraId="20DC7425"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Person</w:t>
            </w:r>
          </w:p>
        </w:tc>
        <w:tc>
          <w:tcPr>
            <w:tcW w:w="0" w:type="auto"/>
          </w:tcPr>
          <w:p w14:paraId="44606BD5"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proofErr w:type="spellStart"/>
            <w:r w:rsidRPr="002A5B7B">
              <w:rPr>
                <w:rFonts w:ascii="Arial" w:hAnsi="Arial" w:cs="Arial"/>
                <w:sz w:val="28"/>
                <w:szCs w:val="28"/>
              </w:rPr>
              <w:t>Shakes</w:t>
            </w:r>
            <w:proofErr w:type="spellEnd"/>
            <w:r w:rsidRPr="002A5B7B">
              <w:rPr>
                <w:rFonts w:ascii="Arial" w:hAnsi="Arial" w:cs="Arial"/>
                <w:sz w:val="28"/>
                <w:szCs w:val="28"/>
              </w:rPr>
              <w:t xml:space="preserve"> Hands with # of people left in line</w:t>
            </w:r>
          </w:p>
        </w:tc>
      </w:tr>
      <w:tr w:rsidR="002A5B7B" w:rsidRPr="002A5B7B" w14:paraId="2A75BA77" w14:textId="77777777" w:rsidTr="002A5B7B">
        <w:tc>
          <w:tcPr>
            <w:tcW w:w="0" w:type="auto"/>
          </w:tcPr>
          <w:p w14:paraId="5599EF60"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A</w:t>
            </w:r>
          </w:p>
        </w:tc>
        <w:tc>
          <w:tcPr>
            <w:tcW w:w="0" w:type="auto"/>
          </w:tcPr>
          <w:p w14:paraId="0D810A53" w14:textId="69628AD0"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9</w:t>
            </w:r>
          </w:p>
        </w:tc>
      </w:tr>
      <w:tr w:rsidR="002A5B7B" w:rsidRPr="002A5B7B" w14:paraId="31283189" w14:textId="77777777" w:rsidTr="002A5B7B">
        <w:tc>
          <w:tcPr>
            <w:tcW w:w="0" w:type="auto"/>
          </w:tcPr>
          <w:p w14:paraId="017F366F"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B</w:t>
            </w:r>
          </w:p>
        </w:tc>
        <w:tc>
          <w:tcPr>
            <w:tcW w:w="0" w:type="auto"/>
          </w:tcPr>
          <w:p w14:paraId="0857F394" w14:textId="04743844"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8</w:t>
            </w:r>
          </w:p>
        </w:tc>
      </w:tr>
      <w:tr w:rsidR="002A5B7B" w:rsidRPr="002A5B7B" w14:paraId="76AFCC48" w14:textId="77777777" w:rsidTr="002A5B7B">
        <w:tc>
          <w:tcPr>
            <w:tcW w:w="0" w:type="auto"/>
          </w:tcPr>
          <w:p w14:paraId="6E011FA8"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C</w:t>
            </w:r>
          </w:p>
        </w:tc>
        <w:tc>
          <w:tcPr>
            <w:tcW w:w="0" w:type="auto"/>
          </w:tcPr>
          <w:p w14:paraId="3C287225" w14:textId="799F2EFD"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7</w:t>
            </w:r>
          </w:p>
        </w:tc>
      </w:tr>
      <w:tr w:rsidR="002A5B7B" w:rsidRPr="002A5B7B" w14:paraId="35FDBFA3" w14:textId="77777777" w:rsidTr="002A5B7B">
        <w:tc>
          <w:tcPr>
            <w:tcW w:w="0" w:type="auto"/>
          </w:tcPr>
          <w:p w14:paraId="513CD400"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D</w:t>
            </w:r>
          </w:p>
        </w:tc>
        <w:tc>
          <w:tcPr>
            <w:tcW w:w="0" w:type="auto"/>
          </w:tcPr>
          <w:p w14:paraId="259DE8EE" w14:textId="6ADA9924"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6</w:t>
            </w:r>
          </w:p>
        </w:tc>
      </w:tr>
      <w:tr w:rsidR="002A5B7B" w:rsidRPr="002A5B7B" w14:paraId="7DD46ED5" w14:textId="77777777" w:rsidTr="002A5B7B">
        <w:tc>
          <w:tcPr>
            <w:tcW w:w="0" w:type="auto"/>
          </w:tcPr>
          <w:p w14:paraId="62ADAD80"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E</w:t>
            </w:r>
          </w:p>
        </w:tc>
        <w:tc>
          <w:tcPr>
            <w:tcW w:w="0" w:type="auto"/>
          </w:tcPr>
          <w:p w14:paraId="3BE5E6CF" w14:textId="5F31F662"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5</w:t>
            </w:r>
          </w:p>
        </w:tc>
      </w:tr>
      <w:tr w:rsidR="002A5B7B" w:rsidRPr="002A5B7B" w14:paraId="66EE7167" w14:textId="77777777" w:rsidTr="002A5B7B">
        <w:tc>
          <w:tcPr>
            <w:tcW w:w="0" w:type="auto"/>
          </w:tcPr>
          <w:p w14:paraId="59ACE733"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F</w:t>
            </w:r>
          </w:p>
        </w:tc>
        <w:tc>
          <w:tcPr>
            <w:tcW w:w="0" w:type="auto"/>
          </w:tcPr>
          <w:p w14:paraId="592E7940" w14:textId="1AC5F4A1"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4</w:t>
            </w:r>
          </w:p>
        </w:tc>
      </w:tr>
      <w:tr w:rsidR="002A5B7B" w:rsidRPr="002A5B7B" w14:paraId="438F80AB" w14:textId="77777777" w:rsidTr="002A5B7B">
        <w:tc>
          <w:tcPr>
            <w:tcW w:w="0" w:type="auto"/>
          </w:tcPr>
          <w:p w14:paraId="64815E7F"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G</w:t>
            </w:r>
          </w:p>
        </w:tc>
        <w:tc>
          <w:tcPr>
            <w:tcW w:w="0" w:type="auto"/>
          </w:tcPr>
          <w:p w14:paraId="5213256C" w14:textId="374694F6"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3</w:t>
            </w:r>
          </w:p>
        </w:tc>
      </w:tr>
      <w:tr w:rsidR="002A5B7B" w:rsidRPr="002A5B7B" w14:paraId="633E07E3" w14:textId="77777777" w:rsidTr="002A5B7B">
        <w:tc>
          <w:tcPr>
            <w:tcW w:w="0" w:type="auto"/>
          </w:tcPr>
          <w:p w14:paraId="7347F131"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H</w:t>
            </w:r>
          </w:p>
        </w:tc>
        <w:tc>
          <w:tcPr>
            <w:tcW w:w="0" w:type="auto"/>
          </w:tcPr>
          <w:p w14:paraId="29FCD32C" w14:textId="29CD7E5B"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2</w:t>
            </w:r>
          </w:p>
        </w:tc>
      </w:tr>
      <w:tr w:rsidR="002A5B7B" w:rsidRPr="002A5B7B" w14:paraId="3A52C1E6" w14:textId="77777777" w:rsidTr="002A5B7B">
        <w:tc>
          <w:tcPr>
            <w:tcW w:w="0" w:type="auto"/>
          </w:tcPr>
          <w:p w14:paraId="5DC1858D"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I</w:t>
            </w:r>
          </w:p>
        </w:tc>
        <w:tc>
          <w:tcPr>
            <w:tcW w:w="0" w:type="auto"/>
          </w:tcPr>
          <w:p w14:paraId="642D5640" w14:textId="4B752C7E"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1</w:t>
            </w:r>
          </w:p>
        </w:tc>
      </w:tr>
      <w:tr w:rsidR="002A5B7B" w:rsidRPr="002A5B7B" w14:paraId="325C41F2" w14:textId="77777777" w:rsidTr="002A5B7B">
        <w:tc>
          <w:tcPr>
            <w:tcW w:w="0" w:type="auto"/>
          </w:tcPr>
          <w:p w14:paraId="13E55692" w14:textId="77777777" w:rsidR="002A5B7B" w:rsidRPr="002A5B7B" w:rsidRDefault="002A5B7B" w:rsidP="002A5B7B">
            <w:pPr>
              <w:widowControl w:val="0"/>
              <w:autoSpaceDE w:val="0"/>
              <w:autoSpaceDN w:val="0"/>
              <w:adjustRightInd w:val="0"/>
              <w:spacing w:after="240"/>
              <w:jc w:val="center"/>
              <w:rPr>
                <w:rFonts w:ascii="Arial" w:hAnsi="Arial" w:cs="Arial"/>
                <w:sz w:val="28"/>
                <w:szCs w:val="28"/>
              </w:rPr>
            </w:pPr>
            <w:r w:rsidRPr="002A5B7B">
              <w:rPr>
                <w:rFonts w:ascii="Arial" w:hAnsi="Arial" w:cs="Arial"/>
                <w:sz w:val="28"/>
                <w:szCs w:val="28"/>
              </w:rPr>
              <w:t>J</w:t>
            </w:r>
          </w:p>
        </w:tc>
        <w:tc>
          <w:tcPr>
            <w:tcW w:w="0" w:type="auto"/>
          </w:tcPr>
          <w:p w14:paraId="6036D37D" w14:textId="42A63427" w:rsidR="002A5B7B" w:rsidRPr="002A5B7B" w:rsidRDefault="002A5B7B" w:rsidP="002A5B7B">
            <w:pPr>
              <w:widowControl w:val="0"/>
              <w:autoSpaceDE w:val="0"/>
              <w:autoSpaceDN w:val="0"/>
              <w:adjustRightInd w:val="0"/>
              <w:spacing w:after="240"/>
              <w:jc w:val="center"/>
              <w:rPr>
                <w:rFonts w:ascii="Arial" w:hAnsi="Arial" w:cs="Arial"/>
                <w:sz w:val="28"/>
                <w:szCs w:val="28"/>
              </w:rPr>
            </w:pPr>
            <w:r>
              <w:rPr>
                <w:rFonts w:ascii="Arial" w:hAnsi="Arial" w:cs="Arial"/>
                <w:sz w:val="28"/>
                <w:szCs w:val="28"/>
              </w:rPr>
              <w:t>0 (last person in line, no one left to shake hands with)</w:t>
            </w:r>
          </w:p>
        </w:tc>
      </w:tr>
    </w:tbl>
    <w:p w14:paraId="7D2B8D76" w14:textId="77777777" w:rsidR="002A5B7B" w:rsidRDefault="002A5B7B" w:rsidP="006D0859">
      <w:pPr>
        <w:widowControl w:val="0"/>
        <w:autoSpaceDE w:val="0"/>
        <w:autoSpaceDN w:val="0"/>
        <w:adjustRightInd w:val="0"/>
        <w:spacing w:after="240"/>
        <w:rPr>
          <w:rFonts w:ascii="Arial" w:hAnsi="Arial" w:cs="Arial"/>
          <w:sz w:val="28"/>
          <w:szCs w:val="28"/>
        </w:rPr>
      </w:pPr>
    </w:p>
    <w:p w14:paraId="7AB18185" w14:textId="77777777" w:rsidR="00E257E3"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 add up the number of handshakes: 9 + 8 + 7 + 6 + 5 + 4 + 3 + 2 + 1 + 0 = 45 </w:t>
      </w:r>
    </w:p>
    <w:p w14:paraId="77D31868" w14:textId="77777777" w:rsidR="00E257E3"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For 10 people, the answer is the sum of the numbers from 1 to 9, which </w:t>
      </w:r>
      <w:proofErr w:type="gramStart"/>
      <w:r w:rsidRPr="009116DB">
        <w:rPr>
          <w:rFonts w:ascii="Arial" w:hAnsi="Arial" w:cs="Arial"/>
          <w:sz w:val="28"/>
          <w:szCs w:val="28"/>
        </w:rPr>
        <w:t>is</w:t>
      </w:r>
      <w:proofErr w:type="gramEnd"/>
      <w:r w:rsidRPr="009116DB">
        <w:rPr>
          <w:rFonts w:ascii="Arial" w:hAnsi="Arial" w:cs="Arial"/>
          <w:sz w:val="28"/>
          <w:szCs w:val="28"/>
        </w:rPr>
        <w:t xml:space="preserve"> 45. 9 is 10 – 1. </w:t>
      </w:r>
    </w:p>
    <w:p w14:paraId="09731F80" w14:textId="2091D396" w:rsidR="00E257E3"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w:t>
      </w:r>
      <w:r w:rsidR="00E257E3">
        <w:rPr>
          <w:rFonts w:ascii="Arial" w:hAnsi="Arial" w:cs="Arial"/>
          <w:sz w:val="28"/>
          <w:szCs w:val="28"/>
        </w:rPr>
        <w:t xml:space="preserve"> </w:t>
      </w:r>
      <w:r w:rsidRPr="009116DB">
        <w:rPr>
          <w:rFonts w:ascii="Arial" w:hAnsi="Arial" w:cs="Arial"/>
          <w:sz w:val="28"/>
          <w:szCs w:val="28"/>
        </w:rPr>
        <w:t>5</w:t>
      </w:r>
      <w:r w:rsidR="00E257E3">
        <w:rPr>
          <w:rFonts w:ascii="Arial" w:hAnsi="Arial" w:cs="Arial"/>
          <w:sz w:val="28"/>
          <w:szCs w:val="28"/>
        </w:rPr>
        <w:t xml:space="preserve"> </w:t>
      </w:r>
      <w:r w:rsidRPr="009116DB">
        <w:rPr>
          <w:rFonts w:ascii="Arial" w:hAnsi="Arial" w:cs="Arial"/>
          <w:sz w:val="28"/>
          <w:szCs w:val="28"/>
        </w:rPr>
        <w:t>people,</w:t>
      </w:r>
      <w:r w:rsidR="00E257E3">
        <w:rPr>
          <w:rFonts w:ascii="Arial" w:hAnsi="Arial" w:cs="Arial"/>
          <w:sz w:val="28"/>
          <w:szCs w:val="28"/>
        </w:rPr>
        <w:t xml:space="preserve"> </w:t>
      </w:r>
      <w:r w:rsidRPr="009116DB">
        <w:rPr>
          <w:rFonts w:ascii="Arial" w:hAnsi="Arial" w:cs="Arial"/>
          <w:sz w:val="28"/>
          <w:szCs w:val="28"/>
        </w:rPr>
        <w:t>the</w:t>
      </w:r>
      <w:r w:rsidR="00E257E3">
        <w:rPr>
          <w:rFonts w:ascii="Arial" w:hAnsi="Arial" w:cs="Arial"/>
          <w:sz w:val="28"/>
          <w:szCs w:val="28"/>
        </w:rPr>
        <w:t xml:space="preserve"> </w:t>
      </w:r>
      <w:r w:rsidRPr="009116DB">
        <w:rPr>
          <w:rFonts w:ascii="Arial" w:hAnsi="Arial" w:cs="Arial"/>
          <w:sz w:val="28"/>
          <w:szCs w:val="28"/>
        </w:rPr>
        <w:t>answer</w:t>
      </w:r>
      <w:r w:rsidR="00E257E3">
        <w:rPr>
          <w:rFonts w:ascii="Arial" w:hAnsi="Arial" w:cs="Arial"/>
          <w:sz w:val="28"/>
          <w:szCs w:val="28"/>
        </w:rPr>
        <w:t xml:space="preserve"> </w:t>
      </w:r>
      <w:r w:rsidRPr="009116DB">
        <w:rPr>
          <w:rFonts w:ascii="Arial" w:hAnsi="Arial" w:cs="Arial"/>
          <w:sz w:val="28"/>
          <w:szCs w:val="28"/>
        </w:rPr>
        <w:t>is</w:t>
      </w:r>
      <w:r w:rsidR="00E257E3">
        <w:rPr>
          <w:rFonts w:ascii="Arial" w:hAnsi="Arial" w:cs="Arial"/>
          <w:sz w:val="28"/>
          <w:szCs w:val="28"/>
        </w:rPr>
        <w:t xml:space="preserve"> </w:t>
      </w:r>
      <w:r w:rsidRPr="009116DB">
        <w:rPr>
          <w:rFonts w:ascii="Arial" w:hAnsi="Arial" w:cs="Arial"/>
          <w:sz w:val="28"/>
          <w:szCs w:val="28"/>
        </w:rPr>
        <w:t>the</w:t>
      </w:r>
      <w:r w:rsidR="00E257E3">
        <w:rPr>
          <w:rFonts w:ascii="Arial" w:hAnsi="Arial" w:cs="Arial"/>
          <w:sz w:val="28"/>
          <w:szCs w:val="28"/>
        </w:rPr>
        <w:t xml:space="preserve"> </w:t>
      </w:r>
      <w:r w:rsidRPr="009116DB">
        <w:rPr>
          <w:rFonts w:ascii="Arial" w:hAnsi="Arial" w:cs="Arial"/>
          <w:sz w:val="28"/>
          <w:szCs w:val="28"/>
        </w:rPr>
        <w:t>sum</w:t>
      </w:r>
      <w:r w:rsidR="00E257E3">
        <w:rPr>
          <w:rFonts w:ascii="Arial" w:hAnsi="Arial" w:cs="Arial"/>
          <w:sz w:val="28"/>
          <w:szCs w:val="28"/>
        </w:rPr>
        <w:t xml:space="preserve"> </w:t>
      </w:r>
      <w:r w:rsidRPr="009116DB">
        <w:rPr>
          <w:rFonts w:ascii="Arial" w:hAnsi="Arial" w:cs="Arial"/>
          <w:sz w:val="28"/>
          <w:szCs w:val="28"/>
        </w:rPr>
        <w:t>of</w:t>
      </w:r>
      <w:r w:rsidR="00E257E3">
        <w:rPr>
          <w:rFonts w:ascii="Arial" w:hAnsi="Arial" w:cs="Arial"/>
          <w:sz w:val="28"/>
          <w:szCs w:val="28"/>
        </w:rPr>
        <w:t xml:space="preserve"> </w:t>
      </w:r>
      <w:r w:rsidRPr="009116DB">
        <w:rPr>
          <w:rFonts w:ascii="Arial" w:hAnsi="Arial" w:cs="Arial"/>
          <w:sz w:val="28"/>
          <w:szCs w:val="28"/>
        </w:rPr>
        <w:t>the</w:t>
      </w:r>
      <w:r w:rsidR="00326938">
        <w:rPr>
          <w:rFonts w:ascii="Arial" w:hAnsi="Arial" w:cs="Arial"/>
          <w:sz w:val="28"/>
          <w:szCs w:val="28"/>
        </w:rPr>
        <w:t xml:space="preserve"> </w:t>
      </w:r>
      <w:r w:rsidRPr="009116DB">
        <w:rPr>
          <w:rFonts w:ascii="Arial" w:hAnsi="Arial" w:cs="Arial"/>
          <w:sz w:val="28"/>
          <w:szCs w:val="28"/>
        </w:rPr>
        <w:t>numbers</w:t>
      </w:r>
      <w:r w:rsidR="00326938">
        <w:rPr>
          <w:rFonts w:ascii="Arial" w:hAnsi="Arial" w:cs="Arial"/>
          <w:sz w:val="28"/>
          <w:szCs w:val="28"/>
        </w:rPr>
        <w:t xml:space="preserve"> </w:t>
      </w:r>
      <w:r w:rsidRPr="009116DB">
        <w:rPr>
          <w:rFonts w:ascii="Arial" w:hAnsi="Arial" w:cs="Arial"/>
          <w:sz w:val="28"/>
          <w:szCs w:val="28"/>
        </w:rPr>
        <w:t>from</w:t>
      </w:r>
      <w:r w:rsidR="00326938">
        <w:rPr>
          <w:rFonts w:ascii="Arial" w:hAnsi="Arial" w:cs="Arial"/>
          <w:sz w:val="28"/>
          <w:szCs w:val="28"/>
        </w:rPr>
        <w:t xml:space="preserve"> </w:t>
      </w:r>
      <w:r w:rsidRPr="009116DB">
        <w:rPr>
          <w:rFonts w:ascii="Arial" w:hAnsi="Arial" w:cs="Arial"/>
          <w:sz w:val="28"/>
          <w:szCs w:val="28"/>
        </w:rPr>
        <w:t>1</w:t>
      </w:r>
      <w:r w:rsidR="00326938">
        <w:rPr>
          <w:rFonts w:ascii="Arial" w:hAnsi="Arial" w:cs="Arial"/>
          <w:sz w:val="28"/>
          <w:szCs w:val="28"/>
        </w:rPr>
        <w:t xml:space="preserve"> </w:t>
      </w:r>
      <w:r w:rsidRPr="009116DB">
        <w:rPr>
          <w:rFonts w:ascii="Arial" w:hAnsi="Arial" w:cs="Arial"/>
          <w:sz w:val="28"/>
          <w:szCs w:val="28"/>
        </w:rPr>
        <w:t>to</w:t>
      </w:r>
      <w:r w:rsidR="00326938">
        <w:rPr>
          <w:rFonts w:ascii="Arial" w:hAnsi="Arial" w:cs="Arial"/>
          <w:sz w:val="28"/>
          <w:szCs w:val="28"/>
        </w:rPr>
        <w:t xml:space="preserve"> </w:t>
      </w:r>
      <w:r w:rsidRPr="009116DB">
        <w:rPr>
          <w:rFonts w:ascii="Arial" w:hAnsi="Arial" w:cs="Arial"/>
          <w:sz w:val="28"/>
          <w:szCs w:val="28"/>
        </w:rPr>
        <w:t>4,</w:t>
      </w:r>
      <w:r w:rsidR="00326938">
        <w:rPr>
          <w:rFonts w:ascii="Arial" w:hAnsi="Arial" w:cs="Arial"/>
          <w:sz w:val="28"/>
          <w:szCs w:val="28"/>
        </w:rPr>
        <w:t xml:space="preserve"> </w:t>
      </w:r>
      <w:r w:rsidRPr="009116DB">
        <w:rPr>
          <w:rFonts w:ascii="Arial" w:hAnsi="Arial" w:cs="Arial"/>
          <w:sz w:val="28"/>
          <w:szCs w:val="28"/>
        </w:rPr>
        <w:t>which</w:t>
      </w:r>
      <w:r w:rsidR="00326938">
        <w:rPr>
          <w:rFonts w:ascii="Arial" w:hAnsi="Arial" w:cs="Arial"/>
          <w:sz w:val="28"/>
          <w:szCs w:val="28"/>
        </w:rPr>
        <w:t xml:space="preserve"> </w:t>
      </w:r>
      <w:proofErr w:type="gramStart"/>
      <w:r w:rsidRPr="009116DB">
        <w:rPr>
          <w:rFonts w:ascii="Arial" w:hAnsi="Arial" w:cs="Arial"/>
          <w:sz w:val="28"/>
          <w:szCs w:val="28"/>
        </w:rPr>
        <w:t>is</w:t>
      </w:r>
      <w:proofErr w:type="gramEnd"/>
      <w:r w:rsidR="00326938">
        <w:rPr>
          <w:rFonts w:ascii="Arial" w:hAnsi="Arial" w:cs="Arial"/>
          <w:sz w:val="28"/>
          <w:szCs w:val="28"/>
        </w:rPr>
        <w:t xml:space="preserve"> </w:t>
      </w:r>
      <w:r w:rsidRPr="009116DB">
        <w:rPr>
          <w:rFonts w:ascii="Arial" w:hAnsi="Arial" w:cs="Arial"/>
          <w:sz w:val="28"/>
          <w:szCs w:val="28"/>
        </w:rPr>
        <w:t>10. 4</w:t>
      </w:r>
      <w:r w:rsidR="00326938">
        <w:rPr>
          <w:rFonts w:ascii="Arial" w:hAnsi="Arial" w:cs="Arial"/>
          <w:sz w:val="28"/>
          <w:szCs w:val="28"/>
        </w:rPr>
        <w:t xml:space="preserve"> </w:t>
      </w:r>
      <w:r w:rsidRPr="009116DB">
        <w:rPr>
          <w:rFonts w:ascii="Arial" w:hAnsi="Arial" w:cs="Arial"/>
          <w:sz w:val="28"/>
          <w:szCs w:val="28"/>
        </w:rPr>
        <w:t>is</w:t>
      </w:r>
      <w:r w:rsidR="00326938">
        <w:rPr>
          <w:rFonts w:ascii="Arial" w:hAnsi="Arial" w:cs="Arial"/>
          <w:sz w:val="28"/>
          <w:szCs w:val="28"/>
        </w:rPr>
        <w:t xml:space="preserve"> </w:t>
      </w:r>
      <w:r w:rsidRPr="009116DB">
        <w:rPr>
          <w:rFonts w:ascii="Arial" w:hAnsi="Arial" w:cs="Arial"/>
          <w:sz w:val="28"/>
          <w:szCs w:val="28"/>
        </w:rPr>
        <w:t>5</w:t>
      </w:r>
      <w:r w:rsidR="00326938">
        <w:rPr>
          <w:rFonts w:ascii="Arial" w:hAnsi="Arial" w:cs="Arial"/>
          <w:sz w:val="28"/>
          <w:szCs w:val="28"/>
        </w:rPr>
        <w:t xml:space="preserve"> </w:t>
      </w:r>
      <w:r w:rsidRPr="009116DB">
        <w:rPr>
          <w:rFonts w:ascii="Arial" w:hAnsi="Arial" w:cs="Arial"/>
          <w:sz w:val="28"/>
          <w:szCs w:val="28"/>
        </w:rPr>
        <w:t>–</w:t>
      </w:r>
      <w:r w:rsidR="00326938">
        <w:rPr>
          <w:rFonts w:ascii="Arial" w:hAnsi="Arial" w:cs="Arial"/>
          <w:sz w:val="28"/>
          <w:szCs w:val="28"/>
        </w:rPr>
        <w:t xml:space="preserve"> </w:t>
      </w:r>
      <w:r w:rsidRPr="009116DB">
        <w:rPr>
          <w:rFonts w:ascii="Arial" w:hAnsi="Arial" w:cs="Arial"/>
          <w:sz w:val="28"/>
          <w:szCs w:val="28"/>
        </w:rPr>
        <w:t xml:space="preserve">1. </w:t>
      </w:r>
    </w:p>
    <w:p w14:paraId="3B735C7E" w14:textId="2E224E9F" w:rsidR="00E257E3"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w:t>
      </w:r>
      <w:r w:rsidR="00E257E3">
        <w:rPr>
          <w:rFonts w:ascii="Arial" w:hAnsi="Arial" w:cs="Arial"/>
          <w:sz w:val="28"/>
          <w:szCs w:val="28"/>
        </w:rPr>
        <w:t xml:space="preserve"> </w:t>
      </w:r>
      <w:r w:rsidRPr="009116DB">
        <w:rPr>
          <w:rFonts w:ascii="Arial" w:hAnsi="Arial" w:cs="Arial"/>
          <w:sz w:val="28"/>
          <w:szCs w:val="28"/>
        </w:rPr>
        <w:t>2</w:t>
      </w:r>
      <w:r w:rsidR="00E257E3">
        <w:rPr>
          <w:rFonts w:ascii="Arial" w:hAnsi="Arial" w:cs="Arial"/>
          <w:sz w:val="28"/>
          <w:szCs w:val="28"/>
        </w:rPr>
        <w:t xml:space="preserve"> </w:t>
      </w:r>
      <w:r w:rsidRPr="009116DB">
        <w:rPr>
          <w:rFonts w:ascii="Arial" w:hAnsi="Arial" w:cs="Arial"/>
          <w:sz w:val="28"/>
          <w:szCs w:val="28"/>
        </w:rPr>
        <w:t>people,</w:t>
      </w:r>
      <w:r w:rsidR="00E257E3">
        <w:rPr>
          <w:rFonts w:ascii="Arial" w:hAnsi="Arial" w:cs="Arial"/>
          <w:sz w:val="28"/>
          <w:szCs w:val="28"/>
        </w:rPr>
        <w:t xml:space="preserve"> </w:t>
      </w:r>
      <w:r w:rsidRPr="009116DB">
        <w:rPr>
          <w:rFonts w:ascii="Arial" w:hAnsi="Arial" w:cs="Arial"/>
          <w:sz w:val="28"/>
          <w:szCs w:val="28"/>
        </w:rPr>
        <w:t>the</w:t>
      </w:r>
      <w:r w:rsidR="00E257E3">
        <w:rPr>
          <w:rFonts w:ascii="Arial" w:hAnsi="Arial" w:cs="Arial"/>
          <w:sz w:val="28"/>
          <w:szCs w:val="28"/>
        </w:rPr>
        <w:t xml:space="preserve"> </w:t>
      </w:r>
      <w:r w:rsidRPr="009116DB">
        <w:rPr>
          <w:rFonts w:ascii="Arial" w:hAnsi="Arial" w:cs="Arial"/>
          <w:sz w:val="28"/>
          <w:szCs w:val="28"/>
        </w:rPr>
        <w:t>answer</w:t>
      </w:r>
      <w:r w:rsidR="00E257E3">
        <w:rPr>
          <w:rFonts w:ascii="Arial" w:hAnsi="Arial" w:cs="Arial"/>
          <w:sz w:val="28"/>
          <w:szCs w:val="28"/>
        </w:rPr>
        <w:t xml:space="preserve"> </w:t>
      </w:r>
      <w:r w:rsidRPr="009116DB">
        <w:rPr>
          <w:rFonts w:ascii="Arial" w:hAnsi="Arial" w:cs="Arial"/>
          <w:sz w:val="28"/>
          <w:szCs w:val="28"/>
        </w:rPr>
        <w:t>is</w:t>
      </w:r>
      <w:r w:rsidR="00E257E3">
        <w:rPr>
          <w:rFonts w:ascii="Arial" w:hAnsi="Arial" w:cs="Arial"/>
          <w:sz w:val="28"/>
          <w:szCs w:val="28"/>
        </w:rPr>
        <w:t xml:space="preserve"> </w:t>
      </w:r>
      <w:r w:rsidRPr="009116DB">
        <w:rPr>
          <w:rFonts w:ascii="Arial" w:hAnsi="Arial" w:cs="Arial"/>
          <w:sz w:val="28"/>
          <w:szCs w:val="28"/>
        </w:rPr>
        <w:t>the</w:t>
      </w:r>
      <w:r w:rsidR="00E257E3">
        <w:rPr>
          <w:rFonts w:ascii="Arial" w:hAnsi="Arial" w:cs="Arial"/>
          <w:sz w:val="28"/>
          <w:szCs w:val="28"/>
        </w:rPr>
        <w:t xml:space="preserve"> </w:t>
      </w:r>
      <w:r w:rsidRPr="009116DB">
        <w:rPr>
          <w:rFonts w:ascii="Arial" w:hAnsi="Arial" w:cs="Arial"/>
          <w:sz w:val="28"/>
          <w:szCs w:val="28"/>
        </w:rPr>
        <w:t>sum</w:t>
      </w:r>
      <w:r w:rsidR="00E257E3">
        <w:rPr>
          <w:rFonts w:ascii="Arial" w:hAnsi="Arial" w:cs="Arial"/>
          <w:sz w:val="28"/>
          <w:szCs w:val="28"/>
        </w:rPr>
        <w:t xml:space="preserve"> </w:t>
      </w:r>
      <w:r w:rsidRPr="009116DB">
        <w:rPr>
          <w:rFonts w:ascii="Arial" w:hAnsi="Arial" w:cs="Arial"/>
          <w:sz w:val="28"/>
          <w:szCs w:val="28"/>
        </w:rPr>
        <w:t>of</w:t>
      </w:r>
      <w:r w:rsidR="00E257E3">
        <w:rPr>
          <w:rFonts w:ascii="Arial" w:hAnsi="Arial" w:cs="Arial"/>
          <w:sz w:val="28"/>
          <w:szCs w:val="28"/>
        </w:rPr>
        <w:t xml:space="preserve"> </w:t>
      </w:r>
      <w:r w:rsidRPr="009116DB">
        <w:rPr>
          <w:rFonts w:ascii="Arial" w:hAnsi="Arial" w:cs="Arial"/>
          <w:sz w:val="28"/>
          <w:szCs w:val="28"/>
        </w:rPr>
        <w:t>the</w:t>
      </w:r>
      <w:r w:rsidR="00E257E3">
        <w:rPr>
          <w:rFonts w:ascii="Arial" w:hAnsi="Arial" w:cs="Arial"/>
          <w:sz w:val="28"/>
          <w:szCs w:val="28"/>
        </w:rPr>
        <w:t xml:space="preserve"> </w:t>
      </w:r>
      <w:r w:rsidRPr="009116DB">
        <w:rPr>
          <w:rFonts w:ascii="Arial" w:hAnsi="Arial" w:cs="Arial"/>
          <w:sz w:val="28"/>
          <w:szCs w:val="28"/>
        </w:rPr>
        <w:t>numbers</w:t>
      </w:r>
      <w:r w:rsidR="00E257E3">
        <w:rPr>
          <w:rFonts w:ascii="Arial" w:hAnsi="Arial" w:cs="Arial"/>
          <w:sz w:val="28"/>
          <w:szCs w:val="28"/>
        </w:rPr>
        <w:t xml:space="preserve"> </w:t>
      </w:r>
      <w:r w:rsidRPr="009116DB">
        <w:rPr>
          <w:rFonts w:ascii="Arial" w:hAnsi="Arial" w:cs="Arial"/>
          <w:sz w:val="28"/>
          <w:szCs w:val="28"/>
        </w:rPr>
        <w:t>from</w:t>
      </w:r>
      <w:r w:rsidR="00E257E3">
        <w:rPr>
          <w:rFonts w:ascii="Arial" w:hAnsi="Arial" w:cs="Arial"/>
          <w:sz w:val="28"/>
          <w:szCs w:val="28"/>
        </w:rPr>
        <w:t xml:space="preserve"> </w:t>
      </w:r>
      <w:r w:rsidRPr="009116DB">
        <w:rPr>
          <w:rFonts w:ascii="Arial" w:hAnsi="Arial" w:cs="Arial"/>
          <w:sz w:val="28"/>
          <w:szCs w:val="28"/>
        </w:rPr>
        <w:t>1</w:t>
      </w:r>
      <w:r w:rsidR="00E257E3">
        <w:rPr>
          <w:rFonts w:ascii="Arial" w:hAnsi="Arial" w:cs="Arial"/>
          <w:sz w:val="28"/>
          <w:szCs w:val="28"/>
        </w:rPr>
        <w:t xml:space="preserve"> </w:t>
      </w:r>
      <w:r w:rsidRPr="009116DB">
        <w:rPr>
          <w:rFonts w:ascii="Arial" w:hAnsi="Arial" w:cs="Arial"/>
          <w:sz w:val="28"/>
          <w:szCs w:val="28"/>
        </w:rPr>
        <w:t>to</w:t>
      </w:r>
      <w:r w:rsidR="00E257E3">
        <w:rPr>
          <w:rFonts w:ascii="Arial" w:hAnsi="Arial" w:cs="Arial"/>
          <w:sz w:val="28"/>
          <w:szCs w:val="28"/>
        </w:rPr>
        <w:t xml:space="preserve"> </w:t>
      </w:r>
      <w:r w:rsidRPr="009116DB">
        <w:rPr>
          <w:rFonts w:ascii="Arial" w:hAnsi="Arial" w:cs="Arial"/>
          <w:sz w:val="28"/>
          <w:szCs w:val="28"/>
        </w:rPr>
        <w:t>1,</w:t>
      </w:r>
      <w:r w:rsidR="00326938">
        <w:rPr>
          <w:rFonts w:ascii="Arial" w:hAnsi="Arial" w:cs="Arial"/>
          <w:sz w:val="28"/>
          <w:szCs w:val="28"/>
        </w:rPr>
        <w:t xml:space="preserve"> </w:t>
      </w:r>
      <w:r w:rsidRPr="009116DB">
        <w:rPr>
          <w:rFonts w:ascii="Arial" w:hAnsi="Arial" w:cs="Arial"/>
          <w:sz w:val="28"/>
          <w:szCs w:val="28"/>
        </w:rPr>
        <w:t>which</w:t>
      </w:r>
      <w:r w:rsidR="00326938">
        <w:rPr>
          <w:rFonts w:ascii="Arial" w:hAnsi="Arial" w:cs="Arial"/>
          <w:sz w:val="28"/>
          <w:szCs w:val="28"/>
        </w:rPr>
        <w:t xml:space="preserve"> </w:t>
      </w:r>
      <w:r w:rsidRPr="009116DB">
        <w:rPr>
          <w:rFonts w:ascii="Arial" w:hAnsi="Arial" w:cs="Arial"/>
          <w:sz w:val="28"/>
          <w:szCs w:val="28"/>
        </w:rPr>
        <w:t>is</w:t>
      </w:r>
      <w:r w:rsidR="00326938">
        <w:rPr>
          <w:rFonts w:ascii="Arial" w:hAnsi="Arial" w:cs="Arial"/>
          <w:sz w:val="28"/>
          <w:szCs w:val="28"/>
        </w:rPr>
        <w:t xml:space="preserve"> </w:t>
      </w:r>
      <w:r w:rsidRPr="009116DB">
        <w:rPr>
          <w:rFonts w:ascii="Arial" w:hAnsi="Arial" w:cs="Arial"/>
          <w:sz w:val="28"/>
          <w:szCs w:val="28"/>
        </w:rPr>
        <w:t>1. 1</w:t>
      </w:r>
      <w:r w:rsidR="00326938">
        <w:rPr>
          <w:rFonts w:ascii="Arial" w:hAnsi="Arial" w:cs="Arial"/>
          <w:sz w:val="28"/>
          <w:szCs w:val="28"/>
        </w:rPr>
        <w:t xml:space="preserve"> </w:t>
      </w:r>
      <w:r w:rsidRPr="009116DB">
        <w:rPr>
          <w:rFonts w:ascii="Arial" w:hAnsi="Arial" w:cs="Arial"/>
          <w:sz w:val="28"/>
          <w:szCs w:val="28"/>
        </w:rPr>
        <w:t>is</w:t>
      </w:r>
      <w:r w:rsidR="00326938">
        <w:rPr>
          <w:rFonts w:ascii="Arial" w:hAnsi="Arial" w:cs="Arial"/>
          <w:sz w:val="28"/>
          <w:szCs w:val="28"/>
        </w:rPr>
        <w:t xml:space="preserve"> </w:t>
      </w:r>
      <w:r w:rsidRPr="009116DB">
        <w:rPr>
          <w:rFonts w:ascii="Arial" w:hAnsi="Arial" w:cs="Arial"/>
          <w:sz w:val="28"/>
          <w:szCs w:val="28"/>
        </w:rPr>
        <w:t>2</w:t>
      </w:r>
      <w:r w:rsidR="00326938">
        <w:rPr>
          <w:rFonts w:ascii="Arial" w:hAnsi="Arial" w:cs="Arial"/>
          <w:sz w:val="28"/>
          <w:szCs w:val="28"/>
        </w:rPr>
        <w:t xml:space="preserve"> </w:t>
      </w:r>
      <w:r w:rsidRPr="009116DB">
        <w:rPr>
          <w:rFonts w:ascii="Arial" w:hAnsi="Arial" w:cs="Arial"/>
          <w:sz w:val="28"/>
          <w:szCs w:val="28"/>
        </w:rPr>
        <w:t>–</w:t>
      </w:r>
      <w:r w:rsidR="00326938">
        <w:rPr>
          <w:rFonts w:ascii="Arial" w:hAnsi="Arial" w:cs="Arial"/>
          <w:sz w:val="28"/>
          <w:szCs w:val="28"/>
        </w:rPr>
        <w:t xml:space="preserve"> </w:t>
      </w:r>
      <w:r w:rsidRPr="009116DB">
        <w:rPr>
          <w:rFonts w:ascii="Arial" w:hAnsi="Arial" w:cs="Arial"/>
          <w:sz w:val="28"/>
          <w:szCs w:val="28"/>
        </w:rPr>
        <w:t xml:space="preserve">1. </w:t>
      </w:r>
    </w:p>
    <w:p w14:paraId="354422B5" w14:textId="53B02729"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 N people, the answer is the sum of the numbers from 1 to (N-1).</w:t>
      </w:r>
    </w:p>
    <w:p w14:paraId="752EF1EA" w14:textId="77777777" w:rsidR="00326938" w:rsidRDefault="00326938" w:rsidP="006D0859">
      <w:pPr>
        <w:widowControl w:val="0"/>
        <w:autoSpaceDE w:val="0"/>
        <w:autoSpaceDN w:val="0"/>
        <w:adjustRightInd w:val="0"/>
        <w:spacing w:after="240"/>
        <w:rPr>
          <w:rFonts w:ascii="Arial" w:hAnsi="Arial" w:cs="Arial"/>
          <w:sz w:val="28"/>
          <w:szCs w:val="28"/>
        </w:rPr>
      </w:pPr>
    </w:p>
    <w:p w14:paraId="11F43B78"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8226AF">
        <w:rPr>
          <w:rFonts w:ascii="Arial" w:hAnsi="Arial" w:cs="Arial"/>
          <w:b/>
          <w:sz w:val="28"/>
          <w:szCs w:val="28"/>
        </w:rPr>
        <w:t>Review and discuss your solution:</w:t>
      </w:r>
      <w:r w:rsidRPr="009116DB">
        <w:rPr>
          <w:rFonts w:ascii="Arial" w:hAnsi="Arial" w:cs="Arial"/>
          <w:sz w:val="28"/>
          <w:szCs w:val="28"/>
        </w:rPr>
        <w:t xml:space="preserve"> Each person shakes hands with N – 1 other people. The answer is not </w:t>
      </w:r>
      <w:proofErr w:type="gramStart"/>
      <w:r w:rsidRPr="009116DB">
        <w:rPr>
          <w:rFonts w:ascii="Arial" w:hAnsi="Arial" w:cs="Arial"/>
          <w:sz w:val="28"/>
          <w:szCs w:val="28"/>
        </w:rPr>
        <w:t>N(</w:t>
      </w:r>
      <w:proofErr w:type="gramEnd"/>
      <w:r w:rsidRPr="009116DB">
        <w:rPr>
          <w:rFonts w:ascii="Arial" w:hAnsi="Arial" w:cs="Arial"/>
          <w:sz w:val="28"/>
          <w:szCs w:val="28"/>
        </w:rPr>
        <w:t>N-1), though, because each handshake counts as the one handshake for each person, but only one handshake for the total. The Hershey Bar problem helped to start the plan for this problem, but I needed to adjust the plan to only allow one handshake between each pair in the room.</w:t>
      </w:r>
    </w:p>
    <w:p w14:paraId="619A2988"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So the 10 people make 9 handshakes each, but each handshake happens between 2 people, and can only be counted once. I could "divide" the handshake and let each person count the handshake as a 1/2 handshake. So 10 people make 9 half-handshakes each = 45 handshakes.</w:t>
      </w:r>
    </w:p>
    <w:p w14:paraId="51EF8E99" w14:textId="77777777" w:rsidR="008226AF"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N people make N-1 half-handshakes each = </w:t>
      </w:r>
      <w:proofErr w:type="gramStart"/>
      <w:r w:rsidRPr="009116DB">
        <w:rPr>
          <w:rFonts w:ascii="Arial" w:hAnsi="Arial" w:cs="Arial"/>
          <w:sz w:val="28"/>
          <w:szCs w:val="28"/>
        </w:rPr>
        <w:t>N(</w:t>
      </w:r>
      <w:proofErr w:type="gramEnd"/>
      <w:r w:rsidRPr="009116DB">
        <w:rPr>
          <w:rFonts w:ascii="Arial" w:hAnsi="Arial" w:cs="Arial"/>
          <w:sz w:val="28"/>
          <w:szCs w:val="28"/>
        </w:rPr>
        <w:t xml:space="preserve">N-1)/2 </w:t>
      </w:r>
    </w:p>
    <w:p w14:paraId="7238366C" w14:textId="6E3E6C54"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sum of the numbers from 1 to N-1 = </w:t>
      </w:r>
      <w:proofErr w:type="gramStart"/>
      <w:r w:rsidRPr="009116DB">
        <w:rPr>
          <w:rFonts w:ascii="Arial" w:hAnsi="Arial" w:cs="Arial"/>
          <w:sz w:val="28"/>
          <w:szCs w:val="28"/>
        </w:rPr>
        <w:t>N(</w:t>
      </w:r>
      <w:proofErr w:type="gramEnd"/>
      <w:r w:rsidRPr="009116DB">
        <w:rPr>
          <w:rFonts w:ascii="Arial" w:hAnsi="Arial" w:cs="Arial"/>
          <w:sz w:val="28"/>
          <w:szCs w:val="28"/>
        </w:rPr>
        <w:t>N-1)/2</w:t>
      </w:r>
    </w:p>
    <w:p w14:paraId="5995D64F" w14:textId="77777777" w:rsidR="002228F4" w:rsidRDefault="002228F4">
      <w:pPr>
        <w:rPr>
          <w:rFonts w:ascii="Arial" w:hAnsi="Arial" w:cs="Arial"/>
          <w:sz w:val="28"/>
          <w:szCs w:val="28"/>
        </w:rPr>
      </w:pPr>
      <w:r>
        <w:rPr>
          <w:rFonts w:ascii="Arial" w:hAnsi="Arial" w:cs="Arial"/>
          <w:sz w:val="28"/>
          <w:szCs w:val="28"/>
        </w:rPr>
        <w:br w:type="page"/>
      </w:r>
    </w:p>
    <w:p w14:paraId="644B7C40" w14:textId="77777777" w:rsidR="002228F4" w:rsidRDefault="006D0859" w:rsidP="006D0859">
      <w:pPr>
        <w:widowControl w:val="0"/>
        <w:autoSpaceDE w:val="0"/>
        <w:autoSpaceDN w:val="0"/>
        <w:adjustRightInd w:val="0"/>
        <w:spacing w:after="240"/>
        <w:rPr>
          <w:rFonts w:ascii="Arial" w:hAnsi="Arial" w:cs="Arial"/>
          <w:sz w:val="28"/>
          <w:szCs w:val="28"/>
        </w:rPr>
      </w:pPr>
      <w:r w:rsidRPr="004549FB">
        <w:rPr>
          <w:rFonts w:ascii="Arial" w:hAnsi="Arial" w:cs="Arial"/>
          <w:sz w:val="28"/>
          <w:szCs w:val="28"/>
          <w:highlight w:val="yellow"/>
        </w:rPr>
        <w:t>Instructional Days: 7-9 </w:t>
      </w:r>
    </w:p>
    <w:p w14:paraId="094476A5" w14:textId="77777777" w:rsidR="002228F4" w:rsidRDefault="002228F4" w:rsidP="006D0859">
      <w:pPr>
        <w:widowControl w:val="0"/>
        <w:autoSpaceDE w:val="0"/>
        <w:autoSpaceDN w:val="0"/>
        <w:adjustRightInd w:val="0"/>
        <w:spacing w:after="240"/>
        <w:rPr>
          <w:rFonts w:ascii="Arial" w:hAnsi="Arial" w:cs="Arial"/>
          <w:sz w:val="28"/>
          <w:szCs w:val="28"/>
        </w:rPr>
      </w:pPr>
    </w:p>
    <w:p w14:paraId="44F5EB37" w14:textId="77777777" w:rsidR="002228F4"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w:t>
      </w:r>
      <w:proofErr w:type="gramStart"/>
      <w:r w:rsidRPr="009116DB">
        <w:rPr>
          <w:rFonts w:ascii="Arial" w:hAnsi="Arial" w:cs="Arial"/>
          <w:sz w:val="28"/>
          <w:szCs w:val="28"/>
        </w:rPr>
        <w:t>: </w:t>
      </w:r>
      <w:proofErr w:type="gramEnd"/>
      <w:r w:rsidRPr="009116DB">
        <w:rPr>
          <w:rFonts w:ascii="Arial" w:hAnsi="Arial" w:cs="Arial"/>
          <w:sz w:val="28"/>
          <w:szCs w:val="28"/>
        </w:rPr>
        <w:t xml:space="preserve">This lesson reinforces the four main phases in the problem-solving process. </w:t>
      </w:r>
    </w:p>
    <w:p w14:paraId="1E9D07E4" w14:textId="77777777" w:rsidR="002228F4" w:rsidRDefault="002228F4" w:rsidP="006D0859">
      <w:pPr>
        <w:widowControl w:val="0"/>
        <w:autoSpaceDE w:val="0"/>
        <w:autoSpaceDN w:val="0"/>
        <w:adjustRightInd w:val="0"/>
        <w:spacing w:after="240"/>
        <w:rPr>
          <w:rFonts w:ascii="Arial" w:hAnsi="Arial" w:cs="Arial"/>
          <w:sz w:val="28"/>
          <w:szCs w:val="28"/>
        </w:rPr>
      </w:pPr>
    </w:p>
    <w:p w14:paraId="0B08B402" w14:textId="5A42D7FE" w:rsidR="006D0859" w:rsidRPr="009116DB" w:rsidRDefault="00B951A5" w:rsidP="006D0859">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Objectives: </w:t>
      </w:r>
      <w:r w:rsidR="006D0859" w:rsidRPr="009116DB">
        <w:rPr>
          <w:rFonts w:ascii="Arial" w:hAnsi="Arial" w:cs="Arial"/>
          <w:sz w:val="28"/>
          <w:szCs w:val="28"/>
        </w:rPr>
        <w:t>The students will be able to:</w:t>
      </w:r>
    </w:p>
    <w:p w14:paraId="67EE79EE" w14:textId="77777777" w:rsidR="006D0859" w:rsidRPr="009116DB" w:rsidRDefault="006D0859" w:rsidP="006D0859">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Solve a problem by applying the problem-solving process. </w:t>
      </w:r>
    </w:p>
    <w:p w14:paraId="42C88B0F" w14:textId="77777777" w:rsidR="006D0859" w:rsidRPr="009116DB" w:rsidRDefault="006D0859" w:rsidP="006D0859">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Express a solution using standard design tools. </w:t>
      </w:r>
    </w:p>
    <w:p w14:paraId="22884FFD" w14:textId="77777777" w:rsidR="002228F4" w:rsidRDefault="006D0859" w:rsidP="006D0859">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Determine if a given solution successfully solves a stated problem.  </w:t>
      </w:r>
    </w:p>
    <w:p w14:paraId="3521FE38" w14:textId="77777777" w:rsidR="002228F4" w:rsidRDefault="002228F4" w:rsidP="006D0859">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p>
    <w:p w14:paraId="228B91FF" w14:textId="627171A7" w:rsidR="006D0859" w:rsidRPr="009116DB" w:rsidRDefault="006D0859" w:rsidP="006D0859">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5F6CAB6B" w14:textId="2FC2739D" w:rsidR="006D0859" w:rsidRPr="00B951A5" w:rsidRDefault="006D0859" w:rsidP="00B678F4">
      <w:pPr>
        <w:pStyle w:val="ListParagraph"/>
        <w:widowControl w:val="0"/>
        <w:numPr>
          <w:ilvl w:val="0"/>
          <w:numId w:val="142"/>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 xml:space="preserve">Cultural background of cornrow braiding (15 minutes) </w:t>
      </w:r>
    </w:p>
    <w:p w14:paraId="66F90228" w14:textId="51DA0FBF" w:rsidR="006D0859" w:rsidRPr="00B951A5" w:rsidRDefault="006D0859" w:rsidP="00B678F4">
      <w:pPr>
        <w:pStyle w:val="ListParagraph"/>
        <w:widowControl w:val="0"/>
        <w:numPr>
          <w:ilvl w:val="0"/>
          <w:numId w:val="142"/>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 xml:space="preserve">Group discussion on cultural background of cornrow braiding (15 minutes) </w:t>
      </w:r>
    </w:p>
    <w:p w14:paraId="79D4B403" w14:textId="359AF7B1" w:rsidR="006D0859" w:rsidRPr="00B951A5" w:rsidRDefault="006D0859" w:rsidP="00B678F4">
      <w:pPr>
        <w:pStyle w:val="ListParagraph"/>
        <w:widowControl w:val="0"/>
        <w:numPr>
          <w:ilvl w:val="0"/>
          <w:numId w:val="142"/>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 xml:space="preserve">Cornrow curves design tool tutorial (80 minutes) </w:t>
      </w:r>
    </w:p>
    <w:p w14:paraId="700ABE1D" w14:textId="151D0AF5" w:rsidR="006D0859" w:rsidRPr="00B951A5" w:rsidRDefault="006D0859" w:rsidP="00B678F4">
      <w:pPr>
        <w:pStyle w:val="ListParagraph"/>
        <w:widowControl w:val="0"/>
        <w:numPr>
          <w:ilvl w:val="0"/>
          <w:numId w:val="142"/>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 xml:space="preserve">Cornrow curves project (50 minutes) </w:t>
      </w:r>
    </w:p>
    <w:p w14:paraId="7422690E" w14:textId="163A21B0" w:rsidR="002228F4" w:rsidRPr="00B951A5" w:rsidRDefault="006D0859" w:rsidP="00B678F4">
      <w:pPr>
        <w:pStyle w:val="ListParagraph"/>
        <w:widowControl w:val="0"/>
        <w:numPr>
          <w:ilvl w:val="0"/>
          <w:numId w:val="142"/>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Gallery walk (5 minutes)  </w:t>
      </w:r>
    </w:p>
    <w:p w14:paraId="1B044C5C" w14:textId="77777777" w:rsidR="002228F4" w:rsidRDefault="002228F4" w:rsidP="006D0859">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p>
    <w:p w14:paraId="672C5572" w14:textId="67253F8F" w:rsidR="006D0859" w:rsidRPr="009116DB" w:rsidRDefault="006D0859" w:rsidP="006D0859">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2AD6DA72" w14:textId="0977C149" w:rsidR="006D0859" w:rsidRPr="00B951A5" w:rsidRDefault="006D0859" w:rsidP="00B678F4">
      <w:pPr>
        <w:pStyle w:val="ListParagraph"/>
        <w:widowControl w:val="0"/>
        <w:numPr>
          <w:ilvl w:val="0"/>
          <w:numId w:val="143"/>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 xml:space="preserve">Work individually to review the history of cornrow braiding. </w:t>
      </w:r>
    </w:p>
    <w:p w14:paraId="0F870DB3" w14:textId="523ECA23" w:rsidR="006D0859" w:rsidRPr="00B951A5" w:rsidRDefault="006D0859" w:rsidP="00B678F4">
      <w:pPr>
        <w:pStyle w:val="ListParagraph"/>
        <w:widowControl w:val="0"/>
        <w:numPr>
          <w:ilvl w:val="0"/>
          <w:numId w:val="143"/>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 xml:space="preserve">Work in groups to answer reflection question and share with the remainder of the class. </w:t>
      </w:r>
    </w:p>
    <w:p w14:paraId="4B254E0A" w14:textId="4DDD7888" w:rsidR="006D0859" w:rsidRPr="00B951A5" w:rsidRDefault="006D0859" w:rsidP="00B678F4">
      <w:pPr>
        <w:pStyle w:val="ListParagraph"/>
        <w:widowControl w:val="0"/>
        <w:numPr>
          <w:ilvl w:val="0"/>
          <w:numId w:val="143"/>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 xml:space="preserve">Work with elbow partner to complete the tutorial. </w:t>
      </w:r>
    </w:p>
    <w:p w14:paraId="712FB071" w14:textId="4465CEC0" w:rsidR="006D0859" w:rsidRPr="00B951A5" w:rsidRDefault="006D0859" w:rsidP="00B678F4">
      <w:pPr>
        <w:pStyle w:val="ListParagraph"/>
        <w:widowControl w:val="0"/>
        <w:numPr>
          <w:ilvl w:val="0"/>
          <w:numId w:val="143"/>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 xml:space="preserve">Work individually to complete cornrow curves project. </w:t>
      </w:r>
    </w:p>
    <w:p w14:paraId="0EF21F1F" w14:textId="10B97152" w:rsidR="002228F4" w:rsidRPr="00B951A5" w:rsidRDefault="006D0859" w:rsidP="00B678F4">
      <w:pPr>
        <w:pStyle w:val="ListParagraph"/>
        <w:widowControl w:val="0"/>
        <w:numPr>
          <w:ilvl w:val="0"/>
          <w:numId w:val="143"/>
        </w:numPr>
        <w:tabs>
          <w:tab w:val="left" w:pos="220"/>
          <w:tab w:val="left" w:pos="720"/>
        </w:tabs>
        <w:autoSpaceDE w:val="0"/>
        <w:autoSpaceDN w:val="0"/>
        <w:adjustRightInd w:val="0"/>
        <w:spacing w:after="240"/>
        <w:rPr>
          <w:rFonts w:ascii="Arial" w:hAnsi="Arial" w:cs="Arial"/>
          <w:sz w:val="28"/>
          <w:szCs w:val="28"/>
        </w:rPr>
      </w:pPr>
      <w:r w:rsidRPr="00B951A5">
        <w:rPr>
          <w:rFonts w:ascii="Arial" w:hAnsi="Arial" w:cs="Arial"/>
          <w:sz w:val="28"/>
          <w:szCs w:val="28"/>
        </w:rPr>
        <w:t>Participate in gallery walk.  </w:t>
      </w:r>
    </w:p>
    <w:p w14:paraId="20BA3C63" w14:textId="77777777" w:rsidR="002228F4" w:rsidRDefault="002228F4" w:rsidP="006D0859">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p>
    <w:p w14:paraId="4D90E4F2" w14:textId="79A0967D" w:rsidR="006D0859" w:rsidRPr="009116DB" w:rsidRDefault="006D0859" w:rsidP="006D0859">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67E63009" w14:textId="77777777" w:rsidR="0021129C" w:rsidRDefault="006D0859" w:rsidP="00B678F4">
      <w:pPr>
        <w:pStyle w:val="ListParagraph"/>
        <w:widowControl w:val="0"/>
        <w:numPr>
          <w:ilvl w:val="0"/>
          <w:numId w:val="144"/>
        </w:numPr>
        <w:autoSpaceDE w:val="0"/>
        <w:autoSpaceDN w:val="0"/>
        <w:adjustRightInd w:val="0"/>
        <w:spacing w:after="240"/>
        <w:rPr>
          <w:rFonts w:ascii="Arial" w:hAnsi="Arial" w:cs="Arial"/>
          <w:sz w:val="28"/>
          <w:szCs w:val="28"/>
        </w:rPr>
      </w:pPr>
      <w:r w:rsidRPr="0021129C">
        <w:rPr>
          <w:rFonts w:ascii="Arial" w:hAnsi="Arial" w:cs="Arial"/>
          <w:sz w:val="28"/>
          <w:szCs w:val="28"/>
        </w:rPr>
        <w:t>Cultural background of cornrow braiding </w:t>
      </w:r>
    </w:p>
    <w:p w14:paraId="4AAC0888" w14:textId="62476033" w:rsidR="006D0859" w:rsidRP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Students read the cultural background and how to braid sections (csdt.rpi.edu, Cornrow Curves).</w:t>
      </w:r>
    </w:p>
    <w:p w14:paraId="5FA8ABF5" w14:textId="67427F55" w:rsidR="002228F4" w:rsidRPr="0021129C" w:rsidRDefault="006D0859" w:rsidP="00B678F4">
      <w:pPr>
        <w:pStyle w:val="ListParagraph"/>
        <w:widowControl w:val="0"/>
        <w:numPr>
          <w:ilvl w:val="0"/>
          <w:numId w:val="144"/>
        </w:numPr>
        <w:autoSpaceDE w:val="0"/>
        <w:autoSpaceDN w:val="0"/>
        <w:adjustRightInd w:val="0"/>
        <w:spacing w:after="240"/>
        <w:rPr>
          <w:rFonts w:ascii="Arial" w:hAnsi="Arial" w:cs="Arial"/>
          <w:sz w:val="28"/>
          <w:szCs w:val="28"/>
        </w:rPr>
      </w:pPr>
      <w:r w:rsidRPr="0021129C">
        <w:rPr>
          <w:rFonts w:ascii="Arial" w:hAnsi="Arial" w:cs="Arial"/>
          <w:sz w:val="28"/>
          <w:szCs w:val="28"/>
        </w:rPr>
        <w:t>Group discussion on cultural background of cornrow braiding </w:t>
      </w:r>
    </w:p>
    <w:p w14:paraId="59E8AAAD" w14:textId="31E1A8D6" w:rsidR="002228F4" w:rsidRP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Divide students into groups of 3-4 and ask each group to reflect on one of the following</w:t>
      </w:r>
      <w:r w:rsidR="002228F4" w:rsidRPr="0021129C">
        <w:rPr>
          <w:rFonts w:ascii="Arial" w:hAnsi="Arial" w:cs="Arial"/>
          <w:sz w:val="28"/>
          <w:szCs w:val="28"/>
        </w:rPr>
        <w:t xml:space="preserve"> </w:t>
      </w:r>
      <w:r w:rsidRPr="0021129C">
        <w:rPr>
          <w:rFonts w:ascii="Arial" w:hAnsi="Arial" w:cs="Arial"/>
          <w:sz w:val="28"/>
          <w:szCs w:val="28"/>
        </w:rPr>
        <w:t>sections:</w:t>
      </w:r>
    </w:p>
    <w:p w14:paraId="77DACB3E" w14:textId="7D1BD4EA" w:rsidR="002228F4" w:rsidRPr="0021129C" w:rsidRDefault="006D0859" w:rsidP="00B678F4">
      <w:pPr>
        <w:pStyle w:val="ListParagraph"/>
        <w:widowControl w:val="0"/>
        <w:numPr>
          <w:ilvl w:val="2"/>
          <w:numId w:val="144"/>
        </w:numPr>
        <w:autoSpaceDE w:val="0"/>
        <w:autoSpaceDN w:val="0"/>
        <w:adjustRightInd w:val="0"/>
        <w:spacing w:after="240"/>
        <w:rPr>
          <w:rFonts w:ascii="Arial" w:hAnsi="Arial" w:cs="Arial"/>
          <w:sz w:val="28"/>
          <w:szCs w:val="28"/>
        </w:rPr>
      </w:pPr>
      <w:r w:rsidRPr="0021129C">
        <w:rPr>
          <w:rFonts w:ascii="Arial" w:hAnsi="Arial" w:cs="Arial"/>
          <w:sz w:val="28"/>
          <w:szCs w:val="28"/>
        </w:rPr>
        <w:t>African Origins </w:t>
      </w:r>
    </w:p>
    <w:p w14:paraId="1872499C" w14:textId="2FC40A92" w:rsidR="002228F4" w:rsidRPr="0021129C" w:rsidRDefault="006D0859" w:rsidP="00B678F4">
      <w:pPr>
        <w:pStyle w:val="ListParagraph"/>
        <w:widowControl w:val="0"/>
        <w:numPr>
          <w:ilvl w:val="2"/>
          <w:numId w:val="144"/>
        </w:numPr>
        <w:autoSpaceDE w:val="0"/>
        <w:autoSpaceDN w:val="0"/>
        <w:adjustRightInd w:val="0"/>
        <w:spacing w:after="240"/>
        <w:rPr>
          <w:rFonts w:ascii="Arial" w:hAnsi="Arial" w:cs="Arial"/>
          <w:sz w:val="28"/>
          <w:szCs w:val="28"/>
        </w:rPr>
      </w:pPr>
      <w:r w:rsidRPr="0021129C">
        <w:rPr>
          <w:rFonts w:ascii="Arial" w:hAnsi="Arial" w:cs="Arial"/>
          <w:sz w:val="28"/>
          <w:szCs w:val="28"/>
        </w:rPr>
        <w:t>Middle Passage </w:t>
      </w:r>
    </w:p>
    <w:p w14:paraId="5C5F710E" w14:textId="0ED65CBB" w:rsidR="002228F4" w:rsidRPr="0021129C" w:rsidRDefault="006D0859" w:rsidP="00B678F4">
      <w:pPr>
        <w:pStyle w:val="ListParagraph"/>
        <w:widowControl w:val="0"/>
        <w:numPr>
          <w:ilvl w:val="2"/>
          <w:numId w:val="144"/>
        </w:numPr>
        <w:autoSpaceDE w:val="0"/>
        <w:autoSpaceDN w:val="0"/>
        <w:adjustRightInd w:val="0"/>
        <w:spacing w:after="240"/>
        <w:rPr>
          <w:rFonts w:ascii="Arial" w:hAnsi="Arial" w:cs="Arial"/>
          <w:sz w:val="28"/>
          <w:szCs w:val="28"/>
        </w:rPr>
      </w:pPr>
      <w:r w:rsidRPr="0021129C">
        <w:rPr>
          <w:rFonts w:ascii="Arial" w:hAnsi="Arial" w:cs="Arial"/>
          <w:sz w:val="28"/>
          <w:szCs w:val="28"/>
        </w:rPr>
        <w:t xml:space="preserve">Civil War to Civil Rights </w:t>
      </w:r>
    </w:p>
    <w:p w14:paraId="7FED992B" w14:textId="50B035AB" w:rsidR="006D0859" w:rsidRPr="0021129C" w:rsidRDefault="006D0859" w:rsidP="00B678F4">
      <w:pPr>
        <w:pStyle w:val="ListParagraph"/>
        <w:widowControl w:val="0"/>
        <w:numPr>
          <w:ilvl w:val="2"/>
          <w:numId w:val="144"/>
        </w:numPr>
        <w:autoSpaceDE w:val="0"/>
        <w:autoSpaceDN w:val="0"/>
        <w:adjustRightInd w:val="0"/>
        <w:spacing w:after="240"/>
        <w:rPr>
          <w:rFonts w:ascii="Arial" w:hAnsi="Arial" w:cs="Arial"/>
          <w:sz w:val="28"/>
          <w:szCs w:val="28"/>
        </w:rPr>
      </w:pPr>
      <w:r w:rsidRPr="0021129C">
        <w:rPr>
          <w:rFonts w:ascii="Arial" w:hAnsi="Arial" w:cs="Arial"/>
          <w:sz w:val="28"/>
          <w:szCs w:val="28"/>
        </w:rPr>
        <w:t>Hip Hop</w:t>
      </w:r>
    </w:p>
    <w:p w14:paraId="2BC73397" w14:textId="77777777" w:rsid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Each group shares their respons</w:t>
      </w:r>
      <w:r w:rsidR="0021129C">
        <w:rPr>
          <w:rFonts w:ascii="Arial" w:hAnsi="Arial" w:cs="Arial"/>
          <w:sz w:val="28"/>
          <w:szCs w:val="28"/>
        </w:rPr>
        <w:t>e with the rest of the class.</w:t>
      </w:r>
    </w:p>
    <w:p w14:paraId="5919FA02" w14:textId="1412FAA7" w:rsidR="006D0859" w:rsidRPr="0021129C" w:rsidRDefault="006D0859" w:rsidP="00B678F4">
      <w:pPr>
        <w:pStyle w:val="ListParagraph"/>
        <w:widowControl w:val="0"/>
        <w:numPr>
          <w:ilvl w:val="0"/>
          <w:numId w:val="144"/>
        </w:numPr>
        <w:autoSpaceDE w:val="0"/>
        <w:autoSpaceDN w:val="0"/>
        <w:adjustRightInd w:val="0"/>
        <w:spacing w:after="240"/>
        <w:rPr>
          <w:rFonts w:ascii="Arial" w:hAnsi="Arial" w:cs="Arial"/>
          <w:sz w:val="28"/>
          <w:szCs w:val="28"/>
        </w:rPr>
      </w:pPr>
      <w:r w:rsidRPr="0021129C">
        <w:rPr>
          <w:rFonts w:ascii="Arial" w:hAnsi="Arial" w:cs="Arial"/>
          <w:sz w:val="28"/>
          <w:szCs w:val="28"/>
        </w:rPr>
        <w:t>Cornrow curves design tool tutorial</w:t>
      </w:r>
    </w:p>
    <w:p w14:paraId="54991470" w14:textId="0E1D391F" w:rsidR="006D0859" w:rsidRP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Individual students complete Part I of the tutorial following all instructions and checking their work with their elbow partner.</w:t>
      </w:r>
    </w:p>
    <w:p w14:paraId="0C465B24" w14:textId="0CDD61F6" w:rsidR="002228F4" w:rsidRP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 xml:space="preserve">Discuss any issues as a class before proceeding to Part II. </w:t>
      </w:r>
    </w:p>
    <w:p w14:paraId="0FB1F43E" w14:textId="16528836" w:rsidR="006D0859" w:rsidRP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Complete Part II of the design tutorial.</w:t>
      </w:r>
    </w:p>
    <w:p w14:paraId="5EDA91FD" w14:textId="0856549B" w:rsidR="002228F4" w:rsidRP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Stress mathematics and structured inquiry</w:t>
      </w:r>
      <w:proofErr w:type="gramStart"/>
      <w:r w:rsidRPr="0021129C">
        <w:rPr>
          <w:rFonts w:ascii="Arial" w:hAnsi="Arial" w:cs="Arial"/>
          <w:sz w:val="28"/>
          <w:szCs w:val="28"/>
        </w:rPr>
        <w:t>. </w:t>
      </w:r>
      <w:proofErr w:type="gramEnd"/>
    </w:p>
    <w:p w14:paraId="7DABC883" w14:textId="3726A77E" w:rsidR="006D0859" w:rsidRPr="0021129C" w:rsidRDefault="006D0859" w:rsidP="00B678F4">
      <w:pPr>
        <w:pStyle w:val="ListParagraph"/>
        <w:widowControl w:val="0"/>
        <w:numPr>
          <w:ilvl w:val="2"/>
          <w:numId w:val="144"/>
        </w:numPr>
        <w:autoSpaceDE w:val="0"/>
        <w:autoSpaceDN w:val="0"/>
        <w:adjustRightInd w:val="0"/>
        <w:spacing w:after="240"/>
        <w:rPr>
          <w:rFonts w:ascii="Arial" w:hAnsi="Arial" w:cs="Arial"/>
          <w:sz w:val="28"/>
          <w:szCs w:val="28"/>
        </w:rPr>
      </w:pPr>
      <w:r w:rsidRPr="0021129C">
        <w:rPr>
          <w:rFonts w:ascii="Arial" w:hAnsi="Arial" w:cs="Arial"/>
          <w:sz w:val="28"/>
          <w:szCs w:val="28"/>
        </w:rPr>
        <w:t xml:space="preserve">Reinforce concepts such as iteration, dilation, </w:t>
      </w:r>
      <w:proofErr w:type="gramStart"/>
      <w:r w:rsidRPr="0021129C">
        <w:rPr>
          <w:rFonts w:ascii="Arial" w:hAnsi="Arial" w:cs="Arial"/>
          <w:sz w:val="28"/>
          <w:szCs w:val="28"/>
        </w:rPr>
        <w:t>translation</w:t>
      </w:r>
      <w:proofErr w:type="gramEnd"/>
      <w:r w:rsidRPr="0021129C">
        <w:rPr>
          <w:rFonts w:ascii="Arial" w:hAnsi="Arial" w:cs="Arial"/>
          <w:sz w:val="28"/>
          <w:szCs w:val="28"/>
        </w:rPr>
        <w:t>.</w:t>
      </w:r>
    </w:p>
    <w:p w14:paraId="6B656A4D" w14:textId="2BA2AD97" w:rsidR="002228F4" w:rsidRPr="0021129C" w:rsidRDefault="006D0859" w:rsidP="00B678F4">
      <w:pPr>
        <w:pStyle w:val="ListParagraph"/>
        <w:widowControl w:val="0"/>
        <w:numPr>
          <w:ilvl w:val="0"/>
          <w:numId w:val="144"/>
        </w:numPr>
        <w:autoSpaceDE w:val="0"/>
        <w:autoSpaceDN w:val="0"/>
        <w:adjustRightInd w:val="0"/>
        <w:spacing w:after="240"/>
        <w:rPr>
          <w:rFonts w:ascii="Arial" w:hAnsi="Arial" w:cs="Arial"/>
          <w:sz w:val="28"/>
          <w:szCs w:val="28"/>
        </w:rPr>
      </w:pPr>
      <w:r w:rsidRPr="0021129C">
        <w:rPr>
          <w:rFonts w:ascii="Arial" w:hAnsi="Arial" w:cs="Arial"/>
          <w:sz w:val="28"/>
          <w:szCs w:val="28"/>
        </w:rPr>
        <w:t>Cornrow curves project </w:t>
      </w:r>
    </w:p>
    <w:p w14:paraId="423837BC" w14:textId="348D24CF" w:rsidR="006D0859" w:rsidRP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Each group of students should complete the following:</w:t>
      </w:r>
    </w:p>
    <w:p w14:paraId="7138F7ED" w14:textId="60F469E8" w:rsidR="002228F4" w:rsidRPr="0021129C" w:rsidRDefault="006D0859" w:rsidP="00B678F4">
      <w:pPr>
        <w:pStyle w:val="ListParagraph"/>
        <w:widowControl w:val="0"/>
        <w:numPr>
          <w:ilvl w:val="2"/>
          <w:numId w:val="144"/>
        </w:numPr>
        <w:autoSpaceDE w:val="0"/>
        <w:autoSpaceDN w:val="0"/>
        <w:adjustRightInd w:val="0"/>
        <w:spacing w:after="240"/>
        <w:rPr>
          <w:rFonts w:ascii="Arial" w:hAnsi="Arial" w:cs="Arial"/>
          <w:sz w:val="28"/>
          <w:szCs w:val="28"/>
        </w:rPr>
      </w:pPr>
      <w:r w:rsidRPr="0021129C">
        <w:rPr>
          <w:rFonts w:ascii="Arial" w:hAnsi="Arial" w:cs="Arial"/>
          <w:sz w:val="28"/>
          <w:szCs w:val="28"/>
        </w:rPr>
        <w:t>Students create their own design</w:t>
      </w:r>
      <w:proofErr w:type="gramStart"/>
      <w:r w:rsidRPr="0021129C">
        <w:rPr>
          <w:rFonts w:ascii="Arial" w:hAnsi="Arial" w:cs="Arial"/>
          <w:sz w:val="28"/>
          <w:szCs w:val="28"/>
        </w:rPr>
        <w:t>. </w:t>
      </w:r>
      <w:proofErr w:type="gramEnd"/>
    </w:p>
    <w:p w14:paraId="6D14092A" w14:textId="1B8FE105" w:rsidR="002228F4" w:rsidRPr="0021129C" w:rsidRDefault="006D0859" w:rsidP="00B678F4">
      <w:pPr>
        <w:pStyle w:val="ListParagraph"/>
        <w:widowControl w:val="0"/>
        <w:numPr>
          <w:ilvl w:val="2"/>
          <w:numId w:val="144"/>
        </w:numPr>
        <w:autoSpaceDE w:val="0"/>
        <w:autoSpaceDN w:val="0"/>
        <w:adjustRightInd w:val="0"/>
        <w:spacing w:after="240"/>
        <w:rPr>
          <w:rFonts w:ascii="Arial" w:hAnsi="Arial" w:cs="Arial"/>
          <w:sz w:val="28"/>
          <w:szCs w:val="28"/>
        </w:rPr>
      </w:pPr>
      <w:r w:rsidRPr="0021129C">
        <w:rPr>
          <w:rFonts w:ascii="Arial" w:hAnsi="Arial" w:cs="Arial"/>
          <w:sz w:val="28"/>
          <w:szCs w:val="28"/>
        </w:rPr>
        <w:t>Describe each step of the problem-solving process used</w:t>
      </w:r>
      <w:proofErr w:type="gramStart"/>
      <w:r w:rsidRPr="0021129C">
        <w:rPr>
          <w:rFonts w:ascii="Arial" w:hAnsi="Arial" w:cs="Arial"/>
          <w:sz w:val="28"/>
          <w:szCs w:val="28"/>
        </w:rPr>
        <w:t>. </w:t>
      </w:r>
      <w:proofErr w:type="gramEnd"/>
    </w:p>
    <w:p w14:paraId="01BF01BD" w14:textId="79B83A54" w:rsidR="006D0859" w:rsidRPr="0021129C" w:rsidRDefault="006D0859" w:rsidP="00B678F4">
      <w:pPr>
        <w:pStyle w:val="ListParagraph"/>
        <w:widowControl w:val="0"/>
        <w:numPr>
          <w:ilvl w:val="2"/>
          <w:numId w:val="144"/>
        </w:numPr>
        <w:autoSpaceDE w:val="0"/>
        <w:autoSpaceDN w:val="0"/>
        <w:adjustRightInd w:val="0"/>
        <w:spacing w:after="240"/>
        <w:rPr>
          <w:rFonts w:ascii="Arial" w:hAnsi="Arial" w:cs="Arial"/>
          <w:sz w:val="28"/>
          <w:szCs w:val="28"/>
        </w:rPr>
      </w:pPr>
      <w:r w:rsidRPr="0021129C">
        <w:rPr>
          <w:rFonts w:ascii="Arial" w:hAnsi="Arial" w:cs="Arial"/>
          <w:sz w:val="28"/>
          <w:szCs w:val="28"/>
        </w:rPr>
        <w:t>Highlight the mathematical concepts used and where and how they are used.</w:t>
      </w:r>
    </w:p>
    <w:p w14:paraId="17B26C5B" w14:textId="17A386D0" w:rsidR="006D0859" w:rsidRP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Reinforce the strategy of finding a similar problem that has already been solved to help solve the new problem.</w:t>
      </w:r>
    </w:p>
    <w:p w14:paraId="3E438DA2" w14:textId="7DE04443" w:rsidR="002228F4" w:rsidRPr="0021129C" w:rsidRDefault="006D0859" w:rsidP="00B678F4">
      <w:pPr>
        <w:pStyle w:val="ListParagraph"/>
        <w:widowControl w:val="0"/>
        <w:numPr>
          <w:ilvl w:val="0"/>
          <w:numId w:val="144"/>
        </w:numPr>
        <w:autoSpaceDE w:val="0"/>
        <w:autoSpaceDN w:val="0"/>
        <w:adjustRightInd w:val="0"/>
        <w:spacing w:after="240"/>
        <w:rPr>
          <w:rFonts w:ascii="Arial" w:hAnsi="Arial" w:cs="Arial"/>
          <w:sz w:val="28"/>
          <w:szCs w:val="28"/>
        </w:rPr>
      </w:pPr>
      <w:r w:rsidRPr="0021129C">
        <w:rPr>
          <w:rFonts w:ascii="Arial" w:hAnsi="Arial" w:cs="Arial"/>
          <w:sz w:val="28"/>
          <w:szCs w:val="28"/>
        </w:rPr>
        <w:t>Gallery walk of designs </w:t>
      </w:r>
    </w:p>
    <w:p w14:paraId="32F3977C" w14:textId="35D70994" w:rsidR="006D0859" w:rsidRPr="0021129C" w:rsidRDefault="006D0859" w:rsidP="00B678F4">
      <w:pPr>
        <w:pStyle w:val="ListParagraph"/>
        <w:widowControl w:val="0"/>
        <w:numPr>
          <w:ilvl w:val="1"/>
          <w:numId w:val="144"/>
        </w:numPr>
        <w:autoSpaceDE w:val="0"/>
        <w:autoSpaceDN w:val="0"/>
        <w:adjustRightInd w:val="0"/>
        <w:spacing w:after="240"/>
        <w:rPr>
          <w:rFonts w:ascii="Arial" w:hAnsi="Arial" w:cs="Arial"/>
          <w:sz w:val="28"/>
          <w:szCs w:val="28"/>
        </w:rPr>
      </w:pPr>
      <w:r w:rsidRPr="0021129C">
        <w:rPr>
          <w:rFonts w:ascii="Arial" w:hAnsi="Arial" w:cs="Arial"/>
          <w:sz w:val="28"/>
          <w:szCs w:val="28"/>
        </w:rPr>
        <w:t>Students share their solutions.</w:t>
      </w:r>
    </w:p>
    <w:p w14:paraId="23AB68ED" w14:textId="77777777" w:rsidR="002228F4" w:rsidRDefault="002228F4" w:rsidP="006D0859">
      <w:pPr>
        <w:widowControl w:val="0"/>
        <w:autoSpaceDE w:val="0"/>
        <w:autoSpaceDN w:val="0"/>
        <w:adjustRightInd w:val="0"/>
        <w:spacing w:after="240"/>
        <w:rPr>
          <w:rFonts w:ascii="Arial" w:hAnsi="Arial" w:cs="Arial"/>
          <w:sz w:val="28"/>
          <w:szCs w:val="28"/>
        </w:rPr>
      </w:pPr>
    </w:p>
    <w:p w14:paraId="460731E9"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1D128486" w14:textId="4A1FBA86" w:rsidR="006D0859" w:rsidRPr="002228F4" w:rsidRDefault="006D0859" w:rsidP="00B678F4">
      <w:pPr>
        <w:pStyle w:val="ListParagraph"/>
        <w:widowControl w:val="0"/>
        <w:numPr>
          <w:ilvl w:val="0"/>
          <w:numId w:val="140"/>
        </w:numPr>
        <w:autoSpaceDE w:val="0"/>
        <w:autoSpaceDN w:val="0"/>
        <w:adjustRightInd w:val="0"/>
        <w:spacing w:after="240"/>
        <w:rPr>
          <w:rFonts w:ascii="Arial" w:hAnsi="Arial" w:cs="Arial"/>
          <w:sz w:val="28"/>
          <w:szCs w:val="28"/>
        </w:rPr>
      </w:pPr>
      <w:r w:rsidRPr="002228F4">
        <w:rPr>
          <w:rFonts w:ascii="Arial" w:hAnsi="Arial" w:cs="Arial"/>
          <w:sz w:val="28"/>
          <w:szCs w:val="28"/>
        </w:rPr>
        <w:t>Culturally Situated Design Tools Cornrow Curves—csdt.rpi.edu (</w:t>
      </w:r>
      <w:proofErr w:type="gramStart"/>
      <w:r w:rsidRPr="002228F4">
        <w:rPr>
          <w:rFonts w:ascii="Arial" w:hAnsi="Arial" w:cs="Arial"/>
          <w:sz w:val="28"/>
          <w:szCs w:val="28"/>
        </w:rPr>
        <w:t>courtesy</w:t>
      </w:r>
      <w:proofErr w:type="gramEnd"/>
      <w:r w:rsidRPr="002228F4">
        <w:rPr>
          <w:rFonts w:ascii="Arial" w:hAnsi="Arial" w:cs="Arial"/>
          <w:sz w:val="28"/>
          <w:szCs w:val="28"/>
        </w:rPr>
        <w:t xml:space="preserve"> Ron </w:t>
      </w:r>
      <w:proofErr w:type="spellStart"/>
      <w:r w:rsidRPr="002228F4">
        <w:rPr>
          <w:rFonts w:ascii="Arial" w:hAnsi="Arial" w:cs="Arial"/>
          <w:sz w:val="28"/>
          <w:szCs w:val="28"/>
        </w:rPr>
        <w:t>Eglash</w:t>
      </w:r>
      <w:proofErr w:type="spellEnd"/>
      <w:r w:rsidRPr="002228F4">
        <w:rPr>
          <w:rFonts w:ascii="Arial" w:hAnsi="Arial" w:cs="Arial"/>
          <w:sz w:val="28"/>
          <w:szCs w:val="28"/>
        </w:rPr>
        <w:t>)</w:t>
      </w:r>
    </w:p>
    <w:p w14:paraId="01E5001A" w14:textId="77777777" w:rsidR="002228F4" w:rsidRDefault="002228F4" w:rsidP="006D0859">
      <w:pPr>
        <w:widowControl w:val="0"/>
        <w:autoSpaceDE w:val="0"/>
        <w:autoSpaceDN w:val="0"/>
        <w:adjustRightInd w:val="0"/>
        <w:spacing w:after="240"/>
        <w:rPr>
          <w:rFonts w:ascii="Arial" w:hAnsi="Arial" w:cs="Arial"/>
          <w:sz w:val="28"/>
          <w:szCs w:val="28"/>
        </w:rPr>
      </w:pPr>
    </w:p>
    <w:p w14:paraId="74EAA387" w14:textId="77777777" w:rsidR="002228F4" w:rsidRDefault="002228F4">
      <w:pPr>
        <w:rPr>
          <w:rFonts w:ascii="Arial" w:hAnsi="Arial" w:cs="Arial"/>
          <w:sz w:val="28"/>
          <w:szCs w:val="28"/>
        </w:rPr>
      </w:pPr>
      <w:r>
        <w:rPr>
          <w:rFonts w:ascii="Arial" w:hAnsi="Arial" w:cs="Arial"/>
          <w:sz w:val="28"/>
          <w:szCs w:val="28"/>
        </w:rPr>
        <w:br w:type="page"/>
      </w:r>
    </w:p>
    <w:p w14:paraId="67D46E18" w14:textId="49419B2B"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10-12</w:t>
      </w:r>
    </w:p>
    <w:p w14:paraId="7625AA0F" w14:textId="77777777" w:rsidR="00D74342" w:rsidRDefault="00D74342" w:rsidP="006D0859">
      <w:pPr>
        <w:widowControl w:val="0"/>
        <w:autoSpaceDE w:val="0"/>
        <w:autoSpaceDN w:val="0"/>
        <w:adjustRightInd w:val="0"/>
        <w:spacing w:after="240"/>
        <w:rPr>
          <w:rFonts w:ascii="Arial" w:hAnsi="Arial" w:cs="Arial"/>
          <w:sz w:val="28"/>
          <w:szCs w:val="28"/>
        </w:rPr>
      </w:pPr>
    </w:p>
    <w:p w14:paraId="5B907DFC"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This lesson introduces the binary number system and how to count in binary. Students will learn how to convert between binary and decimal numbers in the context of topics that are important to computer science.</w:t>
      </w:r>
    </w:p>
    <w:p w14:paraId="1DF9F537" w14:textId="77777777" w:rsidR="00D74342" w:rsidRDefault="00D74342" w:rsidP="006D0859">
      <w:pPr>
        <w:widowControl w:val="0"/>
        <w:autoSpaceDE w:val="0"/>
        <w:autoSpaceDN w:val="0"/>
        <w:adjustRightInd w:val="0"/>
        <w:spacing w:after="240"/>
        <w:rPr>
          <w:rFonts w:ascii="Arial" w:hAnsi="Arial" w:cs="Arial"/>
          <w:sz w:val="28"/>
          <w:szCs w:val="28"/>
        </w:rPr>
      </w:pPr>
    </w:p>
    <w:p w14:paraId="513E22A2"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57C384E1"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02CD9863" w14:textId="77777777" w:rsidR="006D0859" w:rsidRPr="009116DB" w:rsidRDefault="006D0859" w:rsidP="006D0859">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Count forward and backward in binary. </w:t>
      </w:r>
    </w:p>
    <w:p w14:paraId="245BCFFB" w14:textId="77777777" w:rsidR="006D0859" w:rsidRPr="009116DB" w:rsidRDefault="006D0859" w:rsidP="006D0859">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why binary numbers are important in computer science. </w:t>
      </w:r>
    </w:p>
    <w:p w14:paraId="5863771D" w14:textId="77777777" w:rsidR="004549FB" w:rsidRDefault="006D0859" w:rsidP="006D0859">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Use binary digits to encode and decode messages.  </w:t>
      </w:r>
    </w:p>
    <w:p w14:paraId="1B4F7256" w14:textId="77777777" w:rsidR="004549FB" w:rsidRDefault="004549FB" w:rsidP="006D0859">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p>
    <w:p w14:paraId="714684A2" w14:textId="7ADD6A99" w:rsidR="006D0859" w:rsidRPr="009116DB" w:rsidRDefault="006D0859" w:rsidP="006D0859">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395B3164" w14:textId="5F9B0905" w:rsidR="006D0859" w:rsidRPr="00D74342" w:rsidRDefault="006D0859" w:rsidP="00B678F4">
      <w:pPr>
        <w:pStyle w:val="ListParagraph"/>
        <w:widowControl w:val="0"/>
        <w:numPr>
          <w:ilvl w:val="0"/>
          <w:numId w:val="140"/>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Journal Entry (5 minutes) </w:t>
      </w:r>
    </w:p>
    <w:p w14:paraId="7A828A96" w14:textId="59B5FBE0" w:rsidR="006D0859" w:rsidRPr="00D74342" w:rsidRDefault="006D0859" w:rsidP="00B678F4">
      <w:pPr>
        <w:pStyle w:val="ListParagraph"/>
        <w:widowControl w:val="0"/>
        <w:numPr>
          <w:ilvl w:val="0"/>
          <w:numId w:val="140"/>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CS Unplugged Activity 1: Count the Dots—Binary Numbers (counting in binary) (50 minutes) </w:t>
      </w:r>
    </w:p>
    <w:p w14:paraId="7D0BA4B5" w14:textId="358CB244" w:rsidR="006D0859" w:rsidRPr="00D74342" w:rsidRDefault="006D0859" w:rsidP="00B678F4">
      <w:pPr>
        <w:pStyle w:val="ListParagraph"/>
        <w:widowControl w:val="0"/>
        <w:numPr>
          <w:ilvl w:val="0"/>
          <w:numId w:val="140"/>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CS Unplugged Activity 1: Count the Dots—Binary Numbers (binary number system) (50 minutes) </w:t>
      </w:r>
    </w:p>
    <w:p w14:paraId="42BABCA6" w14:textId="719FB823" w:rsidR="006D0859" w:rsidRPr="00D74342" w:rsidRDefault="006D0859" w:rsidP="00B678F4">
      <w:pPr>
        <w:pStyle w:val="ListParagraph"/>
        <w:widowControl w:val="0"/>
        <w:numPr>
          <w:ilvl w:val="0"/>
          <w:numId w:val="140"/>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Revisit journal entry (5 minutes) </w:t>
      </w:r>
    </w:p>
    <w:p w14:paraId="10E400C1" w14:textId="176803F7" w:rsidR="006D0859" w:rsidRPr="00D74342" w:rsidRDefault="006D0859" w:rsidP="00B678F4">
      <w:pPr>
        <w:pStyle w:val="ListParagraph"/>
        <w:widowControl w:val="0"/>
        <w:numPr>
          <w:ilvl w:val="0"/>
          <w:numId w:val="140"/>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Journal Entry (5 minutes) </w:t>
      </w:r>
    </w:p>
    <w:p w14:paraId="15FD946D" w14:textId="0C6CC7EA" w:rsidR="006D0859" w:rsidRPr="00D74342" w:rsidRDefault="006D0859" w:rsidP="00B678F4">
      <w:pPr>
        <w:pStyle w:val="ListParagraph"/>
        <w:widowControl w:val="0"/>
        <w:numPr>
          <w:ilvl w:val="0"/>
          <w:numId w:val="140"/>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Discussion of why binary numbers are important in computer science (15 minutes) </w:t>
      </w:r>
    </w:p>
    <w:p w14:paraId="19410AE3" w14:textId="443E23CA" w:rsidR="00D74342" w:rsidRPr="00D74342" w:rsidRDefault="006D0859" w:rsidP="00B678F4">
      <w:pPr>
        <w:pStyle w:val="ListParagraph"/>
        <w:widowControl w:val="0"/>
        <w:numPr>
          <w:ilvl w:val="0"/>
          <w:numId w:val="140"/>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CS Unplugged Activity 1: Count the Dots—Binary Numbers (Email and Modems, Counting Higher than  31) (35 minutes)  </w:t>
      </w:r>
    </w:p>
    <w:p w14:paraId="38C92418" w14:textId="77777777" w:rsidR="00D74342" w:rsidRDefault="00D74342" w:rsidP="006D0859">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p>
    <w:p w14:paraId="3C33E8CC" w14:textId="6F4B5A03" w:rsidR="006D0859" w:rsidRPr="009116DB" w:rsidRDefault="006D0859" w:rsidP="00D74342">
      <w:pPr>
        <w:widowControl w:val="0"/>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Student Activities: </w:t>
      </w:r>
    </w:p>
    <w:p w14:paraId="2E76B3BA" w14:textId="3EF3F415" w:rsidR="006D0859" w:rsidRPr="00D74342" w:rsidRDefault="006D0859" w:rsidP="00B678F4">
      <w:pPr>
        <w:pStyle w:val="ListParagraph"/>
        <w:widowControl w:val="0"/>
        <w:numPr>
          <w:ilvl w:val="0"/>
          <w:numId w:val="145"/>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Complete journal entry. </w:t>
      </w:r>
    </w:p>
    <w:p w14:paraId="1AD9A357" w14:textId="2FE798FB" w:rsidR="006D0859" w:rsidRPr="00D74342" w:rsidRDefault="006D0859" w:rsidP="00B678F4">
      <w:pPr>
        <w:pStyle w:val="ListParagraph"/>
        <w:widowControl w:val="0"/>
        <w:numPr>
          <w:ilvl w:val="0"/>
          <w:numId w:val="145"/>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Participate in the Count the Dots activities. </w:t>
      </w:r>
    </w:p>
    <w:p w14:paraId="2A5BFFFF" w14:textId="62E4965F" w:rsidR="006D0859" w:rsidRPr="00D74342" w:rsidRDefault="006D0859" w:rsidP="00B678F4">
      <w:pPr>
        <w:pStyle w:val="ListParagraph"/>
        <w:widowControl w:val="0"/>
        <w:numPr>
          <w:ilvl w:val="0"/>
          <w:numId w:val="145"/>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Revisit journal entry. </w:t>
      </w:r>
    </w:p>
    <w:p w14:paraId="2678A6BD" w14:textId="76699566" w:rsidR="006D0859" w:rsidRPr="00D74342" w:rsidRDefault="006D0859" w:rsidP="00B678F4">
      <w:pPr>
        <w:pStyle w:val="ListParagraph"/>
        <w:widowControl w:val="0"/>
        <w:numPr>
          <w:ilvl w:val="0"/>
          <w:numId w:val="145"/>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Complete journal entry. </w:t>
      </w:r>
    </w:p>
    <w:p w14:paraId="7DA176F9" w14:textId="4B95508E" w:rsidR="006D0859" w:rsidRPr="00D74342" w:rsidRDefault="006D0859" w:rsidP="00B678F4">
      <w:pPr>
        <w:pStyle w:val="ListParagraph"/>
        <w:widowControl w:val="0"/>
        <w:numPr>
          <w:ilvl w:val="0"/>
          <w:numId w:val="145"/>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Participate in a discussion of why binary numbers are important in computer science. </w:t>
      </w:r>
    </w:p>
    <w:p w14:paraId="44BB0E51" w14:textId="7FE99487" w:rsidR="00D74342" w:rsidRPr="00D74342" w:rsidRDefault="006D0859" w:rsidP="00B678F4">
      <w:pPr>
        <w:pStyle w:val="ListParagraph"/>
        <w:widowControl w:val="0"/>
        <w:numPr>
          <w:ilvl w:val="0"/>
          <w:numId w:val="145"/>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Complete Count the Dots activities.  </w:t>
      </w:r>
    </w:p>
    <w:p w14:paraId="2CB314F1" w14:textId="77777777" w:rsidR="00D74342" w:rsidRDefault="00D74342" w:rsidP="00D74342">
      <w:pPr>
        <w:widowControl w:val="0"/>
        <w:tabs>
          <w:tab w:val="left" w:pos="220"/>
          <w:tab w:val="left" w:pos="720"/>
        </w:tabs>
        <w:autoSpaceDE w:val="0"/>
        <w:autoSpaceDN w:val="0"/>
        <w:adjustRightInd w:val="0"/>
        <w:spacing w:after="240"/>
        <w:rPr>
          <w:rFonts w:ascii="Arial" w:hAnsi="Arial" w:cs="Arial"/>
          <w:sz w:val="28"/>
          <w:szCs w:val="28"/>
        </w:rPr>
      </w:pPr>
    </w:p>
    <w:p w14:paraId="365E3840" w14:textId="57211F1A" w:rsidR="006D0859" w:rsidRPr="009116DB" w:rsidRDefault="006D0859" w:rsidP="00D74342">
      <w:pPr>
        <w:widowControl w:val="0"/>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Teaching/Learning Strategies: </w:t>
      </w:r>
    </w:p>
    <w:p w14:paraId="57A0CA96" w14:textId="79A1F755" w:rsidR="006D0859" w:rsidRPr="00D74342" w:rsidRDefault="006D0859" w:rsidP="00B678F4">
      <w:pPr>
        <w:pStyle w:val="ListParagraph"/>
        <w:widowControl w:val="0"/>
        <w:numPr>
          <w:ilvl w:val="0"/>
          <w:numId w:val="146"/>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Journal Entry: How high can you count with your ten fingers? </w:t>
      </w:r>
    </w:p>
    <w:p w14:paraId="4E88C671" w14:textId="3B4599A5" w:rsidR="006D0859" w:rsidRPr="00D74342" w:rsidRDefault="006D0859" w:rsidP="00B678F4">
      <w:pPr>
        <w:pStyle w:val="ListParagraph"/>
        <w:widowControl w:val="0"/>
        <w:numPr>
          <w:ilvl w:val="0"/>
          <w:numId w:val="146"/>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Use the CS Unplugged: Count the Dots activity to introduce binary representation and counting in  binary. </w:t>
      </w:r>
    </w:p>
    <w:p w14:paraId="3D56651B" w14:textId="4E11B911" w:rsidR="006D0859" w:rsidRPr="00D74342" w:rsidRDefault="006D0859" w:rsidP="00B678F4">
      <w:pPr>
        <w:pStyle w:val="ListParagraph"/>
        <w:widowControl w:val="0"/>
        <w:numPr>
          <w:ilvl w:val="1"/>
          <w:numId w:val="146"/>
        </w:numPr>
        <w:autoSpaceDE w:val="0"/>
        <w:autoSpaceDN w:val="0"/>
        <w:adjustRightInd w:val="0"/>
        <w:spacing w:after="240"/>
        <w:rPr>
          <w:rFonts w:ascii="Arial" w:hAnsi="Arial" w:cs="Arial"/>
          <w:sz w:val="28"/>
          <w:szCs w:val="28"/>
        </w:rPr>
      </w:pPr>
      <w:r w:rsidRPr="00D74342">
        <w:rPr>
          <w:rFonts w:ascii="Arial" w:hAnsi="Arial" w:cs="Arial"/>
          <w:sz w:val="28"/>
          <w:szCs w:val="28"/>
        </w:rPr>
        <w:t>Start with the introductory activity on p. 4 of the activity. (The activity can be downloaded from</w:t>
      </w:r>
      <w:r w:rsidR="00D74342" w:rsidRPr="00D74342">
        <w:rPr>
          <w:rFonts w:ascii="Arial" w:hAnsi="Arial" w:cs="Arial"/>
          <w:sz w:val="28"/>
          <w:szCs w:val="28"/>
        </w:rPr>
        <w:t xml:space="preserve"> </w:t>
      </w:r>
      <w:r w:rsidRPr="00D74342">
        <w:rPr>
          <w:rFonts w:ascii="Arial" w:hAnsi="Arial" w:cs="Arial"/>
          <w:sz w:val="28"/>
          <w:szCs w:val="28"/>
        </w:rPr>
        <w:t>http://</w:t>
      </w:r>
      <w:proofErr w:type="gramStart"/>
      <w:r w:rsidRPr="00D74342">
        <w:rPr>
          <w:rFonts w:ascii="Arial" w:hAnsi="Arial" w:cs="Arial"/>
          <w:sz w:val="28"/>
          <w:szCs w:val="28"/>
        </w:rPr>
        <w:t>csunplugged.com )</w:t>
      </w:r>
      <w:proofErr w:type="gramEnd"/>
      <w:r w:rsidRPr="00D74342">
        <w:rPr>
          <w:rFonts w:ascii="Arial" w:hAnsi="Arial" w:cs="Arial"/>
          <w:sz w:val="28"/>
          <w:szCs w:val="28"/>
        </w:rPr>
        <w:t xml:space="preserve"> It will be helpful to read through the entire activity in advance, so that you can revise questions, add your own questions, and think about how you might want to structure each part of the activity. The goal is for students to be actively involved in some way and for all students to be able to represent numbers and count in binary. What follows is the minimal suggestion.</w:t>
      </w:r>
    </w:p>
    <w:p w14:paraId="3FE847C1" w14:textId="6C851F1A" w:rsidR="006D0859" w:rsidRPr="00D74342" w:rsidRDefault="006D0859" w:rsidP="00B678F4">
      <w:pPr>
        <w:pStyle w:val="ListParagraph"/>
        <w:widowControl w:val="0"/>
        <w:numPr>
          <w:ilvl w:val="1"/>
          <w:numId w:val="146"/>
        </w:numPr>
        <w:autoSpaceDE w:val="0"/>
        <w:autoSpaceDN w:val="0"/>
        <w:adjustRightInd w:val="0"/>
        <w:spacing w:after="240"/>
        <w:rPr>
          <w:rFonts w:ascii="Arial" w:hAnsi="Arial" w:cs="Arial"/>
          <w:sz w:val="28"/>
          <w:szCs w:val="28"/>
        </w:rPr>
      </w:pPr>
      <w:r w:rsidRPr="00D74342">
        <w:rPr>
          <w:rFonts w:ascii="Arial" w:hAnsi="Arial" w:cs="Arial"/>
          <w:sz w:val="28"/>
          <w:szCs w:val="28"/>
        </w:rPr>
        <w:t>Have 5 students come to the front of the room and demonstrate as you follow the instructions and ask the questions. (Each student should receive a large card with one of the numbers of dots—1, 2, 4, 8, 16)</w:t>
      </w:r>
    </w:p>
    <w:p w14:paraId="4D1597D8" w14:textId="782417D8" w:rsidR="006D0859" w:rsidRPr="00D74342" w:rsidRDefault="006D0859" w:rsidP="00B678F4">
      <w:pPr>
        <w:pStyle w:val="ListParagraph"/>
        <w:widowControl w:val="0"/>
        <w:numPr>
          <w:ilvl w:val="0"/>
          <w:numId w:val="146"/>
        </w:numPr>
        <w:autoSpaceDE w:val="0"/>
        <w:autoSpaceDN w:val="0"/>
        <w:adjustRightInd w:val="0"/>
        <w:spacing w:after="240"/>
        <w:rPr>
          <w:rFonts w:ascii="Arial" w:hAnsi="Arial" w:cs="Arial"/>
          <w:sz w:val="28"/>
          <w:szCs w:val="28"/>
        </w:rPr>
      </w:pPr>
      <w:r w:rsidRPr="00D74342">
        <w:rPr>
          <w:rFonts w:ascii="Arial" w:hAnsi="Arial" w:cs="Arial"/>
          <w:sz w:val="28"/>
          <w:szCs w:val="28"/>
        </w:rPr>
        <w:t>Use the CS Unplugged: Count the Dots activity to explain the binary number system and have the students practice counting forward and backward.</w:t>
      </w:r>
    </w:p>
    <w:p w14:paraId="7A06FAAB" w14:textId="77777777" w:rsidR="00B678F4" w:rsidRPr="00B678F4" w:rsidRDefault="006D0859" w:rsidP="00B678F4">
      <w:pPr>
        <w:pStyle w:val="ListParagraph"/>
        <w:widowControl w:val="0"/>
        <w:numPr>
          <w:ilvl w:val="1"/>
          <w:numId w:val="146"/>
        </w:numPr>
        <w:autoSpaceDE w:val="0"/>
        <w:autoSpaceDN w:val="0"/>
        <w:adjustRightInd w:val="0"/>
        <w:spacing w:after="240"/>
        <w:rPr>
          <w:rFonts w:ascii="Arial" w:hAnsi="Arial" w:cs="Arial"/>
          <w:sz w:val="28"/>
          <w:szCs w:val="28"/>
          <w:highlight w:val="yellow"/>
        </w:rPr>
      </w:pPr>
      <w:r w:rsidRPr="00B678F4">
        <w:rPr>
          <w:rFonts w:ascii="Arial" w:hAnsi="Arial" w:cs="Arial"/>
          <w:sz w:val="28"/>
          <w:szCs w:val="28"/>
          <w:highlight w:val="yellow"/>
        </w:rPr>
        <w:t>Complete the Binary Numbers activity on p. 5 and Working with Binary activity on p 7</w:t>
      </w:r>
      <w:proofErr w:type="gramStart"/>
      <w:r w:rsidRPr="00B678F4">
        <w:rPr>
          <w:rFonts w:ascii="Arial" w:hAnsi="Arial" w:cs="Arial"/>
          <w:sz w:val="28"/>
          <w:szCs w:val="28"/>
          <w:highlight w:val="yellow"/>
        </w:rPr>
        <w:t>. </w:t>
      </w:r>
      <w:proofErr w:type="gramEnd"/>
    </w:p>
    <w:p w14:paraId="5B8946FF" w14:textId="2A3C408D" w:rsidR="00B678F4" w:rsidRDefault="006D0859" w:rsidP="00B678F4">
      <w:pPr>
        <w:pStyle w:val="ListParagraph"/>
        <w:widowControl w:val="0"/>
        <w:numPr>
          <w:ilvl w:val="1"/>
          <w:numId w:val="146"/>
        </w:numPr>
        <w:autoSpaceDE w:val="0"/>
        <w:autoSpaceDN w:val="0"/>
        <w:adjustRightInd w:val="0"/>
        <w:spacing w:after="240"/>
        <w:rPr>
          <w:rFonts w:ascii="Arial" w:hAnsi="Arial" w:cs="Arial"/>
          <w:sz w:val="28"/>
          <w:szCs w:val="28"/>
        </w:rPr>
      </w:pPr>
      <w:r w:rsidRPr="00D74342">
        <w:rPr>
          <w:rFonts w:ascii="Arial" w:hAnsi="Arial" w:cs="Arial"/>
          <w:sz w:val="28"/>
          <w:szCs w:val="28"/>
        </w:rPr>
        <w:t>Have 5 students come to the front of the room and try counting as you call out the numbers.</w:t>
      </w:r>
      <w:r w:rsidR="00B678F4">
        <w:rPr>
          <w:rFonts w:ascii="Arial" w:hAnsi="Arial" w:cs="Arial"/>
          <w:sz w:val="28"/>
          <w:szCs w:val="28"/>
        </w:rPr>
        <w:t xml:space="preserve"> </w:t>
      </w:r>
      <w:r w:rsidRPr="00B678F4">
        <w:rPr>
          <w:rFonts w:ascii="Arial" w:hAnsi="Arial" w:cs="Arial"/>
          <w:sz w:val="28"/>
          <w:szCs w:val="28"/>
        </w:rPr>
        <w:t xml:space="preserve">(Each student should receive a large card with one of the </w:t>
      </w:r>
      <w:r w:rsidR="00B678F4">
        <w:rPr>
          <w:rFonts w:ascii="Arial" w:hAnsi="Arial" w:cs="Arial"/>
          <w:sz w:val="28"/>
          <w:szCs w:val="28"/>
        </w:rPr>
        <w:t>numbers of dots—1, 2, 4, 8, 16)</w:t>
      </w:r>
      <w:proofErr w:type="gramStart"/>
      <w:r w:rsidR="00B678F4">
        <w:rPr>
          <w:rFonts w:ascii="Arial" w:hAnsi="Arial" w:cs="Arial"/>
          <w:sz w:val="28"/>
          <w:szCs w:val="28"/>
        </w:rPr>
        <w:t>;</w:t>
      </w:r>
      <w:proofErr w:type="gramEnd"/>
      <w:r w:rsidR="00B678F4">
        <w:rPr>
          <w:rFonts w:ascii="Arial" w:hAnsi="Arial" w:cs="Arial"/>
          <w:sz w:val="28"/>
          <w:szCs w:val="28"/>
        </w:rPr>
        <w:t xml:space="preserve"> </w:t>
      </w:r>
      <w:r w:rsidR="00B678F4" w:rsidRPr="00B678F4">
        <w:rPr>
          <w:rFonts w:ascii="Arial" w:hAnsi="Arial" w:cs="Arial"/>
          <w:sz w:val="28"/>
          <w:szCs w:val="28"/>
          <w:highlight w:val="yellow"/>
        </w:rPr>
        <w:t>have them call out their number as they work.</w:t>
      </w:r>
    </w:p>
    <w:p w14:paraId="49608305" w14:textId="6AA3DC53" w:rsidR="006D0859" w:rsidRPr="00B678F4" w:rsidRDefault="006D0859" w:rsidP="00B678F4">
      <w:pPr>
        <w:pStyle w:val="ListParagraph"/>
        <w:widowControl w:val="0"/>
        <w:numPr>
          <w:ilvl w:val="1"/>
          <w:numId w:val="146"/>
        </w:numPr>
        <w:autoSpaceDE w:val="0"/>
        <w:autoSpaceDN w:val="0"/>
        <w:adjustRightInd w:val="0"/>
        <w:spacing w:after="240"/>
        <w:rPr>
          <w:rFonts w:ascii="Arial" w:hAnsi="Arial" w:cs="Arial"/>
          <w:sz w:val="28"/>
          <w:szCs w:val="28"/>
        </w:rPr>
      </w:pPr>
      <w:r w:rsidRPr="00B678F4">
        <w:rPr>
          <w:rFonts w:ascii="Arial" w:hAnsi="Arial" w:cs="Arial"/>
          <w:sz w:val="28"/>
          <w:szCs w:val="28"/>
        </w:rPr>
        <w:t>Have different groups of 5 students at a time come to the front and have the other students</w:t>
      </w:r>
      <w:r w:rsidR="00D74342" w:rsidRPr="00B678F4">
        <w:rPr>
          <w:rFonts w:ascii="Arial" w:hAnsi="Arial" w:cs="Arial"/>
          <w:sz w:val="28"/>
          <w:szCs w:val="28"/>
        </w:rPr>
        <w:t xml:space="preserve"> </w:t>
      </w:r>
      <w:r w:rsidRPr="00B678F4">
        <w:rPr>
          <w:rFonts w:ascii="Arial" w:hAnsi="Arial" w:cs="Arial"/>
          <w:sz w:val="28"/>
          <w:szCs w:val="28"/>
        </w:rPr>
        <w:t xml:space="preserve">provide counting and representation challenges. You could also have a competition with multiple teams of students </w:t>
      </w:r>
      <w:proofErr w:type="gramStart"/>
      <w:r w:rsidRPr="00B678F4">
        <w:rPr>
          <w:rFonts w:ascii="Arial" w:hAnsi="Arial" w:cs="Arial"/>
          <w:sz w:val="28"/>
          <w:szCs w:val="28"/>
        </w:rPr>
        <w:t>each</w:t>
      </w:r>
      <w:proofErr w:type="gramEnd"/>
      <w:r w:rsidRPr="00B678F4">
        <w:rPr>
          <w:rFonts w:ascii="Arial" w:hAnsi="Arial" w:cs="Arial"/>
          <w:sz w:val="28"/>
          <w:szCs w:val="28"/>
        </w:rPr>
        <w:t xml:space="preserve"> trying to get the answer. There are many other possibilities. Be creative!!</w:t>
      </w:r>
    </w:p>
    <w:p w14:paraId="168F37DA" w14:textId="023779AF" w:rsidR="006D0859" w:rsidRPr="00D74342" w:rsidRDefault="006D0859" w:rsidP="00B678F4">
      <w:pPr>
        <w:pStyle w:val="ListParagraph"/>
        <w:widowControl w:val="0"/>
        <w:numPr>
          <w:ilvl w:val="0"/>
          <w:numId w:val="146"/>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Revisit Journal Entry. </w:t>
      </w:r>
    </w:p>
    <w:p w14:paraId="0F5E624B" w14:textId="3013F7E0" w:rsidR="006D0859" w:rsidRPr="00D74342" w:rsidRDefault="006D0859" w:rsidP="00B678F4">
      <w:pPr>
        <w:pStyle w:val="ListParagraph"/>
        <w:widowControl w:val="0"/>
        <w:numPr>
          <w:ilvl w:val="0"/>
          <w:numId w:val="146"/>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Journal Entry: Complete the Sending Secret Messages activity on p. 8 of the CS Unplugged: Count the  Dots activity. (Solution is on p. 13.) </w:t>
      </w:r>
    </w:p>
    <w:p w14:paraId="32ED7E49" w14:textId="7B0EA923" w:rsidR="006D0859" w:rsidRPr="00D74342" w:rsidRDefault="006D0859" w:rsidP="00B678F4">
      <w:pPr>
        <w:pStyle w:val="ListParagraph"/>
        <w:widowControl w:val="0"/>
        <w:numPr>
          <w:ilvl w:val="0"/>
          <w:numId w:val="146"/>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 xml:space="preserve">Discussion of why binary numbers are important in computer science </w:t>
      </w:r>
    </w:p>
    <w:p w14:paraId="5537767B" w14:textId="5E4A3A9D" w:rsidR="00C940A9" w:rsidRDefault="006D0859" w:rsidP="00B678F4">
      <w:pPr>
        <w:pStyle w:val="ListParagraph"/>
        <w:widowControl w:val="0"/>
        <w:numPr>
          <w:ilvl w:val="0"/>
          <w:numId w:val="146"/>
        </w:numPr>
        <w:tabs>
          <w:tab w:val="left" w:pos="220"/>
          <w:tab w:val="left" w:pos="720"/>
        </w:tabs>
        <w:autoSpaceDE w:val="0"/>
        <w:autoSpaceDN w:val="0"/>
        <w:adjustRightInd w:val="0"/>
        <w:spacing w:after="240"/>
        <w:rPr>
          <w:rFonts w:ascii="Arial" w:hAnsi="Arial" w:cs="Arial"/>
          <w:sz w:val="28"/>
          <w:szCs w:val="28"/>
        </w:rPr>
      </w:pPr>
      <w:r w:rsidRPr="00D74342">
        <w:rPr>
          <w:rFonts w:ascii="Arial" w:hAnsi="Arial" w:cs="Arial"/>
          <w:sz w:val="28"/>
          <w:szCs w:val="28"/>
        </w:rPr>
        <w:t>Complete the remaining activities in CS Unplugged: Count the Dots. (Email and Modems—p. 9, Counting  Higher than 31—p. 10, and/or More on Binary Numbers—p. 11)  </w:t>
      </w:r>
    </w:p>
    <w:p w14:paraId="0030A4D6" w14:textId="77777777" w:rsidR="00C940A9" w:rsidRPr="00C940A9" w:rsidRDefault="00C940A9" w:rsidP="00C940A9">
      <w:pPr>
        <w:widowControl w:val="0"/>
        <w:tabs>
          <w:tab w:val="left" w:pos="220"/>
          <w:tab w:val="left" w:pos="720"/>
        </w:tabs>
        <w:autoSpaceDE w:val="0"/>
        <w:autoSpaceDN w:val="0"/>
        <w:adjustRightInd w:val="0"/>
        <w:spacing w:after="240"/>
        <w:ind w:left="360"/>
        <w:rPr>
          <w:rFonts w:ascii="Arial" w:hAnsi="Arial" w:cs="Arial"/>
          <w:sz w:val="28"/>
          <w:szCs w:val="28"/>
        </w:rPr>
      </w:pPr>
    </w:p>
    <w:p w14:paraId="5C128258" w14:textId="4BC92F83" w:rsidR="006D0859" w:rsidRPr="00C940A9" w:rsidRDefault="006D0859" w:rsidP="00C940A9">
      <w:pPr>
        <w:widowControl w:val="0"/>
        <w:tabs>
          <w:tab w:val="left" w:pos="220"/>
          <w:tab w:val="left" w:pos="720"/>
        </w:tabs>
        <w:autoSpaceDE w:val="0"/>
        <w:autoSpaceDN w:val="0"/>
        <w:adjustRightInd w:val="0"/>
        <w:spacing w:after="240"/>
        <w:rPr>
          <w:rFonts w:ascii="Arial" w:hAnsi="Arial" w:cs="Arial"/>
          <w:sz w:val="28"/>
          <w:szCs w:val="28"/>
        </w:rPr>
      </w:pPr>
      <w:r w:rsidRPr="00C940A9">
        <w:rPr>
          <w:rFonts w:ascii="Arial" w:hAnsi="Arial" w:cs="Arial"/>
          <w:sz w:val="28"/>
          <w:szCs w:val="28"/>
        </w:rPr>
        <w:t xml:space="preserve">Resources: </w:t>
      </w:r>
    </w:p>
    <w:p w14:paraId="4D1F6347" w14:textId="62CB8975" w:rsidR="006D0859" w:rsidRPr="00B678F4" w:rsidRDefault="006D0859" w:rsidP="00B678F4">
      <w:pPr>
        <w:pStyle w:val="ListParagraph"/>
        <w:widowControl w:val="0"/>
        <w:numPr>
          <w:ilvl w:val="0"/>
          <w:numId w:val="147"/>
        </w:numPr>
        <w:tabs>
          <w:tab w:val="left" w:pos="220"/>
          <w:tab w:val="left" w:pos="720"/>
        </w:tabs>
        <w:autoSpaceDE w:val="0"/>
        <w:autoSpaceDN w:val="0"/>
        <w:adjustRightInd w:val="0"/>
        <w:spacing w:after="240"/>
        <w:rPr>
          <w:rFonts w:ascii="Arial" w:hAnsi="Arial" w:cs="Arial"/>
          <w:sz w:val="28"/>
          <w:szCs w:val="28"/>
        </w:rPr>
      </w:pPr>
      <w:r w:rsidRPr="00B678F4">
        <w:rPr>
          <w:rFonts w:ascii="Arial" w:hAnsi="Arial" w:cs="Arial"/>
          <w:sz w:val="28"/>
          <w:szCs w:val="28"/>
        </w:rPr>
        <w:t xml:space="preserve">Bell, Tim, Ian Witten and Mike Fellows. Computer Science Unplugged. Canterbury, New Zealand: 2002. </w:t>
      </w:r>
    </w:p>
    <w:p w14:paraId="4830778E" w14:textId="33B7D1A2" w:rsidR="006D0859" w:rsidRPr="00B678F4" w:rsidRDefault="006D0859" w:rsidP="00B678F4">
      <w:pPr>
        <w:pStyle w:val="ListParagraph"/>
        <w:widowControl w:val="0"/>
        <w:numPr>
          <w:ilvl w:val="0"/>
          <w:numId w:val="147"/>
        </w:numPr>
        <w:tabs>
          <w:tab w:val="left" w:pos="220"/>
          <w:tab w:val="left" w:pos="720"/>
        </w:tabs>
        <w:autoSpaceDE w:val="0"/>
        <w:autoSpaceDN w:val="0"/>
        <w:adjustRightInd w:val="0"/>
        <w:spacing w:after="240"/>
        <w:rPr>
          <w:rFonts w:ascii="Arial" w:hAnsi="Arial" w:cs="Arial"/>
          <w:sz w:val="28"/>
          <w:szCs w:val="28"/>
        </w:rPr>
      </w:pPr>
      <w:r w:rsidRPr="00B678F4">
        <w:rPr>
          <w:rFonts w:ascii="Arial" w:hAnsi="Arial" w:cs="Arial"/>
          <w:sz w:val="28"/>
          <w:szCs w:val="28"/>
        </w:rPr>
        <w:t xml:space="preserve">Computer Science Unplugged Activity 1: Count the Dots—Binary Numbers, pp. 3-13 </w:t>
      </w:r>
    </w:p>
    <w:p w14:paraId="0667577C" w14:textId="53DDE177" w:rsidR="006D0859" w:rsidRPr="00B678F4" w:rsidRDefault="006D0859" w:rsidP="00B678F4">
      <w:pPr>
        <w:pStyle w:val="ListParagraph"/>
        <w:widowControl w:val="0"/>
        <w:numPr>
          <w:ilvl w:val="0"/>
          <w:numId w:val="147"/>
        </w:numPr>
        <w:tabs>
          <w:tab w:val="left" w:pos="220"/>
          <w:tab w:val="left" w:pos="720"/>
        </w:tabs>
        <w:autoSpaceDE w:val="0"/>
        <w:autoSpaceDN w:val="0"/>
        <w:adjustRightInd w:val="0"/>
        <w:spacing w:after="240"/>
        <w:rPr>
          <w:rFonts w:ascii="Arial" w:hAnsi="Arial" w:cs="Arial"/>
          <w:sz w:val="28"/>
          <w:szCs w:val="28"/>
        </w:rPr>
      </w:pPr>
      <w:r w:rsidRPr="00B678F4">
        <w:rPr>
          <w:rFonts w:ascii="Arial" w:hAnsi="Arial" w:cs="Arial"/>
          <w:sz w:val="28"/>
          <w:szCs w:val="28"/>
        </w:rPr>
        <w:t>Binar</w:t>
      </w:r>
      <w:r w:rsidR="00B678F4">
        <w:rPr>
          <w:rFonts w:ascii="Arial" w:hAnsi="Arial" w:cs="Arial"/>
          <w:sz w:val="28"/>
          <w:szCs w:val="28"/>
        </w:rPr>
        <w:t>y number cards for each student, some in Braille as needed (can use puffy paint or similar material to create them)</w:t>
      </w:r>
    </w:p>
    <w:p w14:paraId="4593DBCE" w14:textId="7C2B2C39" w:rsidR="006D0859" w:rsidRPr="00B678F4" w:rsidRDefault="006D0859" w:rsidP="00B678F4">
      <w:pPr>
        <w:pStyle w:val="ListParagraph"/>
        <w:widowControl w:val="0"/>
        <w:numPr>
          <w:ilvl w:val="0"/>
          <w:numId w:val="147"/>
        </w:numPr>
        <w:tabs>
          <w:tab w:val="left" w:pos="220"/>
          <w:tab w:val="left" w:pos="720"/>
        </w:tabs>
        <w:autoSpaceDE w:val="0"/>
        <w:autoSpaceDN w:val="0"/>
        <w:adjustRightInd w:val="0"/>
        <w:spacing w:after="240"/>
        <w:rPr>
          <w:rFonts w:ascii="Arial" w:hAnsi="Arial" w:cs="Arial"/>
          <w:sz w:val="28"/>
          <w:szCs w:val="28"/>
        </w:rPr>
      </w:pPr>
      <w:r w:rsidRPr="00B678F4">
        <w:rPr>
          <w:rFonts w:ascii="Arial" w:hAnsi="Arial" w:cs="Arial"/>
          <w:sz w:val="28"/>
          <w:szCs w:val="28"/>
        </w:rPr>
        <w:t xml:space="preserve">Large binary number cards for the demonstrations </w:t>
      </w:r>
    </w:p>
    <w:p w14:paraId="0A902733" w14:textId="77777777" w:rsidR="00D74342" w:rsidRDefault="00D74342" w:rsidP="006D0859">
      <w:pPr>
        <w:widowControl w:val="0"/>
        <w:autoSpaceDE w:val="0"/>
        <w:autoSpaceDN w:val="0"/>
        <w:adjustRightInd w:val="0"/>
        <w:spacing w:after="240"/>
        <w:rPr>
          <w:rFonts w:ascii="Arial" w:hAnsi="Arial" w:cs="Arial"/>
          <w:sz w:val="28"/>
          <w:szCs w:val="28"/>
        </w:rPr>
      </w:pPr>
    </w:p>
    <w:p w14:paraId="49FB9232" w14:textId="77777777" w:rsidR="00D74342" w:rsidRDefault="00D74342">
      <w:pPr>
        <w:rPr>
          <w:rFonts w:ascii="Arial" w:hAnsi="Arial" w:cs="Arial"/>
          <w:sz w:val="28"/>
          <w:szCs w:val="28"/>
        </w:rPr>
      </w:pPr>
      <w:r>
        <w:rPr>
          <w:rFonts w:ascii="Arial" w:hAnsi="Arial" w:cs="Arial"/>
          <w:sz w:val="28"/>
          <w:szCs w:val="28"/>
        </w:rPr>
        <w:br w:type="page"/>
      </w:r>
    </w:p>
    <w:p w14:paraId="021F7464" w14:textId="77777777" w:rsidR="00B678F4"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13-14 </w:t>
      </w:r>
    </w:p>
    <w:p w14:paraId="7F3F9ADE" w14:textId="77777777" w:rsidR="00B678F4" w:rsidRDefault="00B678F4" w:rsidP="006D0859">
      <w:pPr>
        <w:widowControl w:val="0"/>
        <w:autoSpaceDE w:val="0"/>
        <w:autoSpaceDN w:val="0"/>
        <w:adjustRightInd w:val="0"/>
        <w:spacing w:after="240"/>
        <w:rPr>
          <w:rFonts w:ascii="Arial" w:hAnsi="Arial" w:cs="Arial"/>
          <w:sz w:val="28"/>
          <w:szCs w:val="28"/>
        </w:rPr>
      </w:pPr>
    </w:p>
    <w:p w14:paraId="46254574" w14:textId="77777777" w:rsidR="00B678F4"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Topic Description: This lesson introduces the linear and binary search algorithms. </w:t>
      </w:r>
    </w:p>
    <w:p w14:paraId="03101746" w14:textId="77777777" w:rsidR="00B678F4" w:rsidRDefault="00B678F4" w:rsidP="006D0859">
      <w:pPr>
        <w:widowControl w:val="0"/>
        <w:autoSpaceDE w:val="0"/>
        <w:autoSpaceDN w:val="0"/>
        <w:adjustRightInd w:val="0"/>
        <w:spacing w:after="240"/>
        <w:rPr>
          <w:rFonts w:ascii="Arial" w:hAnsi="Arial" w:cs="Arial"/>
          <w:sz w:val="28"/>
          <w:szCs w:val="28"/>
        </w:rPr>
      </w:pPr>
    </w:p>
    <w:p w14:paraId="07A55218" w14:textId="1EE645CA"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6C4B14B2" w14:textId="77777777" w:rsidR="006D0859" w:rsidRPr="009116DB" w:rsidRDefault="006D0859" w:rsidP="006D0859">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Describe the linear search algorithm. </w:t>
      </w:r>
    </w:p>
    <w:p w14:paraId="1765D06D" w14:textId="77777777" w:rsidR="006D0859" w:rsidRPr="009116DB" w:rsidRDefault="006D0859" w:rsidP="006D0859">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Describe the binary search algorithm. </w:t>
      </w:r>
    </w:p>
    <w:p w14:paraId="67EC6A5C" w14:textId="77777777" w:rsidR="00B678F4" w:rsidRDefault="006D0859" w:rsidP="006D0859">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Explain conditions under which eac</w:t>
      </w:r>
      <w:r w:rsidR="00B678F4">
        <w:rPr>
          <w:rFonts w:ascii="Arial" w:hAnsi="Arial" w:cs="Arial"/>
          <w:sz w:val="28"/>
          <w:szCs w:val="28"/>
        </w:rPr>
        <w:t>h search might be appropriate.</w:t>
      </w:r>
    </w:p>
    <w:p w14:paraId="26240FF9" w14:textId="77777777" w:rsidR="00B678F4" w:rsidRDefault="00B678F4" w:rsidP="006D0859">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p>
    <w:p w14:paraId="37F99E78" w14:textId="73B948A0" w:rsidR="006D0859" w:rsidRPr="009116DB" w:rsidRDefault="006D0859" w:rsidP="006D0859">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7E413642" w14:textId="77777777" w:rsidR="006D0859" w:rsidRPr="009116DB" w:rsidRDefault="006D0859" w:rsidP="006D085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Tower Building Activity (55 minutes) </w:t>
      </w:r>
    </w:p>
    <w:p w14:paraId="26CB8BEC" w14:textId="77777777" w:rsidR="006D0859" w:rsidRPr="009116DB" w:rsidRDefault="006D0859" w:rsidP="006D085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Model tower building algorithm. (25 minutes) </w:t>
      </w:r>
    </w:p>
    <w:p w14:paraId="69C39FA5" w14:textId="77777777" w:rsidR="006D0859" w:rsidRPr="009116DB" w:rsidRDefault="006D0859" w:rsidP="006D085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Model binary search (15 minutes) </w:t>
      </w:r>
    </w:p>
    <w:p w14:paraId="1B599772" w14:textId="77777777" w:rsidR="00B678F4" w:rsidRDefault="006D0859" w:rsidP="006D085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Comparison of linear and binary search (15 minutes)  </w:t>
      </w:r>
    </w:p>
    <w:p w14:paraId="2BE17832" w14:textId="77777777" w:rsidR="00B678F4" w:rsidRDefault="00B678F4" w:rsidP="006D085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p>
    <w:p w14:paraId="10D05EA7" w14:textId="5713C10A" w:rsidR="006D0859" w:rsidRPr="009116DB" w:rsidRDefault="006D0859" w:rsidP="006D0859">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24CBDAC0" w14:textId="4826A8A1" w:rsidR="006D0859" w:rsidRPr="009116DB" w:rsidRDefault="006D0859" w:rsidP="00B678F4">
      <w:pPr>
        <w:widowControl w:val="0"/>
        <w:numPr>
          <w:ilvl w:val="0"/>
          <w:numId w:val="14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In pairs complete the Tower Building Activity. </w:t>
      </w:r>
    </w:p>
    <w:p w14:paraId="3B93C66D" w14:textId="1021F654" w:rsidR="006D0859" w:rsidRPr="009116DB" w:rsidRDefault="006D0859" w:rsidP="00B678F4">
      <w:pPr>
        <w:widowControl w:val="0"/>
        <w:numPr>
          <w:ilvl w:val="0"/>
          <w:numId w:val="14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Model the tower building algorithm. </w:t>
      </w:r>
    </w:p>
    <w:p w14:paraId="50858205" w14:textId="712848BB" w:rsidR="00B678F4" w:rsidRDefault="006D0859" w:rsidP="00B678F4">
      <w:pPr>
        <w:widowControl w:val="0"/>
        <w:numPr>
          <w:ilvl w:val="0"/>
          <w:numId w:val="14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Students participate in the activity modeling binary search.  </w:t>
      </w:r>
    </w:p>
    <w:p w14:paraId="3F739958" w14:textId="77777777" w:rsidR="00B678F4" w:rsidRDefault="00B678F4" w:rsidP="00B678F4">
      <w:pPr>
        <w:widowControl w:val="0"/>
        <w:tabs>
          <w:tab w:val="left" w:pos="220"/>
          <w:tab w:val="left" w:pos="720"/>
        </w:tabs>
        <w:autoSpaceDE w:val="0"/>
        <w:autoSpaceDN w:val="0"/>
        <w:adjustRightInd w:val="0"/>
        <w:spacing w:after="240"/>
        <w:rPr>
          <w:rFonts w:ascii="Arial" w:hAnsi="Arial" w:cs="Arial"/>
          <w:sz w:val="28"/>
          <w:szCs w:val="28"/>
        </w:rPr>
      </w:pPr>
    </w:p>
    <w:p w14:paraId="2F3012CC" w14:textId="2CD9ED5B" w:rsidR="006D0859" w:rsidRPr="009116DB" w:rsidRDefault="006D0859" w:rsidP="00B678F4">
      <w:pPr>
        <w:widowControl w:val="0"/>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Teaching/Learning Strategies: </w:t>
      </w:r>
    </w:p>
    <w:p w14:paraId="317B2200" w14:textId="73DD7D4A" w:rsidR="00B678F4" w:rsidRPr="00536EE9" w:rsidRDefault="006D0859" w:rsidP="00536EE9">
      <w:pPr>
        <w:pStyle w:val="ListParagraph"/>
        <w:widowControl w:val="0"/>
        <w:numPr>
          <w:ilvl w:val="0"/>
          <w:numId w:val="158"/>
        </w:numPr>
        <w:autoSpaceDE w:val="0"/>
        <w:autoSpaceDN w:val="0"/>
        <w:adjustRightInd w:val="0"/>
        <w:spacing w:after="240"/>
        <w:rPr>
          <w:rFonts w:ascii="Arial" w:hAnsi="Arial" w:cs="Arial"/>
          <w:sz w:val="28"/>
          <w:szCs w:val="28"/>
        </w:rPr>
      </w:pPr>
      <w:r w:rsidRPr="00536EE9">
        <w:rPr>
          <w:rFonts w:ascii="Arial" w:hAnsi="Arial" w:cs="Arial"/>
          <w:sz w:val="28"/>
          <w:szCs w:val="28"/>
        </w:rPr>
        <w:t>Tower Building Activity </w:t>
      </w:r>
    </w:p>
    <w:p w14:paraId="04D914C7" w14:textId="3E6CEF01" w:rsidR="00B678F4"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Have students complete the Tower Building Activity with their elbow partner and write their</w:t>
      </w:r>
      <w:r w:rsidR="00B678F4" w:rsidRPr="00536EE9">
        <w:rPr>
          <w:rFonts w:ascii="Arial" w:hAnsi="Arial" w:cs="Arial"/>
          <w:sz w:val="28"/>
          <w:szCs w:val="28"/>
        </w:rPr>
        <w:t xml:space="preserve"> </w:t>
      </w:r>
      <w:r w:rsidRPr="00536EE9">
        <w:rPr>
          <w:rFonts w:ascii="Arial" w:hAnsi="Arial" w:cs="Arial"/>
          <w:sz w:val="28"/>
          <w:szCs w:val="28"/>
        </w:rPr>
        <w:t xml:space="preserve">solutions in their journals. </w:t>
      </w:r>
    </w:p>
    <w:p w14:paraId="63D89D56" w14:textId="131C7406" w:rsidR="006D0859" w:rsidRPr="00536EE9" w:rsidRDefault="006D0859" w:rsidP="00536EE9">
      <w:pPr>
        <w:pStyle w:val="ListParagraph"/>
        <w:widowControl w:val="0"/>
        <w:numPr>
          <w:ilvl w:val="0"/>
          <w:numId w:val="158"/>
        </w:numPr>
        <w:autoSpaceDE w:val="0"/>
        <w:autoSpaceDN w:val="0"/>
        <w:adjustRightInd w:val="0"/>
        <w:spacing w:after="240"/>
        <w:rPr>
          <w:rFonts w:ascii="Arial" w:hAnsi="Arial" w:cs="Arial"/>
          <w:sz w:val="28"/>
          <w:szCs w:val="28"/>
        </w:rPr>
      </w:pPr>
      <w:r w:rsidRPr="00536EE9">
        <w:rPr>
          <w:rFonts w:ascii="Arial" w:hAnsi="Arial" w:cs="Arial"/>
          <w:sz w:val="28"/>
          <w:szCs w:val="28"/>
        </w:rPr>
        <w:t>Model tower building activity.</w:t>
      </w:r>
    </w:p>
    <w:p w14:paraId="46110D70" w14:textId="2264345C" w:rsidR="00B678F4"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Have students share their solutions with another elbow partner pair</w:t>
      </w:r>
      <w:proofErr w:type="gramStart"/>
      <w:r w:rsidRPr="00536EE9">
        <w:rPr>
          <w:rFonts w:ascii="Arial" w:hAnsi="Arial" w:cs="Arial"/>
          <w:sz w:val="28"/>
          <w:szCs w:val="28"/>
        </w:rPr>
        <w:t>. </w:t>
      </w:r>
      <w:proofErr w:type="gramEnd"/>
    </w:p>
    <w:p w14:paraId="4F2EA9D4" w14:textId="314D12CA" w:rsidR="00B678F4"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 xml:space="preserve">Have one set of students use 10 </w:t>
      </w:r>
      <w:proofErr w:type="spellStart"/>
      <w:r w:rsidRPr="00536EE9">
        <w:rPr>
          <w:rFonts w:ascii="Arial" w:hAnsi="Arial" w:cs="Arial"/>
          <w:sz w:val="28"/>
          <w:szCs w:val="28"/>
        </w:rPr>
        <w:t>legos</w:t>
      </w:r>
      <w:proofErr w:type="spellEnd"/>
      <w:r w:rsidRPr="00536EE9">
        <w:rPr>
          <w:rFonts w:ascii="Arial" w:hAnsi="Arial" w:cs="Arial"/>
          <w:sz w:val="28"/>
          <w:szCs w:val="28"/>
        </w:rPr>
        <w:t xml:space="preserve"> (or checkers or some other easily manipulated piece) to</w:t>
      </w:r>
      <w:r w:rsidR="00B678F4" w:rsidRPr="00536EE9">
        <w:rPr>
          <w:rFonts w:ascii="Arial" w:hAnsi="Arial" w:cs="Arial"/>
          <w:sz w:val="28"/>
          <w:szCs w:val="28"/>
        </w:rPr>
        <w:t xml:space="preserve"> </w:t>
      </w:r>
      <w:r w:rsidRPr="00536EE9">
        <w:rPr>
          <w:rFonts w:ascii="Arial" w:hAnsi="Arial" w:cs="Arial"/>
          <w:sz w:val="28"/>
          <w:szCs w:val="28"/>
        </w:rPr>
        <w:t>model the algorithm for solving the problem in front of the entire class</w:t>
      </w:r>
      <w:proofErr w:type="gramStart"/>
      <w:r w:rsidRPr="00536EE9">
        <w:rPr>
          <w:rFonts w:ascii="Arial" w:hAnsi="Arial" w:cs="Arial"/>
          <w:sz w:val="28"/>
          <w:szCs w:val="28"/>
        </w:rPr>
        <w:t>. </w:t>
      </w:r>
      <w:proofErr w:type="gramEnd"/>
    </w:p>
    <w:p w14:paraId="2BEC58FB" w14:textId="42F511F1" w:rsidR="006D0859"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 xml:space="preserve">Note: The </w:t>
      </w:r>
      <w:proofErr w:type="gramStart"/>
      <w:r w:rsidRPr="00536EE9">
        <w:rPr>
          <w:rFonts w:ascii="Arial" w:hAnsi="Arial" w:cs="Arial"/>
          <w:sz w:val="28"/>
          <w:szCs w:val="28"/>
        </w:rPr>
        <w:t>solution is to start by taking half of the height of the tower and create</w:t>
      </w:r>
      <w:proofErr w:type="gramEnd"/>
      <w:r w:rsidRPr="00536EE9">
        <w:rPr>
          <w:rFonts w:ascii="Arial" w:hAnsi="Arial" w:cs="Arial"/>
          <w:sz w:val="28"/>
          <w:szCs w:val="28"/>
        </w:rPr>
        <w:t xml:space="preserve"> that number of</w:t>
      </w:r>
      <w:r w:rsidR="00B678F4" w:rsidRPr="00536EE9">
        <w:rPr>
          <w:rFonts w:ascii="Arial" w:hAnsi="Arial" w:cs="Arial"/>
          <w:sz w:val="28"/>
          <w:szCs w:val="28"/>
        </w:rPr>
        <w:t xml:space="preserve"> </w:t>
      </w:r>
      <w:r w:rsidRPr="00536EE9">
        <w:rPr>
          <w:rFonts w:ascii="Arial" w:hAnsi="Arial" w:cs="Arial"/>
          <w:sz w:val="28"/>
          <w:szCs w:val="28"/>
        </w:rPr>
        <w:t>stacks of 2. Continue halving the number of stacks and doubling the height (plus one stack of any remainder) until the desired height is reached. This foreshadows binary search. (See sample solutions.)</w:t>
      </w:r>
    </w:p>
    <w:p w14:paraId="6B5996A3" w14:textId="459BD2A3" w:rsidR="00B678F4" w:rsidRPr="00536EE9" w:rsidRDefault="006D0859" w:rsidP="00536EE9">
      <w:pPr>
        <w:pStyle w:val="ListParagraph"/>
        <w:widowControl w:val="0"/>
        <w:numPr>
          <w:ilvl w:val="0"/>
          <w:numId w:val="158"/>
        </w:numPr>
        <w:autoSpaceDE w:val="0"/>
        <w:autoSpaceDN w:val="0"/>
        <w:adjustRightInd w:val="0"/>
        <w:spacing w:after="240"/>
        <w:rPr>
          <w:rFonts w:ascii="Arial" w:hAnsi="Arial" w:cs="Arial"/>
          <w:sz w:val="28"/>
          <w:szCs w:val="28"/>
        </w:rPr>
      </w:pPr>
      <w:r w:rsidRPr="00536EE9">
        <w:rPr>
          <w:rFonts w:ascii="Arial" w:hAnsi="Arial" w:cs="Arial"/>
          <w:sz w:val="28"/>
          <w:szCs w:val="28"/>
        </w:rPr>
        <w:t>Model binary search</w:t>
      </w:r>
      <w:proofErr w:type="gramStart"/>
      <w:r w:rsidRPr="00536EE9">
        <w:rPr>
          <w:rFonts w:ascii="Arial" w:hAnsi="Arial" w:cs="Arial"/>
          <w:sz w:val="28"/>
          <w:szCs w:val="28"/>
        </w:rPr>
        <w:t>. </w:t>
      </w:r>
      <w:proofErr w:type="gramEnd"/>
    </w:p>
    <w:p w14:paraId="2752AC99" w14:textId="0E0BD939" w:rsidR="00B678F4"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Use 2 copies of the same dictionary. Hand one dictionary to 2 students and have them pick out</w:t>
      </w:r>
      <w:r w:rsidR="00B678F4" w:rsidRPr="00536EE9">
        <w:rPr>
          <w:rFonts w:ascii="Arial" w:hAnsi="Arial" w:cs="Arial"/>
          <w:sz w:val="28"/>
          <w:szCs w:val="28"/>
        </w:rPr>
        <w:t xml:space="preserve"> </w:t>
      </w:r>
      <w:r w:rsidRPr="00536EE9">
        <w:rPr>
          <w:rFonts w:ascii="Arial" w:hAnsi="Arial" w:cs="Arial"/>
          <w:sz w:val="28"/>
          <w:szCs w:val="28"/>
        </w:rPr>
        <w:t>a word in the dictionary</w:t>
      </w:r>
      <w:proofErr w:type="gramStart"/>
      <w:r w:rsidRPr="00536EE9">
        <w:rPr>
          <w:rFonts w:ascii="Arial" w:hAnsi="Arial" w:cs="Arial"/>
          <w:sz w:val="28"/>
          <w:szCs w:val="28"/>
        </w:rPr>
        <w:t>. </w:t>
      </w:r>
      <w:proofErr w:type="gramEnd"/>
    </w:p>
    <w:p w14:paraId="67FDB18F" w14:textId="6532CD6B" w:rsidR="00B678F4"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Choose 2 other students to count the number of times you choose a word from the dictionary to</w:t>
      </w:r>
      <w:r w:rsidR="00B678F4" w:rsidRPr="00536EE9">
        <w:rPr>
          <w:rFonts w:ascii="Arial" w:hAnsi="Arial" w:cs="Arial"/>
          <w:sz w:val="28"/>
          <w:szCs w:val="28"/>
        </w:rPr>
        <w:t xml:space="preserve"> </w:t>
      </w:r>
      <w:r w:rsidRPr="00536EE9">
        <w:rPr>
          <w:rFonts w:ascii="Arial" w:hAnsi="Arial" w:cs="Arial"/>
          <w:sz w:val="28"/>
          <w:szCs w:val="28"/>
        </w:rPr>
        <w:t>search for the students' word</w:t>
      </w:r>
      <w:proofErr w:type="gramStart"/>
      <w:r w:rsidRPr="00536EE9">
        <w:rPr>
          <w:rFonts w:ascii="Arial" w:hAnsi="Arial" w:cs="Arial"/>
          <w:sz w:val="28"/>
          <w:szCs w:val="28"/>
        </w:rPr>
        <w:t>. </w:t>
      </w:r>
      <w:proofErr w:type="gramEnd"/>
    </w:p>
    <w:p w14:paraId="3CAE10BF" w14:textId="05EC837F" w:rsidR="00B678F4" w:rsidRPr="00536EE9" w:rsidRDefault="006D0859" w:rsidP="00643D36">
      <w:pPr>
        <w:pStyle w:val="ListParagraph"/>
        <w:widowControl w:val="0"/>
        <w:numPr>
          <w:ilvl w:val="2"/>
          <w:numId w:val="158"/>
        </w:numPr>
        <w:autoSpaceDE w:val="0"/>
        <w:autoSpaceDN w:val="0"/>
        <w:adjustRightInd w:val="0"/>
        <w:spacing w:after="240"/>
        <w:rPr>
          <w:rFonts w:ascii="Arial" w:hAnsi="Arial" w:cs="Arial"/>
          <w:sz w:val="28"/>
          <w:szCs w:val="28"/>
        </w:rPr>
      </w:pPr>
      <w:r w:rsidRPr="00536EE9">
        <w:rPr>
          <w:rFonts w:ascii="Arial" w:hAnsi="Arial" w:cs="Arial"/>
          <w:sz w:val="28"/>
          <w:szCs w:val="28"/>
        </w:rPr>
        <w:t>Start by using a linear search. It should not take long for students to suggest that this is</w:t>
      </w:r>
      <w:r w:rsidR="00B678F4" w:rsidRPr="00536EE9">
        <w:rPr>
          <w:rFonts w:ascii="Arial" w:hAnsi="Arial" w:cs="Arial"/>
          <w:sz w:val="28"/>
          <w:szCs w:val="28"/>
        </w:rPr>
        <w:t xml:space="preserve"> </w:t>
      </w:r>
      <w:r w:rsidRPr="00536EE9">
        <w:rPr>
          <w:rFonts w:ascii="Arial" w:hAnsi="Arial" w:cs="Arial"/>
          <w:sz w:val="28"/>
          <w:szCs w:val="28"/>
        </w:rPr>
        <w:t>not a good strategy. Ask them to provide a better strategy</w:t>
      </w:r>
      <w:proofErr w:type="gramStart"/>
      <w:r w:rsidRPr="00536EE9">
        <w:rPr>
          <w:rFonts w:ascii="Arial" w:hAnsi="Arial" w:cs="Arial"/>
          <w:sz w:val="28"/>
          <w:szCs w:val="28"/>
        </w:rPr>
        <w:t>. </w:t>
      </w:r>
      <w:proofErr w:type="gramEnd"/>
    </w:p>
    <w:p w14:paraId="3438AE8A" w14:textId="5D7D4F2A" w:rsidR="00B678F4" w:rsidRPr="00536EE9" w:rsidRDefault="006D0859" w:rsidP="00643D36">
      <w:pPr>
        <w:pStyle w:val="ListParagraph"/>
        <w:widowControl w:val="0"/>
        <w:numPr>
          <w:ilvl w:val="2"/>
          <w:numId w:val="158"/>
        </w:numPr>
        <w:autoSpaceDE w:val="0"/>
        <w:autoSpaceDN w:val="0"/>
        <w:adjustRightInd w:val="0"/>
        <w:spacing w:after="240"/>
        <w:rPr>
          <w:rFonts w:ascii="Arial" w:hAnsi="Arial" w:cs="Arial"/>
          <w:sz w:val="28"/>
          <w:szCs w:val="28"/>
        </w:rPr>
      </w:pPr>
      <w:r w:rsidRPr="00536EE9">
        <w:rPr>
          <w:rFonts w:ascii="Arial" w:hAnsi="Arial" w:cs="Arial"/>
          <w:sz w:val="28"/>
          <w:szCs w:val="28"/>
        </w:rPr>
        <w:t>Guide them to binary search</w:t>
      </w:r>
      <w:proofErr w:type="gramStart"/>
      <w:r w:rsidRPr="00536EE9">
        <w:rPr>
          <w:rFonts w:ascii="Arial" w:hAnsi="Arial" w:cs="Arial"/>
          <w:sz w:val="28"/>
          <w:szCs w:val="28"/>
        </w:rPr>
        <w:t>. </w:t>
      </w:r>
      <w:proofErr w:type="gramEnd"/>
    </w:p>
    <w:p w14:paraId="5CFE8485" w14:textId="14AB9100" w:rsidR="006D0859"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Discuss the number of guesses required and how this is similar to the tower building problem.</w:t>
      </w:r>
    </w:p>
    <w:p w14:paraId="1CA2BCA6" w14:textId="2B52E8A8" w:rsidR="00B678F4" w:rsidRPr="00536EE9" w:rsidRDefault="006D0859" w:rsidP="00536EE9">
      <w:pPr>
        <w:pStyle w:val="ListParagraph"/>
        <w:widowControl w:val="0"/>
        <w:numPr>
          <w:ilvl w:val="0"/>
          <w:numId w:val="158"/>
        </w:numPr>
        <w:autoSpaceDE w:val="0"/>
        <w:autoSpaceDN w:val="0"/>
        <w:adjustRightInd w:val="0"/>
        <w:spacing w:after="240"/>
        <w:rPr>
          <w:rFonts w:ascii="Arial" w:hAnsi="Arial" w:cs="Arial"/>
          <w:sz w:val="28"/>
          <w:szCs w:val="28"/>
        </w:rPr>
      </w:pPr>
      <w:r w:rsidRPr="00536EE9">
        <w:rPr>
          <w:rFonts w:ascii="Arial" w:hAnsi="Arial" w:cs="Arial"/>
          <w:sz w:val="28"/>
          <w:szCs w:val="28"/>
        </w:rPr>
        <w:t>Comparison of linear and binary search</w:t>
      </w:r>
      <w:proofErr w:type="gramStart"/>
      <w:r w:rsidRPr="00536EE9">
        <w:rPr>
          <w:rFonts w:ascii="Arial" w:hAnsi="Arial" w:cs="Arial"/>
          <w:sz w:val="28"/>
          <w:szCs w:val="28"/>
        </w:rPr>
        <w:t>. </w:t>
      </w:r>
      <w:proofErr w:type="gramEnd"/>
    </w:p>
    <w:p w14:paraId="7FBE9686" w14:textId="63CC13BD" w:rsidR="00B678F4"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Linear—start at the beginning, look at each item until you find it or there is no more data. Data</w:t>
      </w:r>
      <w:r w:rsidR="00B678F4" w:rsidRPr="00536EE9">
        <w:rPr>
          <w:rFonts w:ascii="Arial" w:hAnsi="Arial" w:cs="Arial"/>
          <w:sz w:val="28"/>
          <w:szCs w:val="28"/>
        </w:rPr>
        <w:t xml:space="preserve"> </w:t>
      </w:r>
      <w:r w:rsidRPr="00536EE9">
        <w:rPr>
          <w:rFonts w:ascii="Arial" w:hAnsi="Arial" w:cs="Arial"/>
          <w:sz w:val="28"/>
          <w:szCs w:val="28"/>
        </w:rPr>
        <w:t>can be sorted or not</w:t>
      </w:r>
      <w:proofErr w:type="gramStart"/>
      <w:r w:rsidRPr="00536EE9">
        <w:rPr>
          <w:rFonts w:ascii="Arial" w:hAnsi="Arial" w:cs="Arial"/>
          <w:sz w:val="28"/>
          <w:szCs w:val="28"/>
        </w:rPr>
        <w:t>. </w:t>
      </w:r>
      <w:proofErr w:type="gramEnd"/>
    </w:p>
    <w:p w14:paraId="7BECFFEC" w14:textId="061A616E" w:rsidR="00B678F4"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 xml:space="preserve">Binary—look at middle </w:t>
      </w:r>
      <w:proofErr w:type="gramStart"/>
      <w:r w:rsidRPr="00536EE9">
        <w:rPr>
          <w:rFonts w:ascii="Arial" w:hAnsi="Arial" w:cs="Arial"/>
          <w:sz w:val="28"/>
          <w:szCs w:val="28"/>
        </w:rPr>
        <w:t>item,</w:t>
      </w:r>
      <w:proofErr w:type="gramEnd"/>
      <w:r w:rsidRPr="00536EE9">
        <w:rPr>
          <w:rFonts w:ascii="Arial" w:hAnsi="Arial" w:cs="Arial"/>
          <w:sz w:val="28"/>
          <w:szCs w:val="28"/>
        </w:rPr>
        <w:t xml:space="preserve"> eliminate the half where the value is not located. Find the new</w:t>
      </w:r>
      <w:r w:rsidR="00B678F4" w:rsidRPr="00536EE9">
        <w:rPr>
          <w:rFonts w:ascii="Arial" w:hAnsi="Arial" w:cs="Arial"/>
          <w:sz w:val="28"/>
          <w:szCs w:val="28"/>
        </w:rPr>
        <w:t xml:space="preserve"> </w:t>
      </w:r>
      <w:r w:rsidRPr="00536EE9">
        <w:rPr>
          <w:rFonts w:ascii="Arial" w:hAnsi="Arial" w:cs="Arial"/>
          <w:sz w:val="28"/>
          <w:szCs w:val="28"/>
        </w:rPr>
        <w:t>middle element and continue the process until you find it, or there is no more data. Ask</w:t>
      </w:r>
      <w:r w:rsidR="00B678F4" w:rsidRPr="00536EE9">
        <w:rPr>
          <w:rFonts w:ascii="Arial" w:hAnsi="Arial" w:cs="Arial"/>
          <w:sz w:val="28"/>
          <w:szCs w:val="28"/>
        </w:rPr>
        <w:t xml:space="preserve"> </w:t>
      </w:r>
      <w:r w:rsidRPr="00536EE9">
        <w:rPr>
          <w:rFonts w:ascii="Arial" w:hAnsi="Arial" w:cs="Arial"/>
          <w:sz w:val="28"/>
          <w:szCs w:val="28"/>
        </w:rPr>
        <w:t xml:space="preserve">students to describe what is necessary in order to use a binary search—the list must be sorted. </w:t>
      </w:r>
    </w:p>
    <w:p w14:paraId="65585424" w14:textId="10DFE0A2" w:rsidR="006D0859" w:rsidRPr="00536EE9" w:rsidRDefault="006D0859" w:rsidP="00643D36">
      <w:pPr>
        <w:pStyle w:val="ListParagraph"/>
        <w:widowControl w:val="0"/>
        <w:numPr>
          <w:ilvl w:val="1"/>
          <w:numId w:val="158"/>
        </w:numPr>
        <w:autoSpaceDE w:val="0"/>
        <w:autoSpaceDN w:val="0"/>
        <w:adjustRightInd w:val="0"/>
        <w:spacing w:after="240"/>
        <w:rPr>
          <w:rFonts w:ascii="Arial" w:hAnsi="Arial" w:cs="Arial"/>
          <w:sz w:val="28"/>
          <w:szCs w:val="28"/>
        </w:rPr>
      </w:pPr>
      <w:r w:rsidRPr="00536EE9">
        <w:rPr>
          <w:rFonts w:ascii="Arial" w:hAnsi="Arial" w:cs="Arial"/>
          <w:sz w:val="28"/>
          <w:szCs w:val="28"/>
        </w:rPr>
        <w:t>Have students provide examples of where each type of search is appropriate and why.</w:t>
      </w:r>
    </w:p>
    <w:p w14:paraId="08A0CEC2" w14:textId="26B44C2D" w:rsidR="006D0859" w:rsidRPr="00536EE9" w:rsidRDefault="006D0859" w:rsidP="00643D36">
      <w:pPr>
        <w:pStyle w:val="ListParagraph"/>
        <w:widowControl w:val="0"/>
        <w:numPr>
          <w:ilvl w:val="2"/>
          <w:numId w:val="158"/>
        </w:numPr>
        <w:autoSpaceDE w:val="0"/>
        <w:autoSpaceDN w:val="0"/>
        <w:adjustRightInd w:val="0"/>
        <w:spacing w:after="240"/>
        <w:rPr>
          <w:rFonts w:ascii="Arial" w:hAnsi="Arial" w:cs="Arial"/>
          <w:sz w:val="28"/>
          <w:szCs w:val="28"/>
        </w:rPr>
      </w:pPr>
      <w:r w:rsidRPr="00536EE9">
        <w:rPr>
          <w:rFonts w:ascii="Arial" w:hAnsi="Arial" w:cs="Arial"/>
          <w:sz w:val="28"/>
          <w:szCs w:val="28"/>
        </w:rPr>
        <w:t>Note that decisions often need to be made about whether to maintain lists in sorted order, provide an option for sorting should it be necessary, etc. based on the types of searches that are expected to be performed on the data.</w:t>
      </w:r>
    </w:p>
    <w:p w14:paraId="2D21C8CE" w14:textId="77777777" w:rsidR="00B678F4" w:rsidRDefault="00B678F4" w:rsidP="006D0859">
      <w:pPr>
        <w:widowControl w:val="0"/>
        <w:autoSpaceDE w:val="0"/>
        <w:autoSpaceDN w:val="0"/>
        <w:adjustRightInd w:val="0"/>
        <w:spacing w:after="240"/>
        <w:rPr>
          <w:rFonts w:ascii="Arial" w:hAnsi="Arial" w:cs="Arial"/>
          <w:sz w:val="28"/>
          <w:szCs w:val="28"/>
        </w:rPr>
      </w:pPr>
    </w:p>
    <w:p w14:paraId="1C28AE9D"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5FBF711C" w14:textId="33020070" w:rsidR="006D0859" w:rsidRPr="009116DB" w:rsidRDefault="006D0859" w:rsidP="00B678F4">
      <w:pPr>
        <w:widowControl w:val="0"/>
        <w:numPr>
          <w:ilvl w:val="0"/>
          <w:numId w:val="149"/>
        </w:numPr>
        <w:tabs>
          <w:tab w:val="left" w:pos="220"/>
          <w:tab w:val="left" w:pos="720"/>
        </w:tabs>
        <w:autoSpaceDE w:val="0"/>
        <w:autoSpaceDN w:val="0"/>
        <w:adjustRightInd w:val="0"/>
        <w:spacing w:after="240"/>
        <w:rPr>
          <w:rFonts w:ascii="Arial" w:hAnsi="Arial" w:cs="Arial"/>
          <w:sz w:val="28"/>
          <w:szCs w:val="28"/>
        </w:rPr>
      </w:pPr>
      <w:proofErr w:type="spellStart"/>
      <w:r w:rsidRPr="009116DB">
        <w:rPr>
          <w:rFonts w:ascii="Arial" w:hAnsi="Arial" w:cs="Arial"/>
          <w:sz w:val="28"/>
          <w:szCs w:val="28"/>
        </w:rPr>
        <w:t>Shasha</w:t>
      </w:r>
      <w:proofErr w:type="spellEnd"/>
      <w:r w:rsidRPr="009116DB">
        <w:rPr>
          <w:rFonts w:ascii="Arial" w:hAnsi="Arial" w:cs="Arial"/>
          <w:sz w:val="28"/>
          <w:szCs w:val="28"/>
        </w:rPr>
        <w:t xml:space="preserve">, Dennis. The Puzzling Adventures of Doctor </w:t>
      </w:r>
      <w:proofErr w:type="spellStart"/>
      <w:r w:rsidRPr="009116DB">
        <w:rPr>
          <w:rFonts w:ascii="Arial" w:hAnsi="Arial" w:cs="Arial"/>
          <w:sz w:val="28"/>
          <w:szCs w:val="28"/>
        </w:rPr>
        <w:t>Ecco</w:t>
      </w:r>
      <w:proofErr w:type="spellEnd"/>
      <w:r w:rsidRPr="009116DB">
        <w:rPr>
          <w:rFonts w:ascii="Arial" w:hAnsi="Arial" w:cs="Arial"/>
          <w:sz w:val="28"/>
          <w:szCs w:val="28"/>
        </w:rPr>
        <w:t xml:space="preserve">. Mineola, New York: Dover Publications, Inc., 1998. </w:t>
      </w:r>
    </w:p>
    <w:p w14:paraId="4E63223A" w14:textId="01F133A8" w:rsidR="006D0859" w:rsidRPr="009116DB" w:rsidRDefault="006D0859" w:rsidP="00B678F4">
      <w:pPr>
        <w:widowControl w:val="0"/>
        <w:numPr>
          <w:ilvl w:val="0"/>
          <w:numId w:val="14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Tower Building Activity </w:t>
      </w:r>
    </w:p>
    <w:p w14:paraId="4C24E9DB" w14:textId="75457ABD" w:rsidR="006D0859" w:rsidRPr="009116DB" w:rsidRDefault="006D0859" w:rsidP="00B678F4">
      <w:pPr>
        <w:widowControl w:val="0"/>
        <w:numPr>
          <w:ilvl w:val="0"/>
          <w:numId w:val="149"/>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Sample Solutions for Tower Building Activity </w:t>
      </w:r>
    </w:p>
    <w:p w14:paraId="04214E52" w14:textId="77777777" w:rsidR="00B678F4" w:rsidRDefault="00B678F4" w:rsidP="006D0859">
      <w:pPr>
        <w:widowControl w:val="0"/>
        <w:autoSpaceDE w:val="0"/>
        <w:autoSpaceDN w:val="0"/>
        <w:adjustRightInd w:val="0"/>
        <w:spacing w:after="240"/>
        <w:rPr>
          <w:rFonts w:ascii="Arial" w:hAnsi="Arial" w:cs="Arial"/>
          <w:sz w:val="28"/>
          <w:szCs w:val="28"/>
        </w:rPr>
      </w:pPr>
    </w:p>
    <w:p w14:paraId="3118D67F" w14:textId="77777777" w:rsidR="00B678F4" w:rsidRDefault="00B678F4">
      <w:pPr>
        <w:rPr>
          <w:rFonts w:ascii="Arial" w:hAnsi="Arial" w:cs="Arial"/>
          <w:sz w:val="28"/>
          <w:szCs w:val="28"/>
        </w:rPr>
      </w:pPr>
      <w:r>
        <w:rPr>
          <w:rFonts w:ascii="Arial" w:hAnsi="Arial" w:cs="Arial"/>
          <w:sz w:val="28"/>
          <w:szCs w:val="28"/>
        </w:rPr>
        <w:br w:type="page"/>
      </w:r>
    </w:p>
    <w:p w14:paraId="41A47646" w14:textId="0CC65E35"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Tower Building Activity</w:t>
      </w:r>
    </w:p>
    <w:p w14:paraId="5D5A3C89"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Donald Trump wants to build a </w:t>
      </w:r>
      <w:proofErr w:type="gramStart"/>
      <w:r w:rsidRPr="009116DB">
        <w:rPr>
          <w:rFonts w:ascii="Arial" w:hAnsi="Arial" w:cs="Arial"/>
          <w:sz w:val="28"/>
          <w:szCs w:val="28"/>
        </w:rPr>
        <w:t>100 meter</w:t>
      </w:r>
      <w:proofErr w:type="gramEnd"/>
      <w:r w:rsidRPr="009116DB">
        <w:rPr>
          <w:rFonts w:ascii="Arial" w:hAnsi="Arial" w:cs="Arial"/>
          <w:sz w:val="28"/>
          <w:szCs w:val="28"/>
        </w:rPr>
        <w:t xml:space="preserve"> high tower as quickly as possible. He has unlimited resources and an unlimited budget and is willing to spend any amount to get the job done.</w:t>
      </w:r>
    </w:p>
    <w:p w14:paraId="69D13D31" w14:textId="1FD61702"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He has chosen to build the tower with blocks that are 100 meters long and 100 meters wide, but only 1 meter tall. The blocks interlock </w:t>
      </w:r>
      <w:r w:rsidR="005A6915">
        <w:rPr>
          <w:rFonts w:ascii="Arial" w:hAnsi="Arial" w:cs="Arial"/>
          <w:sz w:val="28"/>
          <w:szCs w:val="28"/>
        </w:rPr>
        <w:t>on top and bottom (like Lego</w:t>
      </w:r>
      <w:r w:rsidRPr="009116DB">
        <w:rPr>
          <w:rFonts w:ascii="Arial" w:hAnsi="Arial" w:cs="Arial"/>
          <w:sz w:val="28"/>
          <w:szCs w:val="28"/>
        </w:rPr>
        <w:t>). They cannot be stacked sideways.</w:t>
      </w:r>
    </w:p>
    <w:p w14:paraId="1B257072"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Using special lifters, putting one stack on top of another stack takes one week regardless of how high the stacks are.</w:t>
      </w:r>
    </w:p>
    <w:p w14:paraId="0657919F"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What is the shortest amount of time that it will take to build the tower?</w:t>
      </w:r>
    </w:p>
    <w:p w14:paraId="687A29D2"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Suggestions:</w:t>
      </w:r>
    </w:p>
    <w:p w14:paraId="31A34BCF" w14:textId="5D9698F2" w:rsidR="006D0859" w:rsidRPr="009116DB" w:rsidRDefault="005A6915" w:rsidP="005A6915">
      <w:pPr>
        <w:widowControl w:val="0"/>
        <w:numPr>
          <w:ilvl w:val="0"/>
          <w:numId w:val="150"/>
        </w:numPr>
        <w:tabs>
          <w:tab w:val="left" w:pos="220"/>
          <w:tab w:val="left" w:pos="720"/>
        </w:tabs>
        <w:autoSpaceDE w:val="0"/>
        <w:autoSpaceDN w:val="0"/>
        <w:adjustRightInd w:val="0"/>
        <w:spacing w:after="240"/>
        <w:rPr>
          <w:rFonts w:ascii="Arial" w:hAnsi="Arial" w:cs="Arial"/>
          <w:sz w:val="28"/>
          <w:szCs w:val="28"/>
        </w:rPr>
      </w:pPr>
      <w:r>
        <w:rPr>
          <w:rFonts w:ascii="Arial" w:hAnsi="Arial" w:cs="Arial"/>
          <w:sz w:val="28"/>
          <w:szCs w:val="28"/>
        </w:rPr>
        <w:t>Use something like Lego</w:t>
      </w:r>
      <w:r w:rsidR="006D0859" w:rsidRPr="009116DB">
        <w:rPr>
          <w:rFonts w:ascii="Arial" w:hAnsi="Arial" w:cs="Arial"/>
          <w:sz w:val="28"/>
          <w:szCs w:val="28"/>
        </w:rPr>
        <w:t xml:space="preserve"> or a graph to help solve this problem. </w:t>
      </w:r>
    </w:p>
    <w:p w14:paraId="60A01AF7" w14:textId="0F3FEA64" w:rsidR="006D0859" w:rsidRPr="009116DB" w:rsidRDefault="006D0859" w:rsidP="005A6915">
      <w:pPr>
        <w:widowControl w:val="0"/>
        <w:numPr>
          <w:ilvl w:val="0"/>
          <w:numId w:val="15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Start with a smaller tower of 5 or 10—solve a smaller problem. </w:t>
      </w:r>
    </w:p>
    <w:p w14:paraId="79375C9B" w14:textId="7CD8641C" w:rsidR="006D0859" w:rsidRPr="009116DB" w:rsidRDefault="006D0859" w:rsidP="005A6915">
      <w:pPr>
        <w:widowControl w:val="0"/>
        <w:numPr>
          <w:ilvl w:val="0"/>
          <w:numId w:val="150"/>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Extend that knowledge to the larger problem. </w:t>
      </w:r>
    </w:p>
    <w:p w14:paraId="75765D65" w14:textId="77777777" w:rsidR="005A6915" w:rsidRDefault="005A6915" w:rsidP="006D0859">
      <w:pPr>
        <w:widowControl w:val="0"/>
        <w:autoSpaceDE w:val="0"/>
        <w:autoSpaceDN w:val="0"/>
        <w:adjustRightInd w:val="0"/>
        <w:spacing w:after="240"/>
        <w:rPr>
          <w:rFonts w:ascii="Arial" w:hAnsi="Arial" w:cs="Arial"/>
          <w:sz w:val="28"/>
          <w:szCs w:val="28"/>
        </w:rPr>
      </w:pPr>
    </w:p>
    <w:p w14:paraId="1D1A8F42" w14:textId="77777777" w:rsidR="005A6915" w:rsidRDefault="005A6915">
      <w:pPr>
        <w:rPr>
          <w:rFonts w:ascii="Arial" w:hAnsi="Arial" w:cs="Arial"/>
          <w:sz w:val="28"/>
          <w:szCs w:val="28"/>
        </w:rPr>
      </w:pPr>
      <w:r>
        <w:rPr>
          <w:rFonts w:ascii="Arial" w:hAnsi="Arial" w:cs="Arial"/>
          <w:sz w:val="28"/>
          <w:szCs w:val="28"/>
        </w:rPr>
        <w:br w:type="page"/>
      </w:r>
    </w:p>
    <w:p w14:paraId="25CFBD24" w14:textId="77777777" w:rsidR="00F67725" w:rsidRDefault="006D0859" w:rsidP="00893338">
      <w:pPr>
        <w:widowControl w:val="0"/>
        <w:autoSpaceDE w:val="0"/>
        <w:autoSpaceDN w:val="0"/>
        <w:adjustRightInd w:val="0"/>
        <w:spacing w:after="120"/>
        <w:rPr>
          <w:rFonts w:ascii="Arial" w:hAnsi="Arial" w:cs="Arial"/>
          <w:sz w:val="28"/>
          <w:szCs w:val="28"/>
        </w:rPr>
      </w:pPr>
      <w:r w:rsidRPr="009116DB">
        <w:rPr>
          <w:rFonts w:ascii="Arial" w:hAnsi="Arial" w:cs="Arial"/>
          <w:sz w:val="28"/>
          <w:szCs w:val="28"/>
        </w:rPr>
        <w:t xml:space="preserve">Sample Solutions for Tower Building Problem </w:t>
      </w:r>
    </w:p>
    <w:p w14:paraId="3345F9A8" w14:textId="77777777" w:rsidR="00893338" w:rsidRDefault="00893338" w:rsidP="00893338">
      <w:pPr>
        <w:widowControl w:val="0"/>
        <w:autoSpaceDE w:val="0"/>
        <w:autoSpaceDN w:val="0"/>
        <w:adjustRightInd w:val="0"/>
        <w:spacing w:after="120"/>
        <w:rPr>
          <w:rFonts w:ascii="Arial" w:hAnsi="Arial" w:cs="Arial"/>
          <w:sz w:val="28"/>
          <w:szCs w:val="28"/>
        </w:rPr>
      </w:pPr>
    </w:p>
    <w:p w14:paraId="10BD50E5" w14:textId="09EE1A2F" w:rsidR="006D0859" w:rsidRDefault="006D0859" w:rsidP="006D0859">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5 meter</w:t>
      </w:r>
      <w:proofErr w:type="gramEnd"/>
      <w:r w:rsidRPr="009116DB">
        <w:rPr>
          <w:rFonts w:ascii="Arial" w:hAnsi="Arial" w:cs="Arial"/>
          <w:sz w:val="28"/>
          <w:szCs w:val="28"/>
        </w:rPr>
        <w:t xml:space="preserve"> tower</w:t>
      </w:r>
      <w:r w:rsidR="00F67725">
        <w:rPr>
          <w:rFonts w:ascii="Arial" w:hAnsi="Arial" w:cs="Arial"/>
          <w:sz w:val="28"/>
          <w:szCs w:val="28"/>
        </w:rPr>
        <w:t xml:space="preserve">: </w:t>
      </w:r>
      <w:r w:rsidRPr="009116DB">
        <w:rPr>
          <w:rFonts w:ascii="Arial" w:hAnsi="Arial" w:cs="Arial"/>
          <w:sz w:val="28"/>
          <w:szCs w:val="28"/>
        </w:rPr>
        <w:t>Three weeks needed for completion.</w:t>
      </w:r>
    </w:p>
    <w:tbl>
      <w:tblPr>
        <w:tblStyle w:val="TableGrid"/>
        <w:tblW w:w="0" w:type="auto"/>
        <w:jc w:val="center"/>
        <w:tblLook w:val="04A0" w:firstRow="1" w:lastRow="0" w:firstColumn="1" w:lastColumn="0" w:noHBand="0" w:noVBand="1"/>
      </w:tblPr>
      <w:tblGrid>
        <w:gridCol w:w="1166"/>
        <w:gridCol w:w="1555"/>
        <w:gridCol w:w="2582"/>
        <w:gridCol w:w="1648"/>
      </w:tblGrid>
      <w:tr w:rsidR="00610A08" w:rsidRPr="00610A08" w14:paraId="0EE27663" w14:textId="77777777" w:rsidTr="00893338">
        <w:trPr>
          <w:jc w:val="center"/>
        </w:trPr>
        <w:tc>
          <w:tcPr>
            <w:tcW w:w="0" w:type="auto"/>
          </w:tcPr>
          <w:p w14:paraId="6B356E47"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Week #</w:t>
            </w:r>
          </w:p>
        </w:tc>
        <w:tc>
          <w:tcPr>
            <w:tcW w:w="0" w:type="auto"/>
          </w:tcPr>
          <w:p w14:paraId="7BD48ADB"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 xml:space="preserve"># </w:t>
            </w:r>
            <w:proofErr w:type="gramStart"/>
            <w:r w:rsidRPr="00610A08">
              <w:rPr>
                <w:rFonts w:ascii="Arial" w:hAnsi="Arial" w:cs="Arial"/>
                <w:sz w:val="28"/>
                <w:szCs w:val="28"/>
              </w:rPr>
              <w:t>of</w:t>
            </w:r>
            <w:proofErr w:type="gramEnd"/>
            <w:r w:rsidRPr="00610A08">
              <w:rPr>
                <w:rFonts w:ascii="Arial" w:hAnsi="Arial" w:cs="Arial"/>
                <w:sz w:val="28"/>
                <w:szCs w:val="28"/>
              </w:rPr>
              <w:t xml:space="preserve"> stacks</w:t>
            </w:r>
          </w:p>
        </w:tc>
        <w:tc>
          <w:tcPr>
            <w:tcW w:w="0" w:type="auto"/>
          </w:tcPr>
          <w:p w14:paraId="23DFF782"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 xml:space="preserve"># </w:t>
            </w:r>
            <w:proofErr w:type="gramStart"/>
            <w:r w:rsidRPr="00610A08">
              <w:rPr>
                <w:rFonts w:ascii="Arial" w:hAnsi="Arial" w:cs="Arial"/>
                <w:sz w:val="28"/>
                <w:szCs w:val="28"/>
              </w:rPr>
              <w:t>of</w:t>
            </w:r>
            <w:proofErr w:type="gramEnd"/>
            <w:r w:rsidRPr="00610A08">
              <w:rPr>
                <w:rFonts w:ascii="Arial" w:hAnsi="Arial" w:cs="Arial"/>
                <w:sz w:val="28"/>
                <w:szCs w:val="28"/>
              </w:rPr>
              <w:t xml:space="preserve"> blocks in stack</w:t>
            </w:r>
          </w:p>
        </w:tc>
        <w:tc>
          <w:tcPr>
            <w:tcW w:w="0" w:type="auto"/>
          </w:tcPr>
          <w:p w14:paraId="62270B1E"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roofErr w:type="gramStart"/>
            <w:r w:rsidRPr="00610A08">
              <w:rPr>
                <w:rFonts w:ascii="Arial" w:hAnsi="Arial" w:cs="Arial"/>
                <w:sz w:val="28"/>
                <w:szCs w:val="28"/>
              </w:rPr>
              <w:t>remainder</w:t>
            </w:r>
            <w:proofErr w:type="gramEnd"/>
          </w:p>
        </w:tc>
      </w:tr>
      <w:tr w:rsidR="00610A08" w:rsidRPr="00610A08" w14:paraId="282FBF96" w14:textId="77777777" w:rsidTr="00893338">
        <w:trPr>
          <w:jc w:val="center"/>
        </w:trPr>
        <w:tc>
          <w:tcPr>
            <w:tcW w:w="0" w:type="auto"/>
          </w:tcPr>
          <w:p w14:paraId="20E46A71"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1</w:t>
            </w:r>
          </w:p>
        </w:tc>
        <w:tc>
          <w:tcPr>
            <w:tcW w:w="0" w:type="auto"/>
          </w:tcPr>
          <w:p w14:paraId="75D4268C" w14:textId="35A8B1BA"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2</w:t>
            </w:r>
          </w:p>
        </w:tc>
        <w:tc>
          <w:tcPr>
            <w:tcW w:w="0" w:type="auto"/>
          </w:tcPr>
          <w:p w14:paraId="66D7BD39" w14:textId="137D8EA5"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2</w:t>
            </w:r>
          </w:p>
        </w:tc>
        <w:tc>
          <w:tcPr>
            <w:tcW w:w="0" w:type="auto"/>
          </w:tcPr>
          <w:p w14:paraId="7D8310FD" w14:textId="4AE0591C"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1</w:t>
            </w:r>
          </w:p>
        </w:tc>
      </w:tr>
      <w:tr w:rsidR="00610A08" w:rsidRPr="00610A08" w14:paraId="201A81E5" w14:textId="77777777" w:rsidTr="00893338">
        <w:trPr>
          <w:jc w:val="center"/>
        </w:trPr>
        <w:tc>
          <w:tcPr>
            <w:tcW w:w="0" w:type="auto"/>
          </w:tcPr>
          <w:p w14:paraId="4AD592C4"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2</w:t>
            </w:r>
          </w:p>
        </w:tc>
        <w:tc>
          <w:tcPr>
            <w:tcW w:w="0" w:type="auto"/>
          </w:tcPr>
          <w:p w14:paraId="7E6C48A9" w14:textId="23B6F21B"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w:t>
            </w:r>
          </w:p>
        </w:tc>
        <w:tc>
          <w:tcPr>
            <w:tcW w:w="0" w:type="auto"/>
          </w:tcPr>
          <w:p w14:paraId="1B2C64F9" w14:textId="52D60CDB"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4</w:t>
            </w:r>
          </w:p>
        </w:tc>
        <w:tc>
          <w:tcPr>
            <w:tcW w:w="0" w:type="auto"/>
          </w:tcPr>
          <w:p w14:paraId="112A5563" w14:textId="1BC75E51"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1</w:t>
            </w:r>
          </w:p>
        </w:tc>
      </w:tr>
      <w:tr w:rsidR="00610A08" w:rsidRPr="00610A08" w14:paraId="0AD42935" w14:textId="77777777" w:rsidTr="00893338">
        <w:trPr>
          <w:jc w:val="center"/>
        </w:trPr>
        <w:tc>
          <w:tcPr>
            <w:tcW w:w="0" w:type="auto"/>
          </w:tcPr>
          <w:p w14:paraId="33F5FA3F"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3</w:t>
            </w:r>
          </w:p>
        </w:tc>
        <w:tc>
          <w:tcPr>
            <w:tcW w:w="0" w:type="auto"/>
          </w:tcPr>
          <w:p w14:paraId="7E8E045F" w14:textId="3C72BEDD"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w:t>
            </w:r>
          </w:p>
        </w:tc>
        <w:tc>
          <w:tcPr>
            <w:tcW w:w="0" w:type="auto"/>
          </w:tcPr>
          <w:p w14:paraId="294AA746" w14:textId="78B8213F"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5</w:t>
            </w:r>
          </w:p>
        </w:tc>
        <w:tc>
          <w:tcPr>
            <w:tcW w:w="0" w:type="auto"/>
          </w:tcPr>
          <w:p w14:paraId="2FFFFE86"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
        </w:tc>
      </w:tr>
    </w:tbl>
    <w:p w14:paraId="083D9785" w14:textId="77777777" w:rsidR="00610A08" w:rsidRDefault="00610A08" w:rsidP="006D0859">
      <w:pPr>
        <w:widowControl w:val="0"/>
        <w:autoSpaceDE w:val="0"/>
        <w:autoSpaceDN w:val="0"/>
        <w:adjustRightInd w:val="0"/>
        <w:spacing w:after="240"/>
        <w:rPr>
          <w:rFonts w:ascii="Arial" w:hAnsi="Arial" w:cs="Arial"/>
          <w:sz w:val="28"/>
          <w:szCs w:val="28"/>
        </w:rPr>
      </w:pPr>
    </w:p>
    <w:p w14:paraId="0CAF4B01" w14:textId="5DA0209F" w:rsidR="006D0859" w:rsidRPr="009116DB" w:rsidRDefault="006D0859" w:rsidP="006D0859">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10 meter</w:t>
      </w:r>
      <w:proofErr w:type="gramEnd"/>
      <w:r w:rsidRPr="009116DB">
        <w:rPr>
          <w:rFonts w:ascii="Arial" w:hAnsi="Arial" w:cs="Arial"/>
          <w:sz w:val="28"/>
          <w:szCs w:val="28"/>
        </w:rPr>
        <w:t xml:space="preserve"> tower</w:t>
      </w:r>
      <w:r w:rsidR="00F67725">
        <w:rPr>
          <w:rFonts w:ascii="Arial" w:hAnsi="Arial" w:cs="Arial"/>
          <w:sz w:val="28"/>
          <w:szCs w:val="28"/>
        </w:rPr>
        <w:t xml:space="preserve">: </w:t>
      </w:r>
      <w:r w:rsidRPr="009116DB">
        <w:rPr>
          <w:rFonts w:ascii="Arial" w:hAnsi="Arial" w:cs="Arial"/>
          <w:sz w:val="28"/>
          <w:szCs w:val="28"/>
        </w:rPr>
        <w:t>Four weeks needed for completion.</w:t>
      </w:r>
    </w:p>
    <w:tbl>
      <w:tblPr>
        <w:tblStyle w:val="TableGrid"/>
        <w:tblW w:w="0" w:type="auto"/>
        <w:jc w:val="center"/>
        <w:tblLook w:val="04A0" w:firstRow="1" w:lastRow="0" w:firstColumn="1" w:lastColumn="0" w:noHBand="0" w:noVBand="1"/>
      </w:tblPr>
      <w:tblGrid>
        <w:gridCol w:w="1166"/>
        <w:gridCol w:w="1555"/>
        <w:gridCol w:w="2582"/>
        <w:gridCol w:w="1648"/>
      </w:tblGrid>
      <w:tr w:rsidR="00610A08" w:rsidRPr="00610A08" w14:paraId="64CE4BDE" w14:textId="77777777" w:rsidTr="00893338">
        <w:trPr>
          <w:jc w:val="center"/>
        </w:trPr>
        <w:tc>
          <w:tcPr>
            <w:tcW w:w="0" w:type="auto"/>
          </w:tcPr>
          <w:p w14:paraId="5113E1E9"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Week #</w:t>
            </w:r>
          </w:p>
        </w:tc>
        <w:tc>
          <w:tcPr>
            <w:tcW w:w="0" w:type="auto"/>
          </w:tcPr>
          <w:p w14:paraId="02CE8815"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 xml:space="preserve"># </w:t>
            </w:r>
            <w:proofErr w:type="gramStart"/>
            <w:r w:rsidRPr="00610A08">
              <w:rPr>
                <w:rFonts w:ascii="Arial" w:hAnsi="Arial" w:cs="Arial"/>
                <w:sz w:val="28"/>
                <w:szCs w:val="28"/>
              </w:rPr>
              <w:t>of</w:t>
            </w:r>
            <w:proofErr w:type="gramEnd"/>
            <w:r w:rsidRPr="00610A08">
              <w:rPr>
                <w:rFonts w:ascii="Arial" w:hAnsi="Arial" w:cs="Arial"/>
                <w:sz w:val="28"/>
                <w:szCs w:val="28"/>
              </w:rPr>
              <w:t xml:space="preserve"> stacks</w:t>
            </w:r>
          </w:p>
        </w:tc>
        <w:tc>
          <w:tcPr>
            <w:tcW w:w="0" w:type="auto"/>
          </w:tcPr>
          <w:p w14:paraId="48473856"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 xml:space="preserve"># </w:t>
            </w:r>
            <w:proofErr w:type="gramStart"/>
            <w:r w:rsidRPr="00610A08">
              <w:rPr>
                <w:rFonts w:ascii="Arial" w:hAnsi="Arial" w:cs="Arial"/>
                <w:sz w:val="28"/>
                <w:szCs w:val="28"/>
              </w:rPr>
              <w:t>of</w:t>
            </w:r>
            <w:proofErr w:type="gramEnd"/>
            <w:r w:rsidRPr="00610A08">
              <w:rPr>
                <w:rFonts w:ascii="Arial" w:hAnsi="Arial" w:cs="Arial"/>
                <w:sz w:val="28"/>
                <w:szCs w:val="28"/>
              </w:rPr>
              <w:t xml:space="preserve"> blocks in stack</w:t>
            </w:r>
          </w:p>
        </w:tc>
        <w:tc>
          <w:tcPr>
            <w:tcW w:w="0" w:type="auto"/>
          </w:tcPr>
          <w:p w14:paraId="6F49299D"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roofErr w:type="gramStart"/>
            <w:r w:rsidRPr="00610A08">
              <w:rPr>
                <w:rFonts w:ascii="Arial" w:hAnsi="Arial" w:cs="Arial"/>
                <w:sz w:val="28"/>
                <w:szCs w:val="28"/>
              </w:rPr>
              <w:t>remainder</w:t>
            </w:r>
            <w:proofErr w:type="gramEnd"/>
          </w:p>
        </w:tc>
      </w:tr>
      <w:tr w:rsidR="00610A08" w:rsidRPr="00610A08" w14:paraId="3078E544" w14:textId="77777777" w:rsidTr="00893338">
        <w:trPr>
          <w:jc w:val="center"/>
        </w:trPr>
        <w:tc>
          <w:tcPr>
            <w:tcW w:w="0" w:type="auto"/>
          </w:tcPr>
          <w:p w14:paraId="594169C6"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1</w:t>
            </w:r>
          </w:p>
        </w:tc>
        <w:tc>
          <w:tcPr>
            <w:tcW w:w="0" w:type="auto"/>
          </w:tcPr>
          <w:p w14:paraId="3D83C0DF" w14:textId="191101F3"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5</w:t>
            </w:r>
          </w:p>
        </w:tc>
        <w:tc>
          <w:tcPr>
            <w:tcW w:w="0" w:type="auto"/>
          </w:tcPr>
          <w:p w14:paraId="028B1317" w14:textId="4A7A066B"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2</w:t>
            </w:r>
          </w:p>
        </w:tc>
        <w:tc>
          <w:tcPr>
            <w:tcW w:w="0" w:type="auto"/>
          </w:tcPr>
          <w:p w14:paraId="2C68184C"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
        </w:tc>
      </w:tr>
      <w:tr w:rsidR="00610A08" w:rsidRPr="00610A08" w14:paraId="755B771B" w14:textId="77777777" w:rsidTr="00893338">
        <w:trPr>
          <w:jc w:val="center"/>
        </w:trPr>
        <w:tc>
          <w:tcPr>
            <w:tcW w:w="0" w:type="auto"/>
          </w:tcPr>
          <w:p w14:paraId="29004163"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2</w:t>
            </w:r>
          </w:p>
        </w:tc>
        <w:tc>
          <w:tcPr>
            <w:tcW w:w="0" w:type="auto"/>
          </w:tcPr>
          <w:p w14:paraId="09D94B16" w14:textId="3C847CB4"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2</w:t>
            </w:r>
          </w:p>
        </w:tc>
        <w:tc>
          <w:tcPr>
            <w:tcW w:w="0" w:type="auto"/>
          </w:tcPr>
          <w:p w14:paraId="70222F7B" w14:textId="46550B2A"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4</w:t>
            </w:r>
          </w:p>
        </w:tc>
        <w:tc>
          <w:tcPr>
            <w:tcW w:w="0" w:type="auto"/>
          </w:tcPr>
          <w:p w14:paraId="6A846D21" w14:textId="04D79027"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2</w:t>
            </w:r>
          </w:p>
        </w:tc>
      </w:tr>
      <w:tr w:rsidR="00610A08" w:rsidRPr="00610A08" w14:paraId="05322298" w14:textId="77777777" w:rsidTr="00893338">
        <w:trPr>
          <w:jc w:val="center"/>
        </w:trPr>
        <w:tc>
          <w:tcPr>
            <w:tcW w:w="0" w:type="auto"/>
          </w:tcPr>
          <w:p w14:paraId="50F54B22"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3</w:t>
            </w:r>
          </w:p>
        </w:tc>
        <w:tc>
          <w:tcPr>
            <w:tcW w:w="0" w:type="auto"/>
          </w:tcPr>
          <w:p w14:paraId="6D5028CC" w14:textId="41B0CC6C"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w:t>
            </w:r>
          </w:p>
        </w:tc>
        <w:tc>
          <w:tcPr>
            <w:tcW w:w="0" w:type="auto"/>
          </w:tcPr>
          <w:p w14:paraId="373A04F5" w14:textId="479A315C"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8</w:t>
            </w:r>
          </w:p>
        </w:tc>
        <w:tc>
          <w:tcPr>
            <w:tcW w:w="0" w:type="auto"/>
          </w:tcPr>
          <w:p w14:paraId="47DD05BE" w14:textId="5CC1EBFA"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2</w:t>
            </w:r>
          </w:p>
        </w:tc>
      </w:tr>
      <w:tr w:rsidR="00610A08" w:rsidRPr="00610A08" w14:paraId="2D890332" w14:textId="77777777" w:rsidTr="00893338">
        <w:trPr>
          <w:jc w:val="center"/>
        </w:trPr>
        <w:tc>
          <w:tcPr>
            <w:tcW w:w="0" w:type="auto"/>
          </w:tcPr>
          <w:p w14:paraId="6F65C927"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4</w:t>
            </w:r>
          </w:p>
        </w:tc>
        <w:tc>
          <w:tcPr>
            <w:tcW w:w="0" w:type="auto"/>
          </w:tcPr>
          <w:p w14:paraId="2EE2D641" w14:textId="369F2C91"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w:t>
            </w:r>
          </w:p>
        </w:tc>
        <w:tc>
          <w:tcPr>
            <w:tcW w:w="0" w:type="auto"/>
          </w:tcPr>
          <w:p w14:paraId="4F424378" w14:textId="01646DDE"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10</w:t>
            </w:r>
          </w:p>
        </w:tc>
        <w:tc>
          <w:tcPr>
            <w:tcW w:w="0" w:type="auto"/>
          </w:tcPr>
          <w:p w14:paraId="3C2333DA"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
        </w:tc>
      </w:tr>
    </w:tbl>
    <w:p w14:paraId="7C4C5633" w14:textId="77777777" w:rsidR="00610A08" w:rsidRDefault="00610A08" w:rsidP="006D0859">
      <w:pPr>
        <w:widowControl w:val="0"/>
        <w:autoSpaceDE w:val="0"/>
        <w:autoSpaceDN w:val="0"/>
        <w:adjustRightInd w:val="0"/>
        <w:spacing w:after="240"/>
        <w:rPr>
          <w:rFonts w:ascii="Arial" w:hAnsi="Arial" w:cs="Arial"/>
          <w:sz w:val="28"/>
          <w:szCs w:val="28"/>
        </w:rPr>
      </w:pPr>
    </w:p>
    <w:p w14:paraId="3BDD3011" w14:textId="067D5C17" w:rsidR="006D0859" w:rsidRPr="009116DB" w:rsidRDefault="006D0859" w:rsidP="006D0859">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100 meter</w:t>
      </w:r>
      <w:proofErr w:type="gramEnd"/>
      <w:r w:rsidRPr="009116DB">
        <w:rPr>
          <w:rFonts w:ascii="Arial" w:hAnsi="Arial" w:cs="Arial"/>
          <w:sz w:val="28"/>
          <w:szCs w:val="28"/>
        </w:rPr>
        <w:t xml:space="preserve"> tower</w:t>
      </w:r>
      <w:r w:rsidR="00F67725">
        <w:rPr>
          <w:rFonts w:ascii="Arial" w:hAnsi="Arial" w:cs="Arial"/>
          <w:sz w:val="28"/>
          <w:szCs w:val="28"/>
        </w:rPr>
        <w:t>:</w:t>
      </w:r>
    </w:p>
    <w:tbl>
      <w:tblPr>
        <w:tblStyle w:val="TableGrid"/>
        <w:tblW w:w="0" w:type="auto"/>
        <w:jc w:val="center"/>
        <w:tblLook w:val="04A0" w:firstRow="1" w:lastRow="0" w:firstColumn="1" w:lastColumn="0" w:noHBand="0" w:noVBand="1"/>
      </w:tblPr>
      <w:tblGrid>
        <w:gridCol w:w="1166"/>
        <w:gridCol w:w="1555"/>
        <w:gridCol w:w="2582"/>
        <w:gridCol w:w="1960"/>
      </w:tblGrid>
      <w:tr w:rsidR="00610A08" w:rsidRPr="00610A08" w14:paraId="6E026BB9" w14:textId="77777777" w:rsidTr="00893338">
        <w:trPr>
          <w:jc w:val="center"/>
        </w:trPr>
        <w:tc>
          <w:tcPr>
            <w:tcW w:w="0" w:type="auto"/>
          </w:tcPr>
          <w:p w14:paraId="2C65431A"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Week #</w:t>
            </w:r>
          </w:p>
        </w:tc>
        <w:tc>
          <w:tcPr>
            <w:tcW w:w="0" w:type="auto"/>
          </w:tcPr>
          <w:p w14:paraId="43CC1396"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 xml:space="preserve"># </w:t>
            </w:r>
            <w:proofErr w:type="gramStart"/>
            <w:r w:rsidRPr="00610A08">
              <w:rPr>
                <w:rFonts w:ascii="Arial" w:hAnsi="Arial" w:cs="Arial"/>
                <w:sz w:val="28"/>
                <w:szCs w:val="28"/>
              </w:rPr>
              <w:t>of</w:t>
            </w:r>
            <w:proofErr w:type="gramEnd"/>
            <w:r w:rsidRPr="00610A08">
              <w:rPr>
                <w:rFonts w:ascii="Arial" w:hAnsi="Arial" w:cs="Arial"/>
                <w:sz w:val="28"/>
                <w:szCs w:val="28"/>
              </w:rPr>
              <w:t xml:space="preserve"> stacks</w:t>
            </w:r>
          </w:p>
        </w:tc>
        <w:tc>
          <w:tcPr>
            <w:tcW w:w="0" w:type="auto"/>
          </w:tcPr>
          <w:p w14:paraId="071844DA"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 xml:space="preserve"># </w:t>
            </w:r>
            <w:proofErr w:type="gramStart"/>
            <w:r w:rsidRPr="00610A08">
              <w:rPr>
                <w:rFonts w:ascii="Arial" w:hAnsi="Arial" w:cs="Arial"/>
                <w:sz w:val="28"/>
                <w:szCs w:val="28"/>
              </w:rPr>
              <w:t>of</w:t>
            </w:r>
            <w:proofErr w:type="gramEnd"/>
            <w:r w:rsidRPr="00610A08">
              <w:rPr>
                <w:rFonts w:ascii="Arial" w:hAnsi="Arial" w:cs="Arial"/>
                <w:sz w:val="28"/>
                <w:szCs w:val="28"/>
              </w:rPr>
              <w:t xml:space="preserve"> blocks in stack</w:t>
            </w:r>
          </w:p>
        </w:tc>
        <w:tc>
          <w:tcPr>
            <w:tcW w:w="0" w:type="auto"/>
          </w:tcPr>
          <w:p w14:paraId="49160D20"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roofErr w:type="gramStart"/>
            <w:r w:rsidRPr="00610A08">
              <w:rPr>
                <w:rFonts w:ascii="Arial" w:hAnsi="Arial" w:cs="Arial"/>
                <w:sz w:val="28"/>
                <w:szCs w:val="28"/>
              </w:rPr>
              <w:t>remainder</w:t>
            </w:r>
            <w:proofErr w:type="gramEnd"/>
          </w:p>
        </w:tc>
      </w:tr>
      <w:tr w:rsidR="00610A08" w:rsidRPr="00610A08" w14:paraId="5F15E0B5" w14:textId="77777777" w:rsidTr="00893338">
        <w:trPr>
          <w:jc w:val="center"/>
        </w:trPr>
        <w:tc>
          <w:tcPr>
            <w:tcW w:w="0" w:type="auto"/>
          </w:tcPr>
          <w:p w14:paraId="6DEB9602"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1</w:t>
            </w:r>
          </w:p>
        </w:tc>
        <w:tc>
          <w:tcPr>
            <w:tcW w:w="0" w:type="auto"/>
          </w:tcPr>
          <w:p w14:paraId="01E6CA09" w14:textId="1686C9EB"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500</w:t>
            </w:r>
          </w:p>
        </w:tc>
        <w:tc>
          <w:tcPr>
            <w:tcW w:w="0" w:type="auto"/>
          </w:tcPr>
          <w:p w14:paraId="0DE15FC3" w14:textId="11AD1F98"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2</w:t>
            </w:r>
          </w:p>
        </w:tc>
        <w:tc>
          <w:tcPr>
            <w:tcW w:w="0" w:type="auto"/>
          </w:tcPr>
          <w:p w14:paraId="1A2380EE"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
        </w:tc>
      </w:tr>
      <w:tr w:rsidR="00610A08" w:rsidRPr="00610A08" w14:paraId="337E57BB" w14:textId="77777777" w:rsidTr="00893338">
        <w:trPr>
          <w:jc w:val="center"/>
        </w:trPr>
        <w:tc>
          <w:tcPr>
            <w:tcW w:w="0" w:type="auto"/>
          </w:tcPr>
          <w:p w14:paraId="655A6D13"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2</w:t>
            </w:r>
          </w:p>
        </w:tc>
        <w:tc>
          <w:tcPr>
            <w:tcW w:w="0" w:type="auto"/>
          </w:tcPr>
          <w:p w14:paraId="59174C44" w14:textId="4BFD0CC5"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250</w:t>
            </w:r>
          </w:p>
        </w:tc>
        <w:tc>
          <w:tcPr>
            <w:tcW w:w="0" w:type="auto"/>
          </w:tcPr>
          <w:p w14:paraId="6DD5A8CA" w14:textId="39A1CC88"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4</w:t>
            </w:r>
          </w:p>
        </w:tc>
        <w:tc>
          <w:tcPr>
            <w:tcW w:w="0" w:type="auto"/>
          </w:tcPr>
          <w:p w14:paraId="38B9304A"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
        </w:tc>
      </w:tr>
      <w:tr w:rsidR="00610A08" w:rsidRPr="00610A08" w14:paraId="1F31FF94" w14:textId="77777777" w:rsidTr="00893338">
        <w:trPr>
          <w:jc w:val="center"/>
        </w:trPr>
        <w:tc>
          <w:tcPr>
            <w:tcW w:w="0" w:type="auto"/>
          </w:tcPr>
          <w:p w14:paraId="10F87A67"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3</w:t>
            </w:r>
          </w:p>
        </w:tc>
        <w:tc>
          <w:tcPr>
            <w:tcW w:w="0" w:type="auto"/>
          </w:tcPr>
          <w:p w14:paraId="277C7040" w14:textId="45DFB796"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125</w:t>
            </w:r>
          </w:p>
        </w:tc>
        <w:tc>
          <w:tcPr>
            <w:tcW w:w="0" w:type="auto"/>
          </w:tcPr>
          <w:p w14:paraId="6BEB0EE1" w14:textId="0F304DBC"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8</w:t>
            </w:r>
          </w:p>
        </w:tc>
        <w:tc>
          <w:tcPr>
            <w:tcW w:w="0" w:type="auto"/>
          </w:tcPr>
          <w:p w14:paraId="33A6C074"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
        </w:tc>
      </w:tr>
      <w:tr w:rsidR="00610A08" w:rsidRPr="00610A08" w14:paraId="06751BE4" w14:textId="77777777" w:rsidTr="00893338">
        <w:trPr>
          <w:jc w:val="center"/>
        </w:trPr>
        <w:tc>
          <w:tcPr>
            <w:tcW w:w="0" w:type="auto"/>
          </w:tcPr>
          <w:p w14:paraId="5C2697A5"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4</w:t>
            </w:r>
          </w:p>
        </w:tc>
        <w:tc>
          <w:tcPr>
            <w:tcW w:w="0" w:type="auto"/>
          </w:tcPr>
          <w:p w14:paraId="4F948EB3" w14:textId="3292BD0D"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62</w:t>
            </w:r>
          </w:p>
        </w:tc>
        <w:tc>
          <w:tcPr>
            <w:tcW w:w="0" w:type="auto"/>
          </w:tcPr>
          <w:p w14:paraId="1133493D" w14:textId="4B22CDFC"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16</w:t>
            </w:r>
          </w:p>
        </w:tc>
        <w:tc>
          <w:tcPr>
            <w:tcW w:w="0" w:type="auto"/>
          </w:tcPr>
          <w:p w14:paraId="778D6553" w14:textId="1C275BD4" w:rsidR="00610A08" w:rsidRPr="00610A08" w:rsidRDefault="001840FB"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8</w:t>
            </w:r>
          </w:p>
        </w:tc>
      </w:tr>
      <w:tr w:rsidR="00610A08" w:rsidRPr="00610A08" w14:paraId="0B3D44D2" w14:textId="77777777" w:rsidTr="00893338">
        <w:trPr>
          <w:jc w:val="center"/>
        </w:trPr>
        <w:tc>
          <w:tcPr>
            <w:tcW w:w="0" w:type="auto"/>
          </w:tcPr>
          <w:p w14:paraId="55BB9B52"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5</w:t>
            </w:r>
          </w:p>
        </w:tc>
        <w:tc>
          <w:tcPr>
            <w:tcW w:w="0" w:type="auto"/>
          </w:tcPr>
          <w:p w14:paraId="19427A0C" w14:textId="426B611B"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31</w:t>
            </w:r>
          </w:p>
        </w:tc>
        <w:tc>
          <w:tcPr>
            <w:tcW w:w="0" w:type="auto"/>
          </w:tcPr>
          <w:p w14:paraId="2650EF5C" w14:textId="1F7B0A45"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32</w:t>
            </w:r>
          </w:p>
        </w:tc>
        <w:tc>
          <w:tcPr>
            <w:tcW w:w="0" w:type="auto"/>
          </w:tcPr>
          <w:p w14:paraId="09FB5D77" w14:textId="2CFA9787" w:rsidR="00610A08" w:rsidRPr="00610A08" w:rsidRDefault="001840FB"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8</w:t>
            </w:r>
          </w:p>
        </w:tc>
      </w:tr>
      <w:tr w:rsidR="00610A08" w:rsidRPr="00610A08" w14:paraId="267291AA" w14:textId="77777777" w:rsidTr="00893338">
        <w:trPr>
          <w:jc w:val="center"/>
        </w:trPr>
        <w:tc>
          <w:tcPr>
            <w:tcW w:w="0" w:type="auto"/>
          </w:tcPr>
          <w:p w14:paraId="4885F4AB"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6</w:t>
            </w:r>
          </w:p>
        </w:tc>
        <w:tc>
          <w:tcPr>
            <w:tcW w:w="0" w:type="auto"/>
          </w:tcPr>
          <w:p w14:paraId="56082FCB" w14:textId="2C792A4B"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15</w:t>
            </w:r>
          </w:p>
        </w:tc>
        <w:tc>
          <w:tcPr>
            <w:tcW w:w="0" w:type="auto"/>
          </w:tcPr>
          <w:p w14:paraId="131E5943" w14:textId="4E45CD36"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64</w:t>
            </w:r>
          </w:p>
        </w:tc>
        <w:tc>
          <w:tcPr>
            <w:tcW w:w="0" w:type="auto"/>
          </w:tcPr>
          <w:p w14:paraId="0E532301" w14:textId="5D8C3AF0" w:rsidR="00610A08" w:rsidRPr="00610A08" w:rsidRDefault="001840FB"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40</w:t>
            </w:r>
          </w:p>
        </w:tc>
      </w:tr>
      <w:tr w:rsidR="00610A08" w:rsidRPr="00610A08" w14:paraId="3D50D005" w14:textId="77777777" w:rsidTr="00893338">
        <w:trPr>
          <w:jc w:val="center"/>
        </w:trPr>
        <w:tc>
          <w:tcPr>
            <w:tcW w:w="0" w:type="auto"/>
          </w:tcPr>
          <w:p w14:paraId="144AF85C"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7</w:t>
            </w:r>
          </w:p>
        </w:tc>
        <w:tc>
          <w:tcPr>
            <w:tcW w:w="0" w:type="auto"/>
          </w:tcPr>
          <w:p w14:paraId="1B268D7B" w14:textId="3F583EC9"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7</w:t>
            </w:r>
          </w:p>
        </w:tc>
        <w:tc>
          <w:tcPr>
            <w:tcW w:w="0" w:type="auto"/>
          </w:tcPr>
          <w:p w14:paraId="310E7A08" w14:textId="66DE69C8"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128</w:t>
            </w:r>
          </w:p>
        </w:tc>
        <w:tc>
          <w:tcPr>
            <w:tcW w:w="0" w:type="auto"/>
          </w:tcPr>
          <w:p w14:paraId="136C504A" w14:textId="67BDDED4" w:rsidR="00610A08" w:rsidRPr="00610A08" w:rsidRDefault="001840FB"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104</w:t>
            </w:r>
          </w:p>
        </w:tc>
      </w:tr>
      <w:tr w:rsidR="00610A08" w:rsidRPr="00610A08" w14:paraId="40FF5AD4" w14:textId="77777777" w:rsidTr="00893338">
        <w:trPr>
          <w:jc w:val="center"/>
        </w:trPr>
        <w:tc>
          <w:tcPr>
            <w:tcW w:w="0" w:type="auto"/>
          </w:tcPr>
          <w:p w14:paraId="60491EF0"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8</w:t>
            </w:r>
          </w:p>
        </w:tc>
        <w:tc>
          <w:tcPr>
            <w:tcW w:w="0" w:type="auto"/>
          </w:tcPr>
          <w:p w14:paraId="7034D632" w14:textId="376D800F"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3</w:t>
            </w:r>
          </w:p>
        </w:tc>
        <w:tc>
          <w:tcPr>
            <w:tcW w:w="0" w:type="auto"/>
          </w:tcPr>
          <w:p w14:paraId="360A236B" w14:textId="7D8CFD56"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256</w:t>
            </w:r>
          </w:p>
        </w:tc>
        <w:tc>
          <w:tcPr>
            <w:tcW w:w="0" w:type="auto"/>
          </w:tcPr>
          <w:p w14:paraId="3DFD7F09" w14:textId="7A1A5C74" w:rsidR="00610A08" w:rsidRPr="00610A08" w:rsidRDefault="001840FB"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232</w:t>
            </w:r>
          </w:p>
        </w:tc>
      </w:tr>
      <w:tr w:rsidR="00610A08" w:rsidRPr="00610A08" w14:paraId="012DB409" w14:textId="77777777" w:rsidTr="00893338">
        <w:trPr>
          <w:jc w:val="center"/>
        </w:trPr>
        <w:tc>
          <w:tcPr>
            <w:tcW w:w="0" w:type="auto"/>
          </w:tcPr>
          <w:p w14:paraId="1F4C59B3"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9</w:t>
            </w:r>
          </w:p>
        </w:tc>
        <w:tc>
          <w:tcPr>
            <w:tcW w:w="0" w:type="auto"/>
          </w:tcPr>
          <w:p w14:paraId="4F19E3F8" w14:textId="7ED68D85"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w:t>
            </w:r>
          </w:p>
        </w:tc>
        <w:tc>
          <w:tcPr>
            <w:tcW w:w="0" w:type="auto"/>
          </w:tcPr>
          <w:p w14:paraId="2F4B86EC" w14:textId="24DFCAB9"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512</w:t>
            </w:r>
          </w:p>
        </w:tc>
        <w:tc>
          <w:tcPr>
            <w:tcW w:w="0" w:type="auto"/>
          </w:tcPr>
          <w:p w14:paraId="7F83DFCD" w14:textId="6059CE7E" w:rsidR="00610A08" w:rsidRPr="00610A08" w:rsidRDefault="001840FB"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 stack of 448</w:t>
            </w:r>
          </w:p>
        </w:tc>
      </w:tr>
      <w:tr w:rsidR="00610A08" w:rsidRPr="00610A08" w14:paraId="1D13385A" w14:textId="77777777" w:rsidTr="00893338">
        <w:trPr>
          <w:jc w:val="center"/>
        </w:trPr>
        <w:tc>
          <w:tcPr>
            <w:tcW w:w="0" w:type="auto"/>
          </w:tcPr>
          <w:p w14:paraId="51607AC9"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r w:rsidRPr="00610A08">
              <w:rPr>
                <w:rFonts w:ascii="Arial" w:hAnsi="Arial" w:cs="Arial"/>
                <w:sz w:val="28"/>
                <w:szCs w:val="28"/>
              </w:rPr>
              <w:t>10</w:t>
            </w:r>
          </w:p>
        </w:tc>
        <w:tc>
          <w:tcPr>
            <w:tcW w:w="0" w:type="auto"/>
          </w:tcPr>
          <w:p w14:paraId="7D534FBA" w14:textId="080031DD" w:rsidR="00610A08" w:rsidRPr="00610A08" w:rsidRDefault="0046177C"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w:t>
            </w:r>
          </w:p>
        </w:tc>
        <w:tc>
          <w:tcPr>
            <w:tcW w:w="0" w:type="auto"/>
          </w:tcPr>
          <w:p w14:paraId="00268EA8" w14:textId="3870E610" w:rsidR="00610A08" w:rsidRPr="00610A08" w:rsidRDefault="0016797A" w:rsidP="00893338">
            <w:pPr>
              <w:widowControl w:val="0"/>
              <w:autoSpaceDE w:val="0"/>
              <w:autoSpaceDN w:val="0"/>
              <w:adjustRightInd w:val="0"/>
              <w:spacing w:after="120"/>
              <w:jc w:val="center"/>
              <w:rPr>
                <w:rFonts w:ascii="Arial" w:hAnsi="Arial" w:cs="Arial"/>
                <w:sz w:val="28"/>
                <w:szCs w:val="28"/>
              </w:rPr>
            </w:pPr>
            <w:r>
              <w:rPr>
                <w:rFonts w:ascii="Arial" w:hAnsi="Arial" w:cs="Arial"/>
                <w:sz w:val="28"/>
                <w:szCs w:val="28"/>
              </w:rPr>
              <w:t>1000</w:t>
            </w:r>
          </w:p>
        </w:tc>
        <w:tc>
          <w:tcPr>
            <w:tcW w:w="0" w:type="auto"/>
          </w:tcPr>
          <w:p w14:paraId="623B6EB6" w14:textId="77777777" w:rsidR="00610A08" w:rsidRPr="00610A08" w:rsidRDefault="00610A08" w:rsidP="00893338">
            <w:pPr>
              <w:widowControl w:val="0"/>
              <w:autoSpaceDE w:val="0"/>
              <w:autoSpaceDN w:val="0"/>
              <w:adjustRightInd w:val="0"/>
              <w:spacing w:after="120"/>
              <w:jc w:val="center"/>
              <w:rPr>
                <w:rFonts w:ascii="Arial" w:hAnsi="Arial" w:cs="Arial"/>
                <w:sz w:val="28"/>
                <w:szCs w:val="28"/>
              </w:rPr>
            </w:pPr>
          </w:p>
        </w:tc>
      </w:tr>
    </w:tbl>
    <w:p w14:paraId="2F89D9B0" w14:textId="6310619B" w:rsidR="006D0859" w:rsidRPr="009116DB" w:rsidRDefault="006D0859" w:rsidP="006D0859">
      <w:pPr>
        <w:widowControl w:val="0"/>
        <w:autoSpaceDE w:val="0"/>
        <w:autoSpaceDN w:val="0"/>
        <w:adjustRightInd w:val="0"/>
        <w:spacing w:after="240"/>
        <w:rPr>
          <w:rFonts w:ascii="Arial" w:hAnsi="Arial" w:cs="Arial"/>
          <w:sz w:val="28"/>
          <w:szCs w:val="28"/>
        </w:rPr>
      </w:pPr>
    </w:p>
    <w:p w14:paraId="12429D99" w14:textId="77777777" w:rsidR="00F67725"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Ten weeks needed for completion</w:t>
      </w:r>
      <w:proofErr w:type="gramStart"/>
      <w:r w:rsidRPr="009116DB">
        <w:rPr>
          <w:rFonts w:ascii="Arial" w:hAnsi="Arial" w:cs="Arial"/>
          <w:sz w:val="28"/>
          <w:szCs w:val="28"/>
        </w:rPr>
        <w:t>. </w:t>
      </w:r>
      <w:proofErr w:type="gramEnd"/>
    </w:p>
    <w:p w14:paraId="5DB95F85" w14:textId="20A4B5C0"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 general: The number of weeks is the smallest n such that the height of the tower is less than 2</w:t>
      </w:r>
      <w:r w:rsidRPr="009116DB">
        <w:rPr>
          <w:rFonts w:ascii="Arial" w:hAnsi="Arial" w:cs="Arial"/>
          <w:position w:val="16"/>
          <w:sz w:val="28"/>
          <w:szCs w:val="28"/>
        </w:rPr>
        <w:t>n.</w:t>
      </w:r>
    </w:p>
    <w:p w14:paraId="67C4AC98" w14:textId="77777777" w:rsidR="00F67725" w:rsidRDefault="00F67725">
      <w:pPr>
        <w:rPr>
          <w:rFonts w:ascii="Arial" w:hAnsi="Arial" w:cs="Arial"/>
          <w:sz w:val="28"/>
          <w:szCs w:val="28"/>
        </w:rPr>
      </w:pPr>
      <w:r>
        <w:rPr>
          <w:rFonts w:ascii="Arial" w:hAnsi="Arial" w:cs="Arial"/>
          <w:sz w:val="28"/>
          <w:szCs w:val="28"/>
        </w:rPr>
        <w:br w:type="page"/>
      </w:r>
    </w:p>
    <w:p w14:paraId="7F1E2585" w14:textId="77777777" w:rsidR="00F67725"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15-16 </w:t>
      </w:r>
    </w:p>
    <w:p w14:paraId="7560ECF7" w14:textId="7486CBAC"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In this lesson the concept of a list (sorted and unsorted) and sorting algorithms will be</w:t>
      </w:r>
      <w:r w:rsidR="00F67725">
        <w:rPr>
          <w:rFonts w:ascii="Arial" w:hAnsi="Arial" w:cs="Arial"/>
          <w:sz w:val="28"/>
          <w:szCs w:val="28"/>
        </w:rPr>
        <w:t xml:space="preserve"> </w:t>
      </w:r>
      <w:r w:rsidRPr="009116DB">
        <w:rPr>
          <w:rFonts w:ascii="Arial" w:hAnsi="Arial" w:cs="Arial"/>
          <w:sz w:val="28"/>
          <w:szCs w:val="28"/>
        </w:rPr>
        <w:t>explored.</w:t>
      </w:r>
    </w:p>
    <w:p w14:paraId="226FAF27"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319F228B"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40FCEAE3" w14:textId="4CBE27E8" w:rsidR="006D0859" w:rsidRPr="009116DB" w:rsidRDefault="006D0859" w:rsidP="00F67725">
      <w:pPr>
        <w:widowControl w:val="0"/>
        <w:numPr>
          <w:ilvl w:val="0"/>
          <w:numId w:val="15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Define sorted and unsorted lists. </w:t>
      </w:r>
    </w:p>
    <w:p w14:paraId="41CBEFBD" w14:textId="0364577D" w:rsidR="006D0859" w:rsidRPr="009116DB" w:rsidRDefault="006D0859" w:rsidP="00F67725">
      <w:pPr>
        <w:widowControl w:val="0"/>
        <w:numPr>
          <w:ilvl w:val="0"/>
          <w:numId w:val="15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Describe various sorting algorithms. </w:t>
      </w:r>
    </w:p>
    <w:p w14:paraId="72408B87" w14:textId="3AE8FA15" w:rsidR="00F67725" w:rsidRDefault="006D0859" w:rsidP="00F67725">
      <w:pPr>
        <w:widowControl w:val="0"/>
        <w:numPr>
          <w:ilvl w:val="0"/>
          <w:numId w:val="151"/>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Compare various sorting algorithms.  </w:t>
      </w:r>
    </w:p>
    <w:p w14:paraId="74F7977A" w14:textId="77777777" w:rsidR="00F67725" w:rsidRDefault="00F67725" w:rsidP="00F67725">
      <w:pPr>
        <w:widowControl w:val="0"/>
        <w:tabs>
          <w:tab w:val="left" w:pos="220"/>
          <w:tab w:val="left" w:pos="720"/>
        </w:tabs>
        <w:autoSpaceDE w:val="0"/>
        <w:autoSpaceDN w:val="0"/>
        <w:adjustRightInd w:val="0"/>
        <w:spacing w:after="240"/>
        <w:rPr>
          <w:rFonts w:ascii="Arial" w:hAnsi="Arial" w:cs="Arial"/>
          <w:sz w:val="28"/>
          <w:szCs w:val="28"/>
        </w:rPr>
      </w:pPr>
    </w:p>
    <w:p w14:paraId="47B9075E" w14:textId="3135B899" w:rsidR="006D0859" w:rsidRPr="009116DB" w:rsidRDefault="006D0859" w:rsidP="00F67725">
      <w:pPr>
        <w:widowControl w:val="0"/>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Outline of the Lesson: </w:t>
      </w:r>
    </w:p>
    <w:p w14:paraId="205C7598" w14:textId="107953BF" w:rsidR="006D0859" w:rsidRPr="009116DB" w:rsidRDefault="006D0859" w:rsidP="00F67725">
      <w:pPr>
        <w:widowControl w:val="0"/>
        <w:numPr>
          <w:ilvl w:val="0"/>
          <w:numId w:val="152"/>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Journal Entry (15 minutes) </w:t>
      </w:r>
    </w:p>
    <w:p w14:paraId="161816E5" w14:textId="48E4363D" w:rsidR="006D0859" w:rsidRPr="009116DB" w:rsidRDefault="006D0859" w:rsidP="00F67725">
      <w:pPr>
        <w:widowControl w:val="0"/>
        <w:numPr>
          <w:ilvl w:val="0"/>
          <w:numId w:val="152"/>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CS Unplugged Activity 7: Lightest and Heaviest—Sorting Algorithms (explore sorting) (30 minutes) </w:t>
      </w:r>
    </w:p>
    <w:p w14:paraId="35331E64" w14:textId="7F67E8A9" w:rsidR="006D0859" w:rsidRPr="009116DB" w:rsidRDefault="006D0859" w:rsidP="00F67725">
      <w:pPr>
        <w:widowControl w:val="0"/>
        <w:numPr>
          <w:ilvl w:val="0"/>
          <w:numId w:val="152"/>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CS Unplugged Activity 7: Lightest and Heaviest—Sorting Algorithms (discover and describe sorting  algorithms) (30 minutes) </w:t>
      </w:r>
    </w:p>
    <w:p w14:paraId="16CEDC7C" w14:textId="18713AFF" w:rsidR="00F67725" w:rsidRDefault="006D0859" w:rsidP="00F67725">
      <w:pPr>
        <w:widowControl w:val="0"/>
        <w:numPr>
          <w:ilvl w:val="0"/>
          <w:numId w:val="152"/>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CS Unplugged Activity 7: Lightest and Heaviest—Sorting Algorithms (compare sorting algorithms) (35  minutes)  </w:t>
      </w:r>
    </w:p>
    <w:p w14:paraId="4AF10EEB" w14:textId="77777777" w:rsidR="00F67725" w:rsidRDefault="00F67725" w:rsidP="00F67725">
      <w:pPr>
        <w:widowControl w:val="0"/>
        <w:tabs>
          <w:tab w:val="left" w:pos="220"/>
          <w:tab w:val="left" w:pos="720"/>
        </w:tabs>
        <w:autoSpaceDE w:val="0"/>
        <w:autoSpaceDN w:val="0"/>
        <w:adjustRightInd w:val="0"/>
        <w:spacing w:after="240"/>
        <w:rPr>
          <w:rFonts w:ascii="Arial" w:hAnsi="Arial" w:cs="Arial"/>
          <w:sz w:val="28"/>
          <w:szCs w:val="28"/>
        </w:rPr>
      </w:pPr>
    </w:p>
    <w:p w14:paraId="0521BBF2" w14:textId="18ED4742" w:rsidR="006D0859" w:rsidRPr="009116DB" w:rsidRDefault="006D0859" w:rsidP="00F67725">
      <w:pPr>
        <w:widowControl w:val="0"/>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Student Activities: </w:t>
      </w:r>
    </w:p>
    <w:p w14:paraId="7A33EFAD" w14:textId="16A20D41" w:rsidR="006D0859" w:rsidRPr="00F67725" w:rsidRDefault="006D0859" w:rsidP="00F67725">
      <w:pPr>
        <w:pStyle w:val="ListParagraph"/>
        <w:widowControl w:val="0"/>
        <w:numPr>
          <w:ilvl w:val="0"/>
          <w:numId w:val="153"/>
        </w:numPr>
        <w:tabs>
          <w:tab w:val="left" w:pos="220"/>
          <w:tab w:val="left" w:pos="720"/>
        </w:tabs>
        <w:autoSpaceDE w:val="0"/>
        <w:autoSpaceDN w:val="0"/>
        <w:adjustRightInd w:val="0"/>
        <w:spacing w:after="240"/>
        <w:rPr>
          <w:rFonts w:ascii="Arial" w:hAnsi="Arial" w:cs="Arial"/>
          <w:sz w:val="28"/>
          <w:szCs w:val="28"/>
        </w:rPr>
      </w:pPr>
      <w:r w:rsidRPr="00F67725">
        <w:rPr>
          <w:rFonts w:ascii="Arial" w:hAnsi="Arial" w:cs="Arial"/>
          <w:sz w:val="28"/>
          <w:szCs w:val="28"/>
        </w:rPr>
        <w:t xml:space="preserve">Complete journal entry. </w:t>
      </w:r>
    </w:p>
    <w:p w14:paraId="1CD635C0" w14:textId="33236EA2" w:rsidR="00F67725" w:rsidRPr="00F67725" w:rsidRDefault="006D0859" w:rsidP="00F67725">
      <w:pPr>
        <w:pStyle w:val="ListParagraph"/>
        <w:widowControl w:val="0"/>
        <w:numPr>
          <w:ilvl w:val="0"/>
          <w:numId w:val="153"/>
        </w:numPr>
        <w:tabs>
          <w:tab w:val="left" w:pos="220"/>
          <w:tab w:val="left" w:pos="720"/>
        </w:tabs>
        <w:autoSpaceDE w:val="0"/>
        <w:autoSpaceDN w:val="0"/>
        <w:adjustRightInd w:val="0"/>
        <w:spacing w:after="240"/>
        <w:rPr>
          <w:rFonts w:ascii="Arial" w:hAnsi="Arial" w:cs="Arial"/>
          <w:sz w:val="28"/>
          <w:szCs w:val="28"/>
        </w:rPr>
      </w:pPr>
      <w:r w:rsidRPr="00F67725">
        <w:rPr>
          <w:rFonts w:ascii="Arial" w:hAnsi="Arial" w:cs="Arial"/>
          <w:sz w:val="28"/>
          <w:szCs w:val="28"/>
        </w:rPr>
        <w:t>Groups participate in the various parts of the CS Unplugged: Lightest and Heaviest activity.  </w:t>
      </w:r>
    </w:p>
    <w:p w14:paraId="7592730F" w14:textId="77777777" w:rsidR="00F67725" w:rsidRDefault="00F67725"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p>
    <w:p w14:paraId="357ECBF7" w14:textId="60D8BB33" w:rsidR="006D0859" w:rsidRPr="009116DB" w:rsidRDefault="006D0859"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1C7119A5" w14:textId="5F546EDE" w:rsidR="004627A8" w:rsidRPr="004627A8" w:rsidRDefault="006D0859" w:rsidP="004627A8">
      <w:pPr>
        <w:pStyle w:val="ListParagraph"/>
        <w:widowControl w:val="0"/>
        <w:numPr>
          <w:ilvl w:val="0"/>
          <w:numId w:val="159"/>
        </w:numPr>
        <w:autoSpaceDE w:val="0"/>
        <w:autoSpaceDN w:val="0"/>
        <w:adjustRightInd w:val="0"/>
        <w:spacing w:after="240"/>
        <w:rPr>
          <w:rFonts w:ascii="Arial" w:hAnsi="Arial" w:cs="Arial"/>
          <w:sz w:val="28"/>
          <w:szCs w:val="28"/>
        </w:rPr>
      </w:pPr>
      <w:r w:rsidRPr="004627A8">
        <w:rPr>
          <w:rFonts w:ascii="Arial" w:hAnsi="Arial" w:cs="Arial"/>
          <w:sz w:val="28"/>
          <w:szCs w:val="28"/>
        </w:rPr>
        <w:t>Journal Entry: List examples of where it matters whether items are in order (sorted)</w:t>
      </w:r>
      <w:proofErr w:type="gramStart"/>
      <w:r w:rsidRPr="004627A8">
        <w:rPr>
          <w:rFonts w:ascii="Arial" w:hAnsi="Arial" w:cs="Arial"/>
          <w:sz w:val="28"/>
          <w:szCs w:val="28"/>
        </w:rPr>
        <w:t>. </w:t>
      </w:r>
      <w:proofErr w:type="gramEnd"/>
    </w:p>
    <w:p w14:paraId="04AE8BCF" w14:textId="24C36855" w:rsidR="004627A8" w:rsidRPr="004627A8" w:rsidRDefault="006D0859" w:rsidP="004627A8">
      <w:pPr>
        <w:pStyle w:val="ListParagraph"/>
        <w:widowControl w:val="0"/>
        <w:numPr>
          <w:ilvl w:val="1"/>
          <w:numId w:val="159"/>
        </w:numPr>
        <w:autoSpaceDE w:val="0"/>
        <w:autoSpaceDN w:val="0"/>
        <w:adjustRightInd w:val="0"/>
        <w:spacing w:after="240"/>
        <w:rPr>
          <w:rFonts w:ascii="Arial" w:hAnsi="Arial" w:cs="Arial"/>
          <w:sz w:val="28"/>
          <w:szCs w:val="28"/>
        </w:rPr>
      </w:pPr>
      <w:r w:rsidRPr="004627A8">
        <w:rPr>
          <w:rFonts w:ascii="Arial" w:hAnsi="Arial" w:cs="Arial"/>
          <w:sz w:val="28"/>
          <w:szCs w:val="28"/>
        </w:rPr>
        <w:t>Have volunteers provide examples from their lists and explain why it matters that they are</w:t>
      </w:r>
      <w:r w:rsidR="00F67725" w:rsidRPr="004627A8">
        <w:rPr>
          <w:rFonts w:ascii="Arial" w:hAnsi="Arial" w:cs="Arial"/>
          <w:sz w:val="28"/>
          <w:szCs w:val="28"/>
        </w:rPr>
        <w:t xml:space="preserve"> </w:t>
      </w:r>
      <w:r w:rsidRPr="004627A8">
        <w:rPr>
          <w:rFonts w:ascii="Arial" w:hAnsi="Arial" w:cs="Arial"/>
          <w:sz w:val="28"/>
          <w:szCs w:val="28"/>
        </w:rPr>
        <w:t>sorted; in other words, what are the consequences if the list is not sorted</w:t>
      </w:r>
      <w:proofErr w:type="gramStart"/>
      <w:r w:rsidRPr="004627A8">
        <w:rPr>
          <w:rFonts w:ascii="Arial" w:hAnsi="Arial" w:cs="Arial"/>
          <w:sz w:val="28"/>
          <w:szCs w:val="28"/>
        </w:rPr>
        <w:t>? </w:t>
      </w:r>
      <w:proofErr w:type="gramEnd"/>
    </w:p>
    <w:p w14:paraId="375AC7E0" w14:textId="5E44C8BE" w:rsidR="006D0859" w:rsidRPr="004627A8" w:rsidRDefault="006D0859" w:rsidP="004627A8">
      <w:pPr>
        <w:pStyle w:val="ListParagraph"/>
        <w:widowControl w:val="0"/>
        <w:numPr>
          <w:ilvl w:val="1"/>
          <w:numId w:val="159"/>
        </w:numPr>
        <w:autoSpaceDE w:val="0"/>
        <w:autoSpaceDN w:val="0"/>
        <w:adjustRightInd w:val="0"/>
        <w:spacing w:after="240"/>
        <w:rPr>
          <w:rFonts w:ascii="Arial" w:hAnsi="Arial" w:cs="Arial"/>
          <w:sz w:val="28"/>
          <w:szCs w:val="28"/>
        </w:rPr>
      </w:pPr>
      <w:r w:rsidRPr="004627A8">
        <w:rPr>
          <w:rFonts w:ascii="Arial" w:hAnsi="Arial" w:cs="Arial"/>
          <w:sz w:val="28"/>
          <w:szCs w:val="28"/>
        </w:rPr>
        <w:t>Ask students about the data that they have been collecting. How easy would it be for them to</w:t>
      </w:r>
      <w:r w:rsidR="00F67725" w:rsidRPr="004627A8">
        <w:rPr>
          <w:rFonts w:ascii="Arial" w:hAnsi="Arial" w:cs="Arial"/>
          <w:sz w:val="28"/>
          <w:szCs w:val="28"/>
        </w:rPr>
        <w:t xml:space="preserve"> </w:t>
      </w:r>
      <w:r w:rsidRPr="004627A8">
        <w:rPr>
          <w:rFonts w:ascii="Arial" w:hAnsi="Arial" w:cs="Arial"/>
          <w:sz w:val="28"/>
          <w:szCs w:val="28"/>
        </w:rPr>
        <w:t>sort their data by hand? Does it get harder to do this with more data? Point out that this is one of the major advantages of computing—the ability to manage large sets of data that could not easily be managed by humans.</w:t>
      </w:r>
    </w:p>
    <w:p w14:paraId="36E00F90" w14:textId="452E1E4E" w:rsidR="004627A8" w:rsidRPr="004627A8" w:rsidRDefault="006D0859" w:rsidP="004627A8">
      <w:pPr>
        <w:pStyle w:val="ListParagraph"/>
        <w:widowControl w:val="0"/>
        <w:numPr>
          <w:ilvl w:val="0"/>
          <w:numId w:val="159"/>
        </w:numPr>
        <w:autoSpaceDE w:val="0"/>
        <w:autoSpaceDN w:val="0"/>
        <w:adjustRightInd w:val="0"/>
        <w:spacing w:after="240"/>
        <w:rPr>
          <w:rFonts w:ascii="Arial" w:hAnsi="Arial" w:cs="Arial"/>
          <w:sz w:val="28"/>
          <w:szCs w:val="28"/>
        </w:rPr>
      </w:pPr>
      <w:r w:rsidRPr="004627A8">
        <w:rPr>
          <w:rFonts w:ascii="Arial" w:hAnsi="Arial" w:cs="Arial"/>
          <w:sz w:val="28"/>
          <w:szCs w:val="28"/>
        </w:rPr>
        <w:t>CS Unplugged: Lightest and Heaviest activity </w:t>
      </w:r>
    </w:p>
    <w:p w14:paraId="535B69C6" w14:textId="0FB7C2D1" w:rsidR="006D0859" w:rsidRPr="004627A8" w:rsidRDefault="006D0859" w:rsidP="004627A8">
      <w:pPr>
        <w:pStyle w:val="ListParagraph"/>
        <w:widowControl w:val="0"/>
        <w:numPr>
          <w:ilvl w:val="1"/>
          <w:numId w:val="159"/>
        </w:numPr>
        <w:autoSpaceDE w:val="0"/>
        <w:autoSpaceDN w:val="0"/>
        <w:adjustRightInd w:val="0"/>
        <w:spacing w:after="240"/>
        <w:rPr>
          <w:rFonts w:ascii="Arial" w:hAnsi="Arial" w:cs="Arial"/>
          <w:sz w:val="28"/>
          <w:szCs w:val="28"/>
        </w:rPr>
      </w:pPr>
      <w:r w:rsidRPr="004627A8">
        <w:rPr>
          <w:rFonts w:ascii="Arial" w:hAnsi="Arial" w:cs="Arial"/>
          <w:sz w:val="28"/>
          <w:szCs w:val="28"/>
        </w:rPr>
        <w:t>The activity can be downloaded from http://csunplugged.com. It will be helpful to read through</w:t>
      </w:r>
      <w:r w:rsidR="00F67725" w:rsidRPr="004627A8">
        <w:rPr>
          <w:rFonts w:ascii="Arial" w:hAnsi="Arial" w:cs="Arial"/>
          <w:sz w:val="28"/>
          <w:szCs w:val="28"/>
        </w:rPr>
        <w:t xml:space="preserve"> </w:t>
      </w:r>
      <w:r w:rsidRPr="004627A8">
        <w:rPr>
          <w:rFonts w:ascii="Arial" w:hAnsi="Arial" w:cs="Arial"/>
          <w:sz w:val="28"/>
          <w:szCs w:val="28"/>
        </w:rPr>
        <w:t>the entire activity in advance, so that you can revise questions, add your own questions, and think about how you might want to structure each part of the activity. The goal is for students to be actively involved in some way and for all students to be able to describe the various types of sorting. What follows is the minimal suggestion.</w:t>
      </w:r>
    </w:p>
    <w:p w14:paraId="43469998" w14:textId="5BD0EE10" w:rsidR="004627A8" w:rsidRPr="004627A8" w:rsidRDefault="006D0859" w:rsidP="004D546D">
      <w:pPr>
        <w:pStyle w:val="ListParagraph"/>
        <w:widowControl w:val="0"/>
        <w:numPr>
          <w:ilvl w:val="1"/>
          <w:numId w:val="159"/>
        </w:numPr>
        <w:autoSpaceDE w:val="0"/>
        <w:autoSpaceDN w:val="0"/>
        <w:adjustRightInd w:val="0"/>
        <w:spacing w:after="240"/>
        <w:rPr>
          <w:rFonts w:ascii="Arial" w:hAnsi="Arial" w:cs="Arial"/>
          <w:sz w:val="28"/>
          <w:szCs w:val="28"/>
        </w:rPr>
      </w:pPr>
      <w:r w:rsidRPr="004627A8">
        <w:rPr>
          <w:rFonts w:ascii="Arial" w:hAnsi="Arial" w:cs="Arial"/>
          <w:sz w:val="28"/>
          <w:szCs w:val="28"/>
        </w:rPr>
        <w:t>Divide students into groups of 3-4 and give each group a set of weights and a balance scale as described in steps 1 and 2 on p. 66 of the Sorting Weights Activity. (There are many possible ways to make the weights. One would be to use bags with varying numbers of pieces of candy. If you don’t have balance scales, you can help students come up with a strategy that will</w:t>
      </w:r>
      <w:r w:rsidR="00F67725" w:rsidRPr="004627A8">
        <w:rPr>
          <w:rFonts w:ascii="Arial" w:hAnsi="Arial" w:cs="Arial"/>
          <w:sz w:val="28"/>
          <w:szCs w:val="28"/>
        </w:rPr>
        <w:t xml:space="preserve"> </w:t>
      </w:r>
      <w:proofErr w:type="gramStart"/>
      <w:r w:rsidRPr="004627A8">
        <w:rPr>
          <w:rFonts w:ascii="Arial" w:hAnsi="Arial" w:cs="Arial"/>
          <w:sz w:val="28"/>
          <w:szCs w:val="28"/>
        </w:rPr>
        <w:t>simulate</w:t>
      </w:r>
      <w:proofErr w:type="gramEnd"/>
      <w:r w:rsidRPr="004627A8">
        <w:rPr>
          <w:rFonts w:ascii="Arial" w:hAnsi="Arial" w:cs="Arial"/>
          <w:sz w:val="28"/>
          <w:szCs w:val="28"/>
        </w:rPr>
        <w:t xml:space="preserve"> a scale. For example, if you make the weights clearly different in weight, they could do</w:t>
      </w:r>
      <w:r w:rsidR="00F67725" w:rsidRPr="004627A8">
        <w:rPr>
          <w:rFonts w:ascii="Arial" w:hAnsi="Arial" w:cs="Arial"/>
          <w:sz w:val="28"/>
          <w:szCs w:val="28"/>
        </w:rPr>
        <w:t xml:space="preserve"> </w:t>
      </w:r>
      <w:r w:rsidRPr="004627A8">
        <w:rPr>
          <w:rFonts w:ascii="Arial" w:hAnsi="Arial" w:cs="Arial"/>
          <w:sz w:val="28"/>
          <w:szCs w:val="28"/>
        </w:rPr>
        <w:t>this by feel.) </w:t>
      </w:r>
    </w:p>
    <w:p w14:paraId="56C8ABF6" w14:textId="0B815965" w:rsidR="004627A8" w:rsidRPr="004627A8" w:rsidRDefault="006D0859" w:rsidP="004D546D">
      <w:pPr>
        <w:pStyle w:val="ListParagraph"/>
        <w:widowControl w:val="0"/>
        <w:numPr>
          <w:ilvl w:val="1"/>
          <w:numId w:val="159"/>
        </w:numPr>
        <w:autoSpaceDE w:val="0"/>
        <w:autoSpaceDN w:val="0"/>
        <w:adjustRightInd w:val="0"/>
        <w:spacing w:after="240"/>
        <w:rPr>
          <w:rFonts w:ascii="Arial" w:hAnsi="Arial" w:cs="Arial"/>
          <w:sz w:val="28"/>
          <w:szCs w:val="28"/>
        </w:rPr>
      </w:pPr>
      <w:r w:rsidRPr="004627A8">
        <w:rPr>
          <w:rFonts w:ascii="Arial" w:hAnsi="Arial" w:cs="Arial"/>
          <w:sz w:val="28"/>
          <w:szCs w:val="28"/>
        </w:rPr>
        <w:t>Have students complete #3 and #4 on p. 66 and then discuss their answers as indicated</w:t>
      </w:r>
      <w:proofErr w:type="gramStart"/>
      <w:r w:rsidRPr="004627A8">
        <w:rPr>
          <w:rFonts w:ascii="Arial" w:hAnsi="Arial" w:cs="Arial"/>
          <w:sz w:val="28"/>
          <w:szCs w:val="28"/>
        </w:rPr>
        <w:t>. </w:t>
      </w:r>
      <w:proofErr w:type="gramEnd"/>
      <w:r w:rsidRPr="004627A8">
        <w:rPr>
          <w:rFonts w:ascii="Arial" w:hAnsi="Arial" w:cs="Arial"/>
          <w:sz w:val="28"/>
          <w:szCs w:val="28"/>
        </w:rPr>
        <w:t>o Have students complete #5 on p. 66. </w:t>
      </w:r>
    </w:p>
    <w:p w14:paraId="3BC824AD" w14:textId="1AAD75E0" w:rsidR="004627A8" w:rsidRPr="004627A8" w:rsidRDefault="006D0859" w:rsidP="004D546D">
      <w:pPr>
        <w:pStyle w:val="ListParagraph"/>
        <w:widowControl w:val="0"/>
        <w:numPr>
          <w:ilvl w:val="1"/>
          <w:numId w:val="159"/>
        </w:numPr>
        <w:autoSpaceDE w:val="0"/>
        <w:autoSpaceDN w:val="0"/>
        <w:adjustRightInd w:val="0"/>
        <w:spacing w:after="240"/>
        <w:rPr>
          <w:rFonts w:ascii="Arial" w:hAnsi="Arial" w:cs="Arial"/>
          <w:sz w:val="28"/>
          <w:szCs w:val="28"/>
        </w:rPr>
      </w:pPr>
      <w:r w:rsidRPr="004627A8">
        <w:rPr>
          <w:rFonts w:ascii="Arial" w:hAnsi="Arial" w:cs="Arial"/>
          <w:sz w:val="28"/>
          <w:szCs w:val="28"/>
        </w:rPr>
        <w:t>At this point in the activity, students should present their findings to the class and discuss. Point</w:t>
      </w:r>
      <w:r w:rsidR="00F67725" w:rsidRPr="004627A8">
        <w:rPr>
          <w:rFonts w:ascii="Arial" w:hAnsi="Arial" w:cs="Arial"/>
          <w:sz w:val="28"/>
          <w:szCs w:val="28"/>
        </w:rPr>
        <w:t xml:space="preserve"> </w:t>
      </w:r>
      <w:r w:rsidRPr="004627A8">
        <w:rPr>
          <w:rFonts w:ascii="Arial" w:hAnsi="Arial" w:cs="Arial"/>
          <w:sz w:val="28"/>
          <w:szCs w:val="28"/>
        </w:rPr>
        <w:t>out the selection sort information on p.66</w:t>
      </w:r>
      <w:proofErr w:type="gramStart"/>
      <w:r w:rsidRPr="004627A8">
        <w:rPr>
          <w:rFonts w:ascii="Arial" w:hAnsi="Arial" w:cs="Arial"/>
          <w:sz w:val="28"/>
          <w:szCs w:val="28"/>
        </w:rPr>
        <w:t>. </w:t>
      </w:r>
      <w:proofErr w:type="gramEnd"/>
    </w:p>
    <w:p w14:paraId="48F49CA0" w14:textId="0F4AC62F" w:rsidR="004627A8" w:rsidRPr="004627A8" w:rsidRDefault="006D0859" w:rsidP="004D546D">
      <w:pPr>
        <w:pStyle w:val="ListParagraph"/>
        <w:widowControl w:val="0"/>
        <w:numPr>
          <w:ilvl w:val="1"/>
          <w:numId w:val="159"/>
        </w:numPr>
        <w:autoSpaceDE w:val="0"/>
        <w:autoSpaceDN w:val="0"/>
        <w:adjustRightInd w:val="0"/>
        <w:spacing w:after="240"/>
        <w:rPr>
          <w:rFonts w:ascii="Arial" w:hAnsi="Arial" w:cs="Arial"/>
          <w:sz w:val="28"/>
          <w:szCs w:val="28"/>
        </w:rPr>
      </w:pPr>
      <w:r w:rsidRPr="004627A8">
        <w:rPr>
          <w:rFonts w:ascii="Arial" w:hAnsi="Arial" w:cs="Arial"/>
          <w:sz w:val="28"/>
          <w:szCs w:val="28"/>
        </w:rPr>
        <w:t>Have students complete the Divide and Conquer activity on p.67. Throughout, guide students as</w:t>
      </w:r>
      <w:r w:rsidR="00F67725" w:rsidRPr="004627A8">
        <w:rPr>
          <w:rFonts w:ascii="Arial" w:hAnsi="Arial" w:cs="Arial"/>
          <w:sz w:val="28"/>
          <w:szCs w:val="28"/>
        </w:rPr>
        <w:t xml:space="preserve"> </w:t>
      </w:r>
      <w:r w:rsidRPr="004627A8">
        <w:rPr>
          <w:rFonts w:ascii="Arial" w:hAnsi="Arial" w:cs="Arial"/>
          <w:sz w:val="28"/>
          <w:szCs w:val="28"/>
        </w:rPr>
        <w:t>necessary and have them keep track of the processes they use</w:t>
      </w:r>
      <w:proofErr w:type="gramStart"/>
      <w:r w:rsidRPr="004627A8">
        <w:rPr>
          <w:rFonts w:ascii="Arial" w:hAnsi="Arial" w:cs="Arial"/>
          <w:sz w:val="28"/>
          <w:szCs w:val="28"/>
        </w:rPr>
        <w:t>. </w:t>
      </w:r>
      <w:proofErr w:type="gramEnd"/>
    </w:p>
    <w:p w14:paraId="0C087B18" w14:textId="1F29549B" w:rsidR="006D0859" w:rsidRPr="004627A8" w:rsidRDefault="006D0859" w:rsidP="004627A8">
      <w:pPr>
        <w:pStyle w:val="ListParagraph"/>
        <w:widowControl w:val="0"/>
        <w:numPr>
          <w:ilvl w:val="0"/>
          <w:numId w:val="159"/>
        </w:numPr>
        <w:autoSpaceDE w:val="0"/>
        <w:autoSpaceDN w:val="0"/>
        <w:adjustRightInd w:val="0"/>
        <w:spacing w:after="240"/>
        <w:rPr>
          <w:rFonts w:ascii="Arial" w:hAnsi="Arial" w:cs="Arial"/>
          <w:sz w:val="28"/>
          <w:szCs w:val="28"/>
        </w:rPr>
      </w:pPr>
      <w:r w:rsidRPr="004627A8">
        <w:rPr>
          <w:rFonts w:ascii="Arial" w:hAnsi="Arial" w:cs="Arial"/>
          <w:sz w:val="28"/>
          <w:szCs w:val="28"/>
        </w:rPr>
        <w:t>If time permits, have students try both sorting methods to sort cards that have 50 random numbers on</w:t>
      </w:r>
      <w:r w:rsidR="00F67725" w:rsidRPr="004627A8">
        <w:rPr>
          <w:rFonts w:ascii="Arial" w:hAnsi="Arial" w:cs="Arial"/>
          <w:sz w:val="28"/>
          <w:szCs w:val="28"/>
        </w:rPr>
        <w:t xml:space="preserve"> </w:t>
      </w:r>
      <w:r w:rsidRPr="004627A8">
        <w:rPr>
          <w:rFonts w:ascii="Arial" w:hAnsi="Arial" w:cs="Arial"/>
          <w:sz w:val="28"/>
          <w:szCs w:val="28"/>
        </w:rPr>
        <w:t>them and analyze the number of comparisons required for each.</w:t>
      </w:r>
    </w:p>
    <w:p w14:paraId="50C7E774" w14:textId="77777777" w:rsidR="00F67725" w:rsidRDefault="00F67725" w:rsidP="006D0859">
      <w:pPr>
        <w:widowControl w:val="0"/>
        <w:autoSpaceDE w:val="0"/>
        <w:autoSpaceDN w:val="0"/>
        <w:adjustRightInd w:val="0"/>
        <w:spacing w:after="240"/>
        <w:rPr>
          <w:rFonts w:ascii="Arial" w:hAnsi="Arial" w:cs="Arial"/>
          <w:sz w:val="28"/>
          <w:szCs w:val="28"/>
        </w:rPr>
      </w:pPr>
    </w:p>
    <w:p w14:paraId="3C670709"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5785B5E7" w14:textId="6D3CCB2E" w:rsidR="006D0859" w:rsidRPr="00F67725" w:rsidRDefault="006D0859" w:rsidP="00F67725">
      <w:pPr>
        <w:pStyle w:val="ListParagraph"/>
        <w:widowControl w:val="0"/>
        <w:numPr>
          <w:ilvl w:val="0"/>
          <w:numId w:val="154"/>
        </w:numPr>
        <w:tabs>
          <w:tab w:val="left" w:pos="220"/>
          <w:tab w:val="left" w:pos="720"/>
        </w:tabs>
        <w:autoSpaceDE w:val="0"/>
        <w:autoSpaceDN w:val="0"/>
        <w:adjustRightInd w:val="0"/>
        <w:spacing w:after="240"/>
        <w:rPr>
          <w:rFonts w:ascii="Arial" w:hAnsi="Arial" w:cs="Arial"/>
          <w:sz w:val="28"/>
          <w:szCs w:val="28"/>
        </w:rPr>
      </w:pPr>
      <w:r w:rsidRPr="00F67725">
        <w:rPr>
          <w:rFonts w:ascii="Arial" w:hAnsi="Arial" w:cs="Arial"/>
          <w:sz w:val="28"/>
          <w:szCs w:val="28"/>
        </w:rPr>
        <w:t>Bell, Tim, Ian Witten and Mike Fellows. Computer Science Unplugged</w:t>
      </w:r>
      <w:proofErr w:type="gramStart"/>
      <w:r w:rsidRPr="00F67725">
        <w:rPr>
          <w:rFonts w:ascii="Arial" w:hAnsi="Arial" w:cs="Arial"/>
          <w:sz w:val="28"/>
          <w:szCs w:val="28"/>
        </w:rPr>
        <w:t>.,</w:t>
      </w:r>
      <w:proofErr w:type="gramEnd"/>
      <w:r w:rsidRPr="00F67725">
        <w:rPr>
          <w:rFonts w:ascii="Arial" w:hAnsi="Arial" w:cs="Arial"/>
          <w:sz w:val="28"/>
          <w:szCs w:val="28"/>
        </w:rPr>
        <w:t xml:space="preserve"> New Zealand: 2002. </w:t>
      </w:r>
    </w:p>
    <w:p w14:paraId="3FA047F8" w14:textId="68149A1A" w:rsidR="006D0859" w:rsidRPr="004D546D" w:rsidRDefault="006D0859" w:rsidP="00F67725">
      <w:pPr>
        <w:pStyle w:val="ListParagraph"/>
        <w:widowControl w:val="0"/>
        <w:numPr>
          <w:ilvl w:val="0"/>
          <w:numId w:val="154"/>
        </w:numPr>
        <w:tabs>
          <w:tab w:val="left" w:pos="220"/>
          <w:tab w:val="left" w:pos="720"/>
        </w:tabs>
        <w:autoSpaceDE w:val="0"/>
        <w:autoSpaceDN w:val="0"/>
        <w:adjustRightInd w:val="0"/>
        <w:spacing w:after="240"/>
        <w:rPr>
          <w:rFonts w:ascii="Arial" w:hAnsi="Arial" w:cs="Arial"/>
          <w:sz w:val="28"/>
          <w:szCs w:val="28"/>
          <w:highlight w:val="yellow"/>
        </w:rPr>
      </w:pPr>
      <w:r w:rsidRPr="004D546D">
        <w:rPr>
          <w:rFonts w:ascii="Arial" w:hAnsi="Arial" w:cs="Arial"/>
          <w:sz w:val="28"/>
          <w:szCs w:val="28"/>
          <w:highlight w:val="yellow"/>
        </w:rPr>
        <w:t xml:space="preserve">Computer Science Unplugged Activity 7: Lightest and Heaviest—Sorting Algorithms, pp. 64-70 </w:t>
      </w:r>
    </w:p>
    <w:p w14:paraId="02F5C1E6" w14:textId="07E875AD" w:rsidR="006D0859" w:rsidRPr="00F67725" w:rsidRDefault="006D0859" w:rsidP="00F67725">
      <w:pPr>
        <w:pStyle w:val="ListParagraph"/>
        <w:widowControl w:val="0"/>
        <w:numPr>
          <w:ilvl w:val="0"/>
          <w:numId w:val="154"/>
        </w:numPr>
        <w:tabs>
          <w:tab w:val="left" w:pos="220"/>
          <w:tab w:val="left" w:pos="720"/>
        </w:tabs>
        <w:autoSpaceDE w:val="0"/>
        <w:autoSpaceDN w:val="0"/>
        <w:adjustRightInd w:val="0"/>
        <w:spacing w:after="240"/>
        <w:rPr>
          <w:rFonts w:ascii="Arial" w:hAnsi="Arial" w:cs="Arial"/>
          <w:sz w:val="28"/>
          <w:szCs w:val="28"/>
        </w:rPr>
      </w:pPr>
      <w:r w:rsidRPr="00F67725">
        <w:rPr>
          <w:rFonts w:ascii="Arial" w:hAnsi="Arial" w:cs="Arial"/>
          <w:sz w:val="28"/>
          <w:szCs w:val="28"/>
        </w:rPr>
        <w:t xml:space="preserve">Containers of the same size with different weights </w:t>
      </w:r>
    </w:p>
    <w:p w14:paraId="291C4F00" w14:textId="765AF578" w:rsidR="006D0859" w:rsidRPr="004D546D" w:rsidRDefault="006D0859" w:rsidP="00F67725">
      <w:pPr>
        <w:pStyle w:val="ListParagraph"/>
        <w:widowControl w:val="0"/>
        <w:numPr>
          <w:ilvl w:val="0"/>
          <w:numId w:val="154"/>
        </w:numPr>
        <w:tabs>
          <w:tab w:val="left" w:pos="220"/>
          <w:tab w:val="left" w:pos="720"/>
        </w:tabs>
        <w:autoSpaceDE w:val="0"/>
        <w:autoSpaceDN w:val="0"/>
        <w:adjustRightInd w:val="0"/>
        <w:spacing w:after="240"/>
        <w:rPr>
          <w:rFonts w:ascii="Arial" w:hAnsi="Arial" w:cs="Arial"/>
          <w:sz w:val="28"/>
          <w:szCs w:val="28"/>
          <w:highlight w:val="yellow"/>
        </w:rPr>
      </w:pPr>
      <w:r w:rsidRPr="004D546D">
        <w:rPr>
          <w:rFonts w:ascii="Arial" w:hAnsi="Arial" w:cs="Arial"/>
          <w:sz w:val="28"/>
          <w:szCs w:val="28"/>
          <w:highlight w:val="yellow"/>
        </w:rPr>
        <w:t xml:space="preserve">Balance scales </w:t>
      </w:r>
      <w:r w:rsidR="004D546D" w:rsidRPr="004D546D">
        <w:rPr>
          <w:rFonts w:ascii="Arial" w:hAnsi="Arial" w:cs="Arial"/>
          <w:sz w:val="28"/>
          <w:szCs w:val="28"/>
          <w:highlight w:val="yellow"/>
        </w:rPr>
        <w:t>(need to buy</w:t>
      </w:r>
      <w:r w:rsidR="004D546D">
        <w:rPr>
          <w:rFonts w:ascii="Arial" w:hAnsi="Arial" w:cs="Arial"/>
          <w:sz w:val="28"/>
          <w:szCs w:val="28"/>
          <w:highlight w:val="yellow"/>
        </w:rPr>
        <w:t xml:space="preserve"> or borrow</w:t>
      </w:r>
      <w:r w:rsidR="004D546D" w:rsidRPr="004D546D">
        <w:rPr>
          <w:rFonts w:ascii="Arial" w:hAnsi="Arial" w:cs="Arial"/>
          <w:sz w:val="28"/>
          <w:szCs w:val="28"/>
          <w:highlight w:val="yellow"/>
        </w:rPr>
        <w:t>)</w:t>
      </w:r>
    </w:p>
    <w:p w14:paraId="6B8FEB95" w14:textId="77777777" w:rsidR="004D546D" w:rsidRDefault="004D546D">
      <w:pPr>
        <w:rPr>
          <w:rFonts w:ascii="Arial" w:hAnsi="Arial" w:cs="Arial"/>
          <w:sz w:val="28"/>
          <w:szCs w:val="28"/>
        </w:rPr>
      </w:pPr>
      <w:r>
        <w:rPr>
          <w:rFonts w:ascii="Arial" w:hAnsi="Arial" w:cs="Arial"/>
          <w:sz w:val="28"/>
          <w:szCs w:val="28"/>
        </w:rPr>
        <w:br w:type="page"/>
      </w:r>
    </w:p>
    <w:p w14:paraId="0D6CECA7" w14:textId="1A87ECB0" w:rsidR="00F67725"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17 </w:t>
      </w:r>
    </w:p>
    <w:p w14:paraId="43FE79A4" w14:textId="77777777" w:rsidR="00F67725" w:rsidRDefault="00F67725" w:rsidP="006D0859">
      <w:pPr>
        <w:widowControl w:val="0"/>
        <w:autoSpaceDE w:val="0"/>
        <w:autoSpaceDN w:val="0"/>
        <w:adjustRightInd w:val="0"/>
        <w:spacing w:after="240"/>
        <w:rPr>
          <w:rFonts w:ascii="Arial" w:hAnsi="Arial" w:cs="Arial"/>
          <w:sz w:val="28"/>
          <w:szCs w:val="28"/>
        </w:rPr>
      </w:pPr>
    </w:p>
    <w:p w14:paraId="708B00F5" w14:textId="049E325B"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Minimal spanning trees and graphs will be explored. Students will learn how graphs can be</w:t>
      </w:r>
      <w:r w:rsidR="00F67725">
        <w:rPr>
          <w:rFonts w:ascii="Arial" w:hAnsi="Arial" w:cs="Arial"/>
          <w:sz w:val="28"/>
          <w:szCs w:val="28"/>
        </w:rPr>
        <w:t xml:space="preserve"> </w:t>
      </w:r>
      <w:r w:rsidRPr="009116DB">
        <w:rPr>
          <w:rFonts w:ascii="Arial" w:hAnsi="Arial" w:cs="Arial"/>
          <w:sz w:val="28"/>
          <w:szCs w:val="28"/>
        </w:rPr>
        <w:t>used to help solve problems.</w:t>
      </w:r>
    </w:p>
    <w:p w14:paraId="148D6558" w14:textId="77777777" w:rsidR="00F67725" w:rsidRDefault="00F67725" w:rsidP="006D0859">
      <w:pPr>
        <w:widowControl w:val="0"/>
        <w:autoSpaceDE w:val="0"/>
        <w:autoSpaceDN w:val="0"/>
        <w:adjustRightInd w:val="0"/>
        <w:spacing w:after="240"/>
        <w:rPr>
          <w:rFonts w:ascii="Arial" w:hAnsi="Arial" w:cs="Arial"/>
          <w:sz w:val="28"/>
          <w:szCs w:val="28"/>
        </w:rPr>
      </w:pPr>
    </w:p>
    <w:p w14:paraId="1FB0A5D3"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56D65C01"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78946FB9" w14:textId="77777777" w:rsidR="006D0859" w:rsidRPr="009116DB" w:rsidRDefault="006D0859"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Solve a minimal spanning tree. </w:t>
      </w:r>
    </w:p>
    <w:p w14:paraId="0F758F81" w14:textId="77777777" w:rsidR="00F67725" w:rsidRDefault="006D0859"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Draw a graph to solve a problem. </w:t>
      </w:r>
    </w:p>
    <w:p w14:paraId="54A4F799" w14:textId="77777777" w:rsidR="00F67725" w:rsidRDefault="00F67725"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p>
    <w:p w14:paraId="718EF27B" w14:textId="2C0EF39F" w:rsidR="006D0859" w:rsidRPr="009116DB" w:rsidRDefault="006D0859"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13F956A4" w14:textId="5D9745B8" w:rsidR="006D0859" w:rsidRPr="00F67725" w:rsidRDefault="006D0859" w:rsidP="00F67725">
      <w:pPr>
        <w:pStyle w:val="ListParagraph"/>
        <w:widowControl w:val="0"/>
        <w:numPr>
          <w:ilvl w:val="0"/>
          <w:numId w:val="155"/>
        </w:numPr>
        <w:tabs>
          <w:tab w:val="left" w:pos="220"/>
          <w:tab w:val="left" w:pos="720"/>
        </w:tabs>
        <w:autoSpaceDE w:val="0"/>
        <w:autoSpaceDN w:val="0"/>
        <w:adjustRightInd w:val="0"/>
        <w:spacing w:after="240"/>
        <w:rPr>
          <w:rFonts w:ascii="Arial" w:hAnsi="Arial" w:cs="Arial"/>
          <w:sz w:val="28"/>
          <w:szCs w:val="28"/>
        </w:rPr>
      </w:pPr>
      <w:r w:rsidRPr="00F67725">
        <w:rPr>
          <w:rFonts w:ascii="Arial" w:hAnsi="Arial" w:cs="Arial"/>
          <w:sz w:val="28"/>
          <w:szCs w:val="28"/>
        </w:rPr>
        <w:t xml:space="preserve">CS Unplugged Activity 9: The Muddy City—Minimal Spanning Trees (20 minutes) </w:t>
      </w:r>
    </w:p>
    <w:p w14:paraId="57BB8471" w14:textId="76DCE872" w:rsidR="00F67725" w:rsidRPr="00F67725" w:rsidRDefault="006D0859" w:rsidP="00F67725">
      <w:pPr>
        <w:pStyle w:val="ListParagraph"/>
        <w:widowControl w:val="0"/>
        <w:numPr>
          <w:ilvl w:val="0"/>
          <w:numId w:val="155"/>
        </w:numPr>
        <w:tabs>
          <w:tab w:val="left" w:pos="220"/>
          <w:tab w:val="left" w:pos="720"/>
        </w:tabs>
        <w:autoSpaceDE w:val="0"/>
        <w:autoSpaceDN w:val="0"/>
        <w:adjustRightInd w:val="0"/>
        <w:spacing w:after="240"/>
        <w:rPr>
          <w:rFonts w:ascii="Arial" w:hAnsi="Arial" w:cs="Arial"/>
          <w:sz w:val="28"/>
          <w:szCs w:val="28"/>
        </w:rPr>
      </w:pPr>
      <w:r w:rsidRPr="00F67725">
        <w:rPr>
          <w:rFonts w:ascii="Arial" w:hAnsi="Arial" w:cs="Arial"/>
          <w:sz w:val="28"/>
          <w:szCs w:val="28"/>
        </w:rPr>
        <w:t xml:space="preserve">CS Unplugged Activity 9: The Muddy City—Minimal Spanning Trees </w:t>
      </w:r>
      <w:proofErr w:type="gramStart"/>
      <w:r w:rsidRPr="00F67725">
        <w:rPr>
          <w:rFonts w:ascii="Arial" w:hAnsi="Arial" w:cs="Arial"/>
          <w:sz w:val="28"/>
          <w:szCs w:val="28"/>
        </w:rPr>
        <w:t>( extension</w:t>
      </w:r>
      <w:proofErr w:type="gramEnd"/>
      <w:r w:rsidRPr="00F67725">
        <w:rPr>
          <w:rFonts w:ascii="Arial" w:hAnsi="Arial" w:cs="Arial"/>
          <w:sz w:val="28"/>
          <w:szCs w:val="28"/>
        </w:rPr>
        <w:t>) (35 minutes)  </w:t>
      </w:r>
    </w:p>
    <w:p w14:paraId="3358DAB8" w14:textId="77777777" w:rsidR="00F67725" w:rsidRDefault="00F67725"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p>
    <w:p w14:paraId="5F7D9217" w14:textId="4FD4D76A" w:rsidR="006D0859" w:rsidRPr="009116DB" w:rsidRDefault="006D0859"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65C3B6DF" w14:textId="77777777" w:rsidR="00F67725" w:rsidRDefault="006D0859" w:rsidP="00F67725">
      <w:pPr>
        <w:pStyle w:val="ListParagraph"/>
        <w:widowControl w:val="0"/>
        <w:numPr>
          <w:ilvl w:val="0"/>
          <w:numId w:val="156"/>
        </w:numPr>
        <w:tabs>
          <w:tab w:val="left" w:pos="220"/>
          <w:tab w:val="left" w:pos="720"/>
        </w:tabs>
        <w:autoSpaceDE w:val="0"/>
        <w:autoSpaceDN w:val="0"/>
        <w:adjustRightInd w:val="0"/>
        <w:spacing w:after="240"/>
        <w:rPr>
          <w:rFonts w:ascii="Arial" w:hAnsi="Arial" w:cs="Arial"/>
          <w:sz w:val="28"/>
          <w:szCs w:val="28"/>
        </w:rPr>
      </w:pPr>
      <w:r w:rsidRPr="00F67725">
        <w:rPr>
          <w:rFonts w:ascii="Arial" w:hAnsi="Arial" w:cs="Arial"/>
          <w:sz w:val="28"/>
          <w:szCs w:val="28"/>
        </w:rPr>
        <w:t xml:space="preserve">Participate in the various parts of the CS Unplugged: The Muddy City activity. </w:t>
      </w:r>
    </w:p>
    <w:p w14:paraId="13CE5F1E" w14:textId="204B6B8B" w:rsidR="00F67725" w:rsidRPr="00F67725" w:rsidRDefault="006D0859" w:rsidP="00F67725">
      <w:pPr>
        <w:pStyle w:val="ListParagraph"/>
        <w:widowControl w:val="0"/>
        <w:numPr>
          <w:ilvl w:val="0"/>
          <w:numId w:val="156"/>
        </w:numPr>
        <w:tabs>
          <w:tab w:val="left" w:pos="220"/>
          <w:tab w:val="left" w:pos="720"/>
        </w:tabs>
        <w:autoSpaceDE w:val="0"/>
        <w:autoSpaceDN w:val="0"/>
        <w:adjustRightInd w:val="0"/>
        <w:spacing w:after="240"/>
        <w:rPr>
          <w:rFonts w:ascii="Arial" w:hAnsi="Arial" w:cs="Arial"/>
          <w:sz w:val="28"/>
          <w:szCs w:val="28"/>
        </w:rPr>
      </w:pPr>
      <w:r w:rsidRPr="00F67725">
        <w:rPr>
          <w:rFonts w:ascii="Arial" w:hAnsi="Arial" w:cs="Arial"/>
          <w:sz w:val="28"/>
          <w:szCs w:val="28"/>
        </w:rPr>
        <w:t>Participate in the various parts of the CS Unplugged: The Muddy City activity extension.  </w:t>
      </w:r>
    </w:p>
    <w:p w14:paraId="4A5ED99D" w14:textId="77777777" w:rsidR="00F67725" w:rsidRDefault="00F67725"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p>
    <w:p w14:paraId="79EB53D7" w14:textId="6F23C58E" w:rsidR="006D0859" w:rsidRPr="009116DB" w:rsidRDefault="006D0859"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59BAB06C" w14:textId="77777777" w:rsidR="004D546D" w:rsidRDefault="006D0859" w:rsidP="004D546D">
      <w:pPr>
        <w:pStyle w:val="ListParagraph"/>
        <w:widowControl w:val="0"/>
        <w:numPr>
          <w:ilvl w:val="0"/>
          <w:numId w:val="161"/>
        </w:numPr>
        <w:autoSpaceDE w:val="0"/>
        <w:autoSpaceDN w:val="0"/>
        <w:adjustRightInd w:val="0"/>
        <w:spacing w:after="240"/>
        <w:rPr>
          <w:rFonts w:ascii="Arial" w:hAnsi="Arial" w:cs="Arial"/>
          <w:sz w:val="28"/>
          <w:szCs w:val="28"/>
        </w:rPr>
      </w:pPr>
      <w:r w:rsidRPr="004D546D">
        <w:rPr>
          <w:rFonts w:ascii="Arial" w:hAnsi="Arial" w:cs="Arial"/>
          <w:sz w:val="28"/>
          <w:szCs w:val="28"/>
        </w:rPr>
        <w:t>CS Unplugged: The Muddy City activity </w:t>
      </w:r>
    </w:p>
    <w:p w14:paraId="106BD348" w14:textId="319E7E77" w:rsidR="006D0859" w:rsidRPr="004D546D" w:rsidRDefault="006D0859" w:rsidP="004D546D">
      <w:pPr>
        <w:pStyle w:val="ListParagraph"/>
        <w:widowControl w:val="0"/>
        <w:numPr>
          <w:ilvl w:val="1"/>
          <w:numId w:val="161"/>
        </w:numPr>
        <w:autoSpaceDE w:val="0"/>
        <w:autoSpaceDN w:val="0"/>
        <w:adjustRightInd w:val="0"/>
        <w:spacing w:after="240"/>
        <w:rPr>
          <w:rFonts w:ascii="Arial" w:hAnsi="Arial" w:cs="Arial"/>
          <w:sz w:val="28"/>
          <w:szCs w:val="28"/>
        </w:rPr>
      </w:pPr>
      <w:r w:rsidRPr="004D546D">
        <w:rPr>
          <w:rFonts w:ascii="Arial" w:hAnsi="Arial" w:cs="Arial"/>
          <w:sz w:val="28"/>
          <w:szCs w:val="28"/>
        </w:rPr>
        <w:t>The activity can be downloaded from http://csunplugged.com. It will be helpful to read through</w:t>
      </w:r>
      <w:r w:rsidR="00F67725" w:rsidRPr="004D546D">
        <w:rPr>
          <w:rFonts w:ascii="Arial" w:hAnsi="Arial" w:cs="Arial"/>
          <w:sz w:val="28"/>
          <w:szCs w:val="28"/>
        </w:rPr>
        <w:t xml:space="preserve"> </w:t>
      </w:r>
      <w:r w:rsidRPr="004D546D">
        <w:rPr>
          <w:rFonts w:ascii="Arial" w:hAnsi="Arial" w:cs="Arial"/>
          <w:sz w:val="28"/>
          <w:szCs w:val="28"/>
        </w:rPr>
        <w:t xml:space="preserve">the entire activity in advance, so that you can revise questions, add your own questions, and think about how you might want to structure each part of the </w:t>
      </w:r>
      <w:proofErr w:type="gramStart"/>
      <w:r w:rsidRPr="004D546D">
        <w:rPr>
          <w:rFonts w:ascii="Arial" w:hAnsi="Arial" w:cs="Arial"/>
          <w:sz w:val="28"/>
          <w:szCs w:val="28"/>
        </w:rPr>
        <w:t>activity</w:t>
      </w:r>
      <w:proofErr w:type="gramEnd"/>
      <w:r w:rsidRPr="004D546D">
        <w:rPr>
          <w:rFonts w:ascii="Arial" w:hAnsi="Arial" w:cs="Arial"/>
          <w:sz w:val="28"/>
          <w:szCs w:val="28"/>
        </w:rPr>
        <w:t>. The goal is for students to be actively involved in some way and for all students to be able to describe shortest path strategies. What follows is the minimal suggestion.</w:t>
      </w:r>
    </w:p>
    <w:p w14:paraId="0B4DB68F" w14:textId="0F305C7E" w:rsidR="004D546D" w:rsidRPr="004D546D" w:rsidRDefault="006D0859" w:rsidP="004D546D">
      <w:pPr>
        <w:pStyle w:val="ListParagraph"/>
        <w:widowControl w:val="0"/>
        <w:numPr>
          <w:ilvl w:val="1"/>
          <w:numId w:val="161"/>
        </w:numPr>
        <w:autoSpaceDE w:val="0"/>
        <w:autoSpaceDN w:val="0"/>
        <w:adjustRightInd w:val="0"/>
        <w:spacing w:after="240"/>
        <w:rPr>
          <w:rFonts w:ascii="Arial" w:hAnsi="Arial" w:cs="Arial"/>
          <w:sz w:val="28"/>
          <w:szCs w:val="28"/>
        </w:rPr>
      </w:pPr>
      <w:r w:rsidRPr="004D546D">
        <w:rPr>
          <w:rFonts w:ascii="Arial" w:hAnsi="Arial" w:cs="Arial"/>
          <w:sz w:val="28"/>
          <w:szCs w:val="28"/>
        </w:rPr>
        <w:t>Follow the directions in The Muddy City Problem on p. 78</w:t>
      </w:r>
      <w:proofErr w:type="gramStart"/>
      <w:r w:rsidRPr="004D546D">
        <w:rPr>
          <w:rFonts w:ascii="Arial" w:hAnsi="Arial" w:cs="Arial"/>
          <w:sz w:val="28"/>
          <w:szCs w:val="28"/>
        </w:rPr>
        <w:t>. </w:t>
      </w:r>
      <w:proofErr w:type="gramEnd"/>
    </w:p>
    <w:p w14:paraId="0E80A4A8" w14:textId="72014336" w:rsidR="004D546D" w:rsidRPr="004D546D" w:rsidRDefault="006D0859" w:rsidP="004D546D">
      <w:pPr>
        <w:pStyle w:val="ListParagraph"/>
        <w:widowControl w:val="0"/>
        <w:numPr>
          <w:ilvl w:val="1"/>
          <w:numId w:val="161"/>
        </w:numPr>
        <w:autoSpaceDE w:val="0"/>
        <w:autoSpaceDN w:val="0"/>
        <w:adjustRightInd w:val="0"/>
        <w:spacing w:after="240"/>
        <w:rPr>
          <w:rFonts w:ascii="Arial" w:hAnsi="Arial" w:cs="Arial"/>
          <w:sz w:val="28"/>
          <w:szCs w:val="28"/>
        </w:rPr>
      </w:pPr>
      <w:r w:rsidRPr="004D546D">
        <w:rPr>
          <w:rFonts w:ascii="Arial" w:hAnsi="Arial" w:cs="Arial"/>
          <w:sz w:val="28"/>
          <w:szCs w:val="28"/>
        </w:rPr>
        <w:t>Have students work with their elbow partners</w:t>
      </w:r>
      <w:proofErr w:type="gramStart"/>
      <w:r w:rsidRPr="004D546D">
        <w:rPr>
          <w:rFonts w:ascii="Arial" w:hAnsi="Arial" w:cs="Arial"/>
          <w:sz w:val="28"/>
          <w:szCs w:val="28"/>
        </w:rPr>
        <w:t>. </w:t>
      </w:r>
      <w:proofErr w:type="gramEnd"/>
    </w:p>
    <w:p w14:paraId="13952E73" w14:textId="2C03C610" w:rsidR="006D0859" w:rsidRPr="004D546D" w:rsidRDefault="006D0859" w:rsidP="004D546D">
      <w:pPr>
        <w:pStyle w:val="ListParagraph"/>
        <w:widowControl w:val="0"/>
        <w:numPr>
          <w:ilvl w:val="1"/>
          <w:numId w:val="161"/>
        </w:numPr>
        <w:autoSpaceDE w:val="0"/>
        <w:autoSpaceDN w:val="0"/>
        <w:adjustRightInd w:val="0"/>
        <w:spacing w:after="240"/>
        <w:rPr>
          <w:rFonts w:ascii="Arial" w:hAnsi="Arial" w:cs="Arial"/>
          <w:sz w:val="28"/>
          <w:szCs w:val="28"/>
        </w:rPr>
      </w:pPr>
      <w:r w:rsidRPr="004D546D">
        <w:rPr>
          <w:rFonts w:ascii="Arial" w:hAnsi="Arial" w:cs="Arial"/>
          <w:sz w:val="28"/>
          <w:szCs w:val="28"/>
        </w:rPr>
        <w:t>Have students share their solutions and lead the follow-up discussion p.77.</w:t>
      </w:r>
    </w:p>
    <w:p w14:paraId="6A7F3808" w14:textId="28665D9E" w:rsidR="004D546D" w:rsidRPr="004D546D" w:rsidRDefault="006D0859" w:rsidP="004D546D">
      <w:pPr>
        <w:pStyle w:val="ListParagraph"/>
        <w:widowControl w:val="0"/>
        <w:numPr>
          <w:ilvl w:val="0"/>
          <w:numId w:val="161"/>
        </w:numPr>
        <w:autoSpaceDE w:val="0"/>
        <w:autoSpaceDN w:val="0"/>
        <w:adjustRightInd w:val="0"/>
        <w:spacing w:after="240"/>
        <w:rPr>
          <w:rFonts w:ascii="Arial" w:hAnsi="Arial" w:cs="Arial"/>
          <w:sz w:val="28"/>
          <w:szCs w:val="28"/>
        </w:rPr>
      </w:pPr>
      <w:r w:rsidRPr="004D546D">
        <w:rPr>
          <w:rFonts w:ascii="Arial" w:hAnsi="Arial" w:cs="Arial"/>
          <w:sz w:val="28"/>
          <w:szCs w:val="28"/>
        </w:rPr>
        <w:t>CS Unplugged: The Muddy City activity extension </w:t>
      </w:r>
    </w:p>
    <w:p w14:paraId="0C906801" w14:textId="073965FE" w:rsidR="004D546D" w:rsidRPr="004D546D" w:rsidRDefault="006D0859" w:rsidP="004D546D">
      <w:pPr>
        <w:pStyle w:val="ListParagraph"/>
        <w:widowControl w:val="0"/>
        <w:numPr>
          <w:ilvl w:val="1"/>
          <w:numId w:val="161"/>
        </w:numPr>
        <w:autoSpaceDE w:val="0"/>
        <w:autoSpaceDN w:val="0"/>
        <w:adjustRightInd w:val="0"/>
        <w:spacing w:after="240"/>
        <w:rPr>
          <w:rFonts w:ascii="Arial" w:hAnsi="Arial" w:cs="Arial"/>
          <w:sz w:val="28"/>
          <w:szCs w:val="28"/>
        </w:rPr>
      </w:pPr>
      <w:r w:rsidRPr="004D546D">
        <w:rPr>
          <w:rFonts w:ascii="Arial" w:hAnsi="Arial" w:cs="Arial"/>
          <w:sz w:val="28"/>
          <w:szCs w:val="28"/>
        </w:rPr>
        <w:t>Have students repeat the Muddy City Problem with the abstract representation in the figure on</w:t>
      </w:r>
      <w:r w:rsidR="00F67725" w:rsidRPr="004D546D">
        <w:rPr>
          <w:rFonts w:ascii="Arial" w:hAnsi="Arial" w:cs="Arial"/>
          <w:sz w:val="28"/>
          <w:szCs w:val="28"/>
        </w:rPr>
        <w:t xml:space="preserve"> </w:t>
      </w:r>
      <w:r w:rsidRPr="004D546D">
        <w:rPr>
          <w:rFonts w:ascii="Arial" w:hAnsi="Arial" w:cs="Arial"/>
          <w:sz w:val="28"/>
          <w:szCs w:val="28"/>
        </w:rPr>
        <w:t>p. 79 and answer the questions on p 79</w:t>
      </w:r>
      <w:proofErr w:type="gramStart"/>
      <w:r w:rsidRPr="004D546D">
        <w:rPr>
          <w:rFonts w:ascii="Arial" w:hAnsi="Arial" w:cs="Arial"/>
          <w:sz w:val="28"/>
          <w:szCs w:val="28"/>
        </w:rPr>
        <w:t>. </w:t>
      </w:r>
      <w:proofErr w:type="gramEnd"/>
    </w:p>
    <w:p w14:paraId="4EA7B75D" w14:textId="5DD34711" w:rsidR="004D546D" w:rsidRPr="004D546D" w:rsidRDefault="006D0859" w:rsidP="004D546D">
      <w:pPr>
        <w:pStyle w:val="ListParagraph"/>
        <w:widowControl w:val="0"/>
        <w:numPr>
          <w:ilvl w:val="1"/>
          <w:numId w:val="161"/>
        </w:numPr>
        <w:autoSpaceDE w:val="0"/>
        <w:autoSpaceDN w:val="0"/>
        <w:adjustRightInd w:val="0"/>
        <w:spacing w:after="240"/>
        <w:rPr>
          <w:rFonts w:ascii="Arial" w:hAnsi="Arial" w:cs="Arial"/>
          <w:sz w:val="28"/>
          <w:szCs w:val="28"/>
        </w:rPr>
      </w:pPr>
      <w:r w:rsidRPr="004D546D">
        <w:rPr>
          <w:rFonts w:ascii="Arial" w:hAnsi="Arial" w:cs="Arial"/>
          <w:sz w:val="28"/>
          <w:szCs w:val="28"/>
        </w:rPr>
        <w:t xml:space="preserve">Discuss various applications of this problem in anticipation of the final project (p.80). </w:t>
      </w:r>
    </w:p>
    <w:p w14:paraId="3EE019BF" w14:textId="1B489C8E" w:rsidR="006D0859" w:rsidRPr="004D546D" w:rsidRDefault="006D0859" w:rsidP="004D546D">
      <w:pPr>
        <w:pStyle w:val="ListParagraph"/>
        <w:widowControl w:val="0"/>
        <w:numPr>
          <w:ilvl w:val="1"/>
          <w:numId w:val="161"/>
        </w:numPr>
        <w:autoSpaceDE w:val="0"/>
        <w:autoSpaceDN w:val="0"/>
        <w:adjustRightInd w:val="0"/>
        <w:spacing w:after="240"/>
        <w:rPr>
          <w:rFonts w:ascii="Arial" w:hAnsi="Arial" w:cs="Arial"/>
          <w:sz w:val="28"/>
          <w:szCs w:val="28"/>
        </w:rPr>
      </w:pPr>
      <w:r w:rsidRPr="004D546D">
        <w:rPr>
          <w:rFonts w:ascii="Arial" w:hAnsi="Arial" w:cs="Arial"/>
          <w:sz w:val="28"/>
          <w:szCs w:val="28"/>
        </w:rPr>
        <w:t>Emphasize the idea of shortest path.</w:t>
      </w:r>
    </w:p>
    <w:p w14:paraId="7840E1F8" w14:textId="77777777" w:rsidR="00F67725" w:rsidRDefault="00F67725" w:rsidP="006D0859">
      <w:pPr>
        <w:widowControl w:val="0"/>
        <w:autoSpaceDE w:val="0"/>
        <w:autoSpaceDN w:val="0"/>
        <w:adjustRightInd w:val="0"/>
        <w:spacing w:after="240"/>
        <w:rPr>
          <w:rFonts w:ascii="Arial" w:hAnsi="Arial" w:cs="Arial"/>
          <w:sz w:val="28"/>
          <w:szCs w:val="28"/>
        </w:rPr>
      </w:pPr>
    </w:p>
    <w:p w14:paraId="36488D54"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18629A4C" w14:textId="071B76A6" w:rsidR="006D0859" w:rsidRPr="004D546D" w:rsidRDefault="006D0859" w:rsidP="004D546D">
      <w:pPr>
        <w:pStyle w:val="ListParagraph"/>
        <w:widowControl w:val="0"/>
        <w:numPr>
          <w:ilvl w:val="0"/>
          <w:numId w:val="160"/>
        </w:numPr>
        <w:tabs>
          <w:tab w:val="left" w:pos="220"/>
          <w:tab w:val="left" w:pos="720"/>
        </w:tabs>
        <w:autoSpaceDE w:val="0"/>
        <w:autoSpaceDN w:val="0"/>
        <w:adjustRightInd w:val="0"/>
        <w:spacing w:after="240"/>
        <w:rPr>
          <w:rFonts w:ascii="Arial" w:hAnsi="Arial" w:cs="Arial"/>
          <w:sz w:val="28"/>
          <w:szCs w:val="28"/>
        </w:rPr>
      </w:pPr>
      <w:r w:rsidRPr="004D546D">
        <w:rPr>
          <w:rFonts w:ascii="Arial" w:hAnsi="Arial" w:cs="Arial"/>
          <w:sz w:val="28"/>
          <w:szCs w:val="28"/>
        </w:rPr>
        <w:t xml:space="preserve">Bell, Tim, Ian Witten and Mike Fellows. Computer Science Unplugged. Canterbury, New Zealand: 2002. </w:t>
      </w:r>
    </w:p>
    <w:p w14:paraId="19C613BA" w14:textId="29741A0C" w:rsidR="006D0859" w:rsidRPr="004D546D" w:rsidRDefault="006D0859" w:rsidP="004D546D">
      <w:pPr>
        <w:pStyle w:val="ListParagraph"/>
        <w:widowControl w:val="0"/>
        <w:numPr>
          <w:ilvl w:val="0"/>
          <w:numId w:val="160"/>
        </w:numPr>
        <w:tabs>
          <w:tab w:val="left" w:pos="220"/>
          <w:tab w:val="left" w:pos="720"/>
        </w:tabs>
        <w:autoSpaceDE w:val="0"/>
        <w:autoSpaceDN w:val="0"/>
        <w:adjustRightInd w:val="0"/>
        <w:spacing w:after="240"/>
        <w:rPr>
          <w:rFonts w:ascii="Arial" w:hAnsi="Arial" w:cs="Arial"/>
          <w:sz w:val="28"/>
          <w:szCs w:val="28"/>
          <w:highlight w:val="yellow"/>
        </w:rPr>
      </w:pPr>
      <w:r w:rsidRPr="004D546D">
        <w:rPr>
          <w:rFonts w:ascii="Arial" w:hAnsi="Arial" w:cs="Arial"/>
          <w:sz w:val="28"/>
          <w:szCs w:val="28"/>
          <w:highlight w:val="yellow"/>
        </w:rPr>
        <w:t xml:space="preserve">Computer Science Unplugged Activity 9: The Muddy City—Minimal Spanning Trees, pp. 76-80 </w:t>
      </w:r>
    </w:p>
    <w:p w14:paraId="1DBAEA72" w14:textId="77777777" w:rsidR="00F67725" w:rsidRDefault="00F67725">
      <w:pPr>
        <w:rPr>
          <w:rFonts w:ascii="Arial" w:hAnsi="Arial" w:cs="Arial"/>
          <w:sz w:val="28"/>
          <w:szCs w:val="28"/>
        </w:rPr>
      </w:pPr>
      <w:r>
        <w:rPr>
          <w:rFonts w:ascii="Arial" w:hAnsi="Arial" w:cs="Arial"/>
          <w:sz w:val="28"/>
          <w:szCs w:val="28"/>
        </w:rPr>
        <w:br w:type="page"/>
      </w:r>
    </w:p>
    <w:p w14:paraId="26C0E005" w14:textId="77777777" w:rsidR="00F67725"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18-21 </w:t>
      </w:r>
    </w:p>
    <w:p w14:paraId="66AAD30E" w14:textId="77777777" w:rsidR="00F67725" w:rsidRDefault="00F67725" w:rsidP="006D0859">
      <w:pPr>
        <w:widowControl w:val="0"/>
        <w:autoSpaceDE w:val="0"/>
        <w:autoSpaceDN w:val="0"/>
        <w:adjustRightInd w:val="0"/>
        <w:spacing w:after="240"/>
        <w:rPr>
          <w:rFonts w:ascii="Arial" w:hAnsi="Arial" w:cs="Arial"/>
          <w:sz w:val="28"/>
          <w:szCs w:val="28"/>
        </w:rPr>
      </w:pPr>
    </w:p>
    <w:p w14:paraId="46CFC411" w14:textId="77777777" w:rsidR="00F67725"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Topic Description: Students work on final unit project. </w:t>
      </w:r>
    </w:p>
    <w:p w14:paraId="7413E0CD" w14:textId="77777777" w:rsidR="00F67725" w:rsidRDefault="00F67725" w:rsidP="006D0859">
      <w:pPr>
        <w:widowControl w:val="0"/>
        <w:autoSpaceDE w:val="0"/>
        <w:autoSpaceDN w:val="0"/>
        <w:adjustRightInd w:val="0"/>
        <w:spacing w:after="240"/>
        <w:rPr>
          <w:rFonts w:ascii="Arial" w:hAnsi="Arial" w:cs="Arial"/>
          <w:sz w:val="28"/>
          <w:szCs w:val="28"/>
        </w:rPr>
      </w:pPr>
    </w:p>
    <w:p w14:paraId="43A10A0E" w14:textId="2BA1AA6D"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426FAB3C" w14:textId="52F77269" w:rsidR="00F67725" w:rsidRPr="00F67725" w:rsidRDefault="006D0859" w:rsidP="00F67725">
      <w:pPr>
        <w:pStyle w:val="ListParagraph"/>
        <w:widowControl w:val="0"/>
        <w:numPr>
          <w:ilvl w:val="0"/>
          <w:numId w:val="157"/>
        </w:numPr>
        <w:autoSpaceDE w:val="0"/>
        <w:autoSpaceDN w:val="0"/>
        <w:adjustRightInd w:val="0"/>
        <w:spacing w:after="240"/>
        <w:rPr>
          <w:rFonts w:ascii="Arial" w:hAnsi="Arial" w:cs="Arial"/>
          <w:sz w:val="28"/>
          <w:szCs w:val="28"/>
        </w:rPr>
      </w:pPr>
      <w:r w:rsidRPr="00F67725">
        <w:rPr>
          <w:rFonts w:ascii="Arial" w:hAnsi="Arial" w:cs="Arial"/>
          <w:sz w:val="28"/>
          <w:szCs w:val="28"/>
        </w:rPr>
        <w:t xml:space="preserve">Incorporate all unit objectives into the final project. </w:t>
      </w:r>
    </w:p>
    <w:p w14:paraId="5E74EDB3" w14:textId="77777777" w:rsidR="00F67725" w:rsidRDefault="00F67725" w:rsidP="006D0859">
      <w:pPr>
        <w:widowControl w:val="0"/>
        <w:autoSpaceDE w:val="0"/>
        <w:autoSpaceDN w:val="0"/>
        <w:adjustRightInd w:val="0"/>
        <w:spacing w:after="240"/>
        <w:rPr>
          <w:rFonts w:ascii="Arial" w:hAnsi="Arial" w:cs="Arial"/>
          <w:sz w:val="28"/>
          <w:szCs w:val="28"/>
        </w:rPr>
      </w:pPr>
    </w:p>
    <w:p w14:paraId="140BA317" w14:textId="5108ECE5"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1D7C6154" w14:textId="77777777" w:rsidR="006D0859" w:rsidRPr="009116DB" w:rsidRDefault="006D0859"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final project (15 minutes) </w:t>
      </w:r>
    </w:p>
    <w:p w14:paraId="47AEA14B" w14:textId="77777777" w:rsidR="006D0859" w:rsidRPr="009116DB" w:rsidRDefault="006D0859"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Completion of final projects (150 minutes) </w:t>
      </w:r>
    </w:p>
    <w:p w14:paraId="730B9FE0" w14:textId="77777777" w:rsidR="00F67725" w:rsidRDefault="006D0859"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Presentations of final projects (55 minutes)  </w:t>
      </w:r>
    </w:p>
    <w:p w14:paraId="6BAC7F3D" w14:textId="77777777" w:rsidR="00F67725" w:rsidRDefault="00F67725"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p>
    <w:p w14:paraId="116E828E" w14:textId="20014478" w:rsidR="006D0859" w:rsidRPr="009116DB" w:rsidRDefault="006D0859"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57933FED" w14:textId="77777777" w:rsidR="006D0859" w:rsidRPr="009116DB" w:rsidRDefault="006D0859"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Groups work on final projects. </w:t>
      </w:r>
    </w:p>
    <w:p w14:paraId="539A4A95" w14:textId="77777777" w:rsidR="00F67725" w:rsidRDefault="006D0859"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Groups present final projects.  </w:t>
      </w:r>
    </w:p>
    <w:p w14:paraId="75E2C6EE" w14:textId="77777777" w:rsidR="00F67725" w:rsidRDefault="00F67725"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p>
    <w:p w14:paraId="470845BB" w14:textId="612C270B" w:rsidR="006D0859" w:rsidRPr="009116DB" w:rsidRDefault="006D0859"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23680096" w14:textId="0AF3E667" w:rsidR="006D0859" w:rsidRPr="009116DB" w:rsidRDefault="006D0859" w:rsidP="00FD0661">
      <w:pPr>
        <w:widowControl w:val="0"/>
        <w:numPr>
          <w:ilvl w:val="0"/>
          <w:numId w:val="15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Complete Muddy City activity if necessary. </w:t>
      </w:r>
    </w:p>
    <w:p w14:paraId="67EB3250" w14:textId="7A224DB0" w:rsidR="006D0859" w:rsidRPr="009116DB" w:rsidRDefault="006D0859" w:rsidP="00FD0661">
      <w:pPr>
        <w:widowControl w:val="0"/>
        <w:numPr>
          <w:ilvl w:val="0"/>
          <w:numId w:val="157"/>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Explanation of final project </w:t>
      </w:r>
    </w:p>
    <w:p w14:paraId="49DABCBB" w14:textId="3402AAE2" w:rsidR="004D546D" w:rsidRPr="00FD0661" w:rsidRDefault="006D0859" w:rsidP="00FD0661">
      <w:pPr>
        <w:pStyle w:val="ListParagraph"/>
        <w:widowControl w:val="0"/>
        <w:numPr>
          <w:ilvl w:val="1"/>
          <w:numId w:val="157"/>
        </w:numPr>
        <w:autoSpaceDE w:val="0"/>
        <w:autoSpaceDN w:val="0"/>
        <w:adjustRightInd w:val="0"/>
        <w:spacing w:after="240"/>
        <w:rPr>
          <w:rFonts w:ascii="Arial" w:hAnsi="Arial" w:cs="Arial"/>
          <w:sz w:val="28"/>
          <w:szCs w:val="28"/>
        </w:rPr>
      </w:pPr>
      <w:r w:rsidRPr="00FD0661">
        <w:rPr>
          <w:rFonts w:ascii="Arial" w:hAnsi="Arial" w:cs="Arial"/>
          <w:sz w:val="28"/>
          <w:szCs w:val="28"/>
        </w:rPr>
        <w:t>Distribute final project explanation</w:t>
      </w:r>
      <w:proofErr w:type="gramStart"/>
      <w:r w:rsidRPr="00FD0661">
        <w:rPr>
          <w:rFonts w:ascii="Arial" w:hAnsi="Arial" w:cs="Arial"/>
          <w:sz w:val="28"/>
          <w:szCs w:val="28"/>
        </w:rPr>
        <w:t>. </w:t>
      </w:r>
      <w:proofErr w:type="gramEnd"/>
    </w:p>
    <w:p w14:paraId="2E67BA41" w14:textId="5793D595" w:rsidR="006D0859" w:rsidRPr="00FD0661" w:rsidRDefault="006D0859" w:rsidP="00FD0661">
      <w:pPr>
        <w:pStyle w:val="ListParagraph"/>
        <w:widowControl w:val="0"/>
        <w:numPr>
          <w:ilvl w:val="1"/>
          <w:numId w:val="157"/>
        </w:numPr>
        <w:autoSpaceDE w:val="0"/>
        <w:autoSpaceDN w:val="0"/>
        <w:adjustRightInd w:val="0"/>
        <w:spacing w:after="240"/>
        <w:rPr>
          <w:rFonts w:ascii="Arial" w:hAnsi="Arial" w:cs="Arial"/>
          <w:sz w:val="28"/>
          <w:szCs w:val="28"/>
        </w:rPr>
      </w:pPr>
      <w:r w:rsidRPr="00FD0661">
        <w:rPr>
          <w:rFonts w:ascii="Arial" w:hAnsi="Arial" w:cs="Arial"/>
          <w:sz w:val="28"/>
          <w:szCs w:val="28"/>
        </w:rPr>
        <w:t>Note: You may wish to modify the scenario of the problem to address student interests and</w:t>
      </w:r>
      <w:r w:rsidR="00F67725" w:rsidRPr="00FD0661">
        <w:rPr>
          <w:rFonts w:ascii="Arial" w:hAnsi="Arial" w:cs="Arial"/>
          <w:sz w:val="28"/>
          <w:szCs w:val="28"/>
        </w:rPr>
        <w:t xml:space="preserve"> </w:t>
      </w:r>
      <w:r w:rsidRPr="00FD0661">
        <w:rPr>
          <w:rFonts w:ascii="Arial" w:hAnsi="Arial" w:cs="Arial"/>
          <w:sz w:val="28"/>
          <w:szCs w:val="28"/>
        </w:rPr>
        <w:t>abilities. Another possible example might be a variation on finding the cheapest route between locations based on the price of gasoline. This could be in the context of a family vacation, carpool routes, running errands, etc.</w:t>
      </w:r>
    </w:p>
    <w:p w14:paraId="4A72DC66" w14:textId="45625E58" w:rsidR="004D546D" w:rsidRPr="00FD0661" w:rsidRDefault="006D0859" w:rsidP="00FD0661">
      <w:pPr>
        <w:pStyle w:val="ListParagraph"/>
        <w:widowControl w:val="0"/>
        <w:numPr>
          <w:ilvl w:val="1"/>
          <w:numId w:val="157"/>
        </w:numPr>
        <w:autoSpaceDE w:val="0"/>
        <w:autoSpaceDN w:val="0"/>
        <w:adjustRightInd w:val="0"/>
        <w:spacing w:after="240"/>
        <w:rPr>
          <w:rFonts w:ascii="Arial" w:hAnsi="Arial" w:cs="Arial"/>
          <w:sz w:val="28"/>
          <w:szCs w:val="28"/>
        </w:rPr>
      </w:pPr>
      <w:r w:rsidRPr="00FD0661">
        <w:rPr>
          <w:rFonts w:ascii="Arial" w:hAnsi="Arial" w:cs="Arial"/>
          <w:sz w:val="28"/>
          <w:szCs w:val="28"/>
        </w:rPr>
        <w:t xml:space="preserve">Divide students into groups of 3-4. </w:t>
      </w:r>
    </w:p>
    <w:p w14:paraId="5C610D34" w14:textId="137286EE" w:rsidR="006D0859" w:rsidRPr="00FD0661" w:rsidRDefault="006D0859" w:rsidP="00FD0661">
      <w:pPr>
        <w:pStyle w:val="ListParagraph"/>
        <w:widowControl w:val="0"/>
        <w:numPr>
          <w:ilvl w:val="0"/>
          <w:numId w:val="157"/>
        </w:numPr>
        <w:autoSpaceDE w:val="0"/>
        <w:autoSpaceDN w:val="0"/>
        <w:adjustRightInd w:val="0"/>
        <w:spacing w:after="240"/>
        <w:rPr>
          <w:rFonts w:ascii="Arial" w:hAnsi="Arial" w:cs="Arial"/>
          <w:sz w:val="28"/>
          <w:szCs w:val="28"/>
        </w:rPr>
      </w:pPr>
      <w:r w:rsidRPr="00FD0661">
        <w:rPr>
          <w:rFonts w:ascii="Arial" w:hAnsi="Arial" w:cs="Arial"/>
          <w:sz w:val="28"/>
          <w:szCs w:val="28"/>
        </w:rPr>
        <w:t>Completion of final projects</w:t>
      </w:r>
    </w:p>
    <w:p w14:paraId="64401DB0" w14:textId="46EFCDCA" w:rsidR="00F67725" w:rsidRPr="00FD0661" w:rsidRDefault="006D0859" w:rsidP="00FD0661">
      <w:pPr>
        <w:pStyle w:val="ListParagraph"/>
        <w:widowControl w:val="0"/>
        <w:numPr>
          <w:ilvl w:val="1"/>
          <w:numId w:val="157"/>
        </w:numPr>
        <w:autoSpaceDE w:val="0"/>
        <w:autoSpaceDN w:val="0"/>
        <w:adjustRightInd w:val="0"/>
        <w:spacing w:after="240"/>
        <w:rPr>
          <w:rFonts w:ascii="Arial" w:hAnsi="Arial" w:cs="Arial"/>
          <w:sz w:val="28"/>
          <w:szCs w:val="28"/>
        </w:rPr>
      </w:pPr>
      <w:r w:rsidRPr="00FD0661">
        <w:rPr>
          <w:rFonts w:ascii="Arial" w:hAnsi="Arial" w:cs="Arial"/>
          <w:sz w:val="28"/>
          <w:szCs w:val="28"/>
        </w:rPr>
        <w:t xml:space="preserve">Monitor student work, answering questions as necessary. </w:t>
      </w:r>
    </w:p>
    <w:p w14:paraId="12446992" w14:textId="4B764644" w:rsidR="006D0859" w:rsidRPr="00FD0661" w:rsidRDefault="006D0859" w:rsidP="00FD0661">
      <w:pPr>
        <w:pStyle w:val="ListParagraph"/>
        <w:widowControl w:val="0"/>
        <w:numPr>
          <w:ilvl w:val="0"/>
          <w:numId w:val="157"/>
        </w:numPr>
        <w:autoSpaceDE w:val="0"/>
        <w:autoSpaceDN w:val="0"/>
        <w:adjustRightInd w:val="0"/>
        <w:spacing w:after="240"/>
        <w:rPr>
          <w:rFonts w:ascii="Arial" w:hAnsi="Arial" w:cs="Arial"/>
          <w:sz w:val="28"/>
          <w:szCs w:val="28"/>
        </w:rPr>
      </w:pPr>
      <w:r w:rsidRPr="00FD0661">
        <w:rPr>
          <w:rFonts w:ascii="Arial" w:hAnsi="Arial" w:cs="Arial"/>
          <w:sz w:val="28"/>
          <w:szCs w:val="28"/>
        </w:rPr>
        <w:t>Presentations of final projects</w:t>
      </w:r>
    </w:p>
    <w:p w14:paraId="039C12ED" w14:textId="1D935144" w:rsidR="00FD0661" w:rsidRPr="00FD0661" w:rsidRDefault="006D0859" w:rsidP="00FD0661">
      <w:pPr>
        <w:pStyle w:val="ListParagraph"/>
        <w:widowControl w:val="0"/>
        <w:numPr>
          <w:ilvl w:val="1"/>
          <w:numId w:val="157"/>
        </w:numPr>
        <w:autoSpaceDE w:val="0"/>
        <w:autoSpaceDN w:val="0"/>
        <w:adjustRightInd w:val="0"/>
        <w:spacing w:after="240"/>
        <w:rPr>
          <w:rFonts w:ascii="Arial" w:hAnsi="Arial" w:cs="Arial"/>
          <w:sz w:val="28"/>
          <w:szCs w:val="28"/>
        </w:rPr>
      </w:pPr>
      <w:r w:rsidRPr="00FD0661">
        <w:rPr>
          <w:rFonts w:ascii="Arial" w:hAnsi="Arial" w:cs="Arial"/>
          <w:sz w:val="28"/>
          <w:szCs w:val="28"/>
        </w:rPr>
        <w:t xml:space="preserve">Have each group present the information in their final project. </w:t>
      </w:r>
    </w:p>
    <w:p w14:paraId="6592CC2C" w14:textId="6CC34F23" w:rsidR="006D0859" w:rsidRPr="00FD0661" w:rsidRDefault="006D0859" w:rsidP="00FD0661">
      <w:pPr>
        <w:pStyle w:val="ListParagraph"/>
        <w:widowControl w:val="0"/>
        <w:numPr>
          <w:ilvl w:val="1"/>
          <w:numId w:val="157"/>
        </w:numPr>
        <w:autoSpaceDE w:val="0"/>
        <w:autoSpaceDN w:val="0"/>
        <w:adjustRightInd w:val="0"/>
        <w:spacing w:after="240"/>
        <w:rPr>
          <w:rFonts w:ascii="Arial" w:hAnsi="Arial" w:cs="Arial"/>
          <w:sz w:val="28"/>
          <w:szCs w:val="28"/>
        </w:rPr>
      </w:pPr>
      <w:r w:rsidRPr="00FD0661">
        <w:rPr>
          <w:rFonts w:ascii="Arial" w:hAnsi="Arial" w:cs="Arial"/>
          <w:sz w:val="28"/>
          <w:szCs w:val="28"/>
        </w:rPr>
        <w:t>Groups respond to questions from other students and teacher.</w:t>
      </w:r>
    </w:p>
    <w:p w14:paraId="7A35973D" w14:textId="77777777" w:rsidR="00F67725" w:rsidRDefault="00F67725" w:rsidP="006D0859">
      <w:pPr>
        <w:widowControl w:val="0"/>
        <w:autoSpaceDE w:val="0"/>
        <w:autoSpaceDN w:val="0"/>
        <w:adjustRightInd w:val="0"/>
        <w:spacing w:after="240"/>
        <w:rPr>
          <w:rFonts w:ascii="Arial" w:hAnsi="Arial" w:cs="Arial"/>
          <w:sz w:val="28"/>
          <w:szCs w:val="28"/>
        </w:rPr>
      </w:pPr>
    </w:p>
    <w:p w14:paraId="4BAF8E6C"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28F7A84B" w14:textId="60A7D509" w:rsidR="006D0859" w:rsidRPr="004D546D" w:rsidRDefault="006D0859" w:rsidP="004D546D">
      <w:pPr>
        <w:pStyle w:val="ListParagraph"/>
        <w:widowControl w:val="0"/>
        <w:numPr>
          <w:ilvl w:val="0"/>
          <w:numId w:val="157"/>
        </w:numPr>
        <w:tabs>
          <w:tab w:val="left" w:pos="220"/>
          <w:tab w:val="left" w:pos="720"/>
        </w:tabs>
        <w:autoSpaceDE w:val="0"/>
        <w:autoSpaceDN w:val="0"/>
        <w:adjustRightInd w:val="0"/>
        <w:spacing w:after="240"/>
        <w:rPr>
          <w:rFonts w:ascii="Arial" w:hAnsi="Arial" w:cs="Arial"/>
          <w:sz w:val="28"/>
          <w:szCs w:val="28"/>
        </w:rPr>
      </w:pPr>
      <w:r w:rsidRPr="004D546D">
        <w:rPr>
          <w:rFonts w:ascii="Arial" w:hAnsi="Arial" w:cs="Arial"/>
          <w:sz w:val="28"/>
          <w:szCs w:val="28"/>
        </w:rPr>
        <w:t xml:space="preserve">Mapping website such as </w:t>
      </w:r>
      <w:r w:rsidRPr="004D546D">
        <w:rPr>
          <w:rFonts w:ascii="Arial" w:hAnsi="Arial" w:cs="Arial"/>
          <w:color w:val="0000FF"/>
          <w:sz w:val="28"/>
          <w:szCs w:val="28"/>
        </w:rPr>
        <w:t xml:space="preserve">www.maps.google.com </w:t>
      </w:r>
    </w:p>
    <w:p w14:paraId="3FFFFDAB" w14:textId="02BB968D" w:rsidR="006D0859" w:rsidRPr="004D546D" w:rsidRDefault="006D0859" w:rsidP="004D546D">
      <w:pPr>
        <w:pStyle w:val="ListParagraph"/>
        <w:widowControl w:val="0"/>
        <w:numPr>
          <w:ilvl w:val="0"/>
          <w:numId w:val="157"/>
        </w:numPr>
        <w:tabs>
          <w:tab w:val="left" w:pos="220"/>
          <w:tab w:val="left" w:pos="720"/>
        </w:tabs>
        <w:autoSpaceDE w:val="0"/>
        <w:autoSpaceDN w:val="0"/>
        <w:adjustRightInd w:val="0"/>
        <w:spacing w:after="240"/>
        <w:rPr>
          <w:rFonts w:ascii="Arial" w:hAnsi="Arial" w:cs="Arial"/>
          <w:sz w:val="28"/>
          <w:szCs w:val="28"/>
        </w:rPr>
      </w:pPr>
      <w:r w:rsidRPr="004D546D">
        <w:rPr>
          <w:rFonts w:ascii="Arial" w:hAnsi="Arial" w:cs="Arial"/>
          <w:sz w:val="28"/>
          <w:szCs w:val="28"/>
        </w:rPr>
        <w:t xml:space="preserve">Final Project (This project is adapted from </w:t>
      </w:r>
      <w:proofErr w:type="spellStart"/>
      <w:r w:rsidRPr="004D546D">
        <w:rPr>
          <w:rFonts w:ascii="Arial" w:hAnsi="Arial" w:cs="Arial"/>
          <w:sz w:val="28"/>
          <w:szCs w:val="28"/>
        </w:rPr>
        <w:t>MathmaniaCS</w:t>
      </w:r>
      <w:proofErr w:type="spellEnd"/>
      <w:r w:rsidRPr="004D546D">
        <w:rPr>
          <w:rFonts w:ascii="Arial" w:hAnsi="Arial" w:cs="Arial"/>
          <w:sz w:val="28"/>
          <w:szCs w:val="28"/>
        </w:rPr>
        <w:t xml:space="preserve"> Lesson 13  (</w:t>
      </w:r>
      <w:r w:rsidRPr="004D546D">
        <w:rPr>
          <w:rFonts w:ascii="Arial" w:hAnsi="Arial" w:cs="Arial"/>
          <w:color w:val="0000FF"/>
          <w:sz w:val="28"/>
          <w:szCs w:val="28"/>
        </w:rPr>
        <w:t>http://www.mathmaniacs.org/</w:t>
      </w:r>
      <w:proofErr w:type="gramStart"/>
      <w:r w:rsidRPr="004D546D">
        <w:rPr>
          <w:rFonts w:ascii="Arial" w:hAnsi="Arial" w:cs="Arial"/>
          <w:color w:val="0000FF"/>
          <w:sz w:val="28"/>
          <w:szCs w:val="28"/>
        </w:rPr>
        <w:t xml:space="preserve">lessons </w:t>
      </w:r>
      <w:r w:rsidRPr="004D546D">
        <w:rPr>
          <w:rFonts w:ascii="Arial" w:hAnsi="Arial" w:cs="Arial"/>
          <w:sz w:val="28"/>
          <w:szCs w:val="28"/>
        </w:rPr>
        <w:t>)</w:t>
      </w:r>
      <w:proofErr w:type="gramEnd"/>
      <w:r w:rsidRPr="004D546D">
        <w:rPr>
          <w:rFonts w:ascii="Arial" w:hAnsi="Arial" w:cs="Arial"/>
          <w:sz w:val="28"/>
          <w:szCs w:val="28"/>
        </w:rPr>
        <w:t xml:space="preserve"> </w:t>
      </w:r>
    </w:p>
    <w:p w14:paraId="5AB35A58" w14:textId="191CDECD" w:rsidR="006D0859" w:rsidRPr="004D546D" w:rsidRDefault="006D0859" w:rsidP="004D546D">
      <w:pPr>
        <w:pStyle w:val="ListParagraph"/>
        <w:widowControl w:val="0"/>
        <w:numPr>
          <w:ilvl w:val="0"/>
          <w:numId w:val="157"/>
        </w:numPr>
        <w:tabs>
          <w:tab w:val="left" w:pos="220"/>
          <w:tab w:val="left" w:pos="720"/>
        </w:tabs>
        <w:autoSpaceDE w:val="0"/>
        <w:autoSpaceDN w:val="0"/>
        <w:adjustRightInd w:val="0"/>
        <w:spacing w:after="240"/>
        <w:rPr>
          <w:rFonts w:ascii="Arial" w:hAnsi="Arial" w:cs="Arial"/>
          <w:sz w:val="28"/>
          <w:szCs w:val="28"/>
        </w:rPr>
      </w:pPr>
      <w:r w:rsidRPr="004D546D">
        <w:rPr>
          <w:rFonts w:ascii="Arial" w:hAnsi="Arial" w:cs="Arial"/>
          <w:sz w:val="28"/>
          <w:szCs w:val="28"/>
        </w:rPr>
        <w:t xml:space="preserve">Final Project Sample Rubric </w:t>
      </w:r>
    </w:p>
    <w:p w14:paraId="659CCC1B" w14:textId="77777777" w:rsidR="00F67725" w:rsidRDefault="00F67725">
      <w:pPr>
        <w:rPr>
          <w:rFonts w:ascii="Arial" w:hAnsi="Arial" w:cs="Arial"/>
          <w:sz w:val="28"/>
          <w:szCs w:val="28"/>
        </w:rPr>
      </w:pPr>
      <w:r>
        <w:rPr>
          <w:rFonts w:ascii="Arial" w:hAnsi="Arial" w:cs="Arial"/>
          <w:sz w:val="28"/>
          <w:szCs w:val="28"/>
        </w:rPr>
        <w:br w:type="page"/>
      </w:r>
    </w:p>
    <w:p w14:paraId="49185419" w14:textId="74F7E86E"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 Project</w:t>
      </w:r>
    </w:p>
    <w:p w14:paraId="47BBBB59" w14:textId="77777777" w:rsidR="006266C9" w:rsidRDefault="006266C9" w:rsidP="006D0859">
      <w:pPr>
        <w:widowControl w:val="0"/>
        <w:autoSpaceDE w:val="0"/>
        <w:autoSpaceDN w:val="0"/>
        <w:adjustRightInd w:val="0"/>
        <w:spacing w:after="240"/>
        <w:rPr>
          <w:rFonts w:ascii="Arial" w:hAnsi="Arial" w:cs="Arial"/>
          <w:sz w:val="28"/>
          <w:szCs w:val="28"/>
        </w:rPr>
      </w:pPr>
    </w:p>
    <w:p w14:paraId="455F2C82"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 this project you will use the data you have been collecting about your activities after school. Each group member should determine the day on which they visited the most locations after school and what those locations were.</w:t>
      </w:r>
    </w:p>
    <w:p w14:paraId="7507CFCC" w14:textId="77777777" w:rsidR="006266C9" w:rsidRDefault="006266C9" w:rsidP="006D0859">
      <w:pPr>
        <w:widowControl w:val="0"/>
        <w:autoSpaceDE w:val="0"/>
        <w:autoSpaceDN w:val="0"/>
        <w:adjustRightInd w:val="0"/>
        <w:spacing w:after="240"/>
        <w:rPr>
          <w:rFonts w:ascii="Arial" w:hAnsi="Arial" w:cs="Arial"/>
          <w:sz w:val="28"/>
          <w:szCs w:val="28"/>
        </w:rPr>
      </w:pPr>
    </w:p>
    <w:p w14:paraId="6F3B4081"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Scenario:</w:t>
      </w:r>
    </w:p>
    <w:p w14:paraId="4F26876E"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Assume that for one day you need to carpool with the other members of the group in order to get to all of the locations you each identified on the day you visited the most different locations. Determine the shortest route in terms of miles and then determine the shortest route in terms of time. Are these the same? Why or why not? What other conditions might you want to consider? (Your data may give you some ideas.)</w:t>
      </w:r>
    </w:p>
    <w:p w14:paraId="14265676" w14:textId="77777777" w:rsidR="006D0859" w:rsidRPr="009116DB" w:rsidRDefault="006D0859" w:rsidP="000C0799">
      <w:pPr>
        <w:widowControl w:val="0"/>
        <w:autoSpaceDE w:val="0"/>
        <w:autoSpaceDN w:val="0"/>
        <w:adjustRightInd w:val="0"/>
        <w:spacing w:after="120"/>
        <w:rPr>
          <w:rFonts w:ascii="Arial" w:hAnsi="Arial" w:cs="Arial"/>
          <w:sz w:val="28"/>
          <w:szCs w:val="28"/>
        </w:rPr>
      </w:pPr>
      <w:r w:rsidRPr="009116DB">
        <w:rPr>
          <w:rFonts w:ascii="Arial" w:hAnsi="Arial" w:cs="Arial"/>
          <w:sz w:val="28"/>
          <w:szCs w:val="28"/>
        </w:rPr>
        <w:t>You will need to use a map in order to calculate the distances. The data you collected has the times. Your presentation can be given as a poster, a PowerPoint, a video or other pre-approved product.</w:t>
      </w:r>
    </w:p>
    <w:p w14:paraId="080F1117" w14:textId="77777777" w:rsidR="006266C9" w:rsidRDefault="006266C9" w:rsidP="000C0799">
      <w:pPr>
        <w:widowControl w:val="0"/>
        <w:autoSpaceDE w:val="0"/>
        <w:autoSpaceDN w:val="0"/>
        <w:adjustRightInd w:val="0"/>
        <w:spacing w:after="120"/>
        <w:rPr>
          <w:rFonts w:ascii="Arial" w:hAnsi="Arial" w:cs="Arial"/>
          <w:sz w:val="28"/>
          <w:szCs w:val="28"/>
        </w:rPr>
      </w:pPr>
    </w:p>
    <w:p w14:paraId="1DCFBBFE" w14:textId="77777777"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Your presentation should include:</w:t>
      </w:r>
    </w:p>
    <w:p w14:paraId="456BD1EB" w14:textId="77777777" w:rsidR="006D0859" w:rsidRPr="009116DB" w:rsidRDefault="006D0859" w:rsidP="000C0799">
      <w:pPr>
        <w:widowControl w:val="0"/>
        <w:numPr>
          <w:ilvl w:val="0"/>
          <w:numId w:val="162"/>
        </w:numPr>
        <w:tabs>
          <w:tab w:val="left" w:pos="220"/>
          <w:tab w:val="left" w:pos="720"/>
        </w:tabs>
        <w:autoSpaceDE w:val="0"/>
        <w:autoSpaceDN w:val="0"/>
        <w:adjustRightInd w:val="0"/>
        <w:spacing w:after="120"/>
        <w:rPr>
          <w:rFonts w:ascii="Arial" w:hAnsi="Arial" w:cs="Arial"/>
          <w:sz w:val="28"/>
          <w:szCs w:val="28"/>
        </w:rPr>
      </w:pPr>
      <w:r w:rsidRPr="009116DB">
        <w:rPr>
          <w:rFonts w:ascii="Arial" w:hAnsi="Arial" w:cs="Arial"/>
          <w:sz w:val="28"/>
          <w:szCs w:val="28"/>
        </w:rPr>
        <w:t xml:space="preserve">The names of people in your group </w:t>
      </w:r>
    </w:p>
    <w:p w14:paraId="54610B9F" w14:textId="201C4C7A" w:rsidR="006D0859" w:rsidRPr="000C0799" w:rsidRDefault="006D0859" w:rsidP="000C0799">
      <w:pPr>
        <w:widowControl w:val="0"/>
        <w:numPr>
          <w:ilvl w:val="0"/>
          <w:numId w:val="162"/>
        </w:numPr>
        <w:tabs>
          <w:tab w:val="left" w:pos="220"/>
          <w:tab w:val="left" w:pos="720"/>
        </w:tabs>
        <w:autoSpaceDE w:val="0"/>
        <w:autoSpaceDN w:val="0"/>
        <w:adjustRightInd w:val="0"/>
        <w:spacing w:after="120"/>
        <w:rPr>
          <w:rFonts w:ascii="Arial" w:hAnsi="Arial" w:cs="Arial"/>
          <w:sz w:val="28"/>
          <w:szCs w:val="28"/>
          <w:highlight w:val="yellow"/>
        </w:rPr>
      </w:pPr>
      <w:r w:rsidRPr="000C0799">
        <w:rPr>
          <w:rFonts w:ascii="Arial" w:hAnsi="Arial" w:cs="Arial"/>
          <w:sz w:val="28"/>
          <w:szCs w:val="28"/>
          <w:highlight w:val="yellow"/>
        </w:rPr>
        <w:t xml:space="preserve">A picture (graph) </w:t>
      </w:r>
      <w:r w:rsidR="000C0799" w:rsidRPr="000C0799">
        <w:rPr>
          <w:rFonts w:ascii="Arial" w:hAnsi="Arial" w:cs="Arial"/>
          <w:sz w:val="28"/>
          <w:szCs w:val="28"/>
          <w:highlight w:val="yellow"/>
        </w:rPr>
        <w:t xml:space="preserve">or other way of </w:t>
      </w:r>
      <w:r w:rsidRPr="000C0799">
        <w:rPr>
          <w:rFonts w:ascii="Arial" w:hAnsi="Arial" w:cs="Arial"/>
          <w:sz w:val="28"/>
          <w:szCs w:val="28"/>
          <w:highlight w:val="yellow"/>
        </w:rPr>
        <w:t xml:space="preserve">representing all the locations with all roads between them labeled with mileages and  times </w:t>
      </w:r>
    </w:p>
    <w:p w14:paraId="2A07B824" w14:textId="77777777" w:rsidR="006D0859" w:rsidRPr="009116DB" w:rsidRDefault="006D0859" w:rsidP="000C0799">
      <w:pPr>
        <w:widowControl w:val="0"/>
        <w:numPr>
          <w:ilvl w:val="0"/>
          <w:numId w:val="162"/>
        </w:numPr>
        <w:tabs>
          <w:tab w:val="left" w:pos="220"/>
          <w:tab w:val="left" w:pos="720"/>
        </w:tabs>
        <w:autoSpaceDE w:val="0"/>
        <w:autoSpaceDN w:val="0"/>
        <w:adjustRightInd w:val="0"/>
        <w:spacing w:after="120"/>
        <w:rPr>
          <w:rFonts w:ascii="Arial" w:hAnsi="Arial" w:cs="Arial"/>
          <w:sz w:val="28"/>
          <w:szCs w:val="28"/>
        </w:rPr>
      </w:pPr>
      <w:r w:rsidRPr="009116DB">
        <w:rPr>
          <w:rFonts w:ascii="Arial" w:hAnsi="Arial" w:cs="Arial"/>
          <w:sz w:val="28"/>
          <w:szCs w:val="28"/>
        </w:rPr>
        <w:t xml:space="preserve">A detailed plan of your solution </w:t>
      </w:r>
    </w:p>
    <w:p w14:paraId="05300DB4" w14:textId="77777777" w:rsidR="006D0859" w:rsidRPr="009116DB" w:rsidRDefault="006D0859" w:rsidP="000C0799">
      <w:pPr>
        <w:widowControl w:val="0"/>
        <w:numPr>
          <w:ilvl w:val="0"/>
          <w:numId w:val="162"/>
        </w:numPr>
        <w:tabs>
          <w:tab w:val="left" w:pos="220"/>
          <w:tab w:val="left" w:pos="720"/>
        </w:tabs>
        <w:autoSpaceDE w:val="0"/>
        <w:autoSpaceDN w:val="0"/>
        <w:adjustRightInd w:val="0"/>
        <w:spacing w:after="120"/>
        <w:rPr>
          <w:rFonts w:ascii="Arial" w:hAnsi="Arial" w:cs="Arial"/>
          <w:sz w:val="28"/>
          <w:szCs w:val="28"/>
        </w:rPr>
      </w:pPr>
      <w:r w:rsidRPr="009116DB">
        <w:rPr>
          <w:rFonts w:ascii="Arial" w:hAnsi="Arial" w:cs="Arial"/>
          <w:sz w:val="28"/>
          <w:szCs w:val="28"/>
        </w:rPr>
        <w:t xml:space="preserve">A written explanation of the strategies you used to find the shortest route </w:t>
      </w:r>
    </w:p>
    <w:p w14:paraId="00F69375" w14:textId="77777777" w:rsidR="000C0799" w:rsidRDefault="006D0859" w:rsidP="000C0799">
      <w:pPr>
        <w:pStyle w:val="ListParagraph"/>
        <w:widowControl w:val="0"/>
        <w:numPr>
          <w:ilvl w:val="1"/>
          <w:numId w:val="162"/>
        </w:numPr>
        <w:autoSpaceDE w:val="0"/>
        <w:autoSpaceDN w:val="0"/>
        <w:adjustRightInd w:val="0"/>
        <w:spacing w:after="120"/>
        <w:rPr>
          <w:rFonts w:ascii="Arial" w:hAnsi="Arial" w:cs="Arial"/>
          <w:sz w:val="28"/>
          <w:szCs w:val="28"/>
        </w:rPr>
      </w:pPr>
      <w:r w:rsidRPr="000C0799">
        <w:rPr>
          <w:rFonts w:ascii="Arial" w:hAnsi="Arial" w:cs="Arial"/>
          <w:sz w:val="28"/>
          <w:szCs w:val="28"/>
        </w:rPr>
        <w:t>The solution on the graph and the total number of miles </w:t>
      </w:r>
    </w:p>
    <w:p w14:paraId="1F8A76F4" w14:textId="6398E4F7" w:rsidR="006D0859" w:rsidRPr="000C0799" w:rsidRDefault="006D0859" w:rsidP="000C0799">
      <w:pPr>
        <w:pStyle w:val="ListParagraph"/>
        <w:widowControl w:val="0"/>
        <w:numPr>
          <w:ilvl w:val="0"/>
          <w:numId w:val="162"/>
        </w:numPr>
        <w:autoSpaceDE w:val="0"/>
        <w:autoSpaceDN w:val="0"/>
        <w:adjustRightInd w:val="0"/>
        <w:spacing w:after="120"/>
        <w:rPr>
          <w:rFonts w:ascii="Arial" w:hAnsi="Arial" w:cs="Arial"/>
          <w:sz w:val="28"/>
          <w:szCs w:val="28"/>
        </w:rPr>
      </w:pPr>
      <w:r w:rsidRPr="000C0799">
        <w:rPr>
          <w:rFonts w:ascii="Arial" w:hAnsi="Arial" w:cs="Arial"/>
          <w:sz w:val="28"/>
          <w:szCs w:val="28"/>
        </w:rPr>
        <w:t>A written explanation of the strategies you used to find the least amount of time</w:t>
      </w:r>
    </w:p>
    <w:p w14:paraId="1E0229D6" w14:textId="5DB196E4" w:rsidR="006D0859" w:rsidRPr="000C0799" w:rsidRDefault="006D0859" w:rsidP="000C0799">
      <w:pPr>
        <w:pStyle w:val="ListParagraph"/>
        <w:widowControl w:val="0"/>
        <w:numPr>
          <w:ilvl w:val="1"/>
          <w:numId w:val="162"/>
        </w:numPr>
        <w:autoSpaceDE w:val="0"/>
        <w:autoSpaceDN w:val="0"/>
        <w:adjustRightInd w:val="0"/>
        <w:spacing w:after="120"/>
        <w:rPr>
          <w:rFonts w:ascii="Arial" w:hAnsi="Arial" w:cs="Arial"/>
          <w:sz w:val="28"/>
          <w:szCs w:val="28"/>
        </w:rPr>
      </w:pPr>
      <w:r w:rsidRPr="000C0799">
        <w:rPr>
          <w:rFonts w:ascii="Arial" w:hAnsi="Arial" w:cs="Arial"/>
          <w:sz w:val="28"/>
          <w:szCs w:val="28"/>
        </w:rPr>
        <w:t>The solution on the graph and the total time</w:t>
      </w:r>
    </w:p>
    <w:p w14:paraId="540BBD40" w14:textId="77777777" w:rsidR="006D0859" w:rsidRPr="009116DB" w:rsidRDefault="006D0859" w:rsidP="000C0799">
      <w:pPr>
        <w:widowControl w:val="0"/>
        <w:numPr>
          <w:ilvl w:val="0"/>
          <w:numId w:val="162"/>
        </w:numPr>
        <w:tabs>
          <w:tab w:val="left" w:pos="220"/>
          <w:tab w:val="left" w:pos="720"/>
        </w:tabs>
        <w:autoSpaceDE w:val="0"/>
        <w:autoSpaceDN w:val="0"/>
        <w:adjustRightInd w:val="0"/>
        <w:spacing w:after="120"/>
        <w:rPr>
          <w:rFonts w:ascii="Arial" w:hAnsi="Arial" w:cs="Arial"/>
          <w:sz w:val="28"/>
          <w:szCs w:val="28"/>
        </w:rPr>
      </w:pPr>
      <w:r w:rsidRPr="009116DB">
        <w:rPr>
          <w:rFonts w:ascii="Arial" w:hAnsi="Arial" w:cs="Arial"/>
          <w:sz w:val="28"/>
          <w:szCs w:val="28"/>
        </w:rPr>
        <w:t xml:space="preserve">Why the shortest routes are the same or why not </w:t>
      </w:r>
    </w:p>
    <w:p w14:paraId="4E506099" w14:textId="77777777" w:rsidR="000C0799" w:rsidRDefault="006D0859" w:rsidP="000C0799">
      <w:pPr>
        <w:widowControl w:val="0"/>
        <w:numPr>
          <w:ilvl w:val="0"/>
          <w:numId w:val="162"/>
        </w:numPr>
        <w:tabs>
          <w:tab w:val="left" w:pos="220"/>
          <w:tab w:val="left" w:pos="720"/>
        </w:tabs>
        <w:autoSpaceDE w:val="0"/>
        <w:autoSpaceDN w:val="0"/>
        <w:adjustRightInd w:val="0"/>
        <w:spacing w:after="120"/>
        <w:rPr>
          <w:rFonts w:ascii="Arial" w:hAnsi="Arial" w:cs="Arial"/>
          <w:sz w:val="28"/>
          <w:szCs w:val="28"/>
        </w:rPr>
      </w:pPr>
      <w:r w:rsidRPr="009116DB">
        <w:rPr>
          <w:rFonts w:ascii="Arial" w:hAnsi="Arial" w:cs="Arial"/>
          <w:sz w:val="28"/>
          <w:szCs w:val="28"/>
        </w:rPr>
        <w:t xml:space="preserve">Other conditions you might want to consider and what data gave you the idea </w:t>
      </w:r>
    </w:p>
    <w:p w14:paraId="7CB5CCD3" w14:textId="7C96B91A" w:rsidR="006D0859" w:rsidRPr="000C0799" w:rsidRDefault="006D0859" w:rsidP="000C0799">
      <w:pPr>
        <w:widowControl w:val="0"/>
        <w:tabs>
          <w:tab w:val="left" w:pos="220"/>
          <w:tab w:val="left" w:pos="720"/>
        </w:tabs>
        <w:autoSpaceDE w:val="0"/>
        <w:autoSpaceDN w:val="0"/>
        <w:adjustRightInd w:val="0"/>
        <w:spacing w:after="120"/>
        <w:rPr>
          <w:rFonts w:ascii="Arial" w:hAnsi="Arial" w:cs="Arial"/>
          <w:sz w:val="28"/>
          <w:szCs w:val="28"/>
        </w:rPr>
      </w:pPr>
      <w:r w:rsidRPr="000C0799">
        <w:rPr>
          <w:rFonts w:ascii="Arial" w:hAnsi="Arial" w:cs="Arial"/>
          <w:sz w:val="28"/>
          <w:szCs w:val="28"/>
        </w:rPr>
        <w:t>Final Project Sample Rubric</w:t>
      </w:r>
    </w:p>
    <w:p w14:paraId="3D480D63" w14:textId="77777777" w:rsidR="000C0799" w:rsidRDefault="000C0799" w:rsidP="006D0859">
      <w:pPr>
        <w:widowControl w:val="0"/>
        <w:autoSpaceDE w:val="0"/>
        <w:autoSpaceDN w:val="0"/>
        <w:adjustRightInd w:val="0"/>
        <w:spacing w:after="240"/>
        <w:rPr>
          <w:rFonts w:ascii="Arial" w:hAnsi="Arial" w:cs="Arial"/>
          <w:sz w:val="28"/>
          <w:szCs w:val="28"/>
        </w:rPr>
      </w:pPr>
    </w:p>
    <w:p w14:paraId="657FA2BA" w14:textId="10365B05" w:rsidR="006D0859" w:rsidRPr="009116DB"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Group Members Names: (up to 4) _______________________ </w:t>
      </w:r>
    </w:p>
    <w:p w14:paraId="6C929EF2" w14:textId="77777777" w:rsidR="006D0859" w:rsidRDefault="006D0859" w:rsidP="006D0859">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 _______________________</w:t>
      </w:r>
    </w:p>
    <w:p w14:paraId="104E904F" w14:textId="77777777" w:rsidR="000C0799" w:rsidRDefault="000C0799" w:rsidP="006D0859">
      <w:pPr>
        <w:widowControl w:val="0"/>
        <w:autoSpaceDE w:val="0"/>
        <w:autoSpaceDN w:val="0"/>
        <w:adjustRightInd w:val="0"/>
        <w:spacing w:after="240"/>
        <w:rPr>
          <w:rFonts w:ascii="Arial" w:hAnsi="Arial" w:cs="Arial"/>
          <w:sz w:val="28"/>
          <w:szCs w:val="28"/>
        </w:rPr>
      </w:pPr>
    </w:p>
    <w:p w14:paraId="3102D0BC" w14:textId="6789532D" w:rsidR="000C0799" w:rsidRDefault="00351A66" w:rsidP="006D0859">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Do you have the </w:t>
      </w:r>
      <w:proofErr w:type="gramStart"/>
      <w:r>
        <w:rPr>
          <w:rFonts w:ascii="Arial" w:hAnsi="Arial" w:cs="Arial"/>
          <w:sz w:val="28"/>
          <w:szCs w:val="28"/>
        </w:rPr>
        <w:t>following:</w:t>
      </w:r>
      <w:proofErr w:type="gramEnd"/>
    </w:p>
    <w:p w14:paraId="5AA635A2" w14:textId="77777777" w:rsidR="004877D6" w:rsidRPr="004877D6" w:rsidRDefault="004877D6" w:rsidP="004877D6">
      <w:pPr>
        <w:pStyle w:val="ListParagraph"/>
        <w:widowControl w:val="0"/>
        <w:numPr>
          <w:ilvl w:val="0"/>
          <w:numId w:val="163"/>
        </w:numPr>
        <w:autoSpaceDE w:val="0"/>
        <w:autoSpaceDN w:val="0"/>
        <w:adjustRightInd w:val="0"/>
        <w:spacing w:after="240"/>
        <w:rPr>
          <w:rFonts w:ascii="Arial" w:hAnsi="Arial" w:cs="Arial"/>
          <w:sz w:val="28"/>
          <w:szCs w:val="28"/>
        </w:rPr>
      </w:pPr>
      <w:r w:rsidRPr="004877D6">
        <w:rPr>
          <w:rFonts w:ascii="Arial" w:hAnsi="Arial" w:cs="Arial"/>
          <w:sz w:val="28"/>
          <w:szCs w:val="28"/>
        </w:rPr>
        <w:t>Detailed Plans</w:t>
      </w:r>
    </w:p>
    <w:p w14:paraId="356480B6"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Overall plan to solve the problem (explanation of strategies)</w:t>
      </w:r>
    </w:p>
    <w:p w14:paraId="0206EB0B" w14:textId="5E73BDF1"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 xml:space="preserve">Out of 10 Points, you received: </w:t>
      </w:r>
    </w:p>
    <w:p w14:paraId="6BAA9F6E"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Data Journal for each group member</w:t>
      </w:r>
    </w:p>
    <w:p w14:paraId="194AA231" w14:textId="5F3D01E6"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Out of 20 Points, you received:</w:t>
      </w:r>
    </w:p>
    <w:p w14:paraId="73C22013" w14:textId="77777777" w:rsidR="004877D6" w:rsidRPr="004877D6" w:rsidRDefault="004877D6" w:rsidP="004877D6">
      <w:pPr>
        <w:pStyle w:val="ListParagraph"/>
        <w:widowControl w:val="0"/>
        <w:numPr>
          <w:ilvl w:val="0"/>
          <w:numId w:val="163"/>
        </w:numPr>
        <w:autoSpaceDE w:val="0"/>
        <w:autoSpaceDN w:val="0"/>
        <w:adjustRightInd w:val="0"/>
        <w:spacing w:after="240"/>
        <w:rPr>
          <w:rFonts w:ascii="Arial" w:hAnsi="Arial" w:cs="Arial"/>
          <w:sz w:val="28"/>
          <w:szCs w:val="28"/>
        </w:rPr>
      </w:pPr>
      <w:r w:rsidRPr="004877D6">
        <w:rPr>
          <w:rFonts w:ascii="Arial" w:hAnsi="Arial" w:cs="Arial"/>
          <w:sz w:val="28"/>
          <w:szCs w:val="28"/>
        </w:rPr>
        <w:t>Other parts of your project:</w:t>
      </w:r>
    </w:p>
    <w:p w14:paraId="795571D5"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Graph labeled with locations and mileage</w:t>
      </w:r>
    </w:p>
    <w:p w14:paraId="7EE1DB71" w14:textId="096232D6" w:rsidR="00286983" w:rsidRPr="004877D6" w:rsidRDefault="006B7074"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Out of 1</w:t>
      </w:r>
      <w:r w:rsidR="00286983">
        <w:rPr>
          <w:rFonts w:ascii="Arial" w:hAnsi="Arial" w:cs="Arial"/>
          <w:sz w:val="28"/>
          <w:szCs w:val="28"/>
        </w:rPr>
        <w:t>0 Points, you received:</w:t>
      </w:r>
    </w:p>
    <w:p w14:paraId="427EB510" w14:textId="0D68E06F"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 xml:space="preserve">Notes: </w:t>
      </w:r>
    </w:p>
    <w:p w14:paraId="5DFCFF2C"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Graph labeled with times</w:t>
      </w:r>
    </w:p>
    <w:p w14:paraId="26F63212" w14:textId="490D5ADD" w:rsidR="00286983" w:rsidRPr="004877D6" w:rsidRDefault="006B7074"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Out of 5</w:t>
      </w:r>
      <w:r w:rsidR="00286983">
        <w:rPr>
          <w:rFonts w:ascii="Arial" w:hAnsi="Arial" w:cs="Arial"/>
          <w:sz w:val="28"/>
          <w:szCs w:val="28"/>
        </w:rPr>
        <w:t xml:space="preserve"> Points, you received:</w:t>
      </w:r>
    </w:p>
    <w:p w14:paraId="39AC6D9F" w14:textId="3E3B8BA4"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 xml:space="preserve">Notes: </w:t>
      </w:r>
    </w:p>
    <w:p w14:paraId="4DD6327F"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Solution labeled on graph</w:t>
      </w:r>
    </w:p>
    <w:p w14:paraId="66DA57BF" w14:textId="296E6BB7" w:rsidR="00286983" w:rsidRPr="004877D6" w:rsidRDefault="006B7074"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Out of 15</w:t>
      </w:r>
      <w:r w:rsidR="00286983">
        <w:rPr>
          <w:rFonts w:ascii="Arial" w:hAnsi="Arial" w:cs="Arial"/>
          <w:sz w:val="28"/>
          <w:szCs w:val="28"/>
        </w:rPr>
        <w:t xml:space="preserve"> Points, you received:</w:t>
      </w:r>
    </w:p>
    <w:p w14:paraId="4DEBB70D" w14:textId="6FAC40B6"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 xml:space="preserve">Notes: </w:t>
      </w:r>
    </w:p>
    <w:p w14:paraId="2D5C011D"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Total mileage and total time</w:t>
      </w:r>
    </w:p>
    <w:p w14:paraId="7DE56551" w14:textId="50CA7AC2" w:rsidR="00286983" w:rsidRPr="004877D6" w:rsidRDefault="006B7074"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Out of 1</w:t>
      </w:r>
      <w:r w:rsidR="00286983">
        <w:rPr>
          <w:rFonts w:ascii="Arial" w:hAnsi="Arial" w:cs="Arial"/>
          <w:sz w:val="28"/>
          <w:szCs w:val="28"/>
        </w:rPr>
        <w:t>0 Points, you received:</w:t>
      </w:r>
    </w:p>
    <w:p w14:paraId="6165150C" w14:textId="5CBA3C68"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 xml:space="preserve">Notes: </w:t>
      </w:r>
    </w:p>
    <w:p w14:paraId="3DA37A3F"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Other conditions to consider</w:t>
      </w:r>
    </w:p>
    <w:p w14:paraId="3D0962F7" w14:textId="25F6DD9D" w:rsidR="00286983" w:rsidRPr="004877D6" w:rsidRDefault="006B7074"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Out of 1</w:t>
      </w:r>
      <w:r w:rsidR="00286983">
        <w:rPr>
          <w:rFonts w:ascii="Arial" w:hAnsi="Arial" w:cs="Arial"/>
          <w:sz w:val="28"/>
          <w:szCs w:val="28"/>
        </w:rPr>
        <w:t>0 Points, you received:</w:t>
      </w:r>
    </w:p>
    <w:p w14:paraId="646CCD35" w14:textId="7D7716FF"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 xml:space="preserve">Notes: </w:t>
      </w:r>
    </w:p>
    <w:p w14:paraId="5B295A15" w14:textId="77777777" w:rsidR="004877D6" w:rsidRPr="004877D6" w:rsidRDefault="004877D6" w:rsidP="004877D6">
      <w:pPr>
        <w:pStyle w:val="ListParagraph"/>
        <w:widowControl w:val="0"/>
        <w:numPr>
          <w:ilvl w:val="0"/>
          <w:numId w:val="163"/>
        </w:numPr>
        <w:autoSpaceDE w:val="0"/>
        <w:autoSpaceDN w:val="0"/>
        <w:adjustRightInd w:val="0"/>
        <w:spacing w:after="240"/>
        <w:rPr>
          <w:rFonts w:ascii="Arial" w:hAnsi="Arial" w:cs="Arial"/>
          <w:sz w:val="28"/>
          <w:szCs w:val="28"/>
        </w:rPr>
      </w:pPr>
      <w:r w:rsidRPr="004877D6">
        <w:rPr>
          <w:rFonts w:ascii="Arial" w:hAnsi="Arial" w:cs="Arial"/>
          <w:sz w:val="28"/>
          <w:szCs w:val="28"/>
        </w:rPr>
        <w:t>Presentation</w:t>
      </w:r>
    </w:p>
    <w:p w14:paraId="5C71AF4B"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All group members participate</w:t>
      </w:r>
    </w:p>
    <w:p w14:paraId="589B26AB" w14:textId="621431AE"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 xml:space="preserve">Out of </w:t>
      </w:r>
      <w:r w:rsidR="006B7074">
        <w:rPr>
          <w:rFonts w:ascii="Arial" w:hAnsi="Arial" w:cs="Arial"/>
          <w:sz w:val="28"/>
          <w:szCs w:val="28"/>
        </w:rPr>
        <w:t>5</w:t>
      </w:r>
      <w:r>
        <w:rPr>
          <w:rFonts w:ascii="Arial" w:hAnsi="Arial" w:cs="Arial"/>
          <w:sz w:val="28"/>
          <w:szCs w:val="28"/>
        </w:rPr>
        <w:t xml:space="preserve"> Points, you received:</w:t>
      </w:r>
    </w:p>
    <w:p w14:paraId="2C26691C" w14:textId="4AE99146"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Notes:</w:t>
      </w:r>
    </w:p>
    <w:p w14:paraId="105EBE05"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Present all parts of the project</w:t>
      </w:r>
    </w:p>
    <w:p w14:paraId="29252A52" w14:textId="5F6FB1A6"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 xml:space="preserve">Out of </w:t>
      </w:r>
      <w:r w:rsidR="006B7074">
        <w:rPr>
          <w:rFonts w:ascii="Arial" w:hAnsi="Arial" w:cs="Arial"/>
          <w:sz w:val="28"/>
          <w:szCs w:val="28"/>
        </w:rPr>
        <w:t>10</w:t>
      </w:r>
      <w:r>
        <w:rPr>
          <w:rFonts w:ascii="Arial" w:hAnsi="Arial" w:cs="Arial"/>
          <w:sz w:val="28"/>
          <w:szCs w:val="28"/>
        </w:rPr>
        <w:t xml:space="preserve"> Points, you received:</w:t>
      </w:r>
    </w:p>
    <w:p w14:paraId="5327639C" w14:textId="5DF63F5C"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Notes:</w:t>
      </w:r>
    </w:p>
    <w:p w14:paraId="1DAC7D44" w14:textId="77777777" w:rsidR="004877D6" w:rsidRDefault="004877D6" w:rsidP="004877D6">
      <w:pPr>
        <w:pStyle w:val="ListParagraph"/>
        <w:widowControl w:val="0"/>
        <w:numPr>
          <w:ilvl w:val="1"/>
          <w:numId w:val="163"/>
        </w:numPr>
        <w:autoSpaceDE w:val="0"/>
        <w:autoSpaceDN w:val="0"/>
        <w:adjustRightInd w:val="0"/>
        <w:spacing w:after="240"/>
        <w:rPr>
          <w:rFonts w:ascii="Arial" w:hAnsi="Arial" w:cs="Arial"/>
          <w:sz w:val="28"/>
          <w:szCs w:val="28"/>
        </w:rPr>
      </w:pPr>
      <w:r w:rsidRPr="004877D6">
        <w:rPr>
          <w:rFonts w:ascii="Arial" w:hAnsi="Arial" w:cs="Arial"/>
          <w:sz w:val="28"/>
          <w:szCs w:val="28"/>
        </w:rPr>
        <w:t>Answer questions from audience</w:t>
      </w:r>
    </w:p>
    <w:p w14:paraId="3EEB6E3A" w14:textId="3AD53A76" w:rsidR="00286983" w:rsidRPr="004877D6" w:rsidRDefault="006B7074"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Out of 5</w:t>
      </w:r>
      <w:r w:rsidR="00286983">
        <w:rPr>
          <w:rFonts w:ascii="Arial" w:hAnsi="Arial" w:cs="Arial"/>
          <w:sz w:val="28"/>
          <w:szCs w:val="28"/>
        </w:rPr>
        <w:t xml:space="preserve"> Points, you received:</w:t>
      </w:r>
    </w:p>
    <w:p w14:paraId="11D54CAE" w14:textId="08D7E844" w:rsidR="00286983" w:rsidRPr="004877D6" w:rsidRDefault="00286983" w:rsidP="00286983">
      <w:pPr>
        <w:pStyle w:val="ListParagraph"/>
        <w:widowControl w:val="0"/>
        <w:numPr>
          <w:ilvl w:val="2"/>
          <w:numId w:val="163"/>
        </w:numPr>
        <w:autoSpaceDE w:val="0"/>
        <w:autoSpaceDN w:val="0"/>
        <w:adjustRightInd w:val="0"/>
        <w:spacing w:after="240"/>
        <w:rPr>
          <w:rFonts w:ascii="Arial" w:hAnsi="Arial" w:cs="Arial"/>
          <w:sz w:val="28"/>
          <w:szCs w:val="28"/>
        </w:rPr>
      </w:pPr>
      <w:r>
        <w:rPr>
          <w:rFonts w:ascii="Arial" w:hAnsi="Arial" w:cs="Arial"/>
          <w:sz w:val="28"/>
          <w:szCs w:val="28"/>
        </w:rPr>
        <w:t>Notes:</w:t>
      </w:r>
    </w:p>
    <w:p w14:paraId="7D4E5D0F" w14:textId="77777777" w:rsidR="004877D6" w:rsidRPr="009116DB" w:rsidRDefault="004877D6">
      <w:pPr>
        <w:widowControl w:val="0"/>
        <w:autoSpaceDE w:val="0"/>
        <w:autoSpaceDN w:val="0"/>
        <w:adjustRightInd w:val="0"/>
        <w:rPr>
          <w:rFonts w:ascii="Arial" w:hAnsi="Arial" w:cs="Arial"/>
          <w:sz w:val="28"/>
          <w:szCs w:val="28"/>
        </w:rPr>
      </w:pPr>
    </w:p>
    <w:p w14:paraId="425513F7" w14:textId="6C2CAC39" w:rsidR="004877D6" w:rsidRPr="009116DB" w:rsidRDefault="00286983">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TOTAL out of 100 points, you received: </w:t>
      </w:r>
    </w:p>
    <w:p w14:paraId="1AA5FFB0" w14:textId="77777777" w:rsidR="003E3911" w:rsidRPr="009116DB" w:rsidRDefault="003E3911">
      <w:pPr>
        <w:rPr>
          <w:rFonts w:ascii="Arial" w:hAnsi="Arial" w:cs="Arial"/>
          <w:sz w:val="28"/>
          <w:szCs w:val="28"/>
        </w:rPr>
      </w:pPr>
    </w:p>
    <w:p w14:paraId="3B849F65" w14:textId="77777777" w:rsidR="006D0859" w:rsidRPr="009116DB" w:rsidRDefault="006D0859">
      <w:pPr>
        <w:rPr>
          <w:rFonts w:ascii="Arial" w:hAnsi="Arial" w:cs="Arial"/>
          <w:sz w:val="28"/>
          <w:szCs w:val="28"/>
        </w:rPr>
      </w:pPr>
    </w:p>
    <w:p w14:paraId="69E3BD81" w14:textId="39831770" w:rsidR="004D775B" w:rsidRPr="009116DB" w:rsidRDefault="004D775B">
      <w:pPr>
        <w:rPr>
          <w:rFonts w:ascii="Arial" w:hAnsi="Arial" w:cs="Arial"/>
          <w:sz w:val="28"/>
          <w:szCs w:val="28"/>
        </w:rPr>
      </w:pPr>
      <w:r w:rsidRPr="009116DB">
        <w:rPr>
          <w:rFonts w:ascii="Arial" w:hAnsi="Arial" w:cs="Arial"/>
          <w:sz w:val="28"/>
          <w:szCs w:val="28"/>
        </w:rPr>
        <w:br w:type="page"/>
      </w:r>
    </w:p>
    <w:p w14:paraId="7526F86E" w14:textId="1AA32675" w:rsidR="006D0859" w:rsidRPr="009116DB" w:rsidRDefault="004D775B" w:rsidP="004202EC">
      <w:pPr>
        <w:jc w:val="center"/>
        <w:rPr>
          <w:rFonts w:ascii="Arial" w:hAnsi="Arial" w:cs="Arial"/>
          <w:sz w:val="28"/>
          <w:szCs w:val="28"/>
        </w:rPr>
      </w:pPr>
      <w:r w:rsidRPr="009116DB">
        <w:rPr>
          <w:rFonts w:ascii="Arial" w:hAnsi="Arial" w:cs="Arial"/>
          <w:sz w:val="28"/>
          <w:szCs w:val="28"/>
        </w:rPr>
        <w:t>Unit 3:</w:t>
      </w:r>
    </w:p>
    <w:p w14:paraId="73157E82" w14:textId="2B611979" w:rsidR="004D775B" w:rsidRPr="009116DB" w:rsidRDefault="004D775B" w:rsidP="004202EC">
      <w:pPr>
        <w:jc w:val="center"/>
        <w:rPr>
          <w:rFonts w:ascii="Arial" w:hAnsi="Arial" w:cs="Arial"/>
          <w:sz w:val="28"/>
          <w:szCs w:val="28"/>
        </w:rPr>
      </w:pPr>
      <w:r w:rsidRPr="009116DB">
        <w:rPr>
          <w:rFonts w:ascii="Arial" w:hAnsi="Arial" w:cs="Arial"/>
          <w:sz w:val="28"/>
          <w:szCs w:val="28"/>
        </w:rPr>
        <w:t>Web Design</w:t>
      </w:r>
    </w:p>
    <w:p w14:paraId="00071945" w14:textId="77777777" w:rsidR="004D775B" w:rsidRPr="009116DB" w:rsidRDefault="004D775B">
      <w:pPr>
        <w:rPr>
          <w:rFonts w:ascii="Arial" w:hAnsi="Arial" w:cs="Arial"/>
          <w:sz w:val="28"/>
          <w:szCs w:val="28"/>
        </w:rPr>
      </w:pPr>
    </w:p>
    <w:p w14:paraId="471B13A5" w14:textId="74CD7C80" w:rsidR="004D775B" w:rsidRPr="009116DB" w:rsidRDefault="004D775B">
      <w:pPr>
        <w:rPr>
          <w:rFonts w:ascii="Arial" w:hAnsi="Arial" w:cs="Arial"/>
          <w:sz w:val="28"/>
          <w:szCs w:val="28"/>
        </w:rPr>
      </w:pPr>
      <w:r w:rsidRPr="009116DB">
        <w:rPr>
          <w:rFonts w:ascii="Arial" w:hAnsi="Arial" w:cs="Arial"/>
          <w:sz w:val="28"/>
          <w:szCs w:val="28"/>
        </w:rPr>
        <w:br w:type="page"/>
      </w:r>
    </w:p>
    <w:p w14:paraId="61311BC4" w14:textId="77777777" w:rsidR="0035262D" w:rsidRPr="009116DB" w:rsidRDefault="0035262D" w:rsidP="0035262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Introduction</w:t>
      </w:r>
    </w:p>
    <w:p w14:paraId="34031A1A" w14:textId="77777777" w:rsidR="0035262D" w:rsidRPr="009116DB" w:rsidRDefault="0035262D" w:rsidP="0035262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Web Design unit builds on the concepts presented in the previous units by having students apply problem solving strategies to web design; thus, it also serves as a bridge to the Introduction to Programming unit as students move from user to creator. The unit also provides an opportunity to expand upon the issues of ethics and privacy related to the </w:t>
      </w:r>
      <w:proofErr w:type="gramStart"/>
      <w:r w:rsidRPr="009116DB">
        <w:rPr>
          <w:rFonts w:ascii="Arial" w:hAnsi="Arial" w:cs="Arial"/>
          <w:sz w:val="28"/>
          <w:szCs w:val="28"/>
        </w:rPr>
        <w:t>internet</w:t>
      </w:r>
      <w:proofErr w:type="gramEnd"/>
      <w:r w:rsidRPr="009116DB">
        <w:rPr>
          <w:rFonts w:ascii="Arial" w:hAnsi="Arial" w:cs="Arial"/>
          <w:sz w:val="28"/>
          <w:szCs w:val="28"/>
        </w:rPr>
        <w:t xml:space="preserve"> that were introduced in the first unit.</w:t>
      </w:r>
    </w:p>
    <w:p w14:paraId="760D207F" w14:textId="77777777" w:rsidR="0035262D" w:rsidRPr="009116DB" w:rsidRDefault="0035262D" w:rsidP="0035262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basics of html and </w:t>
      </w:r>
      <w:proofErr w:type="spellStart"/>
      <w:r w:rsidRPr="009116DB">
        <w:rPr>
          <w:rFonts w:ascii="Arial" w:hAnsi="Arial" w:cs="Arial"/>
          <w:sz w:val="28"/>
          <w:szCs w:val="28"/>
        </w:rPr>
        <w:t>css</w:t>
      </w:r>
      <w:proofErr w:type="spellEnd"/>
      <w:r w:rsidRPr="009116DB">
        <w:rPr>
          <w:rFonts w:ascii="Arial" w:hAnsi="Arial" w:cs="Arial"/>
          <w:sz w:val="28"/>
          <w:szCs w:val="28"/>
        </w:rPr>
        <w:t xml:space="preserve"> are introduced as a method for describing features of web pages that students can use to design and develop web pages based on their own culture, interests and unique experiences.</w:t>
      </w:r>
    </w:p>
    <w:p w14:paraId="70A4AC28" w14:textId="77777777" w:rsidR="0035262D" w:rsidRPr="009116DB" w:rsidRDefault="0035262D" w:rsidP="0035262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html and </w:t>
      </w:r>
      <w:proofErr w:type="spellStart"/>
      <w:r w:rsidRPr="009116DB">
        <w:rPr>
          <w:rFonts w:ascii="Arial" w:hAnsi="Arial" w:cs="Arial"/>
          <w:sz w:val="28"/>
          <w:szCs w:val="28"/>
        </w:rPr>
        <w:t>css</w:t>
      </w:r>
      <w:proofErr w:type="spellEnd"/>
      <w:r w:rsidRPr="009116DB">
        <w:rPr>
          <w:rFonts w:ascii="Arial" w:hAnsi="Arial" w:cs="Arial"/>
          <w:sz w:val="28"/>
          <w:szCs w:val="28"/>
        </w:rPr>
        <w:t xml:space="preserve"> lessons are </w:t>
      </w:r>
      <w:proofErr w:type="spellStart"/>
      <w:r w:rsidRPr="009116DB">
        <w:rPr>
          <w:rFonts w:ascii="Arial" w:hAnsi="Arial" w:cs="Arial"/>
          <w:sz w:val="28"/>
          <w:szCs w:val="28"/>
        </w:rPr>
        <w:t>scaffolded</w:t>
      </w:r>
      <w:proofErr w:type="spellEnd"/>
      <w:r w:rsidRPr="009116DB">
        <w:rPr>
          <w:rFonts w:ascii="Arial" w:hAnsi="Arial" w:cs="Arial"/>
          <w:sz w:val="28"/>
          <w:szCs w:val="28"/>
        </w:rPr>
        <w:t xml:space="preserve"> in order to provide all students an entry point, but it is likely that as students explore they will encounter features they wish to add for which they do not yet know the correct tags. Many students will be able to figure these out on their own and should be encouraged to do so.</w:t>
      </w:r>
    </w:p>
    <w:p w14:paraId="786D7CD4" w14:textId="77777777" w:rsidR="0035262D" w:rsidRPr="009116DB" w:rsidRDefault="0035262D" w:rsidP="0035262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Resist the temptation to provide lists of appropriate font and color palettes and/or best layout designs. As students experiment and share their work, challenge them to explain why they chose the features they did and encourage peers to comment.</w:t>
      </w:r>
    </w:p>
    <w:p w14:paraId="1B5ACC6D" w14:textId="77777777" w:rsidR="0035262D" w:rsidRPr="009116DB" w:rsidRDefault="0035262D" w:rsidP="0035262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Example projects are provided as a starting point, but students should be encouraged to work on projects that are authentic for them. They may choose to create web pages on different topics for each assigned project or build on a prior one as appropriate.</w:t>
      </w:r>
    </w:p>
    <w:p w14:paraId="05612B5F" w14:textId="77777777" w:rsidR="0035262D" w:rsidRPr="009116DB" w:rsidRDefault="0035262D" w:rsidP="0035262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There are two supplements—Flash animation and </w:t>
      </w:r>
      <w:proofErr w:type="spellStart"/>
      <w:r w:rsidRPr="009116DB">
        <w:rPr>
          <w:rFonts w:ascii="Arial" w:hAnsi="Arial" w:cs="Arial"/>
          <w:sz w:val="28"/>
          <w:szCs w:val="28"/>
        </w:rPr>
        <w:t>Javascript</w:t>
      </w:r>
      <w:proofErr w:type="spellEnd"/>
      <w:r w:rsidRPr="009116DB">
        <w:rPr>
          <w:rFonts w:ascii="Arial" w:hAnsi="Arial" w:cs="Arial"/>
          <w:sz w:val="28"/>
          <w:szCs w:val="28"/>
        </w:rPr>
        <w:t>—at the end of the unit for use if there is additional time and interest.</w:t>
      </w:r>
    </w:p>
    <w:p w14:paraId="7BC990B5" w14:textId="77777777" w:rsidR="0035262D" w:rsidRPr="009116DB" w:rsidRDefault="0035262D" w:rsidP="0035262D">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Specific topics for each instructional day are listed in the overview chart on the next page.</w:t>
      </w:r>
    </w:p>
    <w:p w14:paraId="0A2E395B" w14:textId="77777777" w:rsidR="004D775B" w:rsidRPr="009116DB" w:rsidRDefault="004D775B">
      <w:pPr>
        <w:rPr>
          <w:rFonts w:ascii="Arial" w:hAnsi="Arial" w:cs="Arial"/>
          <w:sz w:val="28"/>
          <w:szCs w:val="28"/>
        </w:rPr>
      </w:pPr>
    </w:p>
    <w:p w14:paraId="7EC16E9B" w14:textId="77777777" w:rsidR="0035262D" w:rsidRPr="009116DB" w:rsidRDefault="0035262D">
      <w:pPr>
        <w:rPr>
          <w:rFonts w:ascii="Arial" w:hAnsi="Arial" w:cs="Arial"/>
          <w:sz w:val="28"/>
          <w:szCs w:val="28"/>
        </w:rPr>
      </w:pPr>
    </w:p>
    <w:p w14:paraId="5DBD1E14" w14:textId="45889EAB" w:rsidR="0035262D" w:rsidRPr="009116DB" w:rsidRDefault="0035262D">
      <w:pPr>
        <w:rPr>
          <w:rFonts w:ascii="Arial" w:hAnsi="Arial" w:cs="Arial"/>
          <w:sz w:val="28"/>
          <w:szCs w:val="28"/>
        </w:rPr>
      </w:pPr>
      <w:r w:rsidRPr="009116DB">
        <w:rPr>
          <w:rFonts w:ascii="Arial" w:hAnsi="Arial" w:cs="Arial"/>
          <w:sz w:val="28"/>
          <w:szCs w:val="28"/>
        </w:rPr>
        <w:t xml:space="preserve">Xx </w:t>
      </w:r>
      <w:proofErr w:type="gramStart"/>
      <w:r w:rsidRPr="009116DB">
        <w:rPr>
          <w:rFonts w:ascii="Arial" w:hAnsi="Arial" w:cs="Arial"/>
          <w:sz w:val="28"/>
          <w:szCs w:val="28"/>
        </w:rPr>
        <w:t>day by day</w:t>
      </w:r>
      <w:proofErr w:type="gramEnd"/>
      <w:r w:rsidRPr="009116DB">
        <w:rPr>
          <w:rFonts w:ascii="Arial" w:hAnsi="Arial" w:cs="Arial"/>
          <w:sz w:val="28"/>
          <w:szCs w:val="28"/>
        </w:rPr>
        <w:t xml:space="preserve"> table</w:t>
      </w:r>
    </w:p>
    <w:p w14:paraId="04EAFA15" w14:textId="77777777" w:rsidR="0035262D" w:rsidRPr="009116DB" w:rsidRDefault="0035262D">
      <w:pPr>
        <w:rPr>
          <w:rFonts w:ascii="Arial" w:hAnsi="Arial" w:cs="Arial"/>
          <w:sz w:val="28"/>
          <w:szCs w:val="28"/>
        </w:rPr>
      </w:pPr>
    </w:p>
    <w:p w14:paraId="283C7815" w14:textId="77777777" w:rsidR="00766F63" w:rsidRDefault="00766F63">
      <w:pPr>
        <w:rPr>
          <w:rFonts w:ascii="Arial" w:hAnsi="Arial" w:cs="Arial"/>
          <w:sz w:val="28"/>
          <w:szCs w:val="28"/>
        </w:rPr>
      </w:pPr>
      <w:r>
        <w:rPr>
          <w:rFonts w:ascii="Arial" w:hAnsi="Arial" w:cs="Arial"/>
          <w:sz w:val="28"/>
          <w:szCs w:val="28"/>
        </w:rPr>
        <w:br w:type="page"/>
      </w:r>
    </w:p>
    <w:p w14:paraId="32D78509" w14:textId="77777777" w:rsidR="00766F63"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Daily Lesson Plans </w:t>
      </w:r>
    </w:p>
    <w:p w14:paraId="5846B21F" w14:textId="11178815" w:rsidR="00544F94" w:rsidRPr="009116DB" w:rsidRDefault="00544F94" w:rsidP="00544F94">
      <w:pPr>
        <w:widowControl w:val="0"/>
        <w:autoSpaceDE w:val="0"/>
        <w:autoSpaceDN w:val="0"/>
        <w:adjustRightInd w:val="0"/>
        <w:spacing w:after="240"/>
        <w:rPr>
          <w:rFonts w:ascii="Arial" w:hAnsi="Arial" w:cs="Arial"/>
          <w:sz w:val="28"/>
          <w:szCs w:val="28"/>
        </w:rPr>
      </w:pPr>
      <w:proofErr w:type="spellStart"/>
      <w:r w:rsidRPr="009116DB">
        <w:rPr>
          <w:rFonts w:ascii="Arial" w:hAnsi="Arial" w:cs="Arial"/>
          <w:sz w:val="28"/>
          <w:szCs w:val="28"/>
        </w:rPr>
        <w:t>InstructionalDays</w:t>
      </w:r>
      <w:proofErr w:type="spellEnd"/>
      <w:r w:rsidRPr="009116DB">
        <w:rPr>
          <w:rFonts w:ascii="Arial" w:hAnsi="Arial" w:cs="Arial"/>
          <w:sz w:val="28"/>
          <w:szCs w:val="28"/>
        </w:rPr>
        <w:t>: 1-2</w:t>
      </w:r>
    </w:p>
    <w:p w14:paraId="4ECC50FD" w14:textId="77777777" w:rsidR="00766F63" w:rsidRDefault="00766F63" w:rsidP="00544F94">
      <w:pPr>
        <w:widowControl w:val="0"/>
        <w:autoSpaceDE w:val="0"/>
        <w:autoSpaceDN w:val="0"/>
        <w:adjustRightInd w:val="0"/>
        <w:spacing w:after="240"/>
        <w:rPr>
          <w:rFonts w:ascii="Arial" w:hAnsi="Arial" w:cs="Arial"/>
          <w:sz w:val="28"/>
          <w:szCs w:val="28"/>
        </w:rPr>
      </w:pPr>
    </w:p>
    <w:p w14:paraId="2B2C365D"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This lesson engages students in a discussion of the web as social experience. Issues of social responsibility in web use are explored as well as the relative merits of the influence of the web on society, personal lives, and education.</w:t>
      </w:r>
    </w:p>
    <w:p w14:paraId="5A2E653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40EE3AEF"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0E57CD00" w14:textId="77777777" w:rsidR="00544F94" w:rsidRPr="009116DB" w:rsidRDefault="00544F94" w:rsidP="00544F94">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Set up a blog. </w:t>
      </w:r>
    </w:p>
    <w:p w14:paraId="59603B3C" w14:textId="77777777" w:rsidR="00544F94" w:rsidRPr="009116DB" w:rsidRDefault="00544F94" w:rsidP="00544F94">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basic security issues on the </w:t>
      </w:r>
      <w:proofErr w:type="gramStart"/>
      <w:r w:rsidRPr="009116DB">
        <w:rPr>
          <w:rFonts w:ascii="Arial" w:hAnsi="Arial" w:cs="Arial"/>
          <w:sz w:val="28"/>
          <w:szCs w:val="28"/>
        </w:rPr>
        <w:t>internet</w:t>
      </w:r>
      <w:proofErr w:type="gramEnd"/>
      <w:r w:rsidRPr="009116DB">
        <w:rPr>
          <w:rFonts w:ascii="Arial" w:hAnsi="Arial" w:cs="Arial"/>
          <w:sz w:val="28"/>
          <w:szCs w:val="28"/>
        </w:rPr>
        <w:t xml:space="preserve">. </w:t>
      </w:r>
    </w:p>
    <w:p w14:paraId="5BCD5C83" w14:textId="77777777" w:rsidR="00544F94" w:rsidRPr="009116DB" w:rsidRDefault="00544F94" w:rsidP="00544F94">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Identify web </w:t>
      </w:r>
      <w:proofErr w:type="gramStart"/>
      <w:r w:rsidRPr="009116DB">
        <w:rPr>
          <w:rFonts w:ascii="Arial" w:hAnsi="Arial" w:cs="Arial"/>
          <w:sz w:val="28"/>
          <w:szCs w:val="28"/>
        </w:rPr>
        <w:t>applications which</w:t>
      </w:r>
      <w:proofErr w:type="gramEnd"/>
      <w:r w:rsidRPr="009116DB">
        <w:rPr>
          <w:rFonts w:ascii="Arial" w:hAnsi="Arial" w:cs="Arial"/>
          <w:sz w:val="28"/>
          <w:szCs w:val="28"/>
        </w:rPr>
        <w:t xml:space="preserve"> influence society and education. </w:t>
      </w:r>
    </w:p>
    <w:p w14:paraId="7063071F" w14:textId="77777777" w:rsidR="00544F94" w:rsidRPr="009116DB" w:rsidRDefault="00544F94" w:rsidP="00544F94">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Identify appropriate vs. inappropriate use of social websites.  Outline of the Lesson: </w:t>
      </w:r>
    </w:p>
    <w:p w14:paraId="221521EE" w14:textId="77777777" w:rsidR="00544F94" w:rsidRPr="009116DB" w:rsidRDefault="00544F94" w:rsidP="00544F94">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Set up a blog (25 minutes) </w:t>
      </w:r>
    </w:p>
    <w:p w14:paraId="1FC37012" w14:textId="77777777" w:rsidR="00544F94" w:rsidRPr="009116DB" w:rsidRDefault="00544F94" w:rsidP="00544F94">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Discussion of online security issues (20 minutes) </w:t>
      </w:r>
    </w:p>
    <w:p w14:paraId="27AF1664" w14:textId="77777777" w:rsidR="00544F94" w:rsidRPr="009116DB" w:rsidRDefault="00544F94" w:rsidP="00544F94">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Blog entry of students’ online experiences (10 minutes) </w:t>
      </w:r>
    </w:p>
    <w:p w14:paraId="02FAC87B" w14:textId="77777777" w:rsidR="00544F94" w:rsidRPr="009116DB" w:rsidRDefault="00544F94" w:rsidP="00544F94">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Discussion of parts 1-3 of Growing Up Online from the PBS series Frontline (40 minutes) </w:t>
      </w:r>
    </w:p>
    <w:p w14:paraId="69E9DB77" w14:textId="77777777" w:rsidR="00544F94" w:rsidRPr="009116DB" w:rsidRDefault="00544F94" w:rsidP="00544F94">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Blog entry reflecting on Growing Up Online (15 minutes)  Student Activities: </w:t>
      </w:r>
    </w:p>
    <w:p w14:paraId="4B955AB2" w14:textId="77777777" w:rsidR="00544F94" w:rsidRPr="009116DB" w:rsidRDefault="00544F94" w:rsidP="00544F94">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Set up a blog. </w:t>
      </w:r>
    </w:p>
    <w:p w14:paraId="3BC52FD0" w14:textId="77777777" w:rsidR="00544F94" w:rsidRPr="009116DB" w:rsidRDefault="00544F94" w:rsidP="00544F94">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discussion of online security. </w:t>
      </w:r>
    </w:p>
    <w:p w14:paraId="16C80D8A" w14:textId="77777777" w:rsidR="00544F94" w:rsidRPr="009116DB" w:rsidRDefault="00544F94" w:rsidP="00544F94">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blog entry on online experiences. </w:t>
      </w:r>
    </w:p>
    <w:p w14:paraId="13BC2BD8" w14:textId="77777777" w:rsidR="00544F94" w:rsidRPr="009116DB" w:rsidRDefault="00544F94" w:rsidP="00544F94">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a discussion about online experiences with social networking sites, blogs, email, online  chatting and the kind of impact it has had on their lives. </w:t>
      </w:r>
    </w:p>
    <w:p w14:paraId="34EAC69A" w14:textId="77777777" w:rsidR="00544F94" w:rsidRPr="009116DB" w:rsidRDefault="00544F94" w:rsidP="00544F94">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and discuss Growing Up Online. </w:t>
      </w:r>
    </w:p>
    <w:p w14:paraId="2DD1C036" w14:textId="77777777" w:rsidR="00544F94" w:rsidRPr="009116DB" w:rsidRDefault="00544F94" w:rsidP="00544F94">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Blog entry reflecting on Growing Up Online.  Teaching/Learning Strategies: </w:t>
      </w:r>
    </w:p>
    <w:p w14:paraId="62C7AF48"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Set up a blog o Complete the portions of the setup that were not done prior to class</w:t>
      </w:r>
      <w:proofErr w:type="gramStart"/>
      <w:r w:rsidRPr="009116DB">
        <w:rPr>
          <w:rFonts w:ascii="Arial" w:hAnsi="Arial" w:cs="Arial"/>
          <w:sz w:val="28"/>
          <w:szCs w:val="28"/>
        </w:rPr>
        <w:t>. </w:t>
      </w:r>
      <w:proofErr w:type="gramEnd"/>
      <w:r w:rsidRPr="009116DB">
        <w:rPr>
          <w:rFonts w:ascii="Arial" w:hAnsi="Arial" w:cs="Arial"/>
          <w:sz w:val="28"/>
          <w:szCs w:val="28"/>
        </w:rPr>
        <w:t>o Guide a discussion of online security as students work on setting up their blogs.</w:t>
      </w:r>
    </w:p>
    <w:p w14:paraId="219C4AE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Create a blog entry on online experiences</w:t>
      </w:r>
      <w:proofErr w:type="gramStart"/>
      <w:r w:rsidRPr="009116DB">
        <w:rPr>
          <w:rFonts w:ascii="Arial" w:hAnsi="Arial" w:cs="Arial"/>
          <w:sz w:val="28"/>
          <w:szCs w:val="28"/>
        </w:rPr>
        <w:t>. </w:t>
      </w:r>
      <w:proofErr w:type="gramEnd"/>
      <w:r w:rsidRPr="009116DB">
        <w:rPr>
          <w:rFonts w:ascii="Arial" w:hAnsi="Arial" w:cs="Arial"/>
          <w:sz w:val="28"/>
          <w:szCs w:val="28"/>
        </w:rPr>
        <w:t xml:space="preserve">o Show students how to create a blog entry using the blogging tool chosen for the class. </w:t>
      </w: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create an entry that describes some of their current online experiences.</w:t>
      </w:r>
    </w:p>
    <w:p w14:paraId="157D960A"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Guide a discussion regarding student use of social networking applications.</w:t>
      </w:r>
      <w:proofErr w:type="gramEnd"/>
      <w:r w:rsidRPr="009116DB">
        <w:rPr>
          <w:rFonts w:ascii="Arial" w:hAnsi="Arial" w:cs="Arial"/>
          <w:sz w:val="28"/>
          <w:szCs w:val="28"/>
        </w:rPr>
        <w:t xml:space="preserve"> (Note: This discussion may be a review of discussions from Unit 1.) Ask questions such as:</w:t>
      </w:r>
    </w:p>
    <w:p w14:paraId="0DF1A832"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Which social networking applications do you use? (</w:t>
      </w:r>
      <w:proofErr w:type="gramStart"/>
      <w:r w:rsidRPr="009116DB">
        <w:rPr>
          <w:rFonts w:ascii="Arial" w:hAnsi="Arial" w:cs="Arial"/>
          <w:sz w:val="28"/>
          <w:szCs w:val="28"/>
        </w:rPr>
        <w:t>blogging</w:t>
      </w:r>
      <w:proofErr w:type="gramEnd"/>
      <w:r w:rsidRPr="009116DB">
        <w:rPr>
          <w:rFonts w:ascii="Arial" w:hAnsi="Arial" w:cs="Arial"/>
          <w:sz w:val="28"/>
          <w:szCs w:val="28"/>
        </w:rPr>
        <w:t>, Facebook, MySpace) o How often? How many of your friends use them</w:t>
      </w:r>
      <w:proofErr w:type="gramStart"/>
      <w:r w:rsidRPr="009116DB">
        <w:rPr>
          <w:rFonts w:ascii="Arial" w:hAnsi="Arial" w:cs="Arial"/>
          <w:sz w:val="28"/>
          <w:szCs w:val="28"/>
        </w:rPr>
        <w:t>? </w:t>
      </w:r>
      <w:proofErr w:type="gramEnd"/>
      <w:r w:rsidRPr="009116DB">
        <w:rPr>
          <w:rFonts w:ascii="Arial" w:hAnsi="Arial" w:cs="Arial"/>
          <w:sz w:val="28"/>
          <w:szCs w:val="28"/>
        </w:rPr>
        <w:t>o How important are these web applications to your lives? How have they changed your lives?</w:t>
      </w:r>
    </w:p>
    <w:p w14:paraId="0ACE403D"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Living their lives essentially online </w:t>
      </w:r>
      <w:r w:rsidRPr="009116DB">
        <w:rPr>
          <w:rFonts w:ascii="Arial" w:hAnsi="Arial" w:cs="Arial"/>
          <w:sz w:val="28"/>
          <w:szCs w:val="28"/>
        </w:rPr>
        <w:t></w:t>
      </w:r>
      <w:r w:rsidRPr="009116DB">
        <w:rPr>
          <w:rFonts w:ascii="Arial" w:hAnsi="Arial" w:cs="Arial"/>
          <w:sz w:val="28"/>
          <w:szCs w:val="28"/>
        </w:rPr>
        <w:t xml:space="preserve">A revolution in classrooms and in social life </w:t>
      </w:r>
      <w:r w:rsidRPr="009116DB">
        <w:rPr>
          <w:rFonts w:ascii="Arial" w:hAnsi="Arial" w:cs="Arial"/>
          <w:sz w:val="28"/>
          <w:szCs w:val="28"/>
        </w:rPr>
        <w:t></w:t>
      </w:r>
      <w:r w:rsidRPr="009116DB">
        <w:rPr>
          <w:rFonts w:ascii="Arial" w:hAnsi="Arial" w:cs="Arial"/>
          <w:sz w:val="28"/>
          <w:szCs w:val="28"/>
        </w:rPr>
        <w:t>Self expression, trying on new Identities</w:t>
      </w:r>
    </w:p>
    <w:p w14:paraId="25830EDF"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Display parts 1-3 of Growing Up Online from the PBS series Frontline.</w:t>
      </w:r>
      <w:proofErr w:type="gramEnd"/>
      <w:r w:rsidRPr="009116DB">
        <w:rPr>
          <w:rFonts w:ascii="Arial" w:hAnsi="Arial" w:cs="Arial"/>
          <w:sz w:val="28"/>
          <w:szCs w:val="28"/>
        </w:rPr>
        <w:t xml:space="preserve"> </w:t>
      </w:r>
      <w:proofErr w:type="gramStart"/>
      <w:r w:rsidRPr="009116DB">
        <w:rPr>
          <w:rFonts w:ascii="Arial" w:hAnsi="Arial" w:cs="Arial"/>
          <w:sz w:val="28"/>
          <w:szCs w:val="28"/>
        </w:rPr>
        <w:t>o</w:t>
      </w:r>
      <w:proofErr w:type="gramEnd"/>
      <w:r w:rsidRPr="009116DB">
        <w:rPr>
          <w:rFonts w:ascii="Arial" w:hAnsi="Arial" w:cs="Arial"/>
          <w:sz w:val="28"/>
          <w:szCs w:val="28"/>
        </w:rPr>
        <w:t xml:space="preserve"> After viewing the video, lead a discussion on the content.</w:t>
      </w:r>
    </w:p>
    <w:p w14:paraId="2FDE490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Blog </w:t>
      </w:r>
      <w:proofErr w:type="gramStart"/>
      <w:r w:rsidRPr="009116DB">
        <w:rPr>
          <w:rFonts w:ascii="Arial" w:hAnsi="Arial" w:cs="Arial"/>
          <w:sz w:val="28"/>
          <w:szCs w:val="28"/>
        </w:rPr>
        <w:t>entry reflecting on Growing Up Online o Have students create</w:t>
      </w:r>
      <w:proofErr w:type="gramEnd"/>
      <w:r w:rsidRPr="009116DB">
        <w:rPr>
          <w:rFonts w:ascii="Arial" w:hAnsi="Arial" w:cs="Arial"/>
          <w:sz w:val="28"/>
          <w:szCs w:val="28"/>
        </w:rPr>
        <w:t xml:space="preserve"> a blog entry reflecting on the video. Did any of their thoughts change </w:t>
      </w:r>
      <w:proofErr w:type="gramStart"/>
      <w:r w:rsidRPr="009116DB">
        <w:rPr>
          <w:rFonts w:ascii="Arial" w:hAnsi="Arial" w:cs="Arial"/>
          <w:sz w:val="28"/>
          <w:szCs w:val="28"/>
        </w:rPr>
        <w:t>after</w:t>
      </w:r>
      <w:proofErr w:type="gramEnd"/>
    </w:p>
    <w:p w14:paraId="7DA40DA5"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viewing</w:t>
      </w:r>
      <w:proofErr w:type="gramEnd"/>
      <w:r w:rsidRPr="009116DB">
        <w:rPr>
          <w:rFonts w:ascii="Arial" w:hAnsi="Arial" w:cs="Arial"/>
          <w:sz w:val="28"/>
          <w:szCs w:val="28"/>
        </w:rPr>
        <w:t xml:space="preserve"> the video?</w:t>
      </w:r>
    </w:p>
    <w:p w14:paraId="19AC6210"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Note: Helping each student set up a blog will require some time outside of class and should be completed in advance of the lesson. For example, students need to get a free Google </w:t>
      </w:r>
      <w:proofErr w:type="spellStart"/>
      <w:r w:rsidRPr="009116DB">
        <w:rPr>
          <w:rFonts w:ascii="Arial" w:hAnsi="Arial" w:cs="Arial"/>
          <w:sz w:val="28"/>
          <w:szCs w:val="28"/>
        </w:rPr>
        <w:t>gmail</w:t>
      </w:r>
      <w:proofErr w:type="spellEnd"/>
      <w:r w:rsidRPr="009116DB">
        <w:rPr>
          <w:rFonts w:ascii="Arial" w:hAnsi="Arial" w:cs="Arial"/>
          <w:sz w:val="28"/>
          <w:szCs w:val="28"/>
        </w:rPr>
        <w:t xml:space="preserve"> account before signing up for blogger. This can only be done outside of the LAUSD firewall.</w:t>
      </w:r>
    </w:p>
    <w:p w14:paraId="053AC1A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3A24D6B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http://www.pbs.org/wgbh/pages/frontline/kidsonline/ </w:t>
      </w:r>
      <w:r w:rsidRPr="009116DB">
        <w:rPr>
          <w:rFonts w:ascii="Arial" w:hAnsi="Arial" w:cs="Arial"/>
          <w:sz w:val="28"/>
          <w:szCs w:val="28"/>
        </w:rPr>
        <w:t>Suggested blogging tools:</w:t>
      </w:r>
    </w:p>
    <w:p w14:paraId="324E5EFC"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http://www.blogger.com 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http://www.wordpress.com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http://www.tumblr.com</w:t>
      </w:r>
    </w:p>
    <w:p w14:paraId="6CB94AE4" w14:textId="77777777" w:rsidR="00766F63" w:rsidRDefault="00766F63">
      <w:pPr>
        <w:rPr>
          <w:rFonts w:ascii="Arial" w:hAnsi="Arial" w:cs="Arial"/>
          <w:sz w:val="28"/>
          <w:szCs w:val="28"/>
        </w:rPr>
      </w:pPr>
      <w:r>
        <w:rPr>
          <w:rFonts w:ascii="Arial" w:hAnsi="Arial" w:cs="Arial"/>
          <w:sz w:val="28"/>
          <w:szCs w:val="28"/>
        </w:rPr>
        <w:br w:type="page"/>
      </w:r>
    </w:p>
    <w:p w14:paraId="4D3CC847" w14:textId="0F4BDF11"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3-4 Topic Description: An introduction to the use of basic html Objectives</w:t>
      </w:r>
      <w:proofErr w:type="gramStart"/>
      <w:r w:rsidRPr="009116DB">
        <w:rPr>
          <w:rFonts w:ascii="Arial" w:hAnsi="Arial" w:cs="Arial"/>
          <w:sz w:val="28"/>
          <w:szCs w:val="28"/>
        </w:rPr>
        <w:t>: </w:t>
      </w:r>
      <w:proofErr w:type="gramEnd"/>
      <w:r w:rsidRPr="009116DB">
        <w:rPr>
          <w:rFonts w:ascii="Arial" w:hAnsi="Arial" w:cs="Arial"/>
          <w:sz w:val="28"/>
          <w:szCs w:val="28"/>
        </w:rPr>
        <w:t>The student will be able to:</w:t>
      </w:r>
    </w:p>
    <w:p w14:paraId="2FDC2974" w14:textId="77777777" w:rsidR="00544F94" w:rsidRPr="009116DB" w:rsidRDefault="00544F94" w:rsidP="00544F94">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storyboard </w:t>
      </w:r>
    </w:p>
    <w:p w14:paraId="2C2F22EE" w14:textId="77777777" w:rsidR="00544F94" w:rsidRPr="009116DB" w:rsidRDefault="00544F94" w:rsidP="00544F94">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Navigate an html editor. </w:t>
      </w:r>
    </w:p>
    <w:p w14:paraId="275BCB7F" w14:textId="77777777" w:rsidR="00544F94" w:rsidRPr="009116DB" w:rsidRDefault="00544F94" w:rsidP="00544F94">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html page with a title and a body. </w:t>
      </w:r>
    </w:p>
    <w:p w14:paraId="079A821C" w14:textId="77777777" w:rsidR="00544F94" w:rsidRPr="009116DB" w:rsidRDefault="00544F94" w:rsidP="00544F94">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html page with paragraph tags, headings, line breaks, and horizontal lines.  Outline of the Lesson: </w:t>
      </w:r>
    </w:p>
    <w:p w14:paraId="4D7E1DC6" w14:textId="77777777" w:rsidR="00544F94" w:rsidRPr="009116DB" w:rsidRDefault="00544F94" w:rsidP="00544F94">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storyboard (15 minutes) </w:t>
      </w:r>
    </w:p>
    <w:p w14:paraId="7A491835" w14:textId="77777777" w:rsidR="00544F94" w:rsidRPr="009116DB" w:rsidRDefault="00544F94" w:rsidP="00544F94">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 of html editor (15 minutes) </w:t>
      </w:r>
    </w:p>
    <w:p w14:paraId="61329CF1" w14:textId="77777777" w:rsidR="00544F94" w:rsidRPr="009116DB" w:rsidRDefault="00544F94" w:rsidP="00544F94">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Html page with a title and body (15 minutes) </w:t>
      </w:r>
    </w:p>
    <w:p w14:paraId="6DBBB4C5" w14:textId="77777777" w:rsidR="00544F94" w:rsidRPr="009116DB" w:rsidRDefault="00544F94" w:rsidP="00544F94">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Html page with paragraphs and headings (25 minutes) </w:t>
      </w:r>
    </w:p>
    <w:p w14:paraId="5512E6FF" w14:textId="77777777" w:rsidR="00544F94" w:rsidRPr="009116DB" w:rsidRDefault="00544F94" w:rsidP="00544F94">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Html page with line breaks and horizontal lines (40 minutes)  Student Activities: </w:t>
      </w:r>
    </w:p>
    <w:p w14:paraId="5134A12C" w14:textId="77777777" w:rsidR="00544F94" w:rsidRPr="009116DB" w:rsidRDefault="00544F94" w:rsidP="00544F94">
      <w:pPr>
        <w:widowControl w:val="0"/>
        <w:numPr>
          <w:ilvl w:val="0"/>
          <w:numId w:val="2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storyboard for a webpage. </w:t>
      </w:r>
    </w:p>
    <w:p w14:paraId="6B17FB56" w14:textId="77777777" w:rsidR="00544F94" w:rsidRPr="009116DB" w:rsidRDefault="00544F94" w:rsidP="00544F94">
      <w:pPr>
        <w:widowControl w:val="0"/>
        <w:numPr>
          <w:ilvl w:val="0"/>
          <w:numId w:val="2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Follow along during the demo of the html editor. </w:t>
      </w:r>
    </w:p>
    <w:p w14:paraId="1211F0BB" w14:textId="77777777" w:rsidR="00544F94" w:rsidRPr="009116DB" w:rsidRDefault="00544F94" w:rsidP="00544F94">
      <w:pPr>
        <w:widowControl w:val="0"/>
        <w:numPr>
          <w:ilvl w:val="0"/>
          <w:numId w:val="2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html page with a title and body. </w:t>
      </w:r>
    </w:p>
    <w:p w14:paraId="554CEB5B" w14:textId="77777777" w:rsidR="00544F94" w:rsidRPr="009116DB" w:rsidRDefault="00544F94" w:rsidP="00544F94">
      <w:pPr>
        <w:widowControl w:val="0"/>
        <w:numPr>
          <w:ilvl w:val="0"/>
          <w:numId w:val="2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html page with paragraphs and headings. </w:t>
      </w:r>
    </w:p>
    <w:p w14:paraId="02EDEF75" w14:textId="77777777" w:rsidR="00544F94" w:rsidRPr="009116DB" w:rsidRDefault="00544F94" w:rsidP="00544F94">
      <w:pPr>
        <w:widowControl w:val="0"/>
        <w:numPr>
          <w:ilvl w:val="0"/>
          <w:numId w:val="2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html page with line breaks and horizontal lines.  Teaching/Learning Strategies: </w:t>
      </w:r>
    </w:p>
    <w:p w14:paraId="7D081678"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Create a storyboard for a webpage o Explain to students that a storyboard is a visual plan for a website. It usually consists of a series</w:t>
      </w:r>
    </w:p>
    <w:p w14:paraId="3A52F7ED"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of</w:t>
      </w:r>
      <w:proofErr w:type="gramEnd"/>
      <w:r w:rsidRPr="009116DB">
        <w:rPr>
          <w:rFonts w:ascii="Arial" w:hAnsi="Arial" w:cs="Arial"/>
          <w:sz w:val="28"/>
          <w:szCs w:val="28"/>
        </w:rPr>
        <w:t xml:space="preserve"> pages that include a rough sketch outlining the content, navigation, and design elements</w:t>
      </w:r>
    </w:p>
    <w:p w14:paraId="1BFE1318"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of</w:t>
      </w:r>
      <w:proofErr w:type="gramEnd"/>
      <w:r w:rsidRPr="009116DB">
        <w:rPr>
          <w:rFonts w:ascii="Arial" w:hAnsi="Arial" w:cs="Arial"/>
          <w:sz w:val="28"/>
          <w:szCs w:val="28"/>
        </w:rPr>
        <w:t xml:space="preserve"> the website. o Have students create a storyboard for a website that includes a title, several paragraphs, and</w:t>
      </w:r>
    </w:p>
    <w:p w14:paraId="7D2F4AF1"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headings</w:t>
      </w:r>
      <w:proofErr w:type="gramEnd"/>
      <w:r w:rsidRPr="009116DB">
        <w:rPr>
          <w:rFonts w:ascii="Arial" w:hAnsi="Arial" w:cs="Arial"/>
          <w:sz w:val="28"/>
          <w:szCs w:val="28"/>
        </w:rPr>
        <w:t xml:space="preserve"> for each paragraph before beginning the demo of the html editor. </w:t>
      </w:r>
      <w:r w:rsidRPr="009116DB">
        <w:rPr>
          <w:rFonts w:ascii="Arial" w:hAnsi="Arial" w:cs="Arial"/>
          <w:sz w:val="28"/>
          <w:szCs w:val="28"/>
        </w:rPr>
        <w:t></w:t>
      </w:r>
      <w:r w:rsidRPr="009116DB">
        <w:rPr>
          <w:rFonts w:ascii="Arial" w:hAnsi="Arial" w:cs="Arial"/>
          <w:sz w:val="28"/>
          <w:szCs w:val="28"/>
        </w:rPr>
        <w:t>Demo of html editor</w:t>
      </w:r>
    </w:p>
    <w:p w14:paraId="1A5B0DD8"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Display the html editor that you have chosen for the class. Point out the following html tags.</w:t>
      </w:r>
    </w:p>
    <w:p w14:paraId="322EC88C" w14:textId="1B7B041E" w:rsidR="00544F94" w:rsidRPr="009116DB" w:rsidRDefault="00544F94" w:rsidP="00544F94">
      <w:pPr>
        <w:widowControl w:val="0"/>
        <w:autoSpaceDE w:val="0"/>
        <w:autoSpaceDN w:val="0"/>
        <w:adjustRightInd w:val="0"/>
        <w:spacing w:after="240"/>
        <w:rPr>
          <w:rFonts w:ascii="Arial" w:hAnsi="Arial" w:cs="Arial"/>
          <w:sz w:val="28"/>
          <w:szCs w:val="28"/>
        </w:rPr>
      </w:pPr>
    </w:p>
    <w:tbl>
      <w:tblPr>
        <w:tblW w:w="0" w:type="auto"/>
        <w:tblBorders>
          <w:top w:val="nil"/>
          <w:left w:val="nil"/>
          <w:right w:val="nil"/>
        </w:tblBorders>
        <w:tblLayout w:type="fixed"/>
        <w:tblLook w:val="0000" w:firstRow="0" w:lastRow="0" w:firstColumn="0" w:lastColumn="0" w:noHBand="0" w:noVBand="0"/>
      </w:tblPr>
      <w:tblGrid>
        <w:gridCol w:w="1080"/>
        <w:gridCol w:w="6220"/>
        <w:gridCol w:w="1040"/>
      </w:tblGrid>
      <w:tr w:rsidR="00544F94" w:rsidRPr="009116DB" w14:paraId="056B320B" w14:textId="77777777">
        <w:tc>
          <w:tcPr>
            <w:tcW w:w="1080" w:type="dxa"/>
            <w:tcMar>
              <w:top w:w="20" w:type="nil"/>
              <w:left w:w="20" w:type="nil"/>
              <w:bottom w:w="20" w:type="nil"/>
              <w:right w:w="20" w:type="nil"/>
            </w:tcMar>
            <w:vAlign w:val="center"/>
          </w:tcPr>
          <w:p w14:paraId="47D07BB9"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Tag</w:t>
            </w:r>
          </w:p>
        </w:tc>
        <w:tc>
          <w:tcPr>
            <w:tcW w:w="6220" w:type="dxa"/>
            <w:tcMar>
              <w:top w:w="20" w:type="nil"/>
              <w:left w:w="20" w:type="nil"/>
              <w:bottom w:w="20" w:type="nil"/>
              <w:right w:w="20" w:type="nil"/>
            </w:tcMar>
            <w:vAlign w:val="center"/>
          </w:tcPr>
          <w:p w14:paraId="24275262"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Description</w:t>
            </w:r>
          </w:p>
        </w:tc>
        <w:tc>
          <w:tcPr>
            <w:tcW w:w="1040" w:type="dxa"/>
            <w:tcMar>
              <w:top w:w="20" w:type="nil"/>
              <w:left w:w="20" w:type="nil"/>
              <w:bottom w:w="20" w:type="nil"/>
              <w:right w:w="20" w:type="nil"/>
            </w:tcMar>
            <w:vAlign w:val="center"/>
          </w:tcPr>
          <w:p w14:paraId="13903BD7" w14:textId="71C7C69C"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CD3BDAF" wp14:editId="25B6D2F5">
                  <wp:extent cx="6350" cy="6350"/>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F547076"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End Tag</w:t>
            </w:r>
          </w:p>
        </w:tc>
      </w:tr>
      <w:tr w:rsidR="00544F94" w:rsidRPr="009116DB" w14:paraId="73BD1DE5" w14:textId="77777777">
        <w:tblPrEx>
          <w:tblBorders>
            <w:top w:val="none" w:sz="0" w:space="0" w:color="auto"/>
          </w:tblBorders>
        </w:tblPrEx>
        <w:tc>
          <w:tcPr>
            <w:tcW w:w="1080" w:type="dxa"/>
            <w:tcMar>
              <w:top w:w="20" w:type="nil"/>
              <w:left w:w="20" w:type="nil"/>
              <w:bottom w:w="20" w:type="nil"/>
              <w:right w:w="20" w:type="nil"/>
            </w:tcMar>
            <w:vAlign w:val="center"/>
          </w:tcPr>
          <w:p w14:paraId="7C6B74EF"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gramStart"/>
            <w:r w:rsidRPr="009116DB">
              <w:rPr>
                <w:rFonts w:ascii="Arial" w:hAnsi="Arial" w:cs="Arial"/>
                <w:sz w:val="28"/>
                <w:szCs w:val="28"/>
              </w:rPr>
              <w:t>html</w:t>
            </w:r>
            <w:proofErr w:type="gramEnd"/>
            <w:r w:rsidRPr="009116DB">
              <w:rPr>
                <w:rFonts w:ascii="Arial" w:hAnsi="Arial" w:cs="Arial"/>
                <w:sz w:val="28"/>
                <w:szCs w:val="28"/>
              </w:rPr>
              <w:t>&gt;</w:t>
            </w:r>
          </w:p>
        </w:tc>
        <w:tc>
          <w:tcPr>
            <w:tcW w:w="6220" w:type="dxa"/>
            <w:tcMar>
              <w:top w:w="20" w:type="nil"/>
              <w:left w:w="20" w:type="nil"/>
              <w:bottom w:w="20" w:type="nil"/>
              <w:right w:w="20" w:type="nil"/>
            </w:tcMar>
            <w:vAlign w:val="center"/>
          </w:tcPr>
          <w:p w14:paraId="4171E3B8"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an HTML document</w:t>
            </w:r>
          </w:p>
        </w:tc>
        <w:tc>
          <w:tcPr>
            <w:tcW w:w="1040" w:type="dxa"/>
            <w:tcMar>
              <w:top w:w="20" w:type="nil"/>
              <w:left w:w="20" w:type="nil"/>
              <w:bottom w:w="20" w:type="nil"/>
              <w:right w:w="20" w:type="nil"/>
            </w:tcMar>
            <w:vAlign w:val="center"/>
          </w:tcPr>
          <w:p w14:paraId="4939DD17" w14:textId="6A3A2D2F"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220A244" wp14:editId="35005E9B">
                  <wp:extent cx="6350" cy="6350"/>
                  <wp:effectExtent l="0" t="0" r="0" b="0"/>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4BE38DA0"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&lt;/html&gt;</w:t>
            </w:r>
          </w:p>
        </w:tc>
      </w:tr>
      <w:tr w:rsidR="00544F94" w:rsidRPr="009116DB" w14:paraId="4A4166BE" w14:textId="77777777">
        <w:tc>
          <w:tcPr>
            <w:tcW w:w="1080" w:type="dxa"/>
            <w:tcMar>
              <w:top w:w="20" w:type="nil"/>
              <w:left w:w="20" w:type="nil"/>
              <w:bottom w:w="20" w:type="nil"/>
              <w:right w:w="20" w:type="nil"/>
            </w:tcMar>
            <w:vAlign w:val="center"/>
          </w:tcPr>
          <w:p w14:paraId="3930D42D"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gramStart"/>
            <w:r w:rsidRPr="009116DB">
              <w:rPr>
                <w:rFonts w:ascii="Arial" w:hAnsi="Arial" w:cs="Arial"/>
                <w:sz w:val="28"/>
                <w:szCs w:val="28"/>
              </w:rPr>
              <w:t>head</w:t>
            </w:r>
            <w:proofErr w:type="gramEnd"/>
            <w:r w:rsidRPr="009116DB">
              <w:rPr>
                <w:rFonts w:ascii="Arial" w:hAnsi="Arial" w:cs="Arial"/>
                <w:sz w:val="28"/>
                <w:szCs w:val="28"/>
              </w:rPr>
              <w:t>&gt;</w:t>
            </w:r>
          </w:p>
        </w:tc>
        <w:tc>
          <w:tcPr>
            <w:tcW w:w="6220" w:type="dxa"/>
            <w:tcMar>
              <w:top w:w="20" w:type="nil"/>
              <w:left w:w="20" w:type="nil"/>
              <w:bottom w:w="20" w:type="nil"/>
              <w:right w:w="20" w:type="nil"/>
            </w:tcMar>
            <w:vAlign w:val="center"/>
          </w:tcPr>
          <w:p w14:paraId="21489119"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information about the document</w:t>
            </w:r>
          </w:p>
        </w:tc>
        <w:tc>
          <w:tcPr>
            <w:tcW w:w="1040" w:type="dxa"/>
            <w:tcMar>
              <w:top w:w="20" w:type="nil"/>
              <w:left w:w="20" w:type="nil"/>
              <w:bottom w:w="20" w:type="nil"/>
              <w:right w:w="20" w:type="nil"/>
            </w:tcMar>
            <w:vAlign w:val="center"/>
          </w:tcPr>
          <w:p w14:paraId="77F3423F"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&lt;/head&gt;</w:t>
            </w:r>
          </w:p>
        </w:tc>
      </w:tr>
    </w:tbl>
    <w:p w14:paraId="4A0F6A9A" w14:textId="13B58750" w:rsidR="00544F94" w:rsidRPr="009116DB" w:rsidRDefault="00544F94" w:rsidP="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8FDCD51" wp14:editId="661A22CA">
            <wp:extent cx="6178550" cy="95250"/>
            <wp:effectExtent l="0" t="0" r="0" b="635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4C797F2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3: Web Design 107</w:t>
      </w:r>
    </w:p>
    <w:p w14:paraId="6C0F892D"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1040"/>
        <w:gridCol w:w="5980"/>
        <w:gridCol w:w="1020"/>
      </w:tblGrid>
      <w:tr w:rsidR="00544F94" w:rsidRPr="009116DB" w14:paraId="31EE75B1" w14:textId="77777777">
        <w:tc>
          <w:tcPr>
            <w:tcW w:w="1040" w:type="dxa"/>
            <w:tcMar>
              <w:top w:w="20" w:type="nil"/>
              <w:left w:w="20" w:type="nil"/>
              <w:bottom w:w="20" w:type="nil"/>
              <w:right w:w="20" w:type="nil"/>
            </w:tcMar>
            <w:vAlign w:val="center"/>
          </w:tcPr>
          <w:p w14:paraId="2B0E824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gramStart"/>
            <w:r w:rsidRPr="009116DB">
              <w:rPr>
                <w:rFonts w:ascii="Arial" w:hAnsi="Arial" w:cs="Arial"/>
                <w:sz w:val="28"/>
                <w:szCs w:val="28"/>
              </w:rPr>
              <w:t>title</w:t>
            </w:r>
            <w:proofErr w:type="gramEnd"/>
            <w:r w:rsidRPr="009116DB">
              <w:rPr>
                <w:rFonts w:ascii="Arial" w:hAnsi="Arial" w:cs="Arial"/>
                <w:sz w:val="28"/>
                <w:szCs w:val="28"/>
              </w:rPr>
              <w:t>&gt;</w:t>
            </w:r>
          </w:p>
        </w:tc>
        <w:tc>
          <w:tcPr>
            <w:tcW w:w="5980" w:type="dxa"/>
            <w:tcMar>
              <w:top w:w="20" w:type="nil"/>
              <w:left w:w="20" w:type="nil"/>
              <w:bottom w:w="20" w:type="nil"/>
              <w:right w:w="20" w:type="nil"/>
            </w:tcMar>
            <w:vAlign w:val="center"/>
          </w:tcPr>
          <w:p w14:paraId="66A8AC3E"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the title of the document</w:t>
            </w:r>
          </w:p>
        </w:tc>
        <w:tc>
          <w:tcPr>
            <w:tcW w:w="1020" w:type="dxa"/>
            <w:tcMar>
              <w:top w:w="20" w:type="nil"/>
              <w:left w:w="20" w:type="nil"/>
              <w:bottom w:w="20" w:type="nil"/>
              <w:right w:w="20" w:type="nil"/>
            </w:tcMar>
            <w:vAlign w:val="center"/>
          </w:tcPr>
          <w:p w14:paraId="6FE4A72E"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&lt;/title&gt;</w:t>
            </w:r>
          </w:p>
        </w:tc>
      </w:tr>
      <w:tr w:rsidR="00544F94" w:rsidRPr="009116DB" w14:paraId="35A4CFCB" w14:textId="77777777">
        <w:tc>
          <w:tcPr>
            <w:tcW w:w="1040" w:type="dxa"/>
            <w:tcMar>
              <w:top w:w="20" w:type="nil"/>
              <w:left w:w="20" w:type="nil"/>
              <w:bottom w:w="20" w:type="nil"/>
              <w:right w:w="20" w:type="nil"/>
            </w:tcMar>
            <w:vAlign w:val="center"/>
          </w:tcPr>
          <w:p w14:paraId="2425C305"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gramStart"/>
            <w:r w:rsidRPr="009116DB">
              <w:rPr>
                <w:rFonts w:ascii="Arial" w:hAnsi="Arial" w:cs="Arial"/>
                <w:sz w:val="28"/>
                <w:szCs w:val="28"/>
              </w:rPr>
              <w:t>body</w:t>
            </w:r>
            <w:proofErr w:type="gramEnd"/>
            <w:r w:rsidRPr="009116DB">
              <w:rPr>
                <w:rFonts w:ascii="Arial" w:hAnsi="Arial" w:cs="Arial"/>
                <w:sz w:val="28"/>
                <w:szCs w:val="28"/>
              </w:rPr>
              <w:t>&gt;</w:t>
            </w:r>
          </w:p>
        </w:tc>
        <w:tc>
          <w:tcPr>
            <w:tcW w:w="5980" w:type="dxa"/>
            <w:tcMar>
              <w:top w:w="20" w:type="nil"/>
              <w:left w:w="20" w:type="nil"/>
              <w:bottom w:w="20" w:type="nil"/>
              <w:right w:w="20" w:type="nil"/>
            </w:tcMar>
            <w:vAlign w:val="center"/>
          </w:tcPr>
          <w:p w14:paraId="57B767BD"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the main part of the document</w:t>
            </w:r>
          </w:p>
        </w:tc>
        <w:tc>
          <w:tcPr>
            <w:tcW w:w="1020" w:type="dxa"/>
            <w:tcMar>
              <w:top w:w="20" w:type="nil"/>
              <w:left w:w="20" w:type="nil"/>
              <w:bottom w:w="20" w:type="nil"/>
              <w:right w:w="20" w:type="nil"/>
            </w:tcMar>
            <w:vAlign w:val="center"/>
          </w:tcPr>
          <w:p w14:paraId="32139E18"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&lt;/body&gt;</w:t>
            </w:r>
          </w:p>
        </w:tc>
      </w:tr>
    </w:tbl>
    <w:p w14:paraId="0EC466C1"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Enter a title and a one sentence body. Demonstrate how to save the document as an html file and how to view the output page in a browser. Point out that the title appears in the bar at the top of the window. Also point out that the end tag is a necessary part of the syntax in order to tell the computer when to stop doing a particular thing.</w:t>
      </w:r>
    </w:p>
    <w:p w14:paraId="1FA6C2F2"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Html page with a title and a body o Have students write a paragraph in the body section and give it a title. (Students can choose to</w:t>
      </w:r>
    </w:p>
    <w:p w14:paraId="5B9186AB"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write</w:t>
      </w:r>
      <w:proofErr w:type="gramEnd"/>
      <w:r w:rsidRPr="009116DB">
        <w:rPr>
          <w:rFonts w:ascii="Arial" w:hAnsi="Arial" w:cs="Arial"/>
          <w:sz w:val="28"/>
          <w:szCs w:val="28"/>
        </w:rPr>
        <w:t xml:space="preserve"> about themselves or another topic of interest.) </w:t>
      </w:r>
      <w:proofErr w:type="gramStart"/>
      <w:r w:rsidRPr="009116DB">
        <w:rPr>
          <w:rFonts w:ascii="Arial" w:hAnsi="Arial" w:cs="Arial"/>
          <w:sz w:val="28"/>
          <w:szCs w:val="28"/>
        </w:rPr>
        <w:t>o</w:t>
      </w:r>
      <w:proofErr w:type="gramEnd"/>
      <w:r w:rsidRPr="009116DB">
        <w:rPr>
          <w:rFonts w:ascii="Arial" w:hAnsi="Arial" w:cs="Arial"/>
          <w:sz w:val="28"/>
          <w:szCs w:val="28"/>
        </w:rPr>
        <w:t xml:space="preserve"> Demonstrate the creation of a basic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page in the html editor of choice.</w:t>
      </w:r>
    </w:p>
    <w:p w14:paraId="78E8364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Html page with paragraphs and headings o Have students add a second paragraph to their web page and note what happens</w:t>
      </w:r>
      <w:proofErr w:type="gramStart"/>
      <w:r w:rsidRPr="009116DB">
        <w:rPr>
          <w:rFonts w:ascii="Arial" w:hAnsi="Arial" w:cs="Arial"/>
          <w:sz w:val="28"/>
          <w:szCs w:val="28"/>
        </w:rPr>
        <w:t>. </w:t>
      </w:r>
      <w:proofErr w:type="gramEnd"/>
      <w:r w:rsidRPr="009116DB">
        <w:rPr>
          <w:rFonts w:ascii="Arial" w:hAnsi="Arial" w:cs="Arial"/>
          <w:sz w:val="28"/>
          <w:szCs w:val="28"/>
        </w:rPr>
        <w:t>o Then have them add two lists related to their topic (favorite movies, music, hobbies, etc.) and</w:t>
      </w:r>
    </w:p>
    <w:p w14:paraId="7F76E156"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note</w:t>
      </w:r>
      <w:proofErr w:type="gramEnd"/>
      <w:r w:rsidRPr="009116DB">
        <w:rPr>
          <w:rFonts w:ascii="Arial" w:hAnsi="Arial" w:cs="Arial"/>
          <w:sz w:val="28"/>
          <w:szCs w:val="28"/>
        </w:rPr>
        <w:t xml:space="preserve"> what happens. o Guide students to notice that everything runs together no matter how they type it. </w:t>
      </w:r>
      <w:proofErr w:type="gramStart"/>
      <w:r w:rsidRPr="009116DB">
        <w:rPr>
          <w:rFonts w:ascii="Arial" w:hAnsi="Arial" w:cs="Arial"/>
          <w:sz w:val="28"/>
          <w:szCs w:val="28"/>
        </w:rPr>
        <w:t>o</w:t>
      </w:r>
      <w:proofErr w:type="gramEnd"/>
      <w:r w:rsidRPr="009116DB">
        <w:rPr>
          <w:rFonts w:ascii="Arial" w:hAnsi="Arial" w:cs="Arial"/>
          <w:sz w:val="28"/>
          <w:szCs w:val="28"/>
        </w:rPr>
        <w:t xml:space="preserve"> Explain the following html tags.</w:t>
      </w:r>
    </w:p>
    <w:p w14:paraId="0EAF8C38"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try inserting these new tags into their web page and note what happens. o Remind students that they need the end tag. o This is a good place to point out that html is one language that can be used to give the computer</w:t>
      </w:r>
    </w:p>
    <w:p w14:paraId="7FA2EA13"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instructions</w:t>
      </w:r>
      <w:proofErr w:type="gramEnd"/>
      <w:r w:rsidRPr="009116DB">
        <w:rPr>
          <w:rFonts w:ascii="Arial" w:hAnsi="Arial" w:cs="Arial"/>
          <w:sz w:val="28"/>
          <w:szCs w:val="28"/>
        </w:rPr>
        <w:t xml:space="preserve"> as discussed in Unit 1 and that the computer will produce exactly the output that the user indicates with the syntax provided. Html is not a programming language; it is a markup language.</w:t>
      </w:r>
    </w:p>
    <w:p w14:paraId="27FAE1C6"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Html page with line breaks and horizontal lines o Explain the following html tags.</w:t>
      </w:r>
    </w:p>
    <w:p w14:paraId="5EB440F8"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try inserting these new tags into their web pages and note what happens. o Give students time to experiment and determine what combination of tags will allow them to</w:t>
      </w:r>
    </w:p>
    <w:p w14:paraId="442D5458"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put</w:t>
      </w:r>
      <w:proofErr w:type="gramEnd"/>
      <w:r w:rsidRPr="009116DB">
        <w:rPr>
          <w:rFonts w:ascii="Arial" w:hAnsi="Arial" w:cs="Arial"/>
          <w:sz w:val="28"/>
          <w:szCs w:val="28"/>
        </w:rPr>
        <w:t xml:space="preserve"> their lists in a column, with each list having its own heading. o Point out that trying different tags and checking the output is an example of testing and</w:t>
      </w:r>
    </w:p>
    <w:p w14:paraId="1A097D2D"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verification</w:t>
      </w:r>
      <w:proofErr w:type="gramEnd"/>
      <w:r w:rsidRPr="009116DB">
        <w:rPr>
          <w:rFonts w:ascii="Arial" w:hAnsi="Arial" w:cs="Arial"/>
          <w:sz w:val="28"/>
          <w:szCs w:val="28"/>
        </w:rPr>
        <w:t>. If the output is not what is intended, then they need to debug the code they wrote. Exploring Computer Science—Unit 3: Web Design 108</w:t>
      </w:r>
    </w:p>
    <w:tbl>
      <w:tblPr>
        <w:tblW w:w="0" w:type="auto"/>
        <w:tblBorders>
          <w:top w:val="nil"/>
          <w:left w:val="nil"/>
          <w:right w:val="nil"/>
        </w:tblBorders>
        <w:tblLayout w:type="fixed"/>
        <w:tblLook w:val="0000" w:firstRow="0" w:lastRow="0" w:firstColumn="0" w:lastColumn="0" w:noHBand="0" w:noVBand="0"/>
      </w:tblPr>
      <w:tblGrid>
        <w:gridCol w:w="1720"/>
        <w:gridCol w:w="9860"/>
        <w:gridCol w:w="1680"/>
      </w:tblGrid>
      <w:tr w:rsidR="00544F94" w:rsidRPr="009116DB" w14:paraId="13A2A64E" w14:textId="77777777">
        <w:tc>
          <w:tcPr>
            <w:tcW w:w="1720" w:type="dxa"/>
            <w:tcMar>
              <w:top w:w="20" w:type="nil"/>
              <w:left w:w="20" w:type="nil"/>
              <w:bottom w:w="20" w:type="nil"/>
              <w:right w:w="20" w:type="nil"/>
            </w:tcMar>
            <w:vAlign w:val="center"/>
          </w:tcPr>
          <w:p w14:paraId="7913EC94"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Tag</w:t>
            </w:r>
          </w:p>
        </w:tc>
        <w:tc>
          <w:tcPr>
            <w:tcW w:w="9860" w:type="dxa"/>
            <w:tcMar>
              <w:top w:w="20" w:type="nil"/>
              <w:left w:w="20" w:type="nil"/>
              <w:bottom w:w="20" w:type="nil"/>
              <w:right w:w="20" w:type="nil"/>
            </w:tcMar>
            <w:vAlign w:val="center"/>
          </w:tcPr>
          <w:p w14:paraId="0C67E3AD"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Description</w:t>
            </w:r>
          </w:p>
        </w:tc>
        <w:tc>
          <w:tcPr>
            <w:tcW w:w="1680" w:type="dxa"/>
            <w:tcMar>
              <w:top w:w="20" w:type="nil"/>
              <w:left w:w="20" w:type="nil"/>
              <w:bottom w:w="20" w:type="nil"/>
              <w:right w:w="20" w:type="nil"/>
            </w:tcMar>
            <w:vAlign w:val="center"/>
          </w:tcPr>
          <w:p w14:paraId="08962BB5" w14:textId="1D7ACA0E"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BBA6243" wp14:editId="7643AE18">
                  <wp:extent cx="6350" cy="6350"/>
                  <wp:effectExtent l="0" t="0" r="0" b="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041779A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End Tag</w:t>
            </w:r>
          </w:p>
        </w:tc>
      </w:tr>
      <w:tr w:rsidR="00544F94" w:rsidRPr="009116DB" w14:paraId="60397490" w14:textId="77777777">
        <w:tblPrEx>
          <w:tblBorders>
            <w:top w:val="none" w:sz="0" w:space="0" w:color="auto"/>
          </w:tblBorders>
        </w:tblPrEx>
        <w:tc>
          <w:tcPr>
            <w:tcW w:w="1720" w:type="dxa"/>
            <w:tcMar>
              <w:top w:w="20" w:type="nil"/>
              <w:left w:w="20" w:type="nil"/>
              <w:bottom w:w="20" w:type="nil"/>
              <w:right w:w="20" w:type="nil"/>
            </w:tcMar>
            <w:vAlign w:val="center"/>
          </w:tcPr>
          <w:p w14:paraId="61D2BF5F"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gramStart"/>
            <w:r w:rsidRPr="009116DB">
              <w:rPr>
                <w:rFonts w:ascii="Arial" w:hAnsi="Arial" w:cs="Arial"/>
                <w:sz w:val="28"/>
                <w:szCs w:val="28"/>
              </w:rPr>
              <w:t>p</w:t>
            </w:r>
            <w:proofErr w:type="gramEnd"/>
            <w:r w:rsidRPr="009116DB">
              <w:rPr>
                <w:rFonts w:ascii="Arial" w:hAnsi="Arial" w:cs="Arial"/>
                <w:sz w:val="28"/>
                <w:szCs w:val="28"/>
              </w:rPr>
              <w:t>&gt;</w:t>
            </w:r>
          </w:p>
        </w:tc>
        <w:tc>
          <w:tcPr>
            <w:tcW w:w="9860" w:type="dxa"/>
            <w:tcMar>
              <w:top w:w="20" w:type="nil"/>
              <w:left w:w="20" w:type="nil"/>
              <w:bottom w:w="20" w:type="nil"/>
              <w:right w:w="20" w:type="nil"/>
            </w:tcMar>
            <w:vAlign w:val="center"/>
          </w:tcPr>
          <w:p w14:paraId="6D0492D3"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a paragraph</w:t>
            </w:r>
          </w:p>
        </w:tc>
        <w:tc>
          <w:tcPr>
            <w:tcW w:w="1680" w:type="dxa"/>
            <w:tcMar>
              <w:top w:w="20" w:type="nil"/>
              <w:left w:w="20" w:type="nil"/>
              <w:bottom w:w="20" w:type="nil"/>
              <w:right w:w="20" w:type="nil"/>
            </w:tcMar>
            <w:vAlign w:val="center"/>
          </w:tcPr>
          <w:p w14:paraId="63819765" w14:textId="106F4F8E"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85862E8" wp14:editId="5E702CB0">
                  <wp:extent cx="438150" cy="6350"/>
                  <wp:effectExtent l="0" t="0" r="0" b="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 cy="6350"/>
                          </a:xfrm>
                          <a:prstGeom prst="rect">
                            <a:avLst/>
                          </a:prstGeom>
                          <a:noFill/>
                          <a:ln>
                            <a:noFill/>
                          </a:ln>
                        </pic:spPr>
                      </pic:pic>
                    </a:graphicData>
                  </a:graphic>
                </wp:inline>
              </w:drawing>
            </w:r>
          </w:p>
          <w:p w14:paraId="7D99E983"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&lt;/p&gt;</w:t>
            </w:r>
          </w:p>
          <w:p w14:paraId="14A02F0B" w14:textId="716B0538"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1D72B75" wp14:editId="66309903">
                  <wp:extent cx="6350" cy="6350"/>
                  <wp:effectExtent l="0" t="0" r="0" b="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544F94" w:rsidRPr="009116DB" w14:paraId="1C9076EC" w14:textId="77777777">
        <w:tc>
          <w:tcPr>
            <w:tcW w:w="1720" w:type="dxa"/>
            <w:tcMar>
              <w:top w:w="20" w:type="nil"/>
              <w:left w:w="20" w:type="nil"/>
              <w:bottom w:w="20" w:type="nil"/>
              <w:right w:w="20" w:type="nil"/>
            </w:tcMar>
            <w:vAlign w:val="center"/>
          </w:tcPr>
          <w:p w14:paraId="1739A1AA"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gramStart"/>
            <w:r w:rsidRPr="009116DB">
              <w:rPr>
                <w:rFonts w:ascii="Arial" w:hAnsi="Arial" w:cs="Arial"/>
                <w:sz w:val="28"/>
                <w:szCs w:val="28"/>
              </w:rPr>
              <w:t>h1</w:t>
            </w:r>
            <w:proofErr w:type="gramEnd"/>
            <w:r w:rsidRPr="009116DB">
              <w:rPr>
                <w:rFonts w:ascii="Arial" w:hAnsi="Arial" w:cs="Arial"/>
                <w:sz w:val="28"/>
                <w:szCs w:val="28"/>
              </w:rPr>
              <w:t>&gt; to &lt;h6&gt;</w:t>
            </w:r>
          </w:p>
        </w:tc>
        <w:tc>
          <w:tcPr>
            <w:tcW w:w="9860" w:type="dxa"/>
            <w:tcMar>
              <w:top w:w="20" w:type="nil"/>
              <w:left w:w="20" w:type="nil"/>
              <w:bottom w:w="20" w:type="nil"/>
              <w:right w:w="20" w:type="nil"/>
            </w:tcMar>
            <w:vAlign w:val="center"/>
          </w:tcPr>
          <w:p w14:paraId="18FBB912"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headings at levels 1-6</w:t>
            </w:r>
          </w:p>
        </w:tc>
        <w:tc>
          <w:tcPr>
            <w:tcW w:w="1680" w:type="dxa"/>
            <w:tcMar>
              <w:top w:w="20" w:type="nil"/>
              <w:left w:w="20" w:type="nil"/>
              <w:bottom w:w="20" w:type="nil"/>
              <w:right w:w="20" w:type="nil"/>
            </w:tcMar>
            <w:vAlign w:val="center"/>
          </w:tcPr>
          <w:p w14:paraId="0BF7B7DE"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&lt;/h1&gt; to &lt;h6&gt;</w:t>
            </w:r>
          </w:p>
          <w:p w14:paraId="39556856" w14:textId="003FB0AA"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6AB04CB" wp14:editId="33C0A326">
                  <wp:extent cx="6350" cy="6350"/>
                  <wp:effectExtent l="0" t="0" r="0" b="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544F94" w:rsidRPr="009116DB" w14:paraId="63A83A1A" w14:textId="77777777">
        <w:tc>
          <w:tcPr>
            <w:tcW w:w="1080" w:type="dxa"/>
            <w:tcMar>
              <w:top w:w="20" w:type="nil"/>
              <w:left w:w="20" w:type="nil"/>
              <w:bottom w:w="20" w:type="nil"/>
              <w:right w:w="20" w:type="nil"/>
            </w:tcMar>
            <w:vAlign w:val="center"/>
          </w:tcPr>
          <w:p w14:paraId="6D2F00BE"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Tag</w:t>
            </w:r>
          </w:p>
        </w:tc>
        <w:tc>
          <w:tcPr>
            <w:tcW w:w="6220" w:type="dxa"/>
            <w:tcMar>
              <w:top w:w="20" w:type="nil"/>
              <w:left w:w="20" w:type="nil"/>
              <w:bottom w:w="20" w:type="nil"/>
              <w:right w:w="20" w:type="nil"/>
            </w:tcMar>
            <w:vAlign w:val="center"/>
          </w:tcPr>
          <w:p w14:paraId="3F3C5E0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Description</w:t>
            </w:r>
          </w:p>
        </w:tc>
        <w:tc>
          <w:tcPr>
            <w:tcW w:w="1040" w:type="dxa"/>
            <w:tcMar>
              <w:top w:w="20" w:type="nil"/>
              <w:left w:w="20" w:type="nil"/>
              <w:bottom w:w="20" w:type="nil"/>
              <w:right w:w="20" w:type="nil"/>
            </w:tcMar>
            <w:vAlign w:val="center"/>
          </w:tcPr>
          <w:p w14:paraId="09F006B1" w14:textId="1F31B1CB"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9E398B1" wp14:editId="7A155383">
                  <wp:extent cx="6350" cy="6350"/>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583D671A"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End Tag</w:t>
            </w:r>
          </w:p>
          <w:p w14:paraId="46A93021" w14:textId="6AAD42A8"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B6599F0" wp14:editId="5EE3F7FB">
                  <wp:extent cx="6350" cy="635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544F94" w:rsidRPr="009116DB" w14:paraId="58CC194A" w14:textId="77777777">
        <w:tblPrEx>
          <w:tblBorders>
            <w:top w:val="none" w:sz="0" w:space="0" w:color="auto"/>
          </w:tblBorders>
        </w:tblPrEx>
        <w:tc>
          <w:tcPr>
            <w:tcW w:w="1080" w:type="dxa"/>
            <w:tcMar>
              <w:top w:w="20" w:type="nil"/>
              <w:left w:w="20" w:type="nil"/>
              <w:bottom w:w="20" w:type="nil"/>
              <w:right w:w="20" w:type="nil"/>
            </w:tcMar>
            <w:vAlign w:val="center"/>
          </w:tcPr>
          <w:p w14:paraId="47C9E8A9"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spellStart"/>
            <w:proofErr w:type="gramStart"/>
            <w:r w:rsidRPr="009116DB">
              <w:rPr>
                <w:rFonts w:ascii="Arial" w:hAnsi="Arial" w:cs="Arial"/>
                <w:sz w:val="28"/>
                <w:szCs w:val="28"/>
              </w:rPr>
              <w:t>br</w:t>
            </w:r>
            <w:proofErr w:type="spellEnd"/>
            <w:proofErr w:type="gramEnd"/>
            <w:r w:rsidRPr="009116DB">
              <w:rPr>
                <w:rFonts w:ascii="Arial" w:hAnsi="Arial" w:cs="Arial"/>
                <w:sz w:val="28"/>
                <w:szCs w:val="28"/>
              </w:rPr>
              <w:t>/&gt;</w:t>
            </w:r>
          </w:p>
        </w:tc>
        <w:tc>
          <w:tcPr>
            <w:tcW w:w="6220" w:type="dxa"/>
            <w:tcMar>
              <w:top w:w="20" w:type="nil"/>
              <w:left w:w="20" w:type="nil"/>
              <w:bottom w:w="20" w:type="nil"/>
              <w:right w:w="20" w:type="nil"/>
            </w:tcMar>
            <w:vAlign w:val="center"/>
          </w:tcPr>
          <w:p w14:paraId="27EF86D8"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a single line break</w:t>
            </w:r>
          </w:p>
        </w:tc>
        <w:tc>
          <w:tcPr>
            <w:tcW w:w="1040" w:type="dxa"/>
            <w:tcMar>
              <w:top w:w="20" w:type="nil"/>
              <w:left w:w="20" w:type="nil"/>
              <w:bottom w:w="20" w:type="nil"/>
              <w:right w:w="20" w:type="nil"/>
            </w:tcMar>
            <w:vAlign w:val="center"/>
          </w:tcPr>
          <w:p w14:paraId="2B14D214"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55AE9F67" w14:textId="77777777">
        <w:tc>
          <w:tcPr>
            <w:tcW w:w="1080" w:type="dxa"/>
            <w:tcMar>
              <w:top w:w="20" w:type="nil"/>
              <w:left w:w="20" w:type="nil"/>
              <w:bottom w:w="20" w:type="nil"/>
              <w:right w:w="20" w:type="nil"/>
            </w:tcMar>
            <w:vAlign w:val="center"/>
          </w:tcPr>
          <w:p w14:paraId="28F3056D"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spellStart"/>
            <w:proofErr w:type="gramStart"/>
            <w:r w:rsidRPr="009116DB">
              <w:rPr>
                <w:rFonts w:ascii="Arial" w:hAnsi="Arial" w:cs="Arial"/>
                <w:sz w:val="28"/>
                <w:szCs w:val="28"/>
              </w:rPr>
              <w:t>hr</w:t>
            </w:r>
            <w:proofErr w:type="spellEnd"/>
            <w:proofErr w:type="gramEnd"/>
            <w:r w:rsidRPr="009116DB">
              <w:rPr>
                <w:rFonts w:ascii="Arial" w:hAnsi="Arial" w:cs="Arial"/>
                <w:sz w:val="28"/>
                <w:szCs w:val="28"/>
              </w:rPr>
              <w:t>/&gt;</w:t>
            </w:r>
          </w:p>
        </w:tc>
        <w:tc>
          <w:tcPr>
            <w:tcW w:w="6220" w:type="dxa"/>
            <w:tcMar>
              <w:top w:w="20" w:type="nil"/>
              <w:left w:w="20" w:type="nil"/>
              <w:bottom w:w="20" w:type="nil"/>
              <w:right w:w="20" w:type="nil"/>
            </w:tcMar>
            <w:vAlign w:val="center"/>
          </w:tcPr>
          <w:p w14:paraId="0E23DC66"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a horizontal line</w:t>
            </w:r>
          </w:p>
        </w:tc>
        <w:tc>
          <w:tcPr>
            <w:tcW w:w="1040" w:type="dxa"/>
            <w:tcMar>
              <w:top w:w="20" w:type="nil"/>
              <w:left w:w="20" w:type="nil"/>
              <w:bottom w:w="20" w:type="nil"/>
              <w:right w:w="20" w:type="nil"/>
            </w:tcMar>
            <w:vAlign w:val="center"/>
          </w:tcPr>
          <w:p w14:paraId="10CAF891" w14:textId="2DA3E252"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3CF6BA6" wp14:editId="0AA66CAD">
                  <wp:extent cx="6350" cy="6350"/>
                  <wp:effectExtent l="0" t="0" r="0" b="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bl>
    <w:p w14:paraId="79B111A5" w14:textId="5959ACF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Note that you can retrieve an html reference from http://www.w3schools.com/html/</w:t>
      </w:r>
    </w:p>
    <w:p w14:paraId="18FEE6B2"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05E508F8"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html</w:t>
      </w:r>
      <w:proofErr w:type="gramEnd"/>
      <w:r w:rsidRPr="009116DB">
        <w:rPr>
          <w:rFonts w:ascii="Arial" w:hAnsi="Arial" w:cs="Arial"/>
          <w:sz w:val="28"/>
          <w:szCs w:val="28"/>
        </w:rPr>
        <w:t xml:space="preserve"> editors</w:t>
      </w:r>
    </w:p>
    <w:p w14:paraId="3E95BE74" w14:textId="77777777" w:rsidR="00544F94" w:rsidRPr="009116DB" w:rsidRDefault="00544F94" w:rsidP="00544F94">
      <w:pPr>
        <w:widowControl w:val="0"/>
        <w:numPr>
          <w:ilvl w:val="0"/>
          <w:numId w:val="2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http://www.tacosw.com </w:t>
      </w:r>
      <w:r w:rsidRPr="009116DB">
        <w:rPr>
          <w:rFonts w:ascii="Arial" w:hAnsi="Arial" w:cs="Arial"/>
          <w:sz w:val="28"/>
          <w:szCs w:val="28"/>
        </w:rPr>
        <w:t xml:space="preserve">(mac only) </w:t>
      </w:r>
    </w:p>
    <w:p w14:paraId="11B83000" w14:textId="77777777" w:rsidR="00544F94" w:rsidRPr="009116DB" w:rsidRDefault="00544F94" w:rsidP="00544F94">
      <w:pPr>
        <w:widowControl w:val="0"/>
        <w:numPr>
          <w:ilvl w:val="0"/>
          <w:numId w:val="2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http://www.barebones.com/products/TextWrangler/index.shtml (mac only) </w:t>
      </w:r>
    </w:p>
    <w:p w14:paraId="62162AE4" w14:textId="77777777" w:rsidR="00544F94" w:rsidRPr="009116DB" w:rsidRDefault="00544F94" w:rsidP="00544F94">
      <w:pPr>
        <w:widowControl w:val="0"/>
        <w:numPr>
          <w:ilvl w:val="0"/>
          <w:numId w:val="2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http://smultron.sourceforge.net/ (mac only) </w:t>
      </w:r>
    </w:p>
    <w:p w14:paraId="07786431" w14:textId="77777777" w:rsidR="00544F94" w:rsidRPr="009116DB" w:rsidRDefault="00544F94" w:rsidP="00544F94">
      <w:pPr>
        <w:widowControl w:val="0"/>
        <w:numPr>
          <w:ilvl w:val="0"/>
          <w:numId w:val="2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http://www.alleycode.com/download.htm (windows only)  html tutorial </w:t>
      </w:r>
    </w:p>
    <w:p w14:paraId="30A86CD7"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http://www.w3schools.com/html/</w:t>
      </w:r>
    </w:p>
    <w:p w14:paraId="16E174A1" w14:textId="77777777" w:rsidR="00766F63" w:rsidRDefault="00766F63">
      <w:pPr>
        <w:rPr>
          <w:rFonts w:ascii="Arial" w:hAnsi="Arial" w:cs="Arial"/>
          <w:sz w:val="28"/>
          <w:szCs w:val="28"/>
        </w:rPr>
      </w:pPr>
      <w:r>
        <w:rPr>
          <w:rFonts w:ascii="Arial" w:hAnsi="Arial" w:cs="Arial"/>
          <w:sz w:val="28"/>
          <w:szCs w:val="28"/>
        </w:rPr>
        <w:br w:type="page"/>
      </w:r>
    </w:p>
    <w:p w14:paraId="046044B1" w14:textId="604D772A"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5 Topic Description: An introduction to basic formatting in html Objectives</w:t>
      </w:r>
      <w:proofErr w:type="gramStart"/>
      <w:r w:rsidRPr="009116DB">
        <w:rPr>
          <w:rFonts w:ascii="Arial" w:hAnsi="Arial" w:cs="Arial"/>
          <w:sz w:val="28"/>
          <w:szCs w:val="28"/>
        </w:rPr>
        <w:t>: </w:t>
      </w:r>
      <w:proofErr w:type="gramEnd"/>
      <w:r w:rsidRPr="009116DB">
        <w:rPr>
          <w:rFonts w:ascii="Arial" w:hAnsi="Arial" w:cs="Arial"/>
          <w:sz w:val="28"/>
          <w:szCs w:val="28"/>
        </w:rPr>
        <w:t>The student will be able to:</w:t>
      </w:r>
    </w:p>
    <w:p w14:paraId="7C37EE7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Create an html page that includes emphasized text. .</w:t>
      </w:r>
    </w:p>
    <w:p w14:paraId="08C39BC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533CE236" w14:textId="77777777" w:rsidR="00544F94" w:rsidRPr="009116DB" w:rsidRDefault="00544F94" w:rsidP="00544F94">
      <w:pPr>
        <w:widowControl w:val="0"/>
        <w:numPr>
          <w:ilvl w:val="0"/>
          <w:numId w:val="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of tags learned to date (5 minutes) </w:t>
      </w:r>
    </w:p>
    <w:p w14:paraId="61BF0A2E" w14:textId="77777777" w:rsidR="00544F94" w:rsidRPr="009116DB" w:rsidRDefault="00544F94" w:rsidP="00544F94">
      <w:pPr>
        <w:widowControl w:val="0"/>
        <w:numPr>
          <w:ilvl w:val="0"/>
          <w:numId w:val="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Html pages that include emphasized text (50 minutes)  Student Activities: </w:t>
      </w:r>
    </w:p>
    <w:p w14:paraId="78F67B5F" w14:textId="77777777" w:rsidR="00544F94" w:rsidRPr="009116DB" w:rsidRDefault="00544F94" w:rsidP="00544F94">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review of tags. </w:t>
      </w:r>
    </w:p>
    <w:p w14:paraId="22E7E499" w14:textId="77777777" w:rsidR="00544F94" w:rsidRPr="009116DB" w:rsidRDefault="00544F94" w:rsidP="00544F94">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html page that includes emphasized text.  Teaching/Learning Strategies: </w:t>
      </w:r>
    </w:p>
    <w:p w14:paraId="35398970"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Review of tags o Have students open their files; then lead a quick review of the tags.</w:t>
      </w:r>
    </w:p>
    <w:p w14:paraId="7B5A6EF1"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Html pages that include emphasized text o </w:t>
      </w:r>
      <w:proofErr w:type="gramStart"/>
      <w:r w:rsidRPr="009116DB">
        <w:rPr>
          <w:rFonts w:ascii="Arial" w:hAnsi="Arial" w:cs="Arial"/>
          <w:sz w:val="28"/>
          <w:szCs w:val="28"/>
        </w:rPr>
        <w:t>Explain</w:t>
      </w:r>
      <w:proofErr w:type="gramEnd"/>
      <w:r w:rsidRPr="009116DB">
        <w:rPr>
          <w:rFonts w:ascii="Arial" w:hAnsi="Arial" w:cs="Arial"/>
          <w:sz w:val="28"/>
          <w:szCs w:val="28"/>
        </w:rPr>
        <w:t xml:space="preserve"> the following html tags.</w:t>
      </w:r>
    </w:p>
    <w:p w14:paraId="575F0AE9"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try inserting these new tags into their web pages and note what happens. o Give students time to experiment. o Ask students to think about what things they would like to be able to do with web pages that</w:t>
      </w:r>
    </w:p>
    <w:p w14:paraId="7432741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4E9D9D2E"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html</w:t>
      </w:r>
      <w:proofErr w:type="gramEnd"/>
      <w:r w:rsidRPr="009116DB">
        <w:rPr>
          <w:rFonts w:ascii="Arial" w:hAnsi="Arial" w:cs="Arial"/>
          <w:sz w:val="28"/>
          <w:szCs w:val="28"/>
        </w:rPr>
        <w:t xml:space="preserve"> tutorial</w:t>
      </w:r>
    </w:p>
    <w:p w14:paraId="0FA3D856"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http://www.w3schools.com/html/ </w:t>
      </w:r>
      <w:r w:rsidRPr="009116DB">
        <w:rPr>
          <w:rFonts w:ascii="Arial" w:hAnsi="Arial" w:cs="Arial"/>
          <w:sz w:val="28"/>
          <w:szCs w:val="28"/>
        </w:rPr>
        <w:t>Exploring Computer Science—Unit 3: Web Design 110</w:t>
      </w:r>
    </w:p>
    <w:p w14:paraId="1BAF20E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1500"/>
        <w:gridCol w:w="8480"/>
        <w:gridCol w:w="1600"/>
      </w:tblGrid>
      <w:tr w:rsidR="00544F94" w:rsidRPr="009116DB" w14:paraId="7F5D379C" w14:textId="77777777">
        <w:tc>
          <w:tcPr>
            <w:tcW w:w="1500" w:type="dxa"/>
            <w:tcMar>
              <w:top w:w="20" w:type="nil"/>
              <w:left w:w="20" w:type="nil"/>
              <w:bottom w:w="20" w:type="nil"/>
              <w:right w:w="20" w:type="nil"/>
            </w:tcMar>
            <w:vAlign w:val="center"/>
          </w:tcPr>
          <w:p w14:paraId="288EFB1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Tag</w:t>
            </w:r>
          </w:p>
        </w:tc>
        <w:tc>
          <w:tcPr>
            <w:tcW w:w="8480" w:type="dxa"/>
            <w:tcMar>
              <w:top w:w="20" w:type="nil"/>
              <w:left w:w="20" w:type="nil"/>
              <w:bottom w:w="20" w:type="nil"/>
              <w:right w:w="20" w:type="nil"/>
            </w:tcMar>
            <w:vAlign w:val="center"/>
          </w:tcPr>
          <w:p w14:paraId="104376C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Description</w:t>
            </w:r>
          </w:p>
        </w:tc>
        <w:tc>
          <w:tcPr>
            <w:tcW w:w="1600" w:type="dxa"/>
            <w:tcMar>
              <w:top w:w="20" w:type="nil"/>
              <w:left w:w="20" w:type="nil"/>
              <w:bottom w:w="20" w:type="nil"/>
              <w:right w:w="20" w:type="nil"/>
            </w:tcMar>
            <w:vAlign w:val="center"/>
          </w:tcPr>
          <w:p w14:paraId="07306678" w14:textId="058432D4"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2CB247E" wp14:editId="1753D0F6">
                  <wp:extent cx="6350" cy="6350"/>
                  <wp:effectExtent l="0" t="0" r="0" b="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643D636" wp14:editId="58FDD404">
                  <wp:extent cx="482600" cy="6350"/>
                  <wp:effectExtent l="0" t="0" r="0" b="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600" cy="6350"/>
                          </a:xfrm>
                          <a:prstGeom prst="rect">
                            <a:avLst/>
                          </a:prstGeom>
                          <a:noFill/>
                          <a:ln>
                            <a:noFill/>
                          </a:ln>
                        </pic:spPr>
                      </pic:pic>
                    </a:graphicData>
                  </a:graphic>
                </wp:inline>
              </w:drawing>
            </w:r>
          </w:p>
          <w:p w14:paraId="66D7C995"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End Tag</w:t>
            </w:r>
          </w:p>
        </w:tc>
      </w:tr>
      <w:tr w:rsidR="00544F94" w:rsidRPr="009116DB" w14:paraId="50E0DC0B" w14:textId="77777777">
        <w:tblPrEx>
          <w:tblBorders>
            <w:top w:val="none" w:sz="0" w:space="0" w:color="auto"/>
          </w:tblBorders>
        </w:tblPrEx>
        <w:tc>
          <w:tcPr>
            <w:tcW w:w="1500" w:type="dxa"/>
            <w:tcMar>
              <w:top w:w="20" w:type="nil"/>
              <w:left w:w="20" w:type="nil"/>
              <w:bottom w:w="20" w:type="nil"/>
              <w:right w:w="20" w:type="nil"/>
            </w:tcMar>
            <w:vAlign w:val="center"/>
          </w:tcPr>
          <w:p w14:paraId="362B5DC0"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gramStart"/>
            <w:r w:rsidRPr="009116DB">
              <w:rPr>
                <w:rFonts w:ascii="Arial" w:hAnsi="Arial" w:cs="Arial"/>
                <w:sz w:val="28"/>
                <w:szCs w:val="28"/>
              </w:rPr>
              <w:t>strong</w:t>
            </w:r>
            <w:proofErr w:type="gramEnd"/>
            <w:r w:rsidRPr="009116DB">
              <w:rPr>
                <w:rFonts w:ascii="Arial" w:hAnsi="Arial" w:cs="Arial"/>
                <w:sz w:val="28"/>
                <w:szCs w:val="28"/>
              </w:rPr>
              <w:t>&gt;</w:t>
            </w:r>
          </w:p>
        </w:tc>
        <w:tc>
          <w:tcPr>
            <w:tcW w:w="8480" w:type="dxa"/>
            <w:tcMar>
              <w:top w:w="20" w:type="nil"/>
              <w:left w:w="20" w:type="nil"/>
              <w:bottom w:w="20" w:type="nil"/>
              <w:right w:w="20" w:type="nil"/>
            </w:tcMar>
            <w:vAlign w:val="center"/>
          </w:tcPr>
          <w:p w14:paraId="38B84ED1"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where you want text to be strongly emphasized (appears bold)</w:t>
            </w:r>
          </w:p>
        </w:tc>
        <w:tc>
          <w:tcPr>
            <w:tcW w:w="1600" w:type="dxa"/>
            <w:tcMar>
              <w:top w:w="20" w:type="nil"/>
              <w:left w:w="20" w:type="nil"/>
              <w:bottom w:w="20" w:type="nil"/>
              <w:right w:w="20" w:type="nil"/>
            </w:tcMar>
            <w:vAlign w:val="center"/>
          </w:tcPr>
          <w:p w14:paraId="11B46705"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&lt;/strong&gt;</w:t>
            </w:r>
          </w:p>
        </w:tc>
      </w:tr>
      <w:tr w:rsidR="00544F94" w:rsidRPr="009116DB" w14:paraId="06C6FD53" w14:textId="77777777">
        <w:tc>
          <w:tcPr>
            <w:tcW w:w="1500" w:type="dxa"/>
            <w:tcMar>
              <w:top w:w="20" w:type="nil"/>
              <w:left w:w="20" w:type="nil"/>
              <w:bottom w:w="20" w:type="nil"/>
              <w:right w:w="20" w:type="nil"/>
            </w:tcMar>
            <w:vAlign w:val="center"/>
          </w:tcPr>
          <w:p w14:paraId="5D6678CC"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spellStart"/>
            <w:proofErr w:type="gramStart"/>
            <w:r w:rsidRPr="009116DB">
              <w:rPr>
                <w:rFonts w:ascii="Arial" w:hAnsi="Arial" w:cs="Arial"/>
                <w:sz w:val="28"/>
                <w:szCs w:val="28"/>
              </w:rPr>
              <w:t>em</w:t>
            </w:r>
            <w:proofErr w:type="spellEnd"/>
            <w:proofErr w:type="gramEnd"/>
            <w:r w:rsidRPr="009116DB">
              <w:rPr>
                <w:rFonts w:ascii="Arial" w:hAnsi="Arial" w:cs="Arial"/>
                <w:sz w:val="28"/>
                <w:szCs w:val="28"/>
              </w:rPr>
              <w:t>&gt;</w:t>
            </w:r>
          </w:p>
        </w:tc>
        <w:tc>
          <w:tcPr>
            <w:tcW w:w="8480" w:type="dxa"/>
            <w:tcMar>
              <w:top w:w="20" w:type="nil"/>
              <w:left w:w="20" w:type="nil"/>
              <w:bottom w:w="20" w:type="nil"/>
              <w:right w:w="20" w:type="nil"/>
            </w:tcMar>
            <w:vAlign w:val="center"/>
          </w:tcPr>
          <w:p w14:paraId="3F350C0B"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where you want text to be emphasized (appears in italics)</w:t>
            </w:r>
          </w:p>
        </w:tc>
        <w:tc>
          <w:tcPr>
            <w:tcW w:w="1600" w:type="dxa"/>
            <w:tcMar>
              <w:top w:w="20" w:type="nil"/>
              <w:left w:w="20" w:type="nil"/>
              <w:bottom w:w="20" w:type="nil"/>
              <w:right w:w="20" w:type="nil"/>
            </w:tcMar>
            <w:vAlign w:val="center"/>
          </w:tcPr>
          <w:p w14:paraId="711BC4FB"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spellStart"/>
            <w:r w:rsidRPr="009116DB">
              <w:rPr>
                <w:rFonts w:ascii="Arial" w:hAnsi="Arial" w:cs="Arial"/>
                <w:sz w:val="28"/>
                <w:szCs w:val="28"/>
              </w:rPr>
              <w:t>em</w:t>
            </w:r>
            <w:proofErr w:type="spellEnd"/>
            <w:r w:rsidRPr="009116DB">
              <w:rPr>
                <w:rFonts w:ascii="Arial" w:hAnsi="Arial" w:cs="Arial"/>
                <w:sz w:val="28"/>
                <w:szCs w:val="28"/>
              </w:rPr>
              <w:t>&gt;</w:t>
            </w:r>
          </w:p>
          <w:p w14:paraId="5160B9DC" w14:textId="4A17F85A"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37D8053" wp14:editId="4E165717">
                  <wp:extent cx="6350" cy="6350"/>
                  <wp:effectExtent l="0" t="0" r="0" b="0"/>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0B0DE86" wp14:editId="788099F3">
                  <wp:extent cx="6350" cy="6350"/>
                  <wp:effectExtent l="0" t="0" r="0" b="0"/>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bl>
    <w:p w14:paraId="1AF108CF"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they</w:t>
      </w:r>
      <w:proofErr w:type="gramEnd"/>
      <w:r w:rsidRPr="009116DB">
        <w:rPr>
          <w:rFonts w:ascii="Arial" w:hAnsi="Arial" w:cs="Arial"/>
          <w:sz w:val="28"/>
          <w:szCs w:val="28"/>
        </w:rPr>
        <w:t xml:space="preserve"> have not done already. Answers will vary: pictures, different types of fonts, colors, etc.</w:t>
      </w:r>
    </w:p>
    <w:p w14:paraId="67BFCB8B" w14:textId="77777777" w:rsidR="00766F63" w:rsidRDefault="00766F63">
      <w:pPr>
        <w:rPr>
          <w:rFonts w:ascii="Arial" w:hAnsi="Arial" w:cs="Arial"/>
          <w:sz w:val="28"/>
          <w:szCs w:val="28"/>
        </w:rPr>
      </w:pPr>
      <w:r>
        <w:rPr>
          <w:rFonts w:ascii="Arial" w:hAnsi="Arial" w:cs="Arial"/>
          <w:sz w:val="28"/>
          <w:szCs w:val="28"/>
        </w:rPr>
        <w:br w:type="page"/>
      </w:r>
    </w:p>
    <w:p w14:paraId="0C823BDD" w14:textId="62440D51"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6-7 Topic Description: Explore image editing for the web using Photoshop or an image editor of choice. Objectives</w:t>
      </w:r>
      <w:proofErr w:type="gramStart"/>
      <w:r w:rsidRPr="009116DB">
        <w:rPr>
          <w:rFonts w:ascii="Arial" w:hAnsi="Arial" w:cs="Arial"/>
          <w:sz w:val="28"/>
          <w:szCs w:val="28"/>
        </w:rPr>
        <w:t>: </w:t>
      </w:r>
      <w:proofErr w:type="gramEnd"/>
      <w:r w:rsidRPr="009116DB">
        <w:rPr>
          <w:rFonts w:ascii="Arial" w:hAnsi="Arial" w:cs="Arial"/>
          <w:sz w:val="28"/>
          <w:szCs w:val="28"/>
        </w:rPr>
        <w:t>The student will be able to:</w:t>
      </w:r>
    </w:p>
    <w:p w14:paraId="7B3F4866" w14:textId="77777777" w:rsidR="00544F94" w:rsidRPr="009116DB" w:rsidRDefault="00544F94" w:rsidP="00544F94">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Identify the standard image resolution for the web (72 dpi). </w:t>
      </w:r>
    </w:p>
    <w:p w14:paraId="45C97D52" w14:textId="77777777" w:rsidR="00544F94" w:rsidRPr="009116DB" w:rsidRDefault="00544F94" w:rsidP="00544F94">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Resize and crop images for the web. </w:t>
      </w:r>
    </w:p>
    <w:p w14:paraId="5DD98DD3" w14:textId="77777777" w:rsidR="00544F94" w:rsidRPr="009116DB" w:rsidRDefault="00544F94" w:rsidP="00544F94">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Identify and differentiate between the various image formats used in web sites: jpg, gif, </w:t>
      </w:r>
      <w:proofErr w:type="spellStart"/>
      <w:r w:rsidRPr="009116DB">
        <w:rPr>
          <w:rFonts w:ascii="Arial" w:hAnsi="Arial" w:cs="Arial"/>
          <w:sz w:val="28"/>
          <w:szCs w:val="28"/>
        </w:rPr>
        <w:t>png</w:t>
      </w:r>
      <w:proofErr w:type="spellEnd"/>
      <w:r w:rsidRPr="009116DB">
        <w:rPr>
          <w:rFonts w:ascii="Arial" w:hAnsi="Arial" w:cs="Arial"/>
          <w:sz w:val="28"/>
          <w:szCs w:val="28"/>
        </w:rPr>
        <w:t xml:space="preserve">. </w:t>
      </w:r>
    </w:p>
    <w:p w14:paraId="7E22CC16" w14:textId="77777777" w:rsidR="00544F94" w:rsidRPr="009116DB" w:rsidRDefault="00544F94" w:rsidP="00544F94">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html page that includes images.  Outline of the Lesson: </w:t>
      </w:r>
    </w:p>
    <w:p w14:paraId="17FC728A" w14:textId="77777777" w:rsidR="00544F94" w:rsidRPr="009116DB" w:rsidRDefault="00544F94" w:rsidP="00544F94">
      <w:pPr>
        <w:widowControl w:val="0"/>
        <w:numPr>
          <w:ilvl w:val="0"/>
          <w:numId w:val="2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Discussion of various web image formats (5 minutes) </w:t>
      </w:r>
    </w:p>
    <w:p w14:paraId="4AC2C610" w14:textId="77777777" w:rsidR="00544F94" w:rsidRPr="009116DB" w:rsidRDefault="00544F94" w:rsidP="00544F94">
      <w:pPr>
        <w:widowControl w:val="0"/>
        <w:numPr>
          <w:ilvl w:val="0"/>
          <w:numId w:val="2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 of resizing and cropping images (15 minutes) </w:t>
      </w:r>
    </w:p>
    <w:p w14:paraId="2D353AEA" w14:textId="77777777" w:rsidR="00544F94" w:rsidRPr="009116DB" w:rsidRDefault="00544F94" w:rsidP="00544F94">
      <w:pPr>
        <w:widowControl w:val="0"/>
        <w:numPr>
          <w:ilvl w:val="0"/>
          <w:numId w:val="2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Selecting and cropping a images (35 minutes) </w:t>
      </w:r>
    </w:p>
    <w:p w14:paraId="6E21FA72" w14:textId="77777777" w:rsidR="00544F94" w:rsidRPr="009116DB" w:rsidRDefault="00544F94" w:rsidP="00544F94">
      <w:pPr>
        <w:widowControl w:val="0"/>
        <w:numPr>
          <w:ilvl w:val="0"/>
          <w:numId w:val="2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Html pages that include images (55 minutes)  Student Activities: </w:t>
      </w:r>
    </w:p>
    <w:p w14:paraId="2891E6A5" w14:textId="77777777" w:rsidR="00544F94" w:rsidRPr="009116DB" w:rsidRDefault="00544F94" w:rsidP="00544F94">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discussion and follow along with demo. </w:t>
      </w:r>
    </w:p>
    <w:p w14:paraId="004A0BE8" w14:textId="77777777" w:rsidR="00544F94" w:rsidRPr="009116DB" w:rsidRDefault="00544F94" w:rsidP="00544F94">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Select and crop a few images. </w:t>
      </w:r>
    </w:p>
    <w:p w14:paraId="33B76D18" w14:textId="77777777" w:rsidR="00544F94" w:rsidRPr="009116DB" w:rsidRDefault="00544F94" w:rsidP="00544F94">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html page that includes images.  Teaching/Learning Strategies: </w:t>
      </w:r>
    </w:p>
    <w:p w14:paraId="1EE0F2D6"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36D0B7B0"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00239A68"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70E7357C"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Discussion of various web image formats o Explain that image properties are relevant to web use</w:t>
      </w:r>
      <w:proofErr w:type="gramStart"/>
      <w:r w:rsidRPr="009116DB">
        <w:rPr>
          <w:rFonts w:ascii="Arial" w:hAnsi="Arial" w:cs="Arial"/>
          <w:sz w:val="28"/>
          <w:szCs w:val="28"/>
        </w:rPr>
        <w:t>. </w:t>
      </w:r>
      <w:proofErr w:type="gramEnd"/>
      <w:r w:rsidRPr="009116DB">
        <w:rPr>
          <w:rFonts w:ascii="Arial" w:hAnsi="Arial" w:cs="Arial"/>
          <w:sz w:val="28"/>
          <w:szCs w:val="28"/>
        </w:rPr>
        <w:t>o It is important to check the size when preparing an image for use on the web. Resolution can be</w:t>
      </w:r>
    </w:p>
    <w:p w14:paraId="70FBCE9B"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set</w:t>
      </w:r>
      <w:proofErr w:type="gramEnd"/>
      <w:r w:rsidRPr="009116DB">
        <w:rPr>
          <w:rFonts w:ascii="Arial" w:hAnsi="Arial" w:cs="Arial"/>
          <w:sz w:val="28"/>
          <w:szCs w:val="28"/>
        </w:rPr>
        <w:t xml:space="preserve"> under image size. o Remind students of the website evaluation they did in unit 1 and features that made a particular</w:t>
      </w:r>
    </w:p>
    <w:p w14:paraId="07320294"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site</w:t>
      </w:r>
      <w:proofErr w:type="gramEnd"/>
      <w:r w:rsidRPr="009116DB">
        <w:rPr>
          <w:rFonts w:ascii="Arial" w:hAnsi="Arial" w:cs="Arial"/>
          <w:sz w:val="28"/>
          <w:szCs w:val="28"/>
        </w:rPr>
        <w:t xml:space="preserve"> user-friendly. Selecting and cropping an image</w:t>
      </w:r>
    </w:p>
    <w:p w14:paraId="24999B65"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Demonstrate how to crop and resize images in Photoshop or image editor of choice. Part of this will be review from Unit 1.</w:t>
      </w:r>
    </w:p>
    <w:p w14:paraId="33EB2AF0"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choose a few images that they will add to their web page and crop them.</w:t>
      </w:r>
    </w:p>
    <w:p w14:paraId="5FDB0A55"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Explain that students should save their images for use in this project and later projects. Html pages that include images</w:t>
      </w:r>
    </w:p>
    <w:p w14:paraId="71285437"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Explain the following html tag.</w:t>
      </w:r>
    </w:p>
    <w:p w14:paraId="3333AD0E" w14:textId="43F07BA6" w:rsidR="00544F94" w:rsidRPr="009116DB" w:rsidRDefault="00544F94" w:rsidP="00544F94">
      <w:pPr>
        <w:widowControl w:val="0"/>
        <w:autoSpaceDE w:val="0"/>
        <w:autoSpaceDN w:val="0"/>
        <w:adjustRightInd w:val="0"/>
        <w:spacing w:after="240"/>
        <w:rPr>
          <w:rFonts w:ascii="Arial" w:hAnsi="Arial" w:cs="Arial"/>
          <w:sz w:val="28"/>
          <w:szCs w:val="28"/>
        </w:rPr>
      </w:pPr>
    </w:p>
    <w:tbl>
      <w:tblPr>
        <w:tblW w:w="0" w:type="auto"/>
        <w:tblBorders>
          <w:top w:val="nil"/>
          <w:left w:val="nil"/>
          <w:right w:val="nil"/>
        </w:tblBorders>
        <w:tblLayout w:type="fixed"/>
        <w:tblLook w:val="0000" w:firstRow="0" w:lastRow="0" w:firstColumn="0" w:lastColumn="0" w:noHBand="0" w:noVBand="0"/>
      </w:tblPr>
      <w:tblGrid>
        <w:gridCol w:w="1080"/>
        <w:gridCol w:w="6220"/>
        <w:gridCol w:w="1040"/>
      </w:tblGrid>
      <w:tr w:rsidR="00544F94" w:rsidRPr="009116DB" w14:paraId="3C35D237" w14:textId="77777777">
        <w:tc>
          <w:tcPr>
            <w:tcW w:w="1080" w:type="dxa"/>
            <w:tcMar>
              <w:top w:w="20" w:type="nil"/>
              <w:left w:w="20" w:type="nil"/>
              <w:bottom w:w="20" w:type="nil"/>
              <w:right w:w="20" w:type="nil"/>
            </w:tcMar>
            <w:vAlign w:val="center"/>
          </w:tcPr>
          <w:p w14:paraId="6082BB4A"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Tag</w:t>
            </w:r>
          </w:p>
        </w:tc>
        <w:tc>
          <w:tcPr>
            <w:tcW w:w="6220" w:type="dxa"/>
            <w:tcMar>
              <w:top w:w="20" w:type="nil"/>
              <w:left w:w="20" w:type="nil"/>
              <w:bottom w:w="20" w:type="nil"/>
              <w:right w:w="20" w:type="nil"/>
            </w:tcMar>
            <w:vAlign w:val="center"/>
          </w:tcPr>
          <w:p w14:paraId="1257F17C"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Description</w:t>
            </w:r>
          </w:p>
        </w:tc>
        <w:tc>
          <w:tcPr>
            <w:tcW w:w="1040" w:type="dxa"/>
            <w:tcMar>
              <w:top w:w="20" w:type="nil"/>
              <w:left w:w="20" w:type="nil"/>
              <w:bottom w:w="20" w:type="nil"/>
              <w:right w:w="20" w:type="nil"/>
            </w:tcMar>
            <w:vAlign w:val="center"/>
          </w:tcPr>
          <w:p w14:paraId="52D7CF3A"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End Tag</w:t>
            </w:r>
          </w:p>
        </w:tc>
      </w:tr>
    </w:tbl>
    <w:p w14:paraId="706BE019"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Point out that the correct syntax for defining an image is &lt;</w:t>
      </w:r>
      <w:proofErr w:type="spellStart"/>
      <w:r w:rsidRPr="009116DB">
        <w:rPr>
          <w:rFonts w:ascii="Arial" w:hAnsi="Arial" w:cs="Arial"/>
          <w:sz w:val="28"/>
          <w:szCs w:val="28"/>
        </w:rPr>
        <w:t>img</w:t>
      </w:r>
      <w:proofErr w:type="spellEnd"/>
      <w:r w:rsidRPr="009116DB">
        <w:rPr>
          <w:rFonts w:ascii="Arial" w:hAnsi="Arial" w:cs="Arial"/>
          <w:sz w:val="28"/>
          <w:szCs w:val="28"/>
        </w:rPr>
        <w:t xml:space="preserve"> </w:t>
      </w:r>
      <w:proofErr w:type="spellStart"/>
      <w:r w:rsidRPr="009116DB">
        <w:rPr>
          <w:rFonts w:ascii="Arial" w:hAnsi="Arial" w:cs="Arial"/>
          <w:sz w:val="28"/>
          <w:szCs w:val="28"/>
        </w:rPr>
        <w:t>src</w:t>
      </w:r>
      <w:proofErr w:type="spellEnd"/>
      <w:r w:rsidRPr="009116DB">
        <w:rPr>
          <w:rFonts w:ascii="Arial" w:hAnsi="Arial" w:cs="Arial"/>
          <w:sz w:val="28"/>
          <w:szCs w:val="28"/>
        </w:rPr>
        <w:t xml:space="preserve">=”xxxx.jpg”/&gt; o </w:t>
      </w:r>
      <w:proofErr w:type="spellStart"/>
      <w:r w:rsidRPr="009116DB">
        <w:rPr>
          <w:rFonts w:ascii="Arial" w:hAnsi="Arial" w:cs="Arial"/>
          <w:sz w:val="28"/>
          <w:szCs w:val="28"/>
        </w:rPr>
        <w:t>xxxx</w:t>
      </w:r>
      <w:proofErr w:type="spellEnd"/>
      <w:r w:rsidRPr="009116DB">
        <w:rPr>
          <w:rFonts w:ascii="Arial" w:hAnsi="Arial" w:cs="Arial"/>
          <w:sz w:val="28"/>
          <w:szCs w:val="28"/>
        </w:rPr>
        <w:t xml:space="preserve"> is the name of the image file. The image should be in the same folder as the html file</w:t>
      </w:r>
      <w:proofErr w:type="gramStart"/>
      <w:r w:rsidRPr="009116DB">
        <w:rPr>
          <w:rFonts w:ascii="Arial" w:hAnsi="Arial" w:cs="Arial"/>
          <w:sz w:val="28"/>
          <w:szCs w:val="28"/>
        </w:rPr>
        <w:t>. </w:t>
      </w:r>
      <w:proofErr w:type="gramEnd"/>
      <w:r w:rsidRPr="009116DB">
        <w:rPr>
          <w:rFonts w:ascii="Arial" w:hAnsi="Arial" w:cs="Arial"/>
          <w:sz w:val="28"/>
          <w:szCs w:val="28"/>
        </w:rPr>
        <w:t>o Have students insert their image into their html page. o They can resize the photo on the screen with: &lt;</w:t>
      </w:r>
      <w:proofErr w:type="spellStart"/>
      <w:r w:rsidRPr="009116DB">
        <w:rPr>
          <w:rFonts w:ascii="Arial" w:hAnsi="Arial" w:cs="Arial"/>
          <w:sz w:val="28"/>
          <w:szCs w:val="28"/>
        </w:rPr>
        <w:t>img</w:t>
      </w:r>
      <w:proofErr w:type="spellEnd"/>
      <w:r w:rsidRPr="009116DB">
        <w:rPr>
          <w:rFonts w:ascii="Arial" w:hAnsi="Arial" w:cs="Arial"/>
          <w:sz w:val="28"/>
          <w:szCs w:val="28"/>
        </w:rPr>
        <w:t xml:space="preserve"> </w:t>
      </w:r>
      <w:proofErr w:type="spellStart"/>
      <w:r w:rsidRPr="009116DB">
        <w:rPr>
          <w:rFonts w:ascii="Arial" w:hAnsi="Arial" w:cs="Arial"/>
          <w:sz w:val="28"/>
          <w:szCs w:val="28"/>
        </w:rPr>
        <w:t>src</w:t>
      </w:r>
      <w:proofErr w:type="spellEnd"/>
      <w:r w:rsidRPr="009116DB">
        <w:rPr>
          <w:rFonts w:ascii="Arial" w:hAnsi="Arial" w:cs="Arial"/>
          <w:sz w:val="28"/>
          <w:szCs w:val="28"/>
        </w:rPr>
        <w:t>=”</w:t>
      </w:r>
      <w:proofErr w:type="spellStart"/>
      <w:r w:rsidRPr="009116DB">
        <w:rPr>
          <w:rFonts w:ascii="Arial" w:hAnsi="Arial" w:cs="Arial"/>
          <w:sz w:val="28"/>
          <w:szCs w:val="28"/>
        </w:rPr>
        <w:t>xxxx.jpg”width</w:t>
      </w:r>
      <w:proofErr w:type="spellEnd"/>
      <w:r w:rsidRPr="009116DB">
        <w:rPr>
          <w:rFonts w:ascii="Arial" w:hAnsi="Arial" w:cs="Arial"/>
          <w:sz w:val="28"/>
          <w:szCs w:val="28"/>
        </w:rPr>
        <w:t>=”some #”height=”some</w:t>
      </w:r>
    </w:p>
    <w:p w14:paraId="758115E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#”/&gt; </w:t>
      </w:r>
      <w:proofErr w:type="gramStart"/>
      <w:r w:rsidRPr="009116DB">
        <w:rPr>
          <w:rFonts w:ascii="Arial" w:hAnsi="Arial" w:cs="Arial"/>
          <w:sz w:val="28"/>
          <w:szCs w:val="28"/>
        </w:rPr>
        <w:t>o</w:t>
      </w:r>
      <w:proofErr w:type="gramEnd"/>
      <w:r w:rsidRPr="009116DB">
        <w:rPr>
          <w:rFonts w:ascii="Arial" w:hAnsi="Arial" w:cs="Arial"/>
          <w:sz w:val="28"/>
          <w:szCs w:val="28"/>
        </w:rPr>
        <w:t xml:space="preserve"> They can add a title by: &lt;</w:t>
      </w:r>
      <w:proofErr w:type="spellStart"/>
      <w:r w:rsidRPr="009116DB">
        <w:rPr>
          <w:rFonts w:ascii="Arial" w:hAnsi="Arial" w:cs="Arial"/>
          <w:sz w:val="28"/>
          <w:szCs w:val="28"/>
        </w:rPr>
        <w:t>img</w:t>
      </w:r>
      <w:proofErr w:type="spellEnd"/>
      <w:r w:rsidRPr="009116DB">
        <w:rPr>
          <w:rFonts w:ascii="Arial" w:hAnsi="Arial" w:cs="Arial"/>
          <w:sz w:val="28"/>
          <w:szCs w:val="28"/>
        </w:rPr>
        <w:t xml:space="preserve"> </w:t>
      </w:r>
      <w:proofErr w:type="spellStart"/>
      <w:r w:rsidRPr="009116DB">
        <w:rPr>
          <w:rFonts w:ascii="Arial" w:hAnsi="Arial" w:cs="Arial"/>
          <w:sz w:val="28"/>
          <w:szCs w:val="28"/>
        </w:rPr>
        <w:t>src</w:t>
      </w:r>
      <w:proofErr w:type="spellEnd"/>
      <w:r w:rsidRPr="009116DB">
        <w:rPr>
          <w:rFonts w:ascii="Arial" w:hAnsi="Arial" w:cs="Arial"/>
          <w:sz w:val="28"/>
          <w:szCs w:val="28"/>
        </w:rPr>
        <w:t>=”</w:t>
      </w:r>
      <w:proofErr w:type="spellStart"/>
      <w:r w:rsidRPr="009116DB">
        <w:rPr>
          <w:rFonts w:ascii="Arial" w:hAnsi="Arial" w:cs="Arial"/>
          <w:sz w:val="28"/>
          <w:szCs w:val="28"/>
        </w:rPr>
        <w:t>xxxx.jpg”width</w:t>
      </w:r>
      <w:proofErr w:type="spellEnd"/>
      <w:r w:rsidRPr="009116DB">
        <w:rPr>
          <w:rFonts w:ascii="Arial" w:hAnsi="Arial" w:cs="Arial"/>
          <w:sz w:val="28"/>
          <w:szCs w:val="28"/>
        </w:rPr>
        <w:t>=”some #”height=”some #” title=”This is my</w:t>
      </w:r>
    </w:p>
    <w:p w14:paraId="7432B581"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photo</w:t>
      </w:r>
      <w:proofErr w:type="gramEnd"/>
      <w:r w:rsidRPr="009116DB">
        <w:rPr>
          <w:rFonts w:ascii="Arial" w:hAnsi="Arial" w:cs="Arial"/>
          <w:sz w:val="28"/>
          <w:szCs w:val="28"/>
        </w:rPr>
        <w:t xml:space="preserve">...”/&gt; o Give students time to experiment with placement, sizes, headings, and additional images. </w:t>
      </w:r>
      <w:proofErr w:type="gramStart"/>
      <w:r w:rsidRPr="009116DB">
        <w:rPr>
          <w:rFonts w:ascii="Arial" w:hAnsi="Arial" w:cs="Arial"/>
          <w:sz w:val="28"/>
          <w:szCs w:val="28"/>
        </w:rPr>
        <w:t>o</w:t>
      </w:r>
      <w:proofErr w:type="gramEnd"/>
      <w:r w:rsidRPr="009116DB">
        <w:rPr>
          <w:rFonts w:ascii="Arial" w:hAnsi="Arial" w:cs="Arial"/>
          <w:sz w:val="28"/>
          <w:szCs w:val="28"/>
        </w:rPr>
        <w:t xml:space="preserve"> For students who finish early, you can have them view the filters and effects section of</w:t>
      </w:r>
    </w:p>
    <w:p w14:paraId="586A0DAC"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color w:val="0000FF"/>
          <w:sz w:val="28"/>
          <w:szCs w:val="28"/>
        </w:rPr>
        <w:t xml:space="preserve">http://www.georgebenainous.com/web </w:t>
      </w:r>
      <w:r w:rsidRPr="009116DB">
        <w:rPr>
          <w:rFonts w:ascii="Arial" w:hAnsi="Arial" w:cs="Arial"/>
          <w:sz w:val="28"/>
          <w:szCs w:val="28"/>
        </w:rPr>
        <w:t>and try modifying their images.</w:t>
      </w:r>
      <w:proofErr w:type="gramEnd"/>
    </w:p>
    <w:p w14:paraId="779B6A67"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w:t>
      </w:r>
      <w:proofErr w:type="spellStart"/>
      <w:r w:rsidRPr="009116DB">
        <w:rPr>
          <w:rFonts w:ascii="Arial" w:hAnsi="Arial" w:cs="Arial"/>
          <w:sz w:val="28"/>
          <w:szCs w:val="28"/>
        </w:rPr>
        <w:t>photoshop</w:t>
      </w:r>
      <w:proofErr w:type="spellEnd"/>
      <w:r w:rsidRPr="009116DB">
        <w:rPr>
          <w:rFonts w:ascii="Arial" w:hAnsi="Arial" w:cs="Arial"/>
          <w:sz w:val="28"/>
          <w:szCs w:val="28"/>
        </w:rPr>
        <w:t xml:space="preserve">—filters/effects)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http://morph.cs.st-andrews.ac.uk/ 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https://www.photoshop.com/express</w:t>
      </w:r>
    </w:p>
    <w:p w14:paraId="204DF957" w14:textId="7BC45536" w:rsidR="00544F94" w:rsidRPr="009116DB" w:rsidRDefault="00544F94" w:rsidP="00544F94">
      <w:pPr>
        <w:widowControl w:val="0"/>
        <w:autoSpaceDE w:val="0"/>
        <w:autoSpaceDN w:val="0"/>
        <w:adjustRightInd w:val="0"/>
        <w:spacing w:after="240"/>
        <w:rPr>
          <w:rFonts w:ascii="Arial" w:hAnsi="Arial" w:cs="Arial"/>
          <w:sz w:val="28"/>
          <w:szCs w:val="28"/>
        </w:rPr>
      </w:pPr>
    </w:p>
    <w:tbl>
      <w:tblPr>
        <w:tblW w:w="0" w:type="auto"/>
        <w:tblBorders>
          <w:top w:val="nil"/>
          <w:left w:val="nil"/>
          <w:right w:val="nil"/>
        </w:tblBorders>
        <w:tblLayout w:type="fixed"/>
        <w:tblLook w:val="0000" w:firstRow="0" w:lastRow="0" w:firstColumn="0" w:lastColumn="0" w:noHBand="0" w:noVBand="0"/>
      </w:tblPr>
      <w:tblGrid>
        <w:gridCol w:w="600"/>
        <w:gridCol w:w="3440"/>
        <w:gridCol w:w="560"/>
      </w:tblGrid>
      <w:tr w:rsidR="00544F94" w:rsidRPr="009116DB" w14:paraId="78DCD1FE" w14:textId="77777777">
        <w:tc>
          <w:tcPr>
            <w:tcW w:w="600" w:type="dxa"/>
            <w:tcMar>
              <w:top w:w="20" w:type="nil"/>
              <w:left w:w="20" w:type="nil"/>
              <w:bottom w:w="20" w:type="nil"/>
              <w:right w:w="20" w:type="nil"/>
            </w:tcMar>
            <w:vAlign w:val="center"/>
          </w:tcPr>
          <w:p w14:paraId="6A634543"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spellStart"/>
            <w:proofErr w:type="gramStart"/>
            <w:r w:rsidRPr="009116DB">
              <w:rPr>
                <w:rFonts w:ascii="Arial" w:hAnsi="Arial" w:cs="Arial"/>
                <w:sz w:val="28"/>
                <w:szCs w:val="28"/>
              </w:rPr>
              <w:t>img</w:t>
            </w:r>
            <w:proofErr w:type="spellEnd"/>
            <w:proofErr w:type="gramEnd"/>
          </w:p>
        </w:tc>
        <w:tc>
          <w:tcPr>
            <w:tcW w:w="3440" w:type="dxa"/>
            <w:tcMar>
              <w:top w:w="20" w:type="nil"/>
              <w:left w:w="20" w:type="nil"/>
              <w:bottom w:w="20" w:type="nil"/>
              <w:right w:w="20" w:type="nil"/>
            </w:tcMar>
            <w:vAlign w:val="center"/>
          </w:tcPr>
          <w:p w14:paraId="7D650031"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an image</w:t>
            </w:r>
          </w:p>
        </w:tc>
        <w:tc>
          <w:tcPr>
            <w:tcW w:w="560" w:type="dxa"/>
            <w:tcMar>
              <w:top w:w="20" w:type="nil"/>
              <w:left w:w="20" w:type="nil"/>
              <w:bottom w:w="20" w:type="nil"/>
              <w:right w:w="20" w:type="nil"/>
            </w:tcMar>
            <w:vAlign w:val="center"/>
          </w:tcPr>
          <w:p w14:paraId="26C54460"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/&gt;</w:t>
            </w:r>
          </w:p>
        </w:tc>
      </w:tr>
    </w:tbl>
    <w:p w14:paraId="4A70E32D" w14:textId="7AFD97AA" w:rsidR="00544F94" w:rsidRPr="009116DB" w:rsidRDefault="00544F94" w:rsidP="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C213C60" wp14:editId="7541DE64">
            <wp:extent cx="1936750" cy="12700"/>
            <wp:effectExtent l="0" t="0" r="0" b="1270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6750" cy="12700"/>
                    </a:xfrm>
                    <a:prstGeom prst="rect">
                      <a:avLst/>
                    </a:prstGeom>
                    <a:noFill/>
                    <a:ln>
                      <a:noFill/>
                    </a:ln>
                  </pic:spPr>
                </pic:pic>
              </a:graphicData>
            </a:graphic>
          </wp:inline>
        </w:drawing>
      </w:r>
    </w:p>
    <w:p w14:paraId="67C81062"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2E5587D0" w14:textId="3605E484" w:rsidR="00544F94" w:rsidRPr="009116DB" w:rsidRDefault="00544F94" w:rsidP="00766F63">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215F0E4" wp14:editId="45E01889">
            <wp:extent cx="1936750" cy="12700"/>
            <wp:effectExtent l="0" t="0" r="0" b="12700"/>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67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EC70F47" wp14:editId="73A446A8">
            <wp:extent cx="1676400" cy="12700"/>
            <wp:effectExtent l="0" t="0" r="0" b="12700"/>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5A1F653" wp14:editId="4C7BD2F9">
            <wp:extent cx="1828800" cy="12700"/>
            <wp:effectExtent l="0" t="0" r="0" b="12700"/>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2700"/>
                    </a:xfrm>
                    <a:prstGeom prst="rect">
                      <a:avLst/>
                    </a:prstGeom>
                    <a:noFill/>
                    <a:ln>
                      <a:noFill/>
                    </a:ln>
                  </pic:spPr>
                </pic:pic>
              </a:graphicData>
            </a:graphic>
          </wp:inline>
        </w:drawing>
      </w:r>
      <w:r w:rsidRPr="009116DB">
        <w:rPr>
          <w:rFonts w:ascii="Arial" w:hAnsi="Arial" w:cs="Arial"/>
          <w:sz w:val="28"/>
          <w:szCs w:val="28"/>
        </w:rPr>
        <w:t xml:space="preserve"> </w:t>
      </w:r>
    </w:p>
    <w:p w14:paraId="22480AC9"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Days: 8-10 Topic Description: An introduction to the use of basic </w:t>
      </w:r>
      <w:proofErr w:type="spellStart"/>
      <w:r w:rsidRPr="009116DB">
        <w:rPr>
          <w:rFonts w:ascii="Arial" w:hAnsi="Arial" w:cs="Arial"/>
          <w:sz w:val="28"/>
          <w:szCs w:val="28"/>
        </w:rPr>
        <w:t>css</w:t>
      </w:r>
      <w:proofErr w:type="spellEnd"/>
      <w:r w:rsidRPr="009116DB">
        <w:rPr>
          <w:rFonts w:ascii="Arial" w:hAnsi="Arial" w:cs="Arial"/>
          <w:sz w:val="28"/>
          <w:szCs w:val="28"/>
        </w:rPr>
        <w:t>. Objectives</w:t>
      </w:r>
      <w:proofErr w:type="gramStart"/>
      <w:r w:rsidRPr="009116DB">
        <w:rPr>
          <w:rFonts w:ascii="Arial" w:hAnsi="Arial" w:cs="Arial"/>
          <w:sz w:val="28"/>
          <w:szCs w:val="28"/>
        </w:rPr>
        <w:t>: </w:t>
      </w:r>
      <w:proofErr w:type="gramEnd"/>
      <w:r w:rsidRPr="009116DB">
        <w:rPr>
          <w:rFonts w:ascii="Arial" w:hAnsi="Arial" w:cs="Arial"/>
          <w:sz w:val="28"/>
          <w:szCs w:val="28"/>
        </w:rPr>
        <w:t>The student will be able to:</w:t>
      </w:r>
    </w:p>
    <w:p w14:paraId="40D2864A" w14:textId="77777777" w:rsidR="00544F94" w:rsidRPr="009116DB" w:rsidRDefault="00544F94" w:rsidP="00544F94">
      <w:pPr>
        <w:widowControl w:val="0"/>
        <w:numPr>
          <w:ilvl w:val="0"/>
          <w:numId w:val="2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inline styles with </w:t>
      </w:r>
      <w:proofErr w:type="spellStart"/>
      <w:r w:rsidRPr="009116DB">
        <w:rPr>
          <w:rFonts w:ascii="Arial" w:hAnsi="Arial" w:cs="Arial"/>
          <w:sz w:val="28"/>
          <w:szCs w:val="28"/>
        </w:rPr>
        <w:t>css</w:t>
      </w:r>
      <w:proofErr w:type="spellEnd"/>
      <w:r w:rsidRPr="009116DB">
        <w:rPr>
          <w:rFonts w:ascii="Arial" w:hAnsi="Arial" w:cs="Arial"/>
          <w:sz w:val="28"/>
          <w:szCs w:val="28"/>
        </w:rPr>
        <w:t xml:space="preserve">. </w:t>
      </w:r>
    </w:p>
    <w:p w14:paraId="6776AF17" w14:textId="77777777" w:rsidR="00544F94" w:rsidRPr="009116DB" w:rsidRDefault="00544F94" w:rsidP="00544F94">
      <w:pPr>
        <w:widowControl w:val="0"/>
        <w:numPr>
          <w:ilvl w:val="0"/>
          <w:numId w:val="2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web page that uses inline styles. </w:t>
      </w:r>
    </w:p>
    <w:p w14:paraId="4F280495" w14:textId="77777777" w:rsidR="00544F94" w:rsidRPr="009116DB" w:rsidRDefault="00544F94" w:rsidP="00544F94">
      <w:pPr>
        <w:widowControl w:val="0"/>
        <w:numPr>
          <w:ilvl w:val="0"/>
          <w:numId w:val="2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internal style sheet with </w:t>
      </w:r>
      <w:proofErr w:type="spellStart"/>
      <w:r w:rsidRPr="009116DB">
        <w:rPr>
          <w:rFonts w:ascii="Arial" w:hAnsi="Arial" w:cs="Arial"/>
          <w:sz w:val="28"/>
          <w:szCs w:val="28"/>
        </w:rPr>
        <w:t>css</w:t>
      </w:r>
      <w:proofErr w:type="spellEnd"/>
      <w:r w:rsidRPr="009116DB">
        <w:rPr>
          <w:rFonts w:ascii="Arial" w:hAnsi="Arial" w:cs="Arial"/>
          <w:sz w:val="28"/>
          <w:szCs w:val="28"/>
        </w:rPr>
        <w:t xml:space="preserve">. </w:t>
      </w:r>
    </w:p>
    <w:p w14:paraId="4D44B24D" w14:textId="77777777" w:rsidR="00544F94" w:rsidRPr="009116DB" w:rsidRDefault="00544F94" w:rsidP="00544F94">
      <w:pPr>
        <w:widowControl w:val="0"/>
        <w:numPr>
          <w:ilvl w:val="0"/>
          <w:numId w:val="2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web page that uses an internal style sheet.  Outline of the Lesson: </w:t>
      </w:r>
    </w:p>
    <w:p w14:paraId="5F791C92" w14:textId="77777777" w:rsidR="00544F94" w:rsidRPr="009116DB" w:rsidRDefault="00544F94" w:rsidP="00544F94">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Overview of </w:t>
      </w:r>
      <w:proofErr w:type="spellStart"/>
      <w:r w:rsidRPr="009116DB">
        <w:rPr>
          <w:rFonts w:ascii="Arial" w:hAnsi="Arial" w:cs="Arial"/>
          <w:sz w:val="28"/>
          <w:szCs w:val="28"/>
        </w:rPr>
        <w:t>css</w:t>
      </w:r>
      <w:proofErr w:type="spellEnd"/>
      <w:r w:rsidRPr="009116DB">
        <w:rPr>
          <w:rFonts w:ascii="Arial" w:hAnsi="Arial" w:cs="Arial"/>
          <w:sz w:val="28"/>
          <w:szCs w:val="28"/>
        </w:rPr>
        <w:t xml:space="preserve"> (10 minutes) </w:t>
      </w:r>
    </w:p>
    <w:p w14:paraId="4449FCC2" w14:textId="77777777" w:rsidR="00544F94" w:rsidRPr="009116DB" w:rsidRDefault="00544F94" w:rsidP="00544F94">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Sample inline styles (15 minutes) </w:t>
      </w:r>
    </w:p>
    <w:p w14:paraId="657271A5" w14:textId="77777777" w:rsidR="00544F94" w:rsidRPr="009116DB" w:rsidRDefault="00544F94" w:rsidP="00544F94">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 web page that uses inline styles (15 minutes) </w:t>
      </w:r>
    </w:p>
    <w:p w14:paraId="727EB89B" w14:textId="77777777" w:rsidR="00544F94" w:rsidRPr="009116DB" w:rsidRDefault="00544F94" w:rsidP="00544F94">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Sample internal style sheet (15 minutes) </w:t>
      </w:r>
    </w:p>
    <w:p w14:paraId="027D0135" w14:textId="77777777" w:rsidR="00544F94" w:rsidRPr="009116DB" w:rsidRDefault="00544F94" w:rsidP="00544F94">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Movie review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page (45 minutes) </w:t>
      </w:r>
    </w:p>
    <w:p w14:paraId="10A3FB24" w14:textId="77777777" w:rsidR="00544F94" w:rsidRPr="009116DB" w:rsidRDefault="00544F94" w:rsidP="00544F94">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student work (10 minutes) </w:t>
      </w:r>
    </w:p>
    <w:p w14:paraId="7DE63FFC" w14:textId="77777777" w:rsidR="00544F94" w:rsidRPr="009116DB" w:rsidRDefault="00544F94" w:rsidP="00544F94">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A second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page (45 minutes) </w:t>
      </w:r>
    </w:p>
    <w:p w14:paraId="0531A854" w14:textId="77777777" w:rsidR="00544F94" w:rsidRPr="009116DB" w:rsidRDefault="00544F94" w:rsidP="00544F94">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student work. (10 minutes)  Student Activities: </w:t>
      </w:r>
    </w:p>
    <w:p w14:paraId="5D1342B4" w14:textId="77777777" w:rsidR="00544F94" w:rsidRPr="009116DB" w:rsidRDefault="00544F94" w:rsidP="00544F94">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Examine sample web content. </w:t>
      </w:r>
    </w:p>
    <w:p w14:paraId="46F2E954" w14:textId="77777777" w:rsidR="00544F94" w:rsidRPr="009116DB" w:rsidRDefault="00544F94" w:rsidP="00544F94">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web page that uses inline styles. </w:t>
      </w:r>
    </w:p>
    <w:p w14:paraId="6FEE119B" w14:textId="77777777" w:rsidR="00544F94" w:rsidRPr="009116DB" w:rsidRDefault="00544F94" w:rsidP="00544F94">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Examine sample web content. </w:t>
      </w:r>
    </w:p>
    <w:p w14:paraId="1B265C33" w14:textId="77777777" w:rsidR="00544F94" w:rsidRPr="009116DB" w:rsidRDefault="00544F94" w:rsidP="00544F94">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Complete movie review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project. </w:t>
      </w:r>
    </w:p>
    <w:p w14:paraId="29ABD1CB" w14:textId="77777777" w:rsidR="00544F94" w:rsidRPr="009116DB" w:rsidRDefault="00544F94" w:rsidP="00544F94">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completed projects. </w:t>
      </w:r>
    </w:p>
    <w:p w14:paraId="3F9C143D" w14:textId="77777777" w:rsidR="00544F94" w:rsidRPr="009116DB" w:rsidRDefault="00544F94" w:rsidP="00544F94">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Complete second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project. </w:t>
      </w:r>
    </w:p>
    <w:p w14:paraId="61C14A8A" w14:textId="77777777" w:rsidR="00544F94" w:rsidRPr="009116DB" w:rsidRDefault="00544F94" w:rsidP="00544F94">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completed projects.  Teaching/Learning Strategies: </w:t>
      </w:r>
    </w:p>
    <w:p w14:paraId="4F557CE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Overview of </w:t>
      </w:r>
      <w:proofErr w:type="spellStart"/>
      <w:r w:rsidRPr="009116DB">
        <w:rPr>
          <w:rFonts w:ascii="Arial" w:hAnsi="Arial" w:cs="Arial"/>
          <w:sz w:val="28"/>
          <w:szCs w:val="28"/>
        </w:rPr>
        <w:t>css</w:t>
      </w:r>
      <w:proofErr w:type="spellEnd"/>
      <w:r w:rsidRPr="009116DB">
        <w:rPr>
          <w:rFonts w:ascii="Arial" w:hAnsi="Arial" w:cs="Arial"/>
          <w:sz w:val="28"/>
          <w:szCs w:val="28"/>
        </w:rPr>
        <w:t> o CSS stands for Cascading Style Sheets</w:t>
      </w:r>
      <w:proofErr w:type="gramStart"/>
      <w:r w:rsidRPr="009116DB">
        <w:rPr>
          <w:rFonts w:ascii="Arial" w:hAnsi="Arial" w:cs="Arial"/>
          <w:sz w:val="28"/>
          <w:szCs w:val="28"/>
        </w:rPr>
        <w:t>. </w:t>
      </w:r>
      <w:proofErr w:type="gramEnd"/>
      <w:r w:rsidRPr="009116DB">
        <w:rPr>
          <w:rFonts w:ascii="Arial" w:hAnsi="Arial" w:cs="Arial"/>
          <w:sz w:val="28"/>
          <w:szCs w:val="28"/>
        </w:rPr>
        <w:t xml:space="preserve">o CSS provides the formatting and style for a web page, while html provides the content. </w:t>
      </w:r>
      <w:proofErr w:type="gramStart"/>
      <w:r w:rsidRPr="009116DB">
        <w:rPr>
          <w:rFonts w:ascii="Arial" w:hAnsi="Arial" w:cs="Arial"/>
          <w:sz w:val="28"/>
          <w:szCs w:val="28"/>
        </w:rPr>
        <w:t>o</w:t>
      </w:r>
      <w:proofErr w:type="gramEnd"/>
      <w:r w:rsidRPr="009116DB">
        <w:rPr>
          <w:rFonts w:ascii="Arial" w:hAnsi="Arial" w:cs="Arial"/>
          <w:sz w:val="28"/>
          <w:szCs w:val="28"/>
        </w:rPr>
        <w:t xml:space="preserve"> There are three methods for inserting styles.</w:t>
      </w:r>
    </w:p>
    <w:p w14:paraId="1DA68669"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Inline styles </w:t>
      </w:r>
      <w:r w:rsidRPr="009116DB">
        <w:rPr>
          <w:rFonts w:ascii="Arial" w:hAnsi="Arial" w:cs="Arial"/>
          <w:sz w:val="28"/>
          <w:szCs w:val="28"/>
        </w:rPr>
        <w:t></w:t>
      </w:r>
      <w:r w:rsidRPr="009116DB">
        <w:rPr>
          <w:rFonts w:ascii="Arial" w:hAnsi="Arial" w:cs="Arial"/>
          <w:sz w:val="28"/>
          <w:szCs w:val="28"/>
        </w:rPr>
        <w:t xml:space="preserve">Internal style sheet </w:t>
      </w:r>
      <w:r w:rsidRPr="009116DB">
        <w:rPr>
          <w:rFonts w:ascii="Arial" w:hAnsi="Arial" w:cs="Arial"/>
          <w:sz w:val="28"/>
          <w:szCs w:val="28"/>
        </w:rPr>
        <w:t></w:t>
      </w:r>
      <w:r w:rsidRPr="009116DB">
        <w:rPr>
          <w:rFonts w:ascii="Arial" w:hAnsi="Arial" w:cs="Arial"/>
          <w:sz w:val="28"/>
          <w:szCs w:val="28"/>
        </w:rPr>
        <w:t>External style sheet</w:t>
      </w:r>
    </w:p>
    <w:p w14:paraId="56900BDA"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The basic format for a style is:</w:t>
      </w:r>
    </w:p>
    <w:p w14:paraId="6F2398A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1020"/>
        <w:gridCol w:w="3960"/>
        <w:gridCol w:w="3700"/>
      </w:tblGrid>
      <w:tr w:rsidR="00544F94" w:rsidRPr="009116DB" w14:paraId="11207D6A" w14:textId="77777777">
        <w:tc>
          <w:tcPr>
            <w:tcW w:w="1020" w:type="dxa"/>
            <w:tcMar>
              <w:top w:w="20" w:type="nil"/>
              <w:left w:w="20" w:type="nil"/>
              <w:bottom w:w="20" w:type="nil"/>
              <w:right w:w="20" w:type="nil"/>
            </w:tcMar>
            <w:vAlign w:val="center"/>
          </w:tcPr>
          <w:p w14:paraId="43A39B60"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Selector</w:t>
            </w:r>
          </w:p>
        </w:tc>
        <w:tc>
          <w:tcPr>
            <w:tcW w:w="3960" w:type="dxa"/>
            <w:tcMar>
              <w:top w:w="20" w:type="nil"/>
              <w:left w:w="20" w:type="nil"/>
              <w:bottom w:w="20" w:type="nil"/>
              <w:right w:w="20" w:type="nil"/>
            </w:tcMar>
            <w:vAlign w:val="center"/>
          </w:tcPr>
          <w:p w14:paraId="768C9CF2"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Declaration</w:t>
            </w:r>
          </w:p>
        </w:tc>
        <w:tc>
          <w:tcPr>
            <w:tcW w:w="3660" w:type="dxa"/>
            <w:tcMar>
              <w:top w:w="20" w:type="nil"/>
              <w:left w:w="20" w:type="nil"/>
              <w:bottom w:w="20" w:type="nil"/>
              <w:right w:w="20" w:type="nil"/>
            </w:tcMar>
            <w:vAlign w:val="center"/>
          </w:tcPr>
          <w:p w14:paraId="0B6DDF69"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Declaration</w:t>
            </w:r>
          </w:p>
        </w:tc>
      </w:tr>
      <w:tr w:rsidR="00A03917" w:rsidRPr="009116DB" w14:paraId="6FC900A4" w14:textId="77777777" w:rsidTr="00A03917">
        <w:tc>
          <w:tcPr>
            <w:tcW w:w="1020" w:type="dxa"/>
            <w:tcMar>
              <w:top w:w="20" w:type="nil"/>
              <w:left w:w="20" w:type="nil"/>
              <w:bottom w:w="20" w:type="nil"/>
              <w:right w:w="20" w:type="nil"/>
            </w:tcMar>
            <w:vAlign w:val="center"/>
          </w:tcPr>
          <w:p w14:paraId="2677FCD0" w14:textId="77777777" w:rsidR="00544F94" w:rsidRPr="009116DB" w:rsidRDefault="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h1</w:t>
            </w:r>
            <w:proofErr w:type="gramEnd"/>
          </w:p>
        </w:tc>
        <w:tc>
          <w:tcPr>
            <w:tcW w:w="7660" w:type="dxa"/>
            <w:gridSpan w:val="2"/>
            <w:tcMar>
              <w:top w:w="20" w:type="nil"/>
              <w:left w:w="20" w:type="nil"/>
              <w:bottom w:w="20" w:type="nil"/>
              <w:right w:w="20" w:type="nil"/>
            </w:tcMar>
            <w:vAlign w:val="center"/>
          </w:tcPr>
          <w:p w14:paraId="642A7EF8"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roofErr w:type="spellStart"/>
            <w:proofErr w:type="gramStart"/>
            <w:r w:rsidRPr="009116DB">
              <w:rPr>
                <w:rFonts w:ascii="Arial" w:hAnsi="Arial" w:cs="Arial"/>
                <w:sz w:val="28"/>
                <w:szCs w:val="28"/>
              </w:rPr>
              <w:t>color:blue</w:t>
            </w:r>
            <w:proofErr w:type="spellEnd"/>
            <w:proofErr w:type="gramEnd"/>
            <w:r w:rsidRPr="009116DB">
              <w:rPr>
                <w:rFonts w:ascii="Arial" w:hAnsi="Arial" w:cs="Arial"/>
                <w:sz w:val="28"/>
                <w:szCs w:val="28"/>
              </w:rPr>
              <w:t>; Font_size:12px;}</w:t>
            </w:r>
          </w:p>
        </w:tc>
      </w:tr>
    </w:tbl>
    <w:p w14:paraId="0D2A78BC"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The selector is the element you want to style; each declaration consists of a property and a value; the property is the attribute you want to change and each property has a value.</w:t>
      </w:r>
    </w:p>
    <w:p w14:paraId="3166802A"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To make it more readable you can put each declaration on a separate line. o Demonstrate creating a header with the inline style listed above. o Note that you can retrieve a </w:t>
      </w:r>
      <w:proofErr w:type="spellStart"/>
      <w:r w:rsidRPr="009116DB">
        <w:rPr>
          <w:rFonts w:ascii="Arial" w:hAnsi="Arial" w:cs="Arial"/>
          <w:sz w:val="28"/>
          <w:szCs w:val="28"/>
        </w:rPr>
        <w:t>css</w:t>
      </w:r>
      <w:proofErr w:type="spellEnd"/>
      <w:r w:rsidRPr="009116DB">
        <w:rPr>
          <w:rFonts w:ascii="Arial" w:hAnsi="Arial" w:cs="Arial"/>
          <w:sz w:val="28"/>
          <w:szCs w:val="28"/>
        </w:rPr>
        <w:t xml:space="preserve"> reference from http://www.w3schools.com/css/. </w:t>
      </w:r>
      <w:proofErr w:type="gramStart"/>
      <w:r w:rsidRPr="009116DB">
        <w:rPr>
          <w:rFonts w:ascii="Arial" w:hAnsi="Arial" w:cs="Arial"/>
          <w:sz w:val="28"/>
          <w:szCs w:val="28"/>
        </w:rPr>
        <w:t>o</w:t>
      </w:r>
      <w:proofErr w:type="gramEnd"/>
      <w:r w:rsidRPr="009116DB">
        <w:rPr>
          <w:rFonts w:ascii="Arial" w:hAnsi="Arial" w:cs="Arial"/>
          <w:sz w:val="28"/>
          <w:szCs w:val="28"/>
        </w:rPr>
        <w:t xml:space="preserve"> Display </w:t>
      </w:r>
      <w:r w:rsidRPr="009116DB">
        <w:rPr>
          <w:rFonts w:ascii="Arial" w:hAnsi="Arial" w:cs="Arial"/>
          <w:color w:val="0000FF"/>
          <w:sz w:val="28"/>
          <w:szCs w:val="28"/>
        </w:rPr>
        <w:t xml:space="preserve">http://www.w3schools.com/tags/ref_colornames.asp </w:t>
      </w:r>
      <w:r w:rsidRPr="009116DB">
        <w:rPr>
          <w:rFonts w:ascii="Arial" w:hAnsi="Arial" w:cs="Arial"/>
          <w:sz w:val="28"/>
          <w:szCs w:val="28"/>
        </w:rPr>
        <w:t>and</w:t>
      </w:r>
    </w:p>
    <w:p w14:paraId="444FAA1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color w:val="0000FF"/>
          <w:sz w:val="28"/>
          <w:szCs w:val="28"/>
        </w:rPr>
        <w:t xml:space="preserve">http://www.w3schools.com/tags/ref_colorpicker.asp </w:t>
      </w:r>
      <w:r w:rsidRPr="009116DB">
        <w:rPr>
          <w:rFonts w:ascii="Arial" w:hAnsi="Arial" w:cs="Arial"/>
          <w:sz w:val="28"/>
          <w:szCs w:val="28"/>
        </w:rPr>
        <w:t xml:space="preserve">as sources for choosing colors. </w:t>
      </w: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suggest a few different declarations and demonstrate the results.</w:t>
      </w:r>
    </w:p>
    <w:p w14:paraId="3F3E1917"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Create a web page that uses inline styles</w:t>
      </w:r>
      <w:proofErr w:type="gramStart"/>
      <w:r w:rsidRPr="009116DB">
        <w:rPr>
          <w:rFonts w:ascii="Arial" w:hAnsi="Arial" w:cs="Arial"/>
          <w:sz w:val="28"/>
          <w:szCs w:val="28"/>
        </w:rPr>
        <w:t>. </w:t>
      </w:r>
      <w:proofErr w:type="gramEnd"/>
      <w:r w:rsidRPr="009116DB">
        <w:rPr>
          <w:rFonts w:ascii="Arial" w:hAnsi="Arial" w:cs="Arial"/>
          <w:sz w:val="28"/>
          <w:szCs w:val="28"/>
        </w:rPr>
        <w:t>o Have students add a few styles to their web page.</w:t>
      </w:r>
    </w:p>
    <w:p w14:paraId="4C55592D" w14:textId="4601E944" w:rsidR="00544F94" w:rsidRPr="009116DB" w:rsidRDefault="00544F94" w:rsidP="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CC9B811" wp14:editId="0998CD20">
            <wp:extent cx="2603500" cy="12700"/>
            <wp:effectExtent l="0" t="0" r="12700" b="12700"/>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35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1A73134" wp14:editId="2ECAD854">
            <wp:extent cx="2571750" cy="12700"/>
            <wp:effectExtent l="0" t="0" r="0" b="12700"/>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0" cy="12700"/>
                    </a:xfrm>
                    <a:prstGeom prst="rect">
                      <a:avLst/>
                    </a:prstGeom>
                    <a:noFill/>
                    <a:ln>
                      <a:noFill/>
                    </a:ln>
                  </pic:spPr>
                </pic:pic>
              </a:graphicData>
            </a:graphic>
          </wp:inline>
        </w:drawing>
      </w:r>
    </w:p>
    <w:p w14:paraId="014AFAA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Sample o Point out that inline styles should be used sparingly because they defeat the purpose of</w:t>
      </w:r>
    </w:p>
    <w:p w14:paraId="347F84D5"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separating</w:t>
      </w:r>
      <w:proofErr w:type="gramEnd"/>
      <w:r w:rsidRPr="009116DB">
        <w:rPr>
          <w:rFonts w:ascii="Arial" w:hAnsi="Arial" w:cs="Arial"/>
          <w:sz w:val="28"/>
          <w:szCs w:val="28"/>
        </w:rPr>
        <w:t xml:space="preserve"> the style from the content. o Have students view </w:t>
      </w: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--basic markup). They</w:t>
      </w:r>
    </w:p>
    <w:p w14:paraId="1B17ABE2"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should</w:t>
      </w:r>
      <w:proofErr w:type="gramEnd"/>
      <w:r w:rsidRPr="009116DB">
        <w:rPr>
          <w:rFonts w:ascii="Arial" w:hAnsi="Arial" w:cs="Arial"/>
          <w:sz w:val="28"/>
          <w:szCs w:val="28"/>
        </w:rPr>
        <w:t xml:space="preserve"> view the page before and after the styling is added. o Point out what each piece of the styling does to the original page. Point out the format and that</w:t>
      </w:r>
    </w:p>
    <w:p w14:paraId="7629CD89"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the</w:t>
      </w:r>
      <w:proofErr w:type="gramEnd"/>
      <w:r w:rsidRPr="009116DB">
        <w:rPr>
          <w:rFonts w:ascii="Arial" w:hAnsi="Arial" w:cs="Arial"/>
          <w:sz w:val="28"/>
          <w:szCs w:val="28"/>
        </w:rPr>
        <w:t xml:space="preserve"> internal style sheet is included in the &lt;head&gt;. Also note that the style applies to the entire</w:t>
      </w:r>
    </w:p>
    <w:p w14:paraId="3CBEED74"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page</w:t>
      </w:r>
      <w:proofErr w:type="gramEnd"/>
      <w:r w:rsidRPr="009116DB">
        <w:rPr>
          <w:rFonts w:ascii="Arial" w:hAnsi="Arial" w:cs="Arial"/>
          <w:sz w:val="28"/>
          <w:szCs w:val="28"/>
        </w:rPr>
        <w:t xml:space="preserve"> unless a specific inline style is added. o Talk about the fact that this is a way to do decomposition in their design process because they</w:t>
      </w:r>
    </w:p>
    <w:p w14:paraId="03A853EF"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can</w:t>
      </w:r>
      <w:proofErr w:type="gramEnd"/>
      <w:r w:rsidRPr="009116DB">
        <w:rPr>
          <w:rFonts w:ascii="Arial" w:hAnsi="Arial" w:cs="Arial"/>
          <w:sz w:val="28"/>
          <w:szCs w:val="28"/>
        </w:rPr>
        <w:t xml:space="preserve"> choose the content and provide the style in two separate stages. They can also then test the various style elements one at a time to verify correctness. You may want to note that this is similar to the way you can think about writing the algorithm for making a peanut butter and jelly sandwich—write the instructions to work for any “bread”, any kind of peanut butter, and any kind of jelly; then the specific kinds of bread, peanut butter, and jelly can be changed according to particular taste. You could even extend this further to make it any kind of sandwich—bread, filling 1, filling 2, etc. (Note: This is an example of abstraction.)</w:t>
      </w:r>
    </w:p>
    <w:p w14:paraId="6BA8B4A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Movie review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page o Students create a website with one or more movie reviews. The html page will contain the</w:t>
      </w:r>
    </w:p>
    <w:p w14:paraId="4227CA7B"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following</w:t>
      </w:r>
      <w:proofErr w:type="gramEnd"/>
      <w:r w:rsidRPr="009116DB">
        <w:rPr>
          <w:rFonts w:ascii="Arial" w:hAnsi="Arial" w:cs="Arial"/>
          <w:sz w:val="28"/>
          <w:szCs w:val="28"/>
        </w:rPr>
        <w:t xml:space="preserve"> paragraphs for each review: title, director, synopsis, review. The </w:t>
      </w:r>
      <w:proofErr w:type="spellStart"/>
      <w:r w:rsidRPr="009116DB">
        <w:rPr>
          <w:rFonts w:ascii="Arial" w:hAnsi="Arial" w:cs="Arial"/>
          <w:sz w:val="28"/>
          <w:szCs w:val="28"/>
        </w:rPr>
        <w:t>css</w:t>
      </w:r>
      <w:proofErr w:type="spellEnd"/>
      <w:r w:rsidRPr="009116DB">
        <w:rPr>
          <w:rFonts w:ascii="Arial" w:hAnsi="Arial" w:cs="Arial"/>
          <w:sz w:val="28"/>
          <w:szCs w:val="28"/>
        </w:rPr>
        <w:t xml:space="preserve"> </w:t>
      </w:r>
      <w:proofErr w:type="spellStart"/>
      <w:r w:rsidRPr="009116DB">
        <w:rPr>
          <w:rFonts w:ascii="Arial" w:hAnsi="Arial" w:cs="Arial"/>
          <w:sz w:val="28"/>
          <w:szCs w:val="28"/>
        </w:rPr>
        <w:t>stylesheet</w:t>
      </w:r>
      <w:proofErr w:type="spellEnd"/>
      <w:r w:rsidRPr="009116DB">
        <w:rPr>
          <w:rFonts w:ascii="Arial" w:hAnsi="Arial" w:cs="Arial"/>
          <w:sz w:val="28"/>
          <w:szCs w:val="28"/>
        </w:rPr>
        <w:t xml:space="preserve"> will have corresponding classes. The page will also include:</w:t>
      </w:r>
    </w:p>
    <w:p w14:paraId="0B8F99B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At least one picture </w:t>
      </w:r>
      <w:r w:rsidRPr="009116DB">
        <w:rPr>
          <w:rFonts w:ascii="Arial" w:hAnsi="Arial" w:cs="Arial"/>
          <w:sz w:val="28"/>
          <w:szCs w:val="28"/>
        </w:rPr>
        <w:t></w:t>
      </w:r>
      <w:r w:rsidRPr="009116DB">
        <w:rPr>
          <w:rFonts w:ascii="Arial" w:hAnsi="Arial" w:cs="Arial"/>
          <w:sz w:val="28"/>
          <w:szCs w:val="28"/>
        </w:rPr>
        <w:t xml:space="preserve">The name of at least one of the actors in italics </w:t>
      </w:r>
      <w:r w:rsidRPr="009116DB">
        <w:rPr>
          <w:rFonts w:ascii="Arial" w:hAnsi="Arial" w:cs="Arial"/>
          <w:sz w:val="28"/>
          <w:szCs w:val="28"/>
        </w:rPr>
        <w:t></w:t>
      </w:r>
      <w:r w:rsidRPr="009116DB">
        <w:rPr>
          <w:rFonts w:ascii="Arial" w:hAnsi="Arial" w:cs="Arial"/>
          <w:sz w:val="28"/>
          <w:szCs w:val="28"/>
        </w:rPr>
        <w:t>The background and text colors</w:t>
      </w:r>
    </w:p>
    <w:p w14:paraId="1F09C55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Share student work</w:t>
      </w:r>
      <w:proofErr w:type="gramStart"/>
      <w:r w:rsidRPr="009116DB">
        <w:rPr>
          <w:rFonts w:ascii="Arial" w:hAnsi="Arial" w:cs="Arial"/>
          <w:sz w:val="28"/>
          <w:szCs w:val="28"/>
        </w:rPr>
        <w:t>. </w:t>
      </w:r>
      <w:proofErr w:type="gramEnd"/>
      <w:r w:rsidRPr="009116DB">
        <w:rPr>
          <w:rFonts w:ascii="Arial" w:hAnsi="Arial" w:cs="Arial"/>
          <w:sz w:val="28"/>
          <w:szCs w:val="28"/>
        </w:rPr>
        <w:t>o Guide students in sharing their work either by a gallery walk, volunteers, etc.</w:t>
      </w:r>
    </w:p>
    <w:p w14:paraId="54E3B69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Complete second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project Exploring Computer Science—Unit 3: Web Design 114</w:t>
      </w:r>
    </w:p>
    <w:p w14:paraId="3EE012CC"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internal</w:t>
      </w:r>
      <w:proofErr w:type="gramEnd"/>
      <w:r w:rsidRPr="009116DB">
        <w:rPr>
          <w:rFonts w:ascii="Arial" w:hAnsi="Arial" w:cs="Arial"/>
          <w:sz w:val="28"/>
          <w:szCs w:val="28"/>
        </w:rPr>
        <w:t xml:space="preserve"> style sheet.</w:t>
      </w:r>
    </w:p>
    <w:p w14:paraId="2630B005"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Note: you may choose to have students continue working on their movie project rather than start a second one if time is short.</w:t>
      </w:r>
    </w:p>
    <w:p w14:paraId="34DD6CBC"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Some examples of projects from which to have students choose are provided in the tutorial or have students create their own project.</w:t>
      </w:r>
    </w:p>
    <w:p w14:paraId="2DA135A0"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Share results of student work</w:t>
      </w:r>
      <w:proofErr w:type="gramStart"/>
      <w:r w:rsidRPr="009116DB">
        <w:rPr>
          <w:rFonts w:ascii="Arial" w:hAnsi="Arial" w:cs="Arial"/>
          <w:sz w:val="28"/>
          <w:szCs w:val="28"/>
        </w:rPr>
        <w:t>. </w:t>
      </w:r>
      <w:proofErr w:type="gramEnd"/>
      <w:r w:rsidRPr="009116DB">
        <w:rPr>
          <w:rFonts w:ascii="Arial" w:hAnsi="Arial" w:cs="Arial"/>
          <w:sz w:val="28"/>
          <w:szCs w:val="28"/>
        </w:rPr>
        <w:t>o Guide students in sharing their work either by a gallery walk, volunteers, etc. o Have students provide feedback to their peers.</w:t>
      </w:r>
    </w:p>
    <w:p w14:paraId="1C92FFFD"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4E733D9D"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--basic markup)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http://www.w3schools.com/tags/ref_colornames.asp 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http://www.w3schools.com/tags/ref_colorpicker.asp</w:t>
      </w:r>
    </w:p>
    <w:p w14:paraId="2B5BDB63" w14:textId="77777777" w:rsidR="00766F63" w:rsidRDefault="00766F63">
      <w:pPr>
        <w:rPr>
          <w:rFonts w:ascii="Arial" w:hAnsi="Arial" w:cs="Arial"/>
          <w:sz w:val="28"/>
          <w:szCs w:val="28"/>
        </w:rPr>
      </w:pPr>
      <w:r>
        <w:rPr>
          <w:rFonts w:ascii="Arial" w:hAnsi="Arial" w:cs="Arial"/>
          <w:sz w:val="28"/>
          <w:szCs w:val="28"/>
        </w:rPr>
        <w:br w:type="page"/>
      </w:r>
    </w:p>
    <w:p w14:paraId="1BF493DF" w14:textId="1B1C6503"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Days: 11-13 Topic Description: Explore the concept of </w:t>
      </w:r>
      <w:proofErr w:type="gramStart"/>
      <w:r w:rsidRPr="009116DB">
        <w:rPr>
          <w:rFonts w:ascii="Arial" w:hAnsi="Arial" w:cs="Arial"/>
          <w:sz w:val="28"/>
          <w:szCs w:val="28"/>
        </w:rPr>
        <w:t>separating</w:t>
      </w:r>
      <w:proofErr w:type="gramEnd"/>
      <w:r w:rsidRPr="009116DB">
        <w:rPr>
          <w:rFonts w:ascii="Arial" w:hAnsi="Arial" w:cs="Arial"/>
          <w:sz w:val="28"/>
          <w:szCs w:val="28"/>
        </w:rPr>
        <w:t xml:space="preserve"> style from structure by keeping separate html and </w:t>
      </w:r>
      <w:proofErr w:type="spellStart"/>
      <w:r w:rsidRPr="009116DB">
        <w:rPr>
          <w:rFonts w:ascii="Arial" w:hAnsi="Arial" w:cs="Arial"/>
          <w:sz w:val="28"/>
          <w:szCs w:val="28"/>
        </w:rPr>
        <w:t>css</w:t>
      </w:r>
      <w:proofErr w:type="spellEnd"/>
      <w:r w:rsidRPr="009116DB">
        <w:rPr>
          <w:rFonts w:ascii="Arial" w:hAnsi="Arial" w:cs="Arial"/>
          <w:sz w:val="28"/>
          <w:szCs w:val="28"/>
        </w:rPr>
        <w:t xml:space="preserve"> files.</w:t>
      </w:r>
    </w:p>
    <w:p w14:paraId="10D9991F"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06D3FC34"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0D7F0460" w14:textId="77777777" w:rsidR="00544F94" w:rsidRPr="009116DB" w:rsidRDefault="00544F94" w:rsidP="00544F94">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 html page which links to a separate </w:t>
      </w:r>
      <w:proofErr w:type="spellStart"/>
      <w:r w:rsidRPr="009116DB">
        <w:rPr>
          <w:rFonts w:ascii="Arial" w:hAnsi="Arial" w:cs="Arial"/>
          <w:sz w:val="28"/>
          <w:szCs w:val="28"/>
        </w:rPr>
        <w:t>css</w:t>
      </w:r>
      <w:proofErr w:type="spellEnd"/>
      <w:r w:rsidRPr="009116DB">
        <w:rPr>
          <w:rFonts w:ascii="Arial" w:hAnsi="Arial" w:cs="Arial"/>
          <w:sz w:val="28"/>
          <w:szCs w:val="28"/>
        </w:rPr>
        <w:t xml:space="preserve"> file. </w:t>
      </w:r>
    </w:p>
    <w:p w14:paraId="5CD7942A" w14:textId="77777777" w:rsidR="00544F94" w:rsidRPr="009116DB" w:rsidRDefault="00544F94" w:rsidP="00544F94">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html tags and </w:t>
      </w:r>
      <w:proofErr w:type="spellStart"/>
      <w:r w:rsidRPr="009116DB">
        <w:rPr>
          <w:rFonts w:ascii="Arial" w:hAnsi="Arial" w:cs="Arial"/>
          <w:sz w:val="28"/>
          <w:szCs w:val="28"/>
        </w:rPr>
        <w:t>css</w:t>
      </w:r>
      <w:proofErr w:type="spellEnd"/>
      <w:r w:rsidRPr="009116DB">
        <w:rPr>
          <w:rFonts w:ascii="Arial" w:hAnsi="Arial" w:cs="Arial"/>
          <w:sz w:val="28"/>
          <w:szCs w:val="28"/>
        </w:rPr>
        <w:t xml:space="preserve"> styling elements to separate style from structure. Outline of the Lesson: </w:t>
      </w:r>
    </w:p>
    <w:p w14:paraId="555BFF6D" w14:textId="77777777" w:rsidR="00544F94" w:rsidRPr="009116DB" w:rsidRDefault="00544F94" w:rsidP="00544F94">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Review of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concepts and description of how to link to a separate </w:t>
      </w:r>
      <w:proofErr w:type="spellStart"/>
      <w:r w:rsidRPr="009116DB">
        <w:rPr>
          <w:rFonts w:ascii="Arial" w:hAnsi="Arial" w:cs="Arial"/>
          <w:sz w:val="28"/>
          <w:szCs w:val="28"/>
        </w:rPr>
        <w:t>css</w:t>
      </w:r>
      <w:proofErr w:type="spellEnd"/>
      <w:r w:rsidRPr="009116DB">
        <w:rPr>
          <w:rFonts w:ascii="Arial" w:hAnsi="Arial" w:cs="Arial"/>
          <w:sz w:val="28"/>
          <w:szCs w:val="28"/>
        </w:rPr>
        <w:t xml:space="preserve"> file (15 minutes) </w:t>
      </w:r>
    </w:p>
    <w:p w14:paraId="4562CF37" w14:textId="77777777" w:rsidR="00544F94" w:rsidRPr="009116DB" w:rsidRDefault="00544F94" w:rsidP="00544F94">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Sample web content (20 minutes) </w:t>
      </w:r>
    </w:p>
    <w:p w14:paraId="7AB449EB" w14:textId="77777777" w:rsidR="00544F94" w:rsidRPr="009116DB" w:rsidRDefault="00544F94" w:rsidP="00544F94">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separate html and </w:t>
      </w:r>
      <w:proofErr w:type="spellStart"/>
      <w:r w:rsidRPr="009116DB">
        <w:rPr>
          <w:rFonts w:ascii="Arial" w:hAnsi="Arial" w:cs="Arial"/>
          <w:sz w:val="28"/>
          <w:szCs w:val="28"/>
        </w:rPr>
        <w:t>css</w:t>
      </w:r>
      <w:proofErr w:type="spellEnd"/>
      <w:r w:rsidRPr="009116DB">
        <w:rPr>
          <w:rFonts w:ascii="Arial" w:hAnsi="Arial" w:cs="Arial"/>
          <w:sz w:val="28"/>
          <w:szCs w:val="28"/>
        </w:rPr>
        <w:t xml:space="preserve"> pages for the previous movie review project (40 minutes) </w:t>
      </w:r>
    </w:p>
    <w:p w14:paraId="7184AD83" w14:textId="77777777" w:rsidR="00544F94" w:rsidRPr="009116DB" w:rsidRDefault="00544F94" w:rsidP="00544F94">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separate html and </w:t>
      </w:r>
      <w:proofErr w:type="spellStart"/>
      <w:r w:rsidRPr="009116DB">
        <w:rPr>
          <w:rFonts w:ascii="Arial" w:hAnsi="Arial" w:cs="Arial"/>
          <w:sz w:val="28"/>
          <w:szCs w:val="28"/>
        </w:rPr>
        <w:t>css</w:t>
      </w:r>
      <w:proofErr w:type="spellEnd"/>
      <w:r w:rsidRPr="009116DB">
        <w:rPr>
          <w:rFonts w:ascii="Arial" w:hAnsi="Arial" w:cs="Arial"/>
          <w:sz w:val="28"/>
          <w:szCs w:val="28"/>
        </w:rPr>
        <w:t xml:space="preserve"> pages for a second project (75 minutes) </w:t>
      </w:r>
    </w:p>
    <w:p w14:paraId="0A015F39" w14:textId="77777777" w:rsidR="00544F94" w:rsidRPr="009116DB" w:rsidRDefault="00544F94" w:rsidP="00544F94">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student work (15 minutes) Student Activities: </w:t>
      </w:r>
    </w:p>
    <w:p w14:paraId="71AEBF15" w14:textId="77777777" w:rsidR="00544F94" w:rsidRPr="009116DB" w:rsidRDefault="00544F94" w:rsidP="00544F94">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Review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concepts. </w:t>
      </w:r>
    </w:p>
    <w:p w14:paraId="57E57D5E" w14:textId="77777777" w:rsidR="00544F94" w:rsidRPr="009116DB" w:rsidRDefault="00544F94" w:rsidP="00544F94">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Examine sample web content. </w:t>
      </w:r>
    </w:p>
    <w:p w14:paraId="1A0758FD" w14:textId="77777777" w:rsidR="00544F94" w:rsidRPr="009116DB" w:rsidRDefault="00544F94" w:rsidP="00544F94">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Complete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movie review project. </w:t>
      </w:r>
    </w:p>
    <w:p w14:paraId="26EDB395" w14:textId="77777777" w:rsidR="00544F94" w:rsidRPr="009116DB" w:rsidRDefault="00544F94" w:rsidP="00544F94">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Complete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project 2. </w:t>
      </w:r>
    </w:p>
    <w:p w14:paraId="080F3486" w14:textId="77777777" w:rsidR="00544F94" w:rsidRPr="009116DB" w:rsidRDefault="00544F94" w:rsidP="00544F94">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completed projects.  Teaching/Learning Strategies: </w:t>
      </w:r>
    </w:p>
    <w:p w14:paraId="4A5EA08B"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Review of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concepts o Guide a discussion of the highlights of the previous lesson</w:t>
      </w:r>
      <w:proofErr w:type="gramStart"/>
      <w:r w:rsidRPr="009116DB">
        <w:rPr>
          <w:rFonts w:ascii="Arial" w:hAnsi="Arial" w:cs="Arial"/>
          <w:sz w:val="28"/>
          <w:szCs w:val="28"/>
        </w:rPr>
        <w:t>. </w:t>
      </w:r>
      <w:proofErr w:type="gramEnd"/>
      <w:r w:rsidRPr="009116DB">
        <w:rPr>
          <w:rFonts w:ascii="Arial" w:hAnsi="Arial" w:cs="Arial"/>
          <w:sz w:val="28"/>
          <w:szCs w:val="28"/>
        </w:rPr>
        <w:t>o Using the text editor, demonstrate how to create an external file for the styles. Emphasize that</w:t>
      </w:r>
    </w:p>
    <w:p w14:paraId="2B41C040"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whatever</w:t>
      </w:r>
      <w:proofErr w:type="gramEnd"/>
      <w:r w:rsidRPr="009116DB">
        <w:rPr>
          <w:rFonts w:ascii="Arial" w:hAnsi="Arial" w:cs="Arial"/>
          <w:sz w:val="28"/>
          <w:szCs w:val="28"/>
        </w:rPr>
        <w:t xml:space="preserve"> the name of the style sheet, it needs to have a .</w:t>
      </w:r>
      <w:proofErr w:type="spellStart"/>
      <w:r w:rsidRPr="009116DB">
        <w:rPr>
          <w:rFonts w:ascii="Arial" w:hAnsi="Arial" w:cs="Arial"/>
          <w:sz w:val="28"/>
          <w:szCs w:val="28"/>
        </w:rPr>
        <w:t>css</w:t>
      </w:r>
      <w:proofErr w:type="spellEnd"/>
      <w:r w:rsidRPr="009116DB">
        <w:rPr>
          <w:rFonts w:ascii="Arial" w:hAnsi="Arial" w:cs="Arial"/>
          <w:sz w:val="28"/>
          <w:szCs w:val="28"/>
        </w:rPr>
        <w:t xml:space="preserve"> extension. Save the file in the web</w:t>
      </w:r>
    </w:p>
    <w:p w14:paraId="1479233B"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folder</w:t>
      </w:r>
      <w:proofErr w:type="gramEnd"/>
      <w:r w:rsidRPr="009116DB">
        <w:rPr>
          <w:rFonts w:ascii="Arial" w:hAnsi="Arial" w:cs="Arial"/>
          <w:sz w:val="28"/>
          <w:szCs w:val="28"/>
        </w:rPr>
        <w:t>. o Note that this allows designers to further separate the style from the content. Such separation</w:t>
      </w:r>
    </w:p>
    <w:p w14:paraId="064948F5"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would</w:t>
      </w:r>
      <w:proofErr w:type="gramEnd"/>
      <w:r w:rsidRPr="009116DB">
        <w:rPr>
          <w:rFonts w:ascii="Arial" w:hAnsi="Arial" w:cs="Arial"/>
          <w:sz w:val="28"/>
          <w:szCs w:val="28"/>
        </w:rPr>
        <w:t xml:space="preserve"> be particularly useful in maintaining a large website that has a standard look and feel. That standard look and feel can be added to a page by just include the external </w:t>
      </w:r>
      <w:proofErr w:type="spellStart"/>
      <w:r w:rsidRPr="009116DB">
        <w:rPr>
          <w:rFonts w:ascii="Arial" w:hAnsi="Arial" w:cs="Arial"/>
          <w:sz w:val="28"/>
          <w:szCs w:val="28"/>
        </w:rPr>
        <w:t>css</w:t>
      </w:r>
      <w:proofErr w:type="spellEnd"/>
      <w:r w:rsidRPr="009116DB">
        <w:rPr>
          <w:rFonts w:ascii="Arial" w:hAnsi="Arial" w:cs="Arial"/>
          <w:sz w:val="28"/>
          <w:szCs w:val="28"/>
        </w:rPr>
        <w:t xml:space="preserve"> file. By utilizing reusable code, there is consistency and it means that the designer does not need to retype the entire content of the style every time a new page is added.</w:t>
      </w:r>
    </w:p>
    <w:p w14:paraId="44808D29"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Sample o Answer questions as students view and read the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reusable code section at</w:t>
      </w:r>
    </w:p>
    <w:p w14:paraId="12B4338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—reusable code) o Demonstrate how to add the appropriate link to the html file.</w:t>
      </w:r>
    </w:p>
    <w:p w14:paraId="262A0036" w14:textId="7DFC40C0"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Complete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movie review project</w:t>
      </w:r>
      <w:proofErr w:type="gramStart"/>
      <w:r w:rsidRPr="009116DB">
        <w:rPr>
          <w:rFonts w:ascii="Arial" w:hAnsi="Arial" w:cs="Arial"/>
          <w:sz w:val="28"/>
          <w:szCs w:val="28"/>
        </w:rPr>
        <w:t>. </w:t>
      </w:r>
      <w:proofErr w:type="gramEnd"/>
    </w:p>
    <w:p w14:paraId="3456F19B"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web</w:t>
      </w:r>
      <w:proofErr w:type="gramEnd"/>
      <w:r w:rsidRPr="009116DB">
        <w:rPr>
          <w:rFonts w:ascii="Arial" w:hAnsi="Arial" w:cs="Arial"/>
          <w:sz w:val="28"/>
          <w:szCs w:val="28"/>
        </w:rPr>
        <w:t xml:space="preserve"> content</w:t>
      </w:r>
    </w:p>
    <w:p w14:paraId="4E8AFB4A"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revise their previous movie review project to use an external </w:t>
      </w:r>
      <w:proofErr w:type="spellStart"/>
      <w:r w:rsidRPr="009116DB">
        <w:rPr>
          <w:rFonts w:ascii="Arial" w:hAnsi="Arial" w:cs="Arial"/>
          <w:sz w:val="28"/>
          <w:szCs w:val="28"/>
        </w:rPr>
        <w:t>css</w:t>
      </w:r>
      <w:proofErr w:type="spellEnd"/>
      <w:r w:rsidRPr="009116DB">
        <w:rPr>
          <w:rFonts w:ascii="Arial" w:hAnsi="Arial" w:cs="Arial"/>
          <w:sz w:val="28"/>
          <w:szCs w:val="28"/>
        </w:rPr>
        <w:t xml:space="preserve"> file. </w:t>
      </w:r>
      <w:r w:rsidRPr="009116DB">
        <w:rPr>
          <w:rFonts w:ascii="Arial" w:hAnsi="Arial" w:cs="Arial"/>
          <w:sz w:val="28"/>
          <w:szCs w:val="28"/>
        </w:rPr>
        <w:t></w:t>
      </w:r>
      <w:r w:rsidRPr="009116DB">
        <w:rPr>
          <w:rFonts w:ascii="Arial" w:hAnsi="Arial" w:cs="Arial"/>
          <w:sz w:val="28"/>
          <w:szCs w:val="28"/>
        </w:rPr>
        <w:t>Complete 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 project 2.</w:t>
      </w:r>
    </w:p>
    <w:p w14:paraId="44D730F5"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One example of a project might be to create a website with information on their favorite band.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262626"/>
          <w:sz w:val="28"/>
          <w:szCs w:val="28"/>
        </w:rPr>
        <w:t>A paragraph with the name of the band in large bold type</w:t>
      </w:r>
      <w:proofErr w:type="gramStart"/>
      <w:r w:rsidRPr="009116DB">
        <w:rPr>
          <w:rFonts w:ascii="Arial" w:hAnsi="Arial" w:cs="Arial"/>
          <w:color w:val="262626"/>
          <w:sz w:val="28"/>
          <w:szCs w:val="28"/>
        </w:rPr>
        <w:t>. </w:t>
      </w:r>
      <w:proofErr w:type="gramEnd"/>
      <w:r w:rsidRPr="009116DB">
        <w:rPr>
          <w:rFonts w:ascii="Arial" w:hAnsi="Arial" w:cs="Arial"/>
          <w:color w:val="262626"/>
          <w:sz w:val="28"/>
          <w:szCs w:val="28"/>
        </w:rPr>
        <w:t></w:t>
      </w:r>
      <w:r w:rsidRPr="009116DB">
        <w:rPr>
          <w:rFonts w:ascii="Arial" w:hAnsi="Arial" w:cs="Arial"/>
          <w:color w:val="262626"/>
          <w:sz w:val="28"/>
          <w:szCs w:val="28"/>
        </w:rPr>
        <w:t>At least one picture </w:t>
      </w:r>
      <w:r w:rsidRPr="009116DB">
        <w:rPr>
          <w:rFonts w:ascii="Arial" w:hAnsi="Arial" w:cs="Arial"/>
          <w:color w:val="262626"/>
          <w:sz w:val="28"/>
          <w:szCs w:val="28"/>
        </w:rPr>
        <w:t></w:t>
      </w:r>
      <w:r w:rsidRPr="009116DB">
        <w:rPr>
          <w:rFonts w:ascii="Arial" w:hAnsi="Arial" w:cs="Arial"/>
          <w:color w:val="262626"/>
          <w:sz w:val="28"/>
          <w:szCs w:val="28"/>
        </w:rPr>
        <w:t>The genre of the band in italics (i.e. Rock, Rap, etc.)</w:t>
      </w:r>
    </w:p>
    <w:p w14:paraId="0E7DF02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w:t>
      </w:r>
      <w:r w:rsidRPr="009116DB">
        <w:rPr>
          <w:rFonts w:ascii="Arial" w:hAnsi="Arial" w:cs="Arial"/>
          <w:color w:val="262626"/>
          <w:sz w:val="28"/>
          <w:szCs w:val="28"/>
        </w:rPr>
        <w:t xml:space="preserve">A list of some of the songs from the band in a paragraph in regular type </w:t>
      </w:r>
      <w:r w:rsidRPr="009116DB">
        <w:rPr>
          <w:rFonts w:ascii="Arial" w:hAnsi="Arial" w:cs="Arial"/>
          <w:color w:val="262626"/>
          <w:sz w:val="28"/>
          <w:szCs w:val="28"/>
        </w:rPr>
        <w:t></w:t>
      </w:r>
      <w:r w:rsidRPr="009116DB">
        <w:rPr>
          <w:rFonts w:ascii="Arial" w:hAnsi="Arial" w:cs="Arial"/>
          <w:color w:val="262626"/>
          <w:sz w:val="28"/>
          <w:szCs w:val="28"/>
        </w:rPr>
        <w:t>A separate section that explains why the band is their favorite 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262626"/>
          <w:sz w:val="28"/>
          <w:szCs w:val="28"/>
        </w:rPr>
        <w:t>The background and text in different colors</w:t>
      </w:r>
    </w:p>
    <w:p w14:paraId="10722CFC"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Other examples can be found in the tutorial </w:t>
      </w:r>
      <w:r w:rsidRPr="009116DB">
        <w:rPr>
          <w:rFonts w:ascii="Arial" w:hAnsi="Arial" w:cs="Arial"/>
          <w:sz w:val="28"/>
          <w:szCs w:val="28"/>
        </w:rPr>
        <w:t></w:t>
      </w:r>
      <w:r w:rsidRPr="009116DB">
        <w:rPr>
          <w:rFonts w:ascii="Arial" w:hAnsi="Arial" w:cs="Arial"/>
          <w:sz w:val="28"/>
          <w:szCs w:val="28"/>
        </w:rPr>
        <w:t>Share student work.</w:t>
      </w:r>
    </w:p>
    <w:p w14:paraId="073470DA"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Guide students in sharing their work either by a gallery walk, volunteers, etc. Resources:</w:t>
      </w:r>
    </w:p>
    <w:p w14:paraId="01DA229B"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—reusable code)</w:t>
      </w:r>
    </w:p>
    <w:p w14:paraId="1018B3C7" w14:textId="77777777" w:rsidR="00766F63" w:rsidRDefault="00766F63">
      <w:pPr>
        <w:rPr>
          <w:rFonts w:ascii="Arial" w:hAnsi="Arial" w:cs="Arial"/>
          <w:sz w:val="28"/>
          <w:szCs w:val="28"/>
        </w:rPr>
      </w:pPr>
      <w:r>
        <w:rPr>
          <w:rFonts w:ascii="Arial" w:hAnsi="Arial" w:cs="Arial"/>
          <w:sz w:val="28"/>
          <w:szCs w:val="28"/>
        </w:rPr>
        <w:br w:type="page"/>
      </w:r>
    </w:p>
    <w:p w14:paraId="1153BD93" w14:textId="514CF325"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 14 Topic Description: This lesson explores the use of </w:t>
      </w:r>
      <w:proofErr w:type="gramStart"/>
      <w:r w:rsidRPr="009116DB">
        <w:rPr>
          <w:rFonts w:ascii="Arial" w:hAnsi="Arial" w:cs="Arial"/>
          <w:sz w:val="28"/>
          <w:szCs w:val="28"/>
        </w:rPr>
        <w:t>links</w:t>
      </w:r>
      <w:proofErr w:type="gramEnd"/>
      <w:r w:rsidRPr="009116DB">
        <w:rPr>
          <w:rFonts w:ascii="Arial" w:hAnsi="Arial" w:cs="Arial"/>
          <w:sz w:val="28"/>
          <w:szCs w:val="28"/>
        </w:rPr>
        <w:t xml:space="preserve"> to other websites. Objectives</w:t>
      </w:r>
      <w:proofErr w:type="gramStart"/>
      <w:r w:rsidRPr="009116DB">
        <w:rPr>
          <w:rFonts w:ascii="Arial" w:hAnsi="Arial" w:cs="Arial"/>
          <w:sz w:val="28"/>
          <w:szCs w:val="28"/>
        </w:rPr>
        <w:t>: </w:t>
      </w:r>
      <w:proofErr w:type="gramEnd"/>
      <w:r w:rsidRPr="009116DB">
        <w:rPr>
          <w:rFonts w:ascii="Arial" w:hAnsi="Arial" w:cs="Arial"/>
          <w:sz w:val="28"/>
          <w:szCs w:val="28"/>
        </w:rPr>
        <w:t>The student will be able to:</w:t>
      </w:r>
    </w:p>
    <w:p w14:paraId="549C5BC9"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Create an html page that includes hyperlinks.</w:t>
      </w:r>
      <w:proofErr w:type="gramEnd"/>
      <w:r w:rsidRPr="009116DB">
        <w:rPr>
          <w:rFonts w:ascii="Arial" w:hAnsi="Arial" w:cs="Arial"/>
          <w:sz w:val="28"/>
          <w:szCs w:val="28"/>
        </w:rPr>
        <w:t xml:space="preserve"> Outline of the Lesson:</w:t>
      </w:r>
    </w:p>
    <w:p w14:paraId="0D7A0E61" w14:textId="77777777" w:rsidR="00544F94" w:rsidRPr="009116DB" w:rsidRDefault="00544F94" w:rsidP="00544F94">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how to add hyperlinks (15 minutes) </w:t>
      </w:r>
    </w:p>
    <w:p w14:paraId="1E866958" w14:textId="77777777" w:rsidR="00544F94" w:rsidRPr="009116DB" w:rsidRDefault="00544F94" w:rsidP="00544F94">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Addition of hyperlinks to web pages (40 minutes)  Student Activities: </w:t>
      </w:r>
    </w:p>
    <w:p w14:paraId="25842119" w14:textId="77777777" w:rsidR="00544F94" w:rsidRPr="009116DB" w:rsidRDefault="00544F94" w:rsidP="00544F94">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discussion of hyperlinks. </w:t>
      </w:r>
    </w:p>
    <w:p w14:paraId="58F68489" w14:textId="77777777" w:rsidR="00544F94" w:rsidRPr="009116DB" w:rsidRDefault="00544F94" w:rsidP="00544F94">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 hyperlinks to web page.  Teaching/Learning Strategies: </w:t>
      </w:r>
    </w:p>
    <w:p w14:paraId="04476E6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Html pages that include hyperlinks o </w:t>
      </w:r>
      <w:proofErr w:type="gramStart"/>
      <w:r w:rsidRPr="009116DB">
        <w:rPr>
          <w:rFonts w:ascii="Arial" w:hAnsi="Arial" w:cs="Arial"/>
          <w:sz w:val="28"/>
          <w:szCs w:val="28"/>
        </w:rPr>
        <w:t>Explain</w:t>
      </w:r>
      <w:proofErr w:type="gramEnd"/>
      <w:r w:rsidRPr="009116DB">
        <w:rPr>
          <w:rFonts w:ascii="Arial" w:hAnsi="Arial" w:cs="Arial"/>
          <w:sz w:val="28"/>
          <w:szCs w:val="28"/>
        </w:rPr>
        <w:t xml:space="preserve"> the following html tag.</w:t>
      </w:r>
    </w:p>
    <w:p w14:paraId="43638889"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Point out that the correct syntax for defining a hyperlink is &lt;a </w:t>
      </w:r>
      <w:proofErr w:type="spellStart"/>
      <w:r w:rsidRPr="009116DB">
        <w:rPr>
          <w:rFonts w:ascii="Arial" w:hAnsi="Arial" w:cs="Arial"/>
          <w:sz w:val="28"/>
          <w:szCs w:val="28"/>
        </w:rPr>
        <w:t>href</w:t>
      </w:r>
      <w:proofErr w:type="spellEnd"/>
      <w:r w:rsidRPr="009116DB">
        <w:rPr>
          <w:rFonts w:ascii="Arial" w:hAnsi="Arial" w:cs="Arial"/>
          <w:sz w:val="28"/>
          <w:szCs w:val="28"/>
        </w:rPr>
        <w:t>="</w:t>
      </w:r>
      <w:proofErr w:type="spellStart"/>
      <w:r w:rsidRPr="009116DB">
        <w:rPr>
          <w:rFonts w:ascii="Arial" w:hAnsi="Arial" w:cs="Arial"/>
          <w:sz w:val="28"/>
          <w:szCs w:val="28"/>
        </w:rPr>
        <w:t>url</w:t>
      </w:r>
      <w:proofErr w:type="spellEnd"/>
      <w:r w:rsidRPr="009116DB">
        <w:rPr>
          <w:rFonts w:ascii="Arial" w:hAnsi="Arial" w:cs="Arial"/>
          <w:sz w:val="28"/>
          <w:szCs w:val="28"/>
        </w:rPr>
        <w:t>"&gt;Link text &lt;/a&gt; o The start tag contains information about the link address. o What is to be displayed can be text, an image, etc. o Give students time to experiment with adding hyperlinks to their previous project, including</w:t>
      </w:r>
    </w:p>
    <w:p w14:paraId="5C79DA2B"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placement</w:t>
      </w:r>
      <w:proofErr w:type="gramEnd"/>
      <w:r w:rsidRPr="009116DB">
        <w:rPr>
          <w:rFonts w:ascii="Arial" w:hAnsi="Arial" w:cs="Arial"/>
          <w:sz w:val="28"/>
          <w:szCs w:val="28"/>
        </w:rPr>
        <w:t xml:space="preserve"> and sizes.</w:t>
      </w:r>
    </w:p>
    <w:p w14:paraId="49B37AC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05796E3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No additional resources needed</w:t>
      </w:r>
    </w:p>
    <w:p w14:paraId="1E854876" w14:textId="1EB58AE6" w:rsidR="00544F94" w:rsidRPr="009116DB" w:rsidRDefault="00544F94" w:rsidP="00544F94">
      <w:pPr>
        <w:widowControl w:val="0"/>
        <w:autoSpaceDE w:val="0"/>
        <w:autoSpaceDN w:val="0"/>
        <w:adjustRightInd w:val="0"/>
        <w:spacing w:after="240"/>
        <w:rPr>
          <w:rFonts w:ascii="Arial" w:hAnsi="Arial" w:cs="Arial"/>
          <w:sz w:val="28"/>
          <w:szCs w:val="28"/>
        </w:rPr>
      </w:pPr>
    </w:p>
    <w:tbl>
      <w:tblPr>
        <w:tblW w:w="0" w:type="auto"/>
        <w:tblBorders>
          <w:top w:val="nil"/>
          <w:left w:val="nil"/>
          <w:right w:val="nil"/>
        </w:tblBorders>
        <w:tblLayout w:type="fixed"/>
        <w:tblLook w:val="0000" w:firstRow="0" w:lastRow="0" w:firstColumn="0" w:lastColumn="0" w:noHBand="0" w:noVBand="0"/>
      </w:tblPr>
      <w:tblGrid>
        <w:gridCol w:w="1660"/>
        <w:gridCol w:w="9540"/>
        <w:gridCol w:w="1640"/>
      </w:tblGrid>
      <w:tr w:rsidR="00544F94" w:rsidRPr="009116DB" w14:paraId="380FFADC" w14:textId="77777777">
        <w:tc>
          <w:tcPr>
            <w:tcW w:w="1660" w:type="dxa"/>
            <w:tcMar>
              <w:top w:w="20" w:type="nil"/>
              <w:left w:w="20" w:type="nil"/>
              <w:bottom w:w="20" w:type="nil"/>
              <w:right w:w="20" w:type="nil"/>
            </w:tcMar>
            <w:vAlign w:val="center"/>
          </w:tcPr>
          <w:p w14:paraId="7A39979A"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Tag</w:t>
            </w:r>
          </w:p>
        </w:tc>
        <w:tc>
          <w:tcPr>
            <w:tcW w:w="9540" w:type="dxa"/>
            <w:tcMar>
              <w:top w:w="20" w:type="nil"/>
              <w:left w:w="20" w:type="nil"/>
              <w:bottom w:w="20" w:type="nil"/>
              <w:right w:w="20" w:type="nil"/>
            </w:tcMar>
            <w:vAlign w:val="center"/>
          </w:tcPr>
          <w:p w14:paraId="0E79ECC1"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Description</w:t>
            </w:r>
          </w:p>
        </w:tc>
        <w:tc>
          <w:tcPr>
            <w:tcW w:w="1640" w:type="dxa"/>
            <w:tcMar>
              <w:top w:w="20" w:type="nil"/>
              <w:left w:w="20" w:type="nil"/>
              <w:bottom w:w="20" w:type="nil"/>
              <w:right w:w="20" w:type="nil"/>
            </w:tcMar>
            <w:vAlign w:val="center"/>
          </w:tcPr>
          <w:p w14:paraId="767C5AB0" w14:textId="07E55D61"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128C4D3" wp14:editId="64360832">
                  <wp:extent cx="6350" cy="6350"/>
                  <wp:effectExtent l="0" t="0" r="0" b="0"/>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BB00315"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End Tag</w:t>
            </w:r>
          </w:p>
          <w:p w14:paraId="4A72FAE5" w14:textId="2306ED4F"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413BBB4" wp14:editId="652DA45A">
                  <wp:extent cx="438150" cy="6350"/>
                  <wp:effectExtent l="0" t="0" r="0"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 cy="6350"/>
                          </a:xfrm>
                          <a:prstGeom prst="rect">
                            <a:avLst/>
                          </a:prstGeom>
                          <a:noFill/>
                          <a:ln>
                            <a:noFill/>
                          </a:ln>
                        </pic:spPr>
                      </pic:pic>
                    </a:graphicData>
                  </a:graphic>
                </wp:inline>
              </w:drawing>
            </w:r>
          </w:p>
        </w:tc>
      </w:tr>
      <w:tr w:rsidR="00544F94" w:rsidRPr="009116DB" w14:paraId="51D58146" w14:textId="77777777">
        <w:tc>
          <w:tcPr>
            <w:tcW w:w="1660" w:type="dxa"/>
            <w:tcMar>
              <w:top w:w="20" w:type="nil"/>
              <w:left w:w="20" w:type="nil"/>
              <w:bottom w:w="20" w:type="nil"/>
              <w:right w:w="20" w:type="nil"/>
            </w:tcMar>
            <w:vAlign w:val="center"/>
          </w:tcPr>
          <w:p w14:paraId="58179154"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w:t>
            </w:r>
            <w:proofErr w:type="gramStart"/>
            <w:r w:rsidRPr="009116DB">
              <w:rPr>
                <w:rFonts w:ascii="Arial" w:hAnsi="Arial" w:cs="Arial"/>
                <w:sz w:val="28"/>
                <w:szCs w:val="28"/>
              </w:rPr>
              <w:t>a</w:t>
            </w:r>
            <w:proofErr w:type="gramEnd"/>
            <w:r w:rsidRPr="009116DB">
              <w:rPr>
                <w:rFonts w:ascii="Arial" w:hAnsi="Arial" w:cs="Arial"/>
                <w:sz w:val="28"/>
                <w:szCs w:val="28"/>
              </w:rPr>
              <w:t xml:space="preserve"> </w:t>
            </w:r>
            <w:proofErr w:type="spellStart"/>
            <w:r w:rsidRPr="009116DB">
              <w:rPr>
                <w:rFonts w:ascii="Arial" w:hAnsi="Arial" w:cs="Arial"/>
                <w:sz w:val="28"/>
                <w:szCs w:val="28"/>
              </w:rPr>
              <w:t>href</w:t>
            </w:r>
            <w:proofErr w:type="spellEnd"/>
            <w:r w:rsidRPr="009116DB">
              <w:rPr>
                <w:rFonts w:ascii="Arial" w:hAnsi="Arial" w:cs="Arial"/>
                <w:sz w:val="28"/>
                <w:szCs w:val="28"/>
              </w:rPr>
              <w:t xml:space="preserve"> = “</w:t>
            </w:r>
            <w:proofErr w:type="spellStart"/>
            <w:r w:rsidRPr="009116DB">
              <w:rPr>
                <w:rFonts w:ascii="Arial" w:hAnsi="Arial" w:cs="Arial"/>
                <w:sz w:val="28"/>
                <w:szCs w:val="28"/>
              </w:rPr>
              <w:t>url</w:t>
            </w:r>
            <w:proofErr w:type="spellEnd"/>
            <w:r w:rsidRPr="009116DB">
              <w:rPr>
                <w:rFonts w:ascii="Arial" w:hAnsi="Arial" w:cs="Arial"/>
                <w:sz w:val="28"/>
                <w:szCs w:val="28"/>
              </w:rPr>
              <w:t>”</w:t>
            </w:r>
          </w:p>
        </w:tc>
        <w:tc>
          <w:tcPr>
            <w:tcW w:w="9540" w:type="dxa"/>
            <w:tcMar>
              <w:top w:w="20" w:type="nil"/>
              <w:left w:w="20" w:type="nil"/>
              <w:bottom w:w="20" w:type="nil"/>
              <w:right w:w="20" w:type="nil"/>
            </w:tcMar>
            <w:vAlign w:val="center"/>
          </w:tcPr>
          <w:p w14:paraId="1B2F2154"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Defines what is to be displayed.</w:t>
            </w:r>
          </w:p>
        </w:tc>
        <w:tc>
          <w:tcPr>
            <w:tcW w:w="1640" w:type="dxa"/>
            <w:tcMar>
              <w:top w:w="20" w:type="nil"/>
              <w:left w:w="20" w:type="nil"/>
              <w:bottom w:w="20" w:type="nil"/>
              <w:right w:w="20" w:type="nil"/>
            </w:tcMar>
            <w:vAlign w:val="center"/>
          </w:tcPr>
          <w:p w14:paraId="7A1E56DF" w14:textId="3118AC2B"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414B558" wp14:editId="345B6404">
                  <wp:extent cx="628650" cy="400050"/>
                  <wp:effectExtent l="0" t="0" r="6350" b="635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650" cy="400050"/>
                          </a:xfrm>
                          <a:prstGeom prst="rect">
                            <a:avLst/>
                          </a:prstGeom>
                          <a:noFill/>
                          <a:ln>
                            <a:noFill/>
                          </a:ln>
                        </pic:spPr>
                      </pic:pic>
                    </a:graphicData>
                  </a:graphic>
                </wp:inline>
              </w:drawing>
            </w:r>
          </w:p>
          <w:p w14:paraId="78F7B486"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&lt; /a&gt;</w:t>
            </w:r>
          </w:p>
        </w:tc>
      </w:tr>
    </w:tbl>
    <w:p w14:paraId="16682D49" w14:textId="77777777" w:rsidR="00766F63" w:rsidRDefault="00766F63" w:rsidP="00544F94">
      <w:pPr>
        <w:widowControl w:val="0"/>
        <w:autoSpaceDE w:val="0"/>
        <w:autoSpaceDN w:val="0"/>
        <w:adjustRightInd w:val="0"/>
        <w:spacing w:after="240"/>
        <w:rPr>
          <w:rFonts w:ascii="Arial" w:hAnsi="Arial" w:cs="Arial"/>
          <w:sz w:val="28"/>
          <w:szCs w:val="28"/>
        </w:rPr>
      </w:pPr>
    </w:p>
    <w:p w14:paraId="0B9A764F" w14:textId="77777777" w:rsidR="00766F63" w:rsidRDefault="00766F63">
      <w:pPr>
        <w:rPr>
          <w:rFonts w:ascii="Arial" w:hAnsi="Arial" w:cs="Arial"/>
          <w:sz w:val="28"/>
          <w:szCs w:val="28"/>
        </w:rPr>
      </w:pPr>
      <w:r>
        <w:rPr>
          <w:rFonts w:ascii="Arial" w:hAnsi="Arial" w:cs="Arial"/>
          <w:sz w:val="28"/>
          <w:szCs w:val="28"/>
        </w:rPr>
        <w:br w:type="page"/>
      </w:r>
    </w:p>
    <w:p w14:paraId="4FB8A89D" w14:textId="359E0E61"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15-16 Topic Description: In this lesson a variety of page layout styles are introduced. Objectives</w:t>
      </w:r>
      <w:proofErr w:type="gramStart"/>
      <w:r w:rsidRPr="009116DB">
        <w:rPr>
          <w:rFonts w:ascii="Arial" w:hAnsi="Arial" w:cs="Arial"/>
          <w:sz w:val="28"/>
          <w:szCs w:val="28"/>
        </w:rPr>
        <w:t>: </w:t>
      </w:r>
      <w:proofErr w:type="gramEnd"/>
      <w:r w:rsidRPr="009116DB">
        <w:rPr>
          <w:rFonts w:ascii="Arial" w:hAnsi="Arial" w:cs="Arial"/>
          <w:sz w:val="28"/>
          <w:szCs w:val="28"/>
        </w:rPr>
        <w:t>The student will be able to:</w:t>
      </w:r>
    </w:p>
    <w:p w14:paraId="7A2976BC" w14:textId="77777777" w:rsidR="00544F94" w:rsidRPr="009116DB" w:rsidRDefault="00544F94" w:rsidP="00544F94">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table, row, and column tagging in an html page. </w:t>
      </w:r>
    </w:p>
    <w:p w14:paraId="23BCF320" w14:textId="77777777" w:rsidR="00544F94" w:rsidRPr="009116DB" w:rsidRDefault="00544F94" w:rsidP="00544F94">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 </w:t>
      </w:r>
      <w:proofErr w:type="spellStart"/>
      <w:r w:rsidRPr="009116DB">
        <w:rPr>
          <w:rFonts w:ascii="Arial" w:hAnsi="Arial" w:cs="Arial"/>
          <w:sz w:val="28"/>
          <w:szCs w:val="28"/>
        </w:rPr>
        <w:t>css</w:t>
      </w:r>
      <w:proofErr w:type="spellEnd"/>
      <w:r w:rsidRPr="009116DB">
        <w:rPr>
          <w:rFonts w:ascii="Arial" w:hAnsi="Arial" w:cs="Arial"/>
          <w:sz w:val="28"/>
          <w:szCs w:val="28"/>
        </w:rPr>
        <w:t xml:space="preserve"> styling to an html table. </w:t>
      </w:r>
    </w:p>
    <w:p w14:paraId="22C7CA99" w14:textId="77777777" w:rsidR="00544F94" w:rsidRPr="009116DB" w:rsidRDefault="00544F94" w:rsidP="00544F94">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ordered and unordered list tagging in an html page. </w:t>
      </w:r>
    </w:p>
    <w:p w14:paraId="65B41D5B" w14:textId="77777777" w:rsidR="00544F94" w:rsidRPr="009116DB" w:rsidRDefault="00544F94" w:rsidP="00544F94">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 </w:t>
      </w:r>
      <w:proofErr w:type="spellStart"/>
      <w:r w:rsidRPr="009116DB">
        <w:rPr>
          <w:rFonts w:ascii="Arial" w:hAnsi="Arial" w:cs="Arial"/>
          <w:sz w:val="28"/>
          <w:szCs w:val="28"/>
        </w:rPr>
        <w:t>css</w:t>
      </w:r>
      <w:proofErr w:type="spellEnd"/>
      <w:r w:rsidRPr="009116DB">
        <w:rPr>
          <w:rFonts w:ascii="Arial" w:hAnsi="Arial" w:cs="Arial"/>
          <w:sz w:val="28"/>
          <w:szCs w:val="28"/>
        </w:rPr>
        <w:t xml:space="preserve"> styling to an html list. </w:t>
      </w:r>
    </w:p>
    <w:p w14:paraId="49D71ABA" w14:textId="77777777" w:rsidR="00544F94" w:rsidRPr="009116DB" w:rsidRDefault="00544F94" w:rsidP="00544F94">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grid elements in </w:t>
      </w:r>
      <w:proofErr w:type="spellStart"/>
      <w:r w:rsidRPr="009116DB">
        <w:rPr>
          <w:rFonts w:ascii="Arial" w:hAnsi="Arial" w:cs="Arial"/>
          <w:sz w:val="28"/>
          <w:szCs w:val="28"/>
        </w:rPr>
        <w:t>css</w:t>
      </w:r>
      <w:proofErr w:type="spellEnd"/>
      <w:r w:rsidRPr="009116DB">
        <w:rPr>
          <w:rFonts w:ascii="Arial" w:hAnsi="Arial" w:cs="Arial"/>
          <w:sz w:val="28"/>
          <w:szCs w:val="28"/>
        </w:rPr>
        <w:t xml:space="preserve"> div placement. </w:t>
      </w:r>
    </w:p>
    <w:p w14:paraId="5C293646" w14:textId="77777777" w:rsidR="00544F94" w:rsidRPr="009116DB" w:rsidRDefault="00544F94" w:rsidP="00544F94">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 a menu to an html page. </w:t>
      </w:r>
    </w:p>
    <w:p w14:paraId="3413FA11" w14:textId="77777777" w:rsidR="00544F94" w:rsidRPr="009116DB" w:rsidRDefault="00544F94" w:rsidP="00544F94">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web page that includes layout styles.  Outline of the Lesson: </w:t>
      </w:r>
    </w:p>
    <w:p w14:paraId="7D6D2175" w14:textId="77777777" w:rsidR="00544F94" w:rsidRPr="009116DB" w:rsidRDefault="00544F94" w:rsidP="00544F94">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how to create an html table (15 minutes) </w:t>
      </w:r>
    </w:p>
    <w:p w14:paraId="5EA98A0D" w14:textId="77777777" w:rsidR="00544F94" w:rsidRPr="009116DB" w:rsidRDefault="00544F94" w:rsidP="00544F94">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Examples of data that lends itself to being presented in a table (5 minutes) </w:t>
      </w:r>
    </w:p>
    <w:p w14:paraId="2921FB00" w14:textId="77777777" w:rsidR="00544F94" w:rsidRPr="009116DB" w:rsidRDefault="00544F94" w:rsidP="00544F94">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how to create html ordered and unordered lists and how to add styling to list elements.  (15 minutes) </w:t>
      </w:r>
    </w:p>
    <w:p w14:paraId="17A70685" w14:textId="77777777" w:rsidR="00544F94" w:rsidRPr="009116DB" w:rsidRDefault="00544F94" w:rsidP="00544F94">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Examples of data that lends itself to being presented in a list. (5 minutes) </w:t>
      </w:r>
    </w:p>
    <w:p w14:paraId="7DB1D5C8" w14:textId="77777777" w:rsidR="00544F94" w:rsidRPr="009116DB" w:rsidRDefault="00544F94" w:rsidP="00544F94">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Preliminary </w:t>
      </w:r>
      <w:proofErr w:type="spellStart"/>
      <w:r w:rsidRPr="009116DB">
        <w:rPr>
          <w:rFonts w:ascii="Arial" w:hAnsi="Arial" w:cs="Arial"/>
          <w:sz w:val="28"/>
          <w:szCs w:val="28"/>
        </w:rPr>
        <w:t>css</w:t>
      </w:r>
      <w:proofErr w:type="spellEnd"/>
      <w:r w:rsidRPr="009116DB">
        <w:rPr>
          <w:rFonts w:ascii="Arial" w:hAnsi="Arial" w:cs="Arial"/>
          <w:sz w:val="28"/>
          <w:szCs w:val="28"/>
        </w:rPr>
        <w:t xml:space="preserve"> positioning and opacity exercise (15 minutes) </w:t>
      </w:r>
    </w:p>
    <w:p w14:paraId="2A636613" w14:textId="77777777" w:rsidR="00544F94" w:rsidRPr="009116DB" w:rsidRDefault="00544F94" w:rsidP="00544F94">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how to create a menu (15 minutes) </w:t>
      </w:r>
    </w:p>
    <w:p w14:paraId="424FA9AA" w14:textId="77777777" w:rsidR="00544F94" w:rsidRPr="009116DB" w:rsidRDefault="00544F94" w:rsidP="00544F94">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a web page that includes layout styles (40 minutes)  Student Activities: </w:t>
      </w:r>
    </w:p>
    <w:p w14:paraId="052CB288" w14:textId="77777777" w:rsidR="00544F94" w:rsidRPr="009116DB" w:rsidRDefault="00544F94" w:rsidP="00544F94">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the discussion of creating an html table. </w:t>
      </w:r>
    </w:p>
    <w:p w14:paraId="1EC9C1BB" w14:textId="77777777" w:rsidR="00544F94" w:rsidRPr="009116DB" w:rsidRDefault="00544F94" w:rsidP="00544F94">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examples of data that lends itself to being presented in a table. </w:t>
      </w:r>
    </w:p>
    <w:p w14:paraId="3D19F0DC" w14:textId="77777777" w:rsidR="00544F94" w:rsidRPr="009116DB" w:rsidRDefault="00544F94" w:rsidP="00544F94">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the discussion of creating ordered and unordered lists. </w:t>
      </w:r>
    </w:p>
    <w:p w14:paraId="2739FE2B" w14:textId="77777777" w:rsidR="00544F94" w:rsidRPr="009116DB" w:rsidRDefault="00544F94" w:rsidP="00544F94">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examples of data that lends itself to being presented in a list. </w:t>
      </w:r>
    </w:p>
    <w:p w14:paraId="76D86DB7" w14:textId="77777777" w:rsidR="00544F94" w:rsidRPr="009116DB" w:rsidRDefault="00544F94" w:rsidP="00544F94">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w:t>
      </w:r>
      <w:proofErr w:type="spellStart"/>
      <w:r w:rsidRPr="009116DB">
        <w:rPr>
          <w:rFonts w:ascii="Arial" w:hAnsi="Arial" w:cs="Arial"/>
          <w:sz w:val="28"/>
          <w:szCs w:val="28"/>
        </w:rPr>
        <w:t>css</w:t>
      </w:r>
      <w:proofErr w:type="spellEnd"/>
      <w:r w:rsidRPr="009116DB">
        <w:rPr>
          <w:rFonts w:ascii="Arial" w:hAnsi="Arial" w:cs="Arial"/>
          <w:sz w:val="28"/>
          <w:szCs w:val="28"/>
        </w:rPr>
        <w:t xml:space="preserve"> positioning exercise. </w:t>
      </w:r>
    </w:p>
    <w:p w14:paraId="67F60B3A" w14:textId="77777777" w:rsidR="00544F94" w:rsidRPr="009116DB" w:rsidRDefault="00544F94" w:rsidP="00544F94">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the discussion of menu creation. </w:t>
      </w:r>
    </w:p>
    <w:p w14:paraId="651992C0" w14:textId="77777777" w:rsidR="00544F94" w:rsidRPr="009116DB" w:rsidRDefault="00544F94" w:rsidP="00544F94">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web page that includes layout styles.  Teaching/Learning Strategies: </w:t>
      </w:r>
    </w:p>
    <w:p w14:paraId="211FB20F" w14:textId="77777777" w:rsidR="00544F94" w:rsidRPr="009116DB" w:rsidRDefault="00544F94" w:rsidP="00544F94">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Use the tutorial (</w:t>
      </w: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—tables) to demonstrate how to create a table, how to add rows and columns and how to add </w:t>
      </w:r>
      <w:proofErr w:type="spellStart"/>
      <w:r w:rsidRPr="009116DB">
        <w:rPr>
          <w:rFonts w:ascii="Arial" w:hAnsi="Arial" w:cs="Arial"/>
          <w:sz w:val="28"/>
          <w:szCs w:val="28"/>
        </w:rPr>
        <w:t>css</w:t>
      </w:r>
      <w:proofErr w:type="spellEnd"/>
      <w:r w:rsidRPr="009116DB">
        <w:rPr>
          <w:rFonts w:ascii="Arial" w:hAnsi="Arial" w:cs="Arial"/>
          <w:sz w:val="28"/>
          <w:szCs w:val="28"/>
        </w:rPr>
        <w:t xml:space="preserve"> styling to table, row, and column elements. Have students view the example code and predict the results prior to viewing. </w:t>
      </w:r>
    </w:p>
    <w:p w14:paraId="57FEA8EA" w14:textId="77777777" w:rsidR="00544F94" w:rsidRPr="009116DB" w:rsidRDefault="00544F94" w:rsidP="00544F94">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Demonstrate examples of data that lends itself to being presented in a table Exploring Computer Science—Unit 3: Web Design 119 </w:t>
      </w:r>
    </w:p>
    <w:p w14:paraId="7BC894AB" w14:textId="77777777" w:rsidR="00544F94" w:rsidRPr="009116DB" w:rsidRDefault="00544F94" w:rsidP="00544F94">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Use the tutorial (</w:t>
      </w: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—styled lists) to demonstrate how to create ordered and unordered lists and how to add </w:t>
      </w:r>
      <w:proofErr w:type="spellStart"/>
      <w:r w:rsidRPr="009116DB">
        <w:rPr>
          <w:rFonts w:ascii="Arial" w:hAnsi="Arial" w:cs="Arial"/>
          <w:sz w:val="28"/>
          <w:szCs w:val="28"/>
        </w:rPr>
        <w:t>css</w:t>
      </w:r>
      <w:proofErr w:type="spellEnd"/>
      <w:r w:rsidRPr="009116DB">
        <w:rPr>
          <w:rFonts w:ascii="Arial" w:hAnsi="Arial" w:cs="Arial"/>
          <w:sz w:val="28"/>
          <w:szCs w:val="28"/>
        </w:rPr>
        <w:t xml:space="preserve"> styling to list elements. Have students view the example code and predict the results prior to viewing. </w:t>
      </w:r>
    </w:p>
    <w:p w14:paraId="58FC6239" w14:textId="77777777" w:rsidR="00544F94" w:rsidRPr="009116DB" w:rsidRDefault="00544F94" w:rsidP="00544F94">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Demonstrate examples of data that lends itself to being presented in a list. </w:t>
      </w:r>
    </w:p>
    <w:p w14:paraId="65511985"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Remind students of the data they worked with in units 1 and 2. Ask questions about how that</w:t>
      </w:r>
    </w:p>
    <w:p w14:paraId="734CE3F9"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might</w:t>
      </w:r>
      <w:proofErr w:type="gramEnd"/>
      <w:r w:rsidRPr="009116DB">
        <w:rPr>
          <w:rFonts w:ascii="Arial" w:hAnsi="Arial" w:cs="Arial"/>
          <w:sz w:val="28"/>
          <w:szCs w:val="28"/>
        </w:rPr>
        <w:t xml:space="preserve"> have been displayed on a web page. Point out that they may want to keep this in mind</w:t>
      </w:r>
    </w:p>
    <w:p w14:paraId="67D2AD6F"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for</w:t>
      </w:r>
      <w:proofErr w:type="gramEnd"/>
      <w:r w:rsidRPr="009116DB">
        <w:rPr>
          <w:rFonts w:ascii="Arial" w:hAnsi="Arial" w:cs="Arial"/>
          <w:sz w:val="28"/>
          <w:szCs w:val="28"/>
        </w:rPr>
        <w:t xml:space="preserve"> the final project in Unit 5.</w:t>
      </w:r>
    </w:p>
    <w:p w14:paraId="18545D68" w14:textId="77777777" w:rsidR="00544F94" w:rsidRPr="009116DB" w:rsidRDefault="00544F94" w:rsidP="00544F94">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Use the tutorial (</w:t>
      </w: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—page layout) to demonstrate div  positioning using </w:t>
      </w:r>
      <w:proofErr w:type="spellStart"/>
      <w:r w:rsidRPr="009116DB">
        <w:rPr>
          <w:rFonts w:ascii="Arial" w:hAnsi="Arial" w:cs="Arial"/>
          <w:sz w:val="28"/>
          <w:szCs w:val="28"/>
        </w:rPr>
        <w:t>css</w:t>
      </w:r>
      <w:proofErr w:type="spellEnd"/>
      <w:r w:rsidRPr="009116DB">
        <w:rPr>
          <w:rFonts w:ascii="Arial" w:hAnsi="Arial" w:cs="Arial"/>
          <w:sz w:val="28"/>
          <w:szCs w:val="28"/>
        </w:rPr>
        <w:t xml:space="preserve">. Have students view the example code and predict the results prior to viewing. </w:t>
      </w:r>
    </w:p>
    <w:p w14:paraId="77902FB3" w14:textId="77777777" w:rsidR="00544F94" w:rsidRPr="009116DB" w:rsidRDefault="00544F94" w:rsidP="00544F94">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Use the tutorial (</w:t>
      </w: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—menus) to demonstrate how to  create a menu. Have students view the example code and predict the results prior to viewing. </w:t>
      </w:r>
    </w:p>
    <w:p w14:paraId="7182ECD2" w14:textId="77777777" w:rsidR="00544F94" w:rsidRPr="009116DB" w:rsidRDefault="00544F94" w:rsidP="00544F94">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Have students create a web </w:t>
      </w:r>
      <w:proofErr w:type="gramStart"/>
      <w:r w:rsidRPr="009116DB">
        <w:rPr>
          <w:rFonts w:ascii="Arial" w:hAnsi="Arial" w:cs="Arial"/>
          <w:sz w:val="28"/>
          <w:szCs w:val="28"/>
        </w:rPr>
        <w:t>page which</w:t>
      </w:r>
      <w:proofErr w:type="gramEnd"/>
      <w:r w:rsidRPr="009116DB">
        <w:rPr>
          <w:rFonts w:ascii="Arial" w:hAnsi="Arial" w:cs="Arial"/>
          <w:sz w:val="28"/>
          <w:szCs w:val="28"/>
        </w:rPr>
        <w:t xml:space="preserve"> serves as an advertisement for a product of their choice. </w:t>
      </w:r>
    </w:p>
    <w:p w14:paraId="46C42BCD"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Explain project requirements. </w:t>
      </w:r>
      <w:r w:rsidRPr="009116DB">
        <w:rPr>
          <w:rFonts w:ascii="Arial" w:hAnsi="Arial" w:cs="Arial"/>
          <w:sz w:val="28"/>
          <w:szCs w:val="28"/>
        </w:rPr>
        <w:t></w:t>
      </w:r>
      <w:r w:rsidRPr="009116DB">
        <w:rPr>
          <w:rFonts w:ascii="Arial" w:hAnsi="Arial" w:cs="Arial"/>
          <w:sz w:val="28"/>
          <w:szCs w:val="28"/>
        </w:rPr>
        <w:t xml:space="preserve">The page must make use of at least one of the page layout methods discussed. </w:t>
      </w:r>
      <w:r w:rsidRPr="009116DB">
        <w:rPr>
          <w:rFonts w:ascii="Arial" w:hAnsi="Arial" w:cs="Arial"/>
          <w:sz w:val="28"/>
          <w:szCs w:val="28"/>
        </w:rPr>
        <w:t></w:t>
      </w:r>
      <w:r w:rsidRPr="009116DB">
        <w:rPr>
          <w:rFonts w:ascii="Arial" w:hAnsi="Arial" w:cs="Arial"/>
          <w:sz w:val="28"/>
          <w:szCs w:val="28"/>
        </w:rPr>
        <w:t>Circulate room and help students with projects.</w:t>
      </w:r>
    </w:p>
    <w:p w14:paraId="6ED1268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68BFAE5B"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 xml:space="preserve">—tables, styled lists, page layout, menus) html and </w:t>
      </w:r>
      <w:proofErr w:type="spellStart"/>
      <w:r w:rsidRPr="009116DB">
        <w:rPr>
          <w:rFonts w:ascii="Arial" w:hAnsi="Arial" w:cs="Arial"/>
          <w:sz w:val="28"/>
          <w:szCs w:val="28"/>
        </w:rPr>
        <w:t>css</w:t>
      </w:r>
      <w:proofErr w:type="spellEnd"/>
      <w:r w:rsidRPr="009116DB">
        <w:rPr>
          <w:rFonts w:ascii="Arial" w:hAnsi="Arial" w:cs="Arial"/>
          <w:sz w:val="28"/>
          <w:szCs w:val="28"/>
        </w:rPr>
        <w:t xml:space="preserve"> tutorials</w:t>
      </w:r>
    </w:p>
    <w:p w14:paraId="1C90C49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http://www.w3schools.com/html/ 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http://www.w3schools.com/css/default.asp</w:t>
      </w:r>
    </w:p>
    <w:p w14:paraId="4740139F" w14:textId="77777777" w:rsidR="00766F63" w:rsidRDefault="00766F63">
      <w:pPr>
        <w:rPr>
          <w:rFonts w:ascii="Arial" w:hAnsi="Arial" w:cs="Arial"/>
          <w:sz w:val="28"/>
          <w:szCs w:val="28"/>
        </w:rPr>
      </w:pPr>
      <w:r>
        <w:rPr>
          <w:rFonts w:ascii="Arial" w:hAnsi="Arial" w:cs="Arial"/>
          <w:sz w:val="28"/>
          <w:szCs w:val="28"/>
        </w:rPr>
        <w:br w:type="page"/>
      </w:r>
    </w:p>
    <w:p w14:paraId="267A516D" w14:textId="3FB96AB9"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Days: 17-19 Topic Description: Practice the use of various </w:t>
      </w:r>
      <w:proofErr w:type="gramStart"/>
      <w:r w:rsidRPr="009116DB">
        <w:rPr>
          <w:rFonts w:ascii="Arial" w:hAnsi="Arial" w:cs="Arial"/>
          <w:sz w:val="28"/>
          <w:szCs w:val="28"/>
        </w:rPr>
        <w:t>design</w:t>
      </w:r>
      <w:proofErr w:type="gramEnd"/>
      <w:r w:rsidRPr="009116DB">
        <w:rPr>
          <w:rFonts w:ascii="Arial" w:hAnsi="Arial" w:cs="Arial"/>
          <w:sz w:val="28"/>
          <w:szCs w:val="28"/>
        </w:rPr>
        <w:t xml:space="preserve"> elements. Objectives</w:t>
      </w:r>
      <w:proofErr w:type="gramStart"/>
      <w:r w:rsidRPr="009116DB">
        <w:rPr>
          <w:rFonts w:ascii="Arial" w:hAnsi="Arial" w:cs="Arial"/>
          <w:sz w:val="28"/>
          <w:szCs w:val="28"/>
        </w:rPr>
        <w:t>: </w:t>
      </w:r>
      <w:proofErr w:type="gramEnd"/>
      <w:r w:rsidRPr="009116DB">
        <w:rPr>
          <w:rFonts w:ascii="Arial" w:hAnsi="Arial" w:cs="Arial"/>
          <w:sz w:val="28"/>
          <w:szCs w:val="28"/>
        </w:rPr>
        <w:t>The student will be able to:</w:t>
      </w:r>
    </w:p>
    <w:p w14:paraId="3D9293BF"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Create web </w:t>
      </w:r>
      <w:proofErr w:type="gramStart"/>
      <w:r w:rsidRPr="009116DB">
        <w:rPr>
          <w:rFonts w:ascii="Arial" w:hAnsi="Arial" w:cs="Arial"/>
          <w:sz w:val="28"/>
          <w:szCs w:val="28"/>
        </w:rPr>
        <w:t>pages which incorporate</w:t>
      </w:r>
      <w:proofErr w:type="gramEnd"/>
      <w:r w:rsidRPr="009116DB">
        <w:rPr>
          <w:rFonts w:ascii="Arial" w:hAnsi="Arial" w:cs="Arial"/>
          <w:sz w:val="28"/>
          <w:szCs w:val="28"/>
        </w:rPr>
        <w:t xml:space="preserve"> design elements previously studied. Outline of the Lesson:</w:t>
      </w:r>
    </w:p>
    <w:p w14:paraId="3B3AD55D" w14:textId="77777777" w:rsidR="00544F94" w:rsidRPr="009116DB" w:rsidRDefault="00544F94" w:rsidP="00544F94">
      <w:pPr>
        <w:widowControl w:val="0"/>
        <w:numPr>
          <w:ilvl w:val="0"/>
          <w:numId w:val="4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project (10 minutes) </w:t>
      </w:r>
    </w:p>
    <w:p w14:paraId="5B18157E" w14:textId="77777777" w:rsidR="00544F94" w:rsidRPr="009116DB" w:rsidRDefault="00544F94" w:rsidP="00544F94">
      <w:pPr>
        <w:widowControl w:val="0"/>
        <w:numPr>
          <w:ilvl w:val="0"/>
          <w:numId w:val="4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 and creation of a web page that links to at least 5 other websites (135 minutes) </w:t>
      </w:r>
    </w:p>
    <w:p w14:paraId="45FD7244" w14:textId="77777777" w:rsidR="00544F94" w:rsidRPr="009116DB" w:rsidRDefault="00544F94" w:rsidP="00544F94">
      <w:pPr>
        <w:widowControl w:val="0"/>
        <w:numPr>
          <w:ilvl w:val="0"/>
          <w:numId w:val="4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student work. (20 minutes)  Student Activities: </w:t>
      </w:r>
    </w:p>
    <w:p w14:paraId="27157F55" w14:textId="77777777" w:rsidR="00544F94" w:rsidRPr="009116DB" w:rsidRDefault="00544F94" w:rsidP="00544F94">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 and create a 3 page website about their future that links to at least 5 other websites and includes a variety of design elements. </w:t>
      </w:r>
    </w:p>
    <w:p w14:paraId="7EC2B78B" w14:textId="77777777" w:rsidR="00544F94" w:rsidRPr="009116DB" w:rsidRDefault="00544F94" w:rsidP="00544F94">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completed work. Teaching/Learning Strategies: </w:t>
      </w:r>
    </w:p>
    <w:p w14:paraId="0F083D4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Design and create a web page about their future that links to at least 5 other websites and includes a variety of design elements.</w:t>
      </w:r>
    </w:p>
    <w:p w14:paraId="4A233797"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The three pages may either scroll or link to each other.</w:t>
      </w:r>
    </w:p>
    <w:p w14:paraId="4418662F"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The project should include images related to their future. </w:t>
      </w:r>
      <w:proofErr w:type="gramStart"/>
      <w:r w:rsidRPr="009116DB">
        <w:rPr>
          <w:rFonts w:ascii="Arial" w:hAnsi="Arial" w:cs="Arial"/>
          <w:sz w:val="28"/>
          <w:szCs w:val="28"/>
        </w:rPr>
        <w:t></w:t>
      </w:r>
      <w:r w:rsidRPr="009116DB">
        <w:rPr>
          <w:rFonts w:ascii="Arial" w:hAnsi="Arial" w:cs="Arial"/>
          <w:sz w:val="28"/>
          <w:szCs w:val="28"/>
        </w:rPr>
        <w:t>Share student work.</w:t>
      </w:r>
      <w:proofErr w:type="gramEnd"/>
    </w:p>
    <w:p w14:paraId="7714FA1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7ACBC04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(html/</w:t>
      </w:r>
      <w:proofErr w:type="spellStart"/>
      <w:r w:rsidRPr="009116DB">
        <w:rPr>
          <w:rFonts w:ascii="Arial" w:hAnsi="Arial" w:cs="Arial"/>
          <w:sz w:val="28"/>
          <w:szCs w:val="28"/>
        </w:rPr>
        <w:t>css</w:t>
      </w:r>
      <w:proofErr w:type="spellEnd"/>
      <w:r w:rsidRPr="009116DB">
        <w:rPr>
          <w:rFonts w:ascii="Arial" w:hAnsi="Arial" w:cs="Arial"/>
          <w:sz w:val="28"/>
          <w:szCs w:val="28"/>
        </w:rPr>
        <w:t>)</w:t>
      </w:r>
    </w:p>
    <w:p w14:paraId="5769135F" w14:textId="77777777" w:rsidR="00766F63" w:rsidRDefault="00766F63">
      <w:pPr>
        <w:rPr>
          <w:rFonts w:ascii="Arial" w:hAnsi="Arial" w:cs="Arial"/>
          <w:sz w:val="28"/>
          <w:szCs w:val="28"/>
        </w:rPr>
      </w:pPr>
      <w:r>
        <w:rPr>
          <w:rFonts w:ascii="Arial" w:hAnsi="Arial" w:cs="Arial"/>
          <w:sz w:val="28"/>
          <w:szCs w:val="28"/>
        </w:rPr>
        <w:br w:type="page"/>
      </w:r>
    </w:p>
    <w:p w14:paraId="1E6BB0E6" w14:textId="003DA17E"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20-21</w:t>
      </w:r>
    </w:p>
    <w:p w14:paraId="246E38A1"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w:t>
      </w:r>
    </w:p>
    <w:p w14:paraId="337F407F"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This lesson introduces a variety of enhancements for website development. Possible enhancements include: several web user interface elements combining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html, </w:t>
      </w:r>
      <w:proofErr w:type="spellStart"/>
      <w:r w:rsidRPr="009116DB">
        <w:rPr>
          <w:rFonts w:ascii="Arial" w:hAnsi="Arial" w:cs="Arial"/>
          <w:sz w:val="28"/>
          <w:szCs w:val="28"/>
        </w:rPr>
        <w:t>css</w:t>
      </w:r>
      <w:proofErr w:type="spellEnd"/>
      <w:r w:rsidRPr="009116DB">
        <w:rPr>
          <w:rFonts w:ascii="Arial" w:hAnsi="Arial" w:cs="Arial"/>
          <w:sz w:val="28"/>
          <w:szCs w:val="28"/>
        </w:rPr>
        <w:t xml:space="preserve">, and Photoshop, accordion menus, </w:t>
      </w:r>
      <w:proofErr w:type="spellStart"/>
      <w:r w:rsidRPr="009116DB">
        <w:rPr>
          <w:rFonts w:ascii="Arial" w:hAnsi="Arial" w:cs="Arial"/>
          <w:sz w:val="28"/>
          <w:szCs w:val="28"/>
        </w:rPr>
        <w:t>lightbox</w:t>
      </w:r>
      <w:proofErr w:type="spellEnd"/>
      <w:r w:rsidRPr="009116DB">
        <w:rPr>
          <w:rFonts w:ascii="Arial" w:hAnsi="Arial" w:cs="Arial"/>
          <w:sz w:val="28"/>
          <w:szCs w:val="28"/>
        </w:rPr>
        <w:t xml:space="preserve">, slideshow and </w:t>
      </w:r>
      <w:proofErr w:type="spellStart"/>
      <w:r w:rsidRPr="009116DB">
        <w:rPr>
          <w:rFonts w:ascii="Arial" w:hAnsi="Arial" w:cs="Arial"/>
          <w:sz w:val="28"/>
          <w:szCs w:val="28"/>
        </w:rPr>
        <w:t>jquery</w:t>
      </w:r>
      <w:proofErr w:type="spellEnd"/>
      <w:r w:rsidRPr="009116DB">
        <w:rPr>
          <w:rFonts w:ascii="Arial" w:hAnsi="Arial" w:cs="Arial"/>
          <w:sz w:val="28"/>
          <w:szCs w:val="28"/>
        </w:rPr>
        <w:t>.</w:t>
      </w:r>
    </w:p>
    <w:p w14:paraId="33DA10F8"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4FC9C2D9"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Create a multi-page web site that includes a variety of enhancements.</w:t>
      </w:r>
    </w:p>
    <w:p w14:paraId="0A44E6FC"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105E1775" w14:textId="77777777" w:rsidR="00544F94" w:rsidRPr="009116DB" w:rsidRDefault="00544F94" w:rsidP="00544F94">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Exploration of a variety of enhancement possibilities </w:t>
      </w:r>
    </w:p>
    <w:p w14:paraId="04B6A90B" w14:textId="77777777" w:rsidR="00544F94" w:rsidRPr="009116DB" w:rsidRDefault="00544F94" w:rsidP="00544F94">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a multi-page website (55 minutes) </w:t>
      </w:r>
    </w:p>
    <w:p w14:paraId="6E7FADAF" w14:textId="77777777" w:rsidR="00544F94" w:rsidRPr="009116DB" w:rsidRDefault="00544F94" w:rsidP="00544F94">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student work. (10 minutes)  Student Activities: </w:t>
      </w:r>
    </w:p>
    <w:p w14:paraId="33371699" w14:textId="77777777" w:rsidR="00544F94" w:rsidRPr="009116DB" w:rsidRDefault="00544F94" w:rsidP="00544F94">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the sections of the tutorial website related to the enhancement possibilities. </w:t>
      </w:r>
    </w:p>
    <w:p w14:paraId="636AC784" w14:textId="77777777" w:rsidR="00544F94" w:rsidRPr="009116DB" w:rsidRDefault="00544F94" w:rsidP="00544F94">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multi-page website. </w:t>
      </w:r>
    </w:p>
    <w:p w14:paraId="12750E4A" w14:textId="77777777" w:rsidR="00544F94" w:rsidRPr="009116DB" w:rsidRDefault="00544F94" w:rsidP="00544F94">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completed work.  Teaching/Learning Strategies: </w:t>
      </w:r>
    </w:p>
    <w:p w14:paraId="2FB1DF9C"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Have students review the sections of the tutorial website dealing with o the creation of rollover buttons</w:t>
      </w:r>
      <w:proofErr w:type="gramStart"/>
      <w:r w:rsidRPr="009116DB">
        <w:rPr>
          <w:rFonts w:ascii="Arial" w:hAnsi="Arial" w:cs="Arial"/>
          <w:sz w:val="28"/>
          <w:szCs w:val="28"/>
        </w:rPr>
        <w:t>. </w:t>
      </w:r>
      <w:proofErr w:type="gramEnd"/>
      <w:r w:rsidRPr="009116DB">
        <w:rPr>
          <w:rFonts w:ascii="Arial" w:hAnsi="Arial" w:cs="Arial"/>
          <w:sz w:val="28"/>
          <w:szCs w:val="28"/>
        </w:rPr>
        <w:t>o the lasso for inverted selections. o menus.</w:t>
      </w:r>
    </w:p>
    <w:p w14:paraId="55DC3C63"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accordion menus. </w:t>
      </w:r>
      <w:proofErr w:type="gramStart"/>
      <w:r w:rsidRPr="009116DB">
        <w:rPr>
          <w:rFonts w:ascii="Arial" w:hAnsi="Arial" w:cs="Arial"/>
          <w:sz w:val="28"/>
          <w:szCs w:val="28"/>
        </w:rPr>
        <w:t>o</w:t>
      </w:r>
      <w:proofErr w:type="gramEnd"/>
      <w:r w:rsidRPr="009116DB">
        <w:rPr>
          <w:rFonts w:ascii="Arial" w:hAnsi="Arial" w:cs="Arial"/>
          <w:sz w:val="28"/>
          <w:szCs w:val="28"/>
        </w:rPr>
        <w:t xml:space="preserve"> </w:t>
      </w:r>
      <w:proofErr w:type="spellStart"/>
      <w:r w:rsidRPr="009116DB">
        <w:rPr>
          <w:rFonts w:ascii="Arial" w:hAnsi="Arial" w:cs="Arial"/>
          <w:sz w:val="28"/>
          <w:szCs w:val="28"/>
        </w:rPr>
        <w:t>lightbox</w:t>
      </w:r>
      <w:proofErr w:type="spellEnd"/>
      <w:r w:rsidRPr="009116DB">
        <w:rPr>
          <w:rFonts w:ascii="Arial" w:hAnsi="Arial" w:cs="Arial"/>
          <w:sz w:val="28"/>
          <w:szCs w:val="28"/>
        </w:rPr>
        <w:t>. o sliding images.</w:t>
      </w:r>
    </w:p>
    <w:p w14:paraId="7D057E3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Creation of a multi-page website o Have students choose 2 or more of the enhancements to include in their website. </w:t>
      </w:r>
      <w:proofErr w:type="gramStart"/>
      <w:r w:rsidRPr="009116DB">
        <w:rPr>
          <w:rFonts w:ascii="Arial" w:hAnsi="Arial" w:cs="Arial"/>
          <w:sz w:val="28"/>
          <w:szCs w:val="28"/>
        </w:rPr>
        <w:t>o</w:t>
      </w:r>
      <w:proofErr w:type="gramEnd"/>
      <w:r w:rsidRPr="009116DB">
        <w:rPr>
          <w:rFonts w:ascii="Arial" w:hAnsi="Arial" w:cs="Arial"/>
          <w:sz w:val="28"/>
          <w:szCs w:val="28"/>
        </w:rPr>
        <w:t xml:space="preserve"> Students may add to the website about their future or create something new.</w:t>
      </w:r>
    </w:p>
    <w:p w14:paraId="56C75B5E"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Share student work.</w:t>
      </w:r>
      <w:proofErr w:type="gramEnd"/>
      <w:r w:rsidRPr="009116DB">
        <w:rPr>
          <w:rFonts w:ascii="Arial" w:hAnsi="Arial" w:cs="Arial"/>
          <w:sz w:val="28"/>
          <w:szCs w:val="28"/>
        </w:rPr>
        <w:t xml:space="preserve"> Resources:</w:t>
      </w:r>
    </w:p>
    <w:p w14:paraId="3909144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w:t>
      </w:r>
      <w:proofErr w:type="spellStart"/>
      <w:r w:rsidRPr="009116DB">
        <w:rPr>
          <w:rFonts w:ascii="Arial" w:hAnsi="Arial" w:cs="Arial"/>
          <w:sz w:val="28"/>
          <w:szCs w:val="28"/>
        </w:rPr>
        <w:t>photoshop</w:t>
      </w:r>
      <w:proofErr w:type="spellEnd"/>
      <w:r w:rsidRPr="009116DB">
        <w:rPr>
          <w:rFonts w:ascii="Arial" w:hAnsi="Arial" w:cs="Arial"/>
          <w:sz w:val="28"/>
          <w:szCs w:val="28"/>
        </w:rPr>
        <w:t xml:space="preserve">—filters/effects,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—rollover buttons, </w:t>
      </w:r>
      <w:proofErr w:type="spellStart"/>
      <w:r w:rsidRPr="009116DB">
        <w:rPr>
          <w:rFonts w:ascii="Arial" w:hAnsi="Arial" w:cs="Arial"/>
          <w:sz w:val="28"/>
          <w:szCs w:val="28"/>
        </w:rPr>
        <w:t>photoshop</w:t>
      </w:r>
      <w:proofErr w:type="spellEnd"/>
      <w:r w:rsidRPr="009116DB">
        <w:rPr>
          <w:rFonts w:ascii="Arial" w:hAnsi="Arial" w:cs="Arial"/>
          <w:sz w:val="28"/>
          <w:szCs w:val="28"/>
        </w:rPr>
        <w:t>—project 2)</w:t>
      </w:r>
    </w:p>
    <w:p w14:paraId="3FD3330B" w14:textId="77777777" w:rsidR="00544F94" w:rsidRPr="009116DB" w:rsidRDefault="00544F94" w:rsidP="00544F94">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w:t>
      </w:r>
      <w:proofErr w:type="spellStart"/>
      <w:r w:rsidRPr="009116DB">
        <w:rPr>
          <w:rFonts w:ascii="Arial" w:hAnsi="Arial" w:cs="Arial"/>
          <w:sz w:val="28"/>
          <w:szCs w:val="28"/>
        </w:rPr>
        <w:t>javascript</w:t>
      </w:r>
      <w:proofErr w:type="spellEnd"/>
      <w:r w:rsidRPr="009116DB">
        <w:rPr>
          <w:rFonts w:ascii="Arial" w:hAnsi="Arial" w:cs="Arial"/>
          <w:sz w:val="28"/>
          <w:szCs w:val="28"/>
        </w:rPr>
        <w:t>—</w:t>
      </w:r>
      <w:proofErr w:type="spellStart"/>
      <w:r w:rsidRPr="009116DB">
        <w:rPr>
          <w:rFonts w:ascii="Arial" w:hAnsi="Arial" w:cs="Arial"/>
          <w:sz w:val="28"/>
          <w:szCs w:val="28"/>
        </w:rPr>
        <w:t>mootools</w:t>
      </w:r>
      <w:proofErr w:type="spellEnd"/>
      <w:r w:rsidRPr="009116DB">
        <w:rPr>
          <w:rFonts w:ascii="Arial" w:hAnsi="Arial" w:cs="Arial"/>
          <w:sz w:val="28"/>
          <w:szCs w:val="28"/>
        </w:rPr>
        <w:t xml:space="preserve">) </w:t>
      </w:r>
    </w:p>
    <w:p w14:paraId="245A0AA9" w14:textId="77777777" w:rsidR="00544F94" w:rsidRPr="009116DB" w:rsidRDefault="00544F94" w:rsidP="00544F94">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—light box, </w:t>
      </w:r>
      <w:proofErr w:type="spellStart"/>
      <w:r w:rsidRPr="009116DB">
        <w:rPr>
          <w:rFonts w:ascii="Arial" w:hAnsi="Arial" w:cs="Arial"/>
          <w:sz w:val="28"/>
          <w:szCs w:val="28"/>
        </w:rPr>
        <w:t>javascript</w:t>
      </w:r>
      <w:proofErr w:type="spellEnd"/>
      <w:r w:rsidRPr="009116DB">
        <w:rPr>
          <w:rFonts w:ascii="Arial" w:hAnsi="Arial" w:cs="Arial"/>
          <w:sz w:val="28"/>
          <w:szCs w:val="28"/>
        </w:rPr>
        <w:t>—</w:t>
      </w:r>
      <w:proofErr w:type="spellStart"/>
      <w:r w:rsidRPr="009116DB">
        <w:rPr>
          <w:rFonts w:ascii="Arial" w:hAnsi="Arial" w:cs="Arial"/>
          <w:sz w:val="28"/>
          <w:szCs w:val="28"/>
        </w:rPr>
        <w:t>jquery</w:t>
      </w:r>
      <w:proofErr w:type="spellEnd"/>
      <w:r w:rsidRPr="009116DB">
        <w:rPr>
          <w:rFonts w:ascii="Arial" w:hAnsi="Arial" w:cs="Arial"/>
          <w:sz w:val="28"/>
          <w:szCs w:val="28"/>
        </w:rPr>
        <w:t xml:space="preserve">)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https://www.photoshop.com/express/index.html </w:t>
      </w:r>
    </w:p>
    <w:p w14:paraId="2E5EE53B" w14:textId="751910FB" w:rsidR="00544F94" w:rsidRPr="009116DB" w:rsidRDefault="00766F63" w:rsidP="00544F94">
      <w:pPr>
        <w:widowControl w:val="0"/>
        <w:autoSpaceDE w:val="0"/>
        <w:autoSpaceDN w:val="0"/>
        <w:adjustRightInd w:val="0"/>
        <w:spacing w:after="240"/>
        <w:rPr>
          <w:rFonts w:ascii="Arial" w:hAnsi="Arial" w:cs="Arial"/>
          <w:sz w:val="28"/>
          <w:szCs w:val="28"/>
        </w:rPr>
      </w:pPr>
      <w:r>
        <w:rPr>
          <w:rFonts w:ascii="Arial" w:hAnsi="Arial" w:cs="Arial"/>
          <w:sz w:val="28"/>
          <w:szCs w:val="28"/>
        </w:rPr>
        <w:br w:type="column"/>
      </w:r>
      <w:proofErr w:type="spellStart"/>
      <w:r w:rsidR="00544F94" w:rsidRPr="009116DB">
        <w:rPr>
          <w:rFonts w:ascii="Arial" w:hAnsi="Arial" w:cs="Arial"/>
          <w:sz w:val="28"/>
          <w:szCs w:val="28"/>
        </w:rPr>
        <w:t>InstructionalDays</w:t>
      </w:r>
      <w:proofErr w:type="spellEnd"/>
      <w:r w:rsidR="00544F94" w:rsidRPr="009116DB">
        <w:rPr>
          <w:rFonts w:ascii="Arial" w:hAnsi="Arial" w:cs="Arial"/>
          <w:sz w:val="28"/>
          <w:szCs w:val="28"/>
        </w:rPr>
        <w:t>: 22-25 Topic Description: Students complete final projects.</w:t>
      </w:r>
    </w:p>
    <w:p w14:paraId="098CC55B"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787BDB0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Incorporate all objectives of the unit into the final project.</w:t>
      </w:r>
    </w:p>
    <w:p w14:paraId="428E3A0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655568C6" w14:textId="77777777" w:rsidR="00544F94" w:rsidRPr="009116DB" w:rsidRDefault="00544F94" w:rsidP="00544F94">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final project (15 minutes) </w:t>
      </w:r>
    </w:p>
    <w:p w14:paraId="18A1574A" w14:textId="77777777" w:rsidR="00544F94" w:rsidRPr="009116DB" w:rsidRDefault="00544F94" w:rsidP="00544F94">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Final project (135 minutes) </w:t>
      </w:r>
    </w:p>
    <w:p w14:paraId="009E5FD1" w14:textId="77777777" w:rsidR="00544F94" w:rsidRPr="009116DB" w:rsidRDefault="00544F94" w:rsidP="00544F94">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Gallery walk and vote on final projects (15 minutes)  Student Activities: </w:t>
      </w:r>
    </w:p>
    <w:p w14:paraId="56CE95AA" w14:textId="77777777" w:rsidR="00544F94" w:rsidRPr="009116DB" w:rsidRDefault="00544F94" w:rsidP="00544F94">
      <w:pPr>
        <w:widowControl w:val="0"/>
        <w:numPr>
          <w:ilvl w:val="0"/>
          <w:numId w:val="4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final project. </w:t>
      </w:r>
    </w:p>
    <w:p w14:paraId="4E507233" w14:textId="77777777" w:rsidR="00544F94" w:rsidRPr="009116DB" w:rsidRDefault="00544F94" w:rsidP="00544F94">
      <w:pPr>
        <w:widowControl w:val="0"/>
        <w:numPr>
          <w:ilvl w:val="0"/>
          <w:numId w:val="4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gallery walk to view and vote on completed projects.  Teaching/Learning Strategies: </w:t>
      </w:r>
    </w:p>
    <w:p w14:paraId="7F39F2D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Final project o Explain final project choices</w:t>
      </w:r>
      <w:proofErr w:type="gramStart"/>
      <w:r w:rsidRPr="009116DB">
        <w:rPr>
          <w:rFonts w:ascii="Arial" w:hAnsi="Arial" w:cs="Arial"/>
          <w:sz w:val="28"/>
          <w:szCs w:val="28"/>
        </w:rPr>
        <w:t>. </w:t>
      </w:r>
      <w:proofErr w:type="gramEnd"/>
      <w:r w:rsidRPr="009116DB">
        <w:rPr>
          <w:rFonts w:ascii="Arial" w:hAnsi="Arial" w:cs="Arial"/>
          <w:sz w:val="28"/>
          <w:szCs w:val="28"/>
        </w:rPr>
        <w:t>o Help students with projects as necessary.</w:t>
      </w:r>
    </w:p>
    <w:p w14:paraId="6D269DB6"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Gallery walk o Encourage students to ask each other questions as they view the websites. </w:t>
      </w: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vote on their favorite.</w:t>
      </w:r>
    </w:p>
    <w:p w14:paraId="7D7D4D8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4B13D1A4" w14:textId="77777777" w:rsidR="00544F94" w:rsidRPr="009116DB" w:rsidRDefault="00544F94" w:rsidP="00544F94">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Final Project </w:t>
      </w:r>
    </w:p>
    <w:p w14:paraId="525E50D3" w14:textId="77777777" w:rsidR="00544F94" w:rsidRPr="009116DB" w:rsidRDefault="00544F94" w:rsidP="00544F94">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Final Project Sample Rubric </w:t>
      </w:r>
    </w:p>
    <w:p w14:paraId="5FDD310F" w14:textId="77777777" w:rsidR="00766F63" w:rsidRDefault="00766F63">
      <w:pPr>
        <w:rPr>
          <w:rFonts w:ascii="Arial" w:hAnsi="Arial" w:cs="Arial"/>
          <w:sz w:val="28"/>
          <w:szCs w:val="28"/>
        </w:rPr>
      </w:pPr>
      <w:r>
        <w:rPr>
          <w:rFonts w:ascii="Arial" w:hAnsi="Arial" w:cs="Arial"/>
          <w:sz w:val="28"/>
          <w:szCs w:val="28"/>
        </w:rPr>
        <w:br w:type="page"/>
      </w:r>
    </w:p>
    <w:p w14:paraId="10317DD3" w14:textId="5DAD63DE"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 Project</w:t>
      </w:r>
    </w:p>
    <w:p w14:paraId="55B4CA0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Your task is to create a website that includes</w:t>
      </w:r>
    </w:p>
    <w:p w14:paraId="13B7B8ED" w14:textId="77777777" w:rsidR="00544F94" w:rsidRPr="009116DB" w:rsidRDefault="00544F94"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Images and text with references to sources </w:t>
      </w:r>
    </w:p>
    <w:p w14:paraId="0A3E2708" w14:textId="77777777" w:rsidR="00544F94" w:rsidRPr="009116DB" w:rsidRDefault="00544F94"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Pages with headers, navigation and content </w:t>
      </w:r>
    </w:p>
    <w:p w14:paraId="0D6C0399" w14:textId="77777777" w:rsidR="00544F94" w:rsidRPr="009116DB" w:rsidRDefault="00544F94"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An external </w:t>
      </w:r>
      <w:proofErr w:type="spellStart"/>
      <w:r w:rsidRPr="009116DB">
        <w:rPr>
          <w:rFonts w:ascii="Arial" w:hAnsi="Arial" w:cs="Arial"/>
          <w:sz w:val="28"/>
          <w:szCs w:val="28"/>
        </w:rPr>
        <w:t>css</w:t>
      </w:r>
      <w:proofErr w:type="spellEnd"/>
      <w:r w:rsidRPr="009116DB">
        <w:rPr>
          <w:rFonts w:ascii="Arial" w:hAnsi="Arial" w:cs="Arial"/>
          <w:sz w:val="28"/>
          <w:szCs w:val="28"/>
        </w:rPr>
        <w:t xml:space="preserve"> file to define layout and styling  You may choose any of the following topics </w:t>
      </w:r>
    </w:p>
    <w:p w14:paraId="03D2C613" w14:textId="77777777" w:rsidR="00544F94" w:rsidRPr="009116DB" w:rsidRDefault="00544F94"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An ethical dilemma </w:t>
      </w:r>
    </w:p>
    <w:p w14:paraId="480570F0" w14:textId="77777777" w:rsidR="00544F94" w:rsidRPr="009116DB" w:rsidRDefault="00544F94"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 career </w:t>
      </w:r>
    </w:p>
    <w:p w14:paraId="13CA7D35" w14:textId="77777777" w:rsidR="00544F94" w:rsidRPr="009116DB" w:rsidRDefault="00544F94"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 worldwide or community problem </w:t>
      </w:r>
    </w:p>
    <w:p w14:paraId="5A3221CF" w14:textId="77777777" w:rsidR="00544F94" w:rsidRPr="009116DB" w:rsidRDefault="00544F94"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 topic of your choice that has been approved  Ethical Dilemma Web Site  Your task is to analyze an ethical dilemma. Choose one of the four dilemmas listed below or get approval for a different one. You must consider the alternatives and give reasons for the why and the why not you should do what is described. Then you must choose what you would do and explain why. The website should include pages that </w:t>
      </w:r>
    </w:p>
    <w:p w14:paraId="5047EDF2" w14:textId="77777777" w:rsidR="00544F94" w:rsidRPr="009116DB" w:rsidRDefault="00544F94" w:rsidP="00A140A1">
      <w:pPr>
        <w:widowControl w:val="0"/>
        <w:numPr>
          <w:ilvl w:val="0"/>
          <w:numId w:val="4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Describe the dilemma you have chosen. </w:t>
      </w:r>
    </w:p>
    <w:p w14:paraId="72803E65" w14:textId="77777777" w:rsidR="00544F94" w:rsidRPr="009116DB" w:rsidRDefault="00544F94" w:rsidP="00A140A1">
      <w:pPr>
        <w:widowControl w:val="0"/>
        <w:numPr>
          <w:ilvl w:val="0"/>
          <w:numId w:val="4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Give 3 reasons why you should do what is described. </w:t>
      </w:r>
    </w:p>
    <w:p w14:paraId="3CE68E98" w14:textId="77777777" w:rsidR="00544F94" w:rsidRPr="009116DB" w:rsidRDefault="00544F94" w:rsidP="00A140A1">
      <w:pPr>
        <w:widowControl w:val="0"/>
        <w:numPr>
          <w:ilvl w:val="0"/>
          <w:numId w:val="4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Give 3 reasons why you should NOT do what is described. </w:t>
      </w:r>
    </w:p>
    <w:p w14:paraId="73F93841" w14:textId="77777777" w:rsidR="00544F94" w:rsidRPr="009116DB" w:rsidRDefault="00544F94" w:rsidP="00A140A1">
      <w:pPr>
        <w:widowControl w:val="0"/>
        <w:numPr>
          <w:ilvl w:val="0"/>
          <w:numId w:val="4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Describes what you will do and explains why. </w:t>
      </w:r>
    </w:p>
    <w:p w14:paraId="3AF00A0D"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Ethical Dilemmas:</w:t>
      </w:r>
    </w:p>
    <w:p w14:paraId="1736C9E2" w14:textId="77777777" w:rsidR="00544F94" w:rsidRPr="009116DB" w:rsidRDefault="00544F94" w:rsidP="00A140A1">
      <w:pPr>
        <w:widowControl w:val="0"/>
        <w:numPr>
          <w:ilvl w:val="0"/>
          <w:numId w:val="5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People illegally download music over the </w:t>
      </w:r>
      <w:proofErr w:type="gramStart"/>
      <w:r w:rsidRPr="009116DB">
        <w:rPr>
          <w:rFonts w:ascii="Arial" w:hAnsi="Arial" w:cs="Arial"/>
          <w:sz w:val="28"/>
          <w:szCs w:val="28"/>
        </w:rPr>
        <w:t>internet</w:t>
      </w:r>
      <w:proofErr w:type="gramEnd"/>
      <w:r w:rsidRPr="009116DB">
        <w:rPr>
          <w:rFonts w:ascii="Arial" w:hAnsi="Arial" w:cs="Arial"/>
          <w:sz w:val="28"/>
          <w:szCs w:val="28"/>
        </w:rPr>
        <w:t xml:space="preserve">. Although it’s free, it is still illegal. What do you choose to do? Why? </w:t>
      </w:r>
    </w:p>
    <w:p w14:paraId="2BEB94A1" w14:textId="77777777" w:rsidR="00544F94" w:rsidRPr="009116DB" w:rsidRDefault="00544F94" w:rsidP="00A140A1">
      <w:pPr>
        <w:widowControl w:val="0"/>
        <w:numPr>
          <w:ilvl w:val="0"/>
          <w:numId w:val="5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Your parent loses his/her job. You could help out by selling illegal </w:t>
      </w:r>
      <w:proofErr w:type="spellStart"/>
      <w:proofErr w:type="gramStart"/>
      <w:r w:rsidRPr="009116DB">
        <w:rPr>
          <w:rFonts w:ascii="Arial" w:hAnsi="Arial" w:cs="Arial"/>
          <w:sz w:val="28"/>
          <w:szCs w:val="28"/>
        </w:rPr>
        <w:t>dvds</w:t>
      </w:r>
      <w:proofErr w:type="spellEnd"/>
      <w:proofErr w:type="gramEnd"/>
      <w:r w:rsidRPr="009116DB">
        <w:rPr>
          <w:rFonts w:ascii="Arial" w:hAnsi="Arial" w:cs="Arial"/>
          <w:sz w:val="28"/>
          <w:szCs w:val="28"/>
        </w:rPr>
        <w:t xml:space="preserve"> on the streets. What should you do? </w:t>
      </w:r>
    </w:p>
    <w:p w14:paraId="07B1C0CE" w14:textId="77777777" w:rsidR="00544F94" w:rsidRPr="009116DB" w:rsidRDefault="00544F94" w:rsidP="00A140A1">
      <w:pPr>
        <w:widowControl w:val="0"/>
        <w:numPr>
          <w:ilvl w:val="0"/>
          <w:numId w:val="5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You have the ability to hack into the school computer system. You can change people’s grades. Would you change your own? Why or why not? What if you could change the grade for a basketball player who has a scholarship to play for a big university? </w:t>
      </w:r>
    </w:p>
    <w:p w14:paraId="493E49EB" w14:textId="77777777" w:rsidR="00544F94" w:rsidRPr="009116DB" w:rsidRDefault="00544F94" w:rsidP="00A140A1">
      <w:pPr>
        <w:widowControl w:val="0"/>
        <w:numPr>
          <w:ilvl w:val="0"/>
          <w:numId w:val="5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Someone you know works at a store that sells iPods. He steals some and asks if you want to buy one for half the price the store sells it for? Should you buy it? Why or why not? </w:t>
      </w:r>
    </w:p>
    <w:p w14:paraId="75A6A737" w14:textId="2ACFA793" w:rsidR="00544F94" w:rsidRPr="009116DB" w:rsidRDefault="00544F94" w:rsidP="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A6163DA" wp14:editId="24ECC85F">
            <wp:extent cx="6350" cy="6350"/>
            <wp:effectExtent l="0" t="0" r="0" b="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0AF8588F"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Career Website</w:t>
      </w:r>
    </w:p>
    <w:p w14:paraId="746A0D6F"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Research a career and create a website that provides information about it.</w:t>
      </w:r>
    </w:p>
    <w:p w14:paraId="239250F7"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website should include pages that</w:t>
      </w:r>
    </w:p>
    <w:p w14:paraId="3F38CE1A" w14:textId="77777777" w:rsidR="00544F94" w:rsidRPr="009116DB" w:rsidRDefault="00544F94"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Provide a brief description of the career </w:t>
      </w:r>
    </w:p>
    <w:p w14:paraId="01478208" w14:textId="77777777" w:rsidR="00544F94" w:rsidRPr="009116DB" w:rsidRDefault="00544F94"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education required </w:t>
      </w:r>
    </w:p>
    <w:p w14:paraId="2F54246E" w14:textId="77777777" w:rsidR="00544F94" w:rsidRPr="009116DB" w:rsidRDefault="00544F94"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Describe tasks performed in the career, salaries and how computer science is used in the career.  Worldwide or Community Problem Website  Research a worldwide or community problem and create a website that provides information about it. The website should include pages that </w:t>
      </w:r>
    </w:p>
    <w:p w14:paraId="4A065A4A" w14:textId="77777777" w:rsidR="00544F94" w:rsidRPr="009116DB" w:rsidRDefault="00544F94"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Provide a brief description of the problem. </w:t>
      </w:r>
    </w:p>
    <w:p w14:paraId="70C2B56A" w14:textId="77777777" w:rsidR="00544F94" w:rsidRPr="009116DB" w:rsidRDefault="00544F94"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how the problem is affecting people. </w:t>
      </w:r>
    </w:p>
    <w:p w14:paraId="78B694A5" w14:textId="77777777" w:rsidR="00544F94" w:rsidRPr="009116DB" w:rsidRDefault="00544F94"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Describe possible solutions to the problem and what people reading the website can do to help solve it. </w:t>
      </w:r>
    </w:p>
    <w:p w14:paraId="51C2ECC8" w14:textId="77777777" w:rsidR="00766F63" w:rsidRDefault="00766F63">
      <w:pPr>
        <w:rPr>
          <w:rFonts w:ascii="Arial" w:hAnsi="Arial" w:cs="Arial"/>
          <w:sz w:val="28"/>
          <w:szCs w:val="28"/>
        </w:rPr>
      </w:pPr>
      <w:r>
        <w:rPr>
          <w:rFonts w:ascii="Arial" w:hAnsi="Arial" w:cs="Arial"/>
          <w:sz w:val="28"/>
          <w:szCs w:val="28"/>
        </w:rPr>
        <w:br w:type="page"/>
      </w:r>
    </w:p>
    <w:p w14:paraId="4BA42169" w14:textId="43AFFE7D"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 Project Sample Rubric:</w:t>
      </w:r>
    </w:p>
    <w:p w14:paraId="72A2A33D"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7220"/>
        <w:gridCol w:w="2220"/>
        <w:gridCol w:w="1760"/>
        <w:gridCol w:w="1760"/>
        <w:gridCol w:w="2220"/>
      </w:tblGrid>
      <w:tr w:rsidR="00544F94" w:rsidRPr="009116DB" w14:paraId="59D0AF85" w14:textId="77777777">
        <w:tc>
          <w:tcPr>
            <w:tcW w:w="7220" w:type="dxa"/>
            <w:tcMar>
              <w:top w:w="20" w:type="nil"/>
              <w:left w:w="20" w:type="nil"/>
              <w:bottom w:w="20" w:type="nil"/>
              <w:right w:w="20" w:type="nil"/>
            </w:tcMar>
            <w:vAlign w:val="center"/>
          </w:tcPr>
          <w:p w14:paraId="645D632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2220" w:type="dxa"/>
            <w:tcMar>
              <w:top w:w="20" w:type="nil"/>
              <w:left w:w="20" w:type="nil"/>
              <w:bottom w:w="20" w:type="nil"/>
              <w:right w:w="20" w:type="nil"/>
            </w:tcMar>
            <w:vAlign w:val="center"/>
          </w:tcPr>
          <w:p w14:paraId="6DB1C314"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1760" w:type="dxa"/>
            <w:tcMar>
              <w:top w:w="20" w:type="nil"/>
              <w:left w:w="20" w:type="nil"/>
              <w:bottom w:w="20" w:type="nil"/>
              <w:right w:w="20" w:type="nil"/>
            </w:tcMar>
            <w:vAlign w:val="center"/>
          </w:tcPr>
          <w:p w14:paraId="5795D664"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1760" w:type="dxa"/>
            <w:tcMar>
              <w:top w:w="20" w:type="nil"/>
              <w:left w:w="20" w:type="nil"/>
              <w:bottom w:w="20" w:type="nil"/>
              <w:right w:w="20" w:type="nil"/>
            </w:tcMar>
            <w:vAlign w:val="center"/>
          </w:tcPr>
          <w:p w14:paraId="2A4EAB8C"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c>
          <w:tcPr>
            <w:tcW w:w="2220" w:type="dxa"/>
            <w:tcMar>
              <w:top w:w="20" w:type="nil"/>
              <w:left w:w="20" w:type="nil"/>
              <w:bottom w:w="20" w:type="nil"/>
              <w:right w:w="20" w:type="nil"/>
            </w:tcMar>
            <w:vAlign w:val="center"/>
          </w:tcPr>
          <w:p w14:paraId="2717DEF2"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tc>
      </w:tr>
      <w:tr w:rsidR="00544F94" w:rsidRPr="009116DB" w14:paraId="1C32202C" w14:textId="77777777">
        <w:tblPrEx>
          <w:tblBorders>
            <w:top w:val="none" w:sz="0" w:space="0" w:color="auto"/>
          </w:tblBorders>
        </w:tblPrEx>
        <w:tc>
          <w:tcPr>
            <w:tcW w:w="7220" w:type="dxa"/>
            <w:tcMar>
              <w:top w:w="20" w:type="nil"/>
              <w:left w:w="20" w:type="nil"/>
              <w:bottom w:w="20" w:type="nil"/>
              <w:right w:w="20" w:type="nil"/>
            </w:tcMar>
            <w:vAlign w:val="center"/>
          </w:tcPr>
          <w:p w14:paraId="35EA77B4"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Website Content</w:t>
            </w:r>
          </w:p>
        </w:tc>
        <w:tc>
          <w:tcPr>
            <w:tcW w:w="2220" w:type="dxa"/>
            <w:tcMar>
              <w:top w:w="20" w:type="nil"/>
              <w:left w:w="20" w:type="nil"/>
              <w:bottom w:w="20" w:type="nil"/>
              <w:right w:w="20" w:type="nil"/>
            </w:tcMar>
            <w:vAlign w:val="center"/>
          </w:tcPr>
          <w:p w14:paraId="7EFF0DED"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19C63FA0"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6583A0C9"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05BC19B0"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01105074" w14:textId="77777777">
        <w:tblPrEx>
          <w:tblBorders>
            <w:top w:val="none" w:sz="0" w:space="0" w:color="auto"/>
          </w:tblBorders>
        </w:tblPrEx>
        <w:tc>
          <w:tcPr>
            <w:tcW w:w="7220" w:type="dxa"/>
            <w:tcMar>
              <w:top w:w="20" w:type="nil"/>
              <w:left w:w="20" w:type="nil"/>
              <w:bottom w:w="20" w:type="nil"/>
              <w:right w:w="20" w:type="nil"/>
            </w:tcMar>
            <w:vAlign w:val="center"/>
          </w:tcPr>
          <w:p w14:paraId="4A090A68"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 home page with an image and a brief description of your topic</w:t>
            </w:r>
          </w:p>
        </w:tc>
        <w:tc>
          <w:tcPr>
            <w:tcW w:w="2220" w:type="dxa"/>
            <w:tcMar>
              <w:top w:w="20" w:type="nil"/>
              <w:left w:w="20" w:type="nil"/>
              <w:bottom w:w="20" w:type="nil"/>
              <w:right w:w="20" w:type="nil"/>
            </w:tcMar>
            <w:vAlign w:val="center"/>
          </w:tcPr>
          <w:p w14:paraId="57E10A20" w14:textId="3E7DC84F"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0E30F10" wp14:editId="156E2B3F">
                  <wp:extent cx="641350" cy="6350"/>
                  <wp:effectExtent l="0" t="0" r="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350" cy="6350"/>
                          </a:xfrm>
                          <a:prstGeom prst="rect">
                            <a:avLst/>
                          </a:prstGeom>
                          <a:noFill/>
                          <a:ln>
                            <a:noFill/>
                          </a:ln>
                        </pic:spPr>
                      </pic:pic>
                    </a:graphicData>
                  </a:graphic>
                </wp:inline>
              </w:drawing>
            </w:r>
          </w:p>
          <w:p w14:paraId="6F4E5F5D"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1760" w:type="dxa"/>
            <w:tcMar>
              <w:top w:w="20" w:type="nil"/>
              <w:left w:w="20" w:type="nil"/>
              <w:bottom w:w="20" w:type="nil"/>
              <w:right w:w="20" w:type="nil"/>
            </w:tcMar>
            <w:vAlign w:val="center"/>
          </w:tcPr>
          <w:p w14:paraId="2CAD68A6"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13947782" w14:textId="2EDAD040"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1C5937C" wp14:editId="26E4B404">
                  <wp:extent cx="508000" cy="635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41B9697A"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2977B751" w14:textId="77777777">
        <w:tblPrEx>
          <w:tblBorders>
            <w:top w:val="none" w:sz="0" w:space="0" w:color="auto"/>
          </w:tblBorders>
        </w:tblPrEx>
        <w:tc>
          <w:tcPr>
            <w:tcW w:w="7220" w:type="dxa"/>
            <w:tcMar>
              <w:top w:w="20" w:type="nil"/>
              <w:left w:w="20" w:type="nil"/>
              <w:bottom w:w="20" w:type="nil"/>
              <w:right w:w="20" w:type="nil"/>
            </w:tcMar>
            <w:vAlign w:val="center"/>
          </w:tcPr>
          <w:p w14:paraId="69EB318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 or more additional pages on your site</w:t>
            </w:r>
          </w:p>
        </w:tc>
        <w:tc>
          <w:tcPr>
            <w:tcW w:w="2220" w:type="dxa"/>
            <w:tcMar>
              <w:top w:w="20" w:type="nil"/>
              <w:left w:w="20" w:type="nil"/>
              <w:bottom w:w="20" w:type="nil"/>
              <w:right w:w="20" w:type="nil"/>
            </w:tcMar>
            <w:vAlign w:val="center"/>
          </w:tcPr>
          <w:p w14:paraId="7ED7FB81"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w:t>
            </w:r>
          </w:p>
        </w:tc>
        <w:tc>
          <w:tcPr>
            <w:tcW w:w="1760" w:type="dxa"/>
            <w:tcMar>
              <w:top w:w="20" w:type="nil"/>
              <w:left w:w="20" w:type="nil"/>
              <w:bottom w:w="20" w:type="nil"/>
              <w:right w:w="20" w:type="nil"/>
            </w:tcMar>
            <w:vAlign w:val="center"/>
          </w:tcPr>
          <w:p w14:paraId="3ED88C02"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14800438"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0E2E8381"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1FA51775" w14:textId="77777777">
        <w:tblPrEx>
          <w:tblBorders>
            <w:top w:val="none" w:sz="0" w:space="0" w:color="auto"/>
          </w:tblBorders>
        </w:tblPrEx>
        <w:tc>
          <w:tcPr>
            <w:tcW w:w="7220" w:type="dxa"/>
            <w:tcMar>
              <w:top w:w="20" w:type="nil"/>
              <w:left w:w="20" w:type="nil"/>
              <w:bottom w:w="20" w:type="nil"/>
              <w:right w:w="20" w:type="nil"/>
            </w:tcMar>
            <w:vAlign w:val="center"/>
          </w:tcPr>
          <w:p w14:paraId="70C074E4"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Images that support your topic</w:t>
            </w:r>
          </w:p>
        </w:tc>
        <w:tc>
          <w:tcPr>
            <w:tcW w:w="2220" w:type="dxa"/>
            <w:tcMar>
              <w:top w:w="20" w:type="nil"/>
              <w:left w:w="20" w:type="nil"/>
              <w:bottom w:w="20" w:type="nil"/>
              <w:right w:w="20" w:type="nil"/>
            </w:tcMar>
            <w:vAlign w:val="center"/>
          </w:tcPr>
          <w:p w14:paraId="22514032" w14:textId="74A8A9D7"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3B7B823" wp14:editId="38ECEF64">
                  <wp:extent cx="641350" cy="6350"/>
                  <wp:effectExtent l="0" t="0" r="0" b="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350" cy="6350"/>
                          </a:xfrm>
                          <a:prstGeom prst="rect">
                            <a:avLst/>
                          </a:prstGeom>
                          <a:noFill/>
                          <a:ln>
                            <a:noFill/>
                          </a:ln>
                        </pic:spPr>
                      </pic:pic>
                    </a:graphicData>
                  </a:graphic>
                </wp:inline>
              </w:drawing>
            </w:r>
          </w:p>
          <w:p w14:paraId="22189143"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1760" w:type="dxa"/>
            <w:tcMar>
              <w:top w:w="20" w:type="nil"/>
              <w:left w:w="20" w:type="nil"/>
              <w:bottom w:w="20" w:type="nil"/>
              <w:right w:w="20" w:type="nil"/>
            </w:tcMar>
            <w:vAlign w:val="center"/>
          </w:tcPr>
          <w:p w14:paraId="23897BAD"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6C5A687F" w14:textId="4E95E3C2"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A200A7B" wp14:editId="6EDA7A62">
                  <wp:extent cx="508000" cy="6350"/>
                  <wp:effectExtent l="0" t="0" r="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6367C95E"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3DBD11CA" w14:textId="77777777">
        <w:tblPrEx>
          <w:tblBorders>
            <w:top w:val="none" w:sz="0" w:space="0" w:color="auto"/>
          </w:tblBorders>
        </w:tblPrEx>
        <w:tc>
          <w:tcPr>
            <w:tcW w:w="7220" w:type="dxa"/>
            <w:tcMar>
              <w:top w:w="20" w:type="nil"/>
              <w:left w:w="20" w:type="nil"/>
              <w:bottom w:w="20" w:type="nil"/>
              <w:right w:w="20" w:type="nil"/>
            </w:tcMar>
            <w:vAlign w:val="center"/>
          </w:tcPr>
          <w:p w14:paraId="1B81A418"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Cite the source(s) of you images</w:t>
            </w:r>
          </w:p>
        </w:tc>
        <w:tc>
          <w:tcPr>
            <w:tcW w:w="2220" w:type="dxa"/>
            <w:tcMar>
              <w:top w:w="20" w:type="nil"/>
              <w:left w:w="20" w:type="nil"/>
              <w:bottom w:w="20" w:type="nil"/>
              <w:right w:w="20" w:type="nil"/>
            </w:tcMar>
            <w:vAlign w:val="center"/>
          </w:tcPr>
          <w:p w14:paraId="5780F639"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0972C9D1" w14:textId="2223A670"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A3EDC82" wp14:editId="248F224D">
                  <wp:extent cx="641350" cy="635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350" cy="6350"/>
                          </a:xfrm>
                          <a:prstGeom prst="rect">
                            <a:avLst/>
                          </a:prstGeom>
                          <a:noFill/>
                          <a:ln>
                            <a:noFill/>
                          </a:ln>
                        </pic:spPr>
                      </pic:pic>
                    </a:graphicData>
                  </a:graphic>
                </wp:inline>
              </w:drawing>
            </w:r>
          </w:p>
        </w:tc>
        <w:tc>
          <w:tcPr>
            <w:tcW w:w="1760" w:type="dxa"/>
            <w:tcMar>
              <w:top w:w="20" w:type="nil"/>
              <w:left w:w="20" w:type="nil"/>
              <w:bottom w:w="20" w:type="nil"/>
              <w:right w:w="20" w:type="nil"/>
            </w:tcMar>
            <w:vAlign w:val="center"/>
          </w:tcPr>
          <w:p w14:paraId="13B519FD"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25B2C831" w14:textId="69946BC9"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89E6089" wp14:editId="0293579A">
                  <wp:extent cx="508000" cy="6350"/>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56B6CC00"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1CF4B3DB" w14:textId="77777777">
        <w:tblPrEx>
          <w:tblBorders>
            <w:top w:val="none" w:sz="0" w:space="0" w:color="auto"/>
          </w:tblBorders>
        </w:tblPrEx>
        <w:tc>
          <w:tcPr>
            <w:tcW w:w="7220" w:type="dxa"/>
            <w:tcMar>
              <w:top w:w="20" w:type="nil"/>
              <w:left w:w="20" w:type="nil"/>
              <w:bottom w:w="20" w:type="nil"/>
              <w:right w:w="20" w:type="nil"/>
            </w:tcMar>
            <w:vAlign w:val="center"/>
          </w:tcPr>
          <w:p w14:paraId="19603A8B"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Complete information for your topic</w:t>
            </w:r>
          </w:p>
        </w:tc>
        <w:tc>
          <w:tcPr>
            <w:tcW w:w="2220" w:type="dxa"/>
            <w:tcMar>
              <w:top w:w="20" w:type="nil"/>
              <w:left w:w="20" w:type="nil"/>
              <w:bottom w:w="20" w:type="nil"/>
              <w:right w:w="20" w:type="nil"/>
            </w:tcMar>
            <w:vAlign w:val="center"/>
          </w:tcPr>
          <w:p w14:paraId="1BB296E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1760" w:type="dxa"/>
            <w:tcMar>
              <w:top w:w="20" w:type="nil"/>
              <w:left w:w="20" w:type="nil"/>
              <w:bottom w:w="20" w:type="nil"/>
              <w:right w:w="20" w:type="nil"/>
            </w:tcMar>
            <w:vAlign w:val="center"/>
          </w:tcPr>
          <w:p w14:paraId="2D53DC6F"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053C50DD"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75F6ED26"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5DB6BC4F" w14:textId="77777777">
        <w:tblPrEx>
          <w:tblBorders>
            <w:top w:val="none" w:sz="0" w:space="0" w:color="auto"/>
          </w:tblBorders>
        </w:tblPrEx>
        <w:tc>
          <w:tcPr>
            <w:tcW w:w="7220" w:type="dxa"/>
            <w:tcMar>
              <w:top w:w="20" w:type="nil"/>
              <w:left w:w="20" w:type="nil"/>
              <w:bottom w:w="20" w:type="nil"/>
              <w:right w:w="20" w:type="nil"/>
            </w:tcMar>
            <w:vAlign w:val="center"/>
          </w:tcPr>
          <w:p w14:paraId="72A4A582"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Cite the source(s) of your information</w:t>
            </w:r>
          </w:p>
        </w:tc>
        <w:tc>
          <w:tcPr>
            <w:tcW w:w="2220" w:type="dxa"/>
            <w:tcMar>
              <w:top w:w="20" w:type="nil"/>
              <w:left w:w="20" w:type="nil"/>
              <w:bottom w:w="20" w:type="nil"/>
              <w:right w:w="20" w:type="nil"/>
            </w:tcMar>
            <w:vAlign w:val="center"/>
          </w:tcPr>
          <w:p w14:paraId="316E5AF9" w14:textId="26425B4D"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EEA4488" wp14:editId="733DD5DC">
                  <wp:extent cx="641350" cy="6350"/>
                  <wp:effectExtent l="0" t="0" r="0" b="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350" cy="6350"/>
                          </a:xfrm>
                          <a:prstGeom prst="rect">
                            <a:avLst/>
                          </a:prstGeom>
                          <a:noFill/>
                          <a:ln>
                            <a:noFill/>
                          </a:ln>
                        </pic:spPr>
                      </pic:pic>
                    </a:graphicData>
                  </a:graphic>
                </wp:inline>
              </w:drawing>
            </w:r>
          </w:p>
          <w:p w14:paraId="71A4C7EA"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1760" w:type="dxa"/>
            <w:tcMar>
              <w:top w:w="20" w:type="nil"/>
              <w:left w:w="20" w:type="nil"/>
              <w:bottom w:w="20" w:type="nil"/>
              <w:right w:w="20" w:type="nil"/>
            </w:tcMar>
            <w:vAlign w:val="center"/>
          </w:tcPr>
          <w:p w14:paraId="59964475"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74CD1E6F" w14:textId="37736B17"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C53EA4C" wp14:editId="7E30F6A7">
                  <wp:extent cx="508000" cy="6350"/>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7C1571AC"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6038C739" w14:textId="77777777">
        <w:tblPrEx>
          <w:tblBorders>
            <w:top w:val="none" w:sz="0" w:space="0" w:color="auto"/>
          </w:tblBorders>
        </w:tblPrEx>
        <w:tc>
          <w:tcPr>
            <w:tcW w:w="7220" w:type="dxa"/>
            <w:tcMar>
              <w:top w:w="20" w:type="nil"/>
              <w:left w:w="20" w:type="nil"/>
              <w:bottom w:w="20" w:type="nil"/>
              <w:right w:w="20" w:type="nil"/>
            </w:tcMar>
            <w:vAlign w:val="center"/>
          </w:tcPr>
          <w:p w14:paraId="46630109"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5F2B840B" w14:textId="4BC76764"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A505E18" wp14:editId="690DA6DD">
                  <wp:extent cx="641350" cy="6350"/>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8369B8F" wp14:editId="40E63568">
                  <wp:extent cx="641350" cy="6350"/>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350" cy="6350"/>
                          </a:xfrm>
                          <a:prstGeom prst="rect">
                            <a:avLst/>
                          </a:prstGeom>
                          <a:noFill/>
                          <a:ln>
                            <a:noFill/>
                          </a:ln>
                        </pic:spPr>
                      </pic:pic>
                    </a:graphicData>
                  </a:graphic>
                </wp:inline>
              </w:drawing>
            </w:r>
          </w:p>
        </w:tc>
        <w:tc>
          <w:tcPr>
            <w:tcW w:w="1760" w:type="dxa"/>
            <w:tcMar>
              <w:top w:w="20" w:type="nil"/>
              <w:left w:w="20" w:type="nil"/>
              <w:bottom w:w="20" w:type="nil"/>
              <w:right w:w="20" w:type="nil"/>
            </w:tcMar>
            <w:vAlign w:val="center"/>
          </w:tcPr>
          <w:p w14:paraId="237588AB"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6F08C675" w14:textId="58BEB8C7"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1FA7272" wp14:editId="29590FC5">
                  <wp:extent cx="508000" cy="635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00573C8" wp14:editId="65504CCB">
                  <wp:extent cx="508000" cy="635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3EB27B81"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2B0210B1" w14:textId="77777777">
        <w:tblPrEx>
          <w:tblBorders>
            <w:top w:val="none" w:sz="0" w:space="0" w:color="auto"/>
          </w:tblBorders>
        </w:tblPrEx>
        <w:tc>
          <w:tcPr>
            <w:tcW w:w="7220" w:type="dxa"/>
            <w:tcMar>
              <w:top w:w="20" w:type="nil"/>
              <w:left w:w="20" w:type="nil"/>
              <w:bottom w:w="20" w:type="nil"/>
              <w:right w:w="20" w:type="nil"/>
            </w:tcMar>
            <w:vAlign w:val="center"/>
          </w:tcPr>
          <w:p w14:paraId="7D3FBADB"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Website Design</w:t>
            </w:r>
          </w:p>
        </w:tc>
        <w:tc>
          <w:tcPr>
            <w:tcW w:w="2220" w:type="dxa"/>
            <w:tcMar>
              <w:top w:w="20" w:type="nil"/>
              <w:left w:w="20" w:type="nil"/>
              <w:bottom w:w="20" w:type="nil"/>
              <w:right w:w="20" w:type="nil"/>
            </w:tcMar>
            <w:vAlign w:val="center"/>
          </w:tcPr>
          <w:p w14:paraId="10F06C02"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726C335C"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3BFB37D3"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2F99669B"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1AA25A0C" w14:textId="77777777">
        <w:tblPrEx>
          <w:tblBorders>
            <w:top w:val="none" w:sz="0" w:space="0" w:color="auto"/>
          </w:tblBorders>
        </w:tblPrEx>
        <w:tc>
          <w:tcPr>
            <w:tcW w:w="7220" w:type="dxa"/>
            <w:tcMar>
              <w:top w:w="20" w:type="nil"/>
              <w:left w:w="20" w:type="nil"/>
              <w:bottom w:w="20" w:type="nil"/>
              <w:right w:w="20" w:type="nil"/>
            </w:tcMar>
            <w:vAlign w:val="center"/>
          </w:tcPr>
          <w:p w14:paraId="09471B9D"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 background color or image.</w:t>
            </w:r>
          </w:p>
        </w:tc>
        <w:tc>
          <w:tcPr>
            <w:tcW w:w="2220" w:type="dxa"/>
            <w:tcMar>
              <w:top w:w="20" w:type="nil"/>
              <w:left w:w="20" w:type="nil"/>
              <w:bottom w:w="20" w:type="nil"/>
              <w:right w:w="20" w:type="nil"/>
            </w:tcMar>
            <w:vAlign w:val="center"/>
          </w:tcPr>
          <w:p w14:paraId="07FB0A30"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1760" w:type="dxa"/>
            <w:tcMar>
              <w:top w:w="20" w:type="nil"/>
              <w:left w:w="20" w:type="nil"/>
              <w:bottom w:w="20" w:type="nil"/>
              <w:right w:w="20" w:type="nil"/>
            </w:tcMar>
            <w:vAlign w:val="center"/>
          </w:tcPr>
          <w:p w14:paraId="44C29719" w14:textId="02E20797"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C377681" wp14:editId="0ABCAA68">
                  <wp:extent cx="6350" cy="635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760" w:type="dxa"/>
            <w:tcMar>
              <w:top w:w="20" w:type="nil"/>
              <w:left w:w="20" w:type="nil"/>
              <w:bottom w:w="20" w:type="nil"/>
              <w:right w:w="20" w:type="nil"/>
            </w:tcMar>
            <w:vAlign w:val="center"/>
          </w:tcPr>
          <w:p w14:paraId="782B74BE" w14:textId="4E5E6305"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6CA0B34" wp14:editId="1532867F">
                  <wp:extent cx="6350" cy="6350"/>
                  <wp:effectExtent l="0" t="0" r="0" b="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362A94FC"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16BEE414" w14:textId="77777777">
        <w:tblPrEx>
          <w:tblBorders>
            <w:top w:val="none" w:sz="0" w:space="0" w:color="auto"/>
          </w:tblBorders>
        </w:tblPrEx>
        <w:tc>
          <w:tcPr>
            <w:tcW w:w="7220" w:type="dxa"/>
            <w:tcMar>
              <w:top w:w="20" w:type="nil"/>
              <w:left w:w="20" w:type="nil"/>
              <w:bottom w:w="20" w:type="nil"/>
              <w:right w:w="20" w:type="nil"/>
            </w:tcMar>
            <w:vAlign w:val="center"/>
          </w:tcPr>
          <w:p w14:paraId="6165314F"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Incorporate one of the layout styles into your website</w:t>
            </w:r>
          </w:p>
        </w:tc>
        <w:tc>
          <w:tcPr>
            <w:tcW w:w="2220" w:type="dxa"/>
            <w:tcMar>
              <w:top w:w="20" w:type="nil"/>
              <w:left w:w="20" w:type="nil"/>
              <w:bottom w:w="20" w:type="nil"/>
              <w:right w:w="20" w:type="nil"/>
            </w:tcMar>
            <w:vAlign w:val="center"/>
          </w:tcPr>
          <w:p w14:paraId="02219153"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1760" w:type="dxa"/>
            <w:tcMar>
              <w:top w:w="20" w:type="nil"/>
              <w:left w:w="20" w:type="nil"/>
              <w:bottom w:w="20" w:type="nil"/>
              <w:right w:w="20" w:type="nil"/>
            </w:tcMar>
            <w:vAlign w:val="center"/>
          </w:tcPr>
          <w:p w14:paraId="5CD0C6A9" w14:textId="3D4209BD"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01CA9A7" wp14:editId="1336ED80">
                  <wp:extent cx="6350" cy="635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6A52463" wp14:editId="35864778">
                  <wp:extent cx="6350" cy="6350"/>
                  <wp:effectExtent l="0" t="0" r="0" b="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760" w:type="dxa"/>
            <w:tcMar>
              <w:top w:w="20" w:type="nil"/>
              <w:left w:w="20" w:type="nil"/>
              <w:bottom w:w="20" w:type="nil"/>
              <w:right w:w="20" w:type="nil"/>
            </w:tcMar>
            <w:vAlign w:val="center"/>
          </w:tcPr>
          <w:p w14:paraId="5062335D" w14:textId="07D39970"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871D70F" wp14:editId="3E16B2BC">
                  <wp:extent cx="6350" cy="6350"/>
                  <wp:effectExtent l="0" t="0" r="0" b="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25454A8" wp14:editId="13DECF16">
                  <wp:extent cx="6350" cy="6350"/>
                  <wp:effectExtent l="0" t="0" r="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62594BD4"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2739EF74" w14:textId="77777777">
        <w:tblPrEx>
          <w:tblBorders>
            <w:top w:val="none" w:sz="0" w:space="0" w:color="auto"/>
          </w:tblBorders>
        </w:tblPrEx>
        <w:tc>
          <w:tcPr>
            <w:tcW w:w="7220" w:type="dxa"/>
            <w:tcMar>
              <w:top w:w="20" w:type="nil"/>
              <w:left w:w="20" w:type="nil"/>
              <w:bottom w:w="20" w:type="nil"/>
              <w:right w:w="20" w:type="nil"/>
            </w:tcMar>
            <w:vAlign w:val="center"/>
          </w:tcPr>
          <w:p w14:paraId="3440817F"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Include rollover images</w:t>
            </w:r>
          </w:p>
        </w:tc>
        <w:tc>
          <w:tcPr>
            <w:tcW w:w="2220" w:type="dxa"/>
            <w:tcMar>
              <w:top w:w="20" w:type="nil"/>
              <w:left w:w="20" w:type="nil"/>
              <w:bottom w:w="20" w:type="nil"/>
              <w:right w:w="20" w:type="nil"/>
            </w:tcMar>
            <w:vAlign w:val="center"/>
          </w:tcPr>
          <w:p w14:paraId="29B4C1C0"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1760" w:type="dxa"/>
            <w:tcMar>
              <w:top w:w="20" w:type="nil"/>
              <w:left w:w="20" w:type="nil"/>
              <w:bottom w:w="20" w:type="nil"/>
              <w:right w:w="20" w:type="nil"/>
            </w:tcMar>
            <w:vAlign w:val="center"/>
          </w:tcPr>
          <w:p w14:paraId="1679A9B6"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54705F1E"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75FDDDFB"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607FDEBE" w14:textId="77777777">
        <w:tblPrEx>
          <w:tblBorders>
            <w:top w:val="none" w:sz="0" w:space="0" w:color="auto"/>
          </w:tblBorders>
        </w:tblPrEx>
        <w:tc>
          <w:tcPr>
            <w:tcW w:w="7220" w:type="dxa"/>
            <w:tcMar>
              <w:top w:w="20" w:type="nil"/>
              <w:left w:w="20" w:type="nil"/>
              <w:bottom w:w="20" w:type="nil"/>
              <w:right w:w="20" w:type="nil"/>
            </w:tcMar>
            <w:vAlign w:val="center"/>
          </w:tcPr>
          <w:p w14:paraId="74A405FC"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Links to all the pages of your website on each page.</w:t>
            </w:r>
          </w:p>
        </w:tc>
        <w:tc>
          <w:tcPr>
            <w:tcW w:w="2220" w:type="dxa"/>
            <w:tcMar>
              <w:top w:w="20" w:type="nil"/>
              <w:left w:w="20" w:type="nil"/>
              <w:bottom w:w="20" w:type="nil"/>
              <w:right w:w="20" w:type="nil"/>
            </w:tcMar>
            <w:vAlign w:val="center"/>
          </w:tcPr>
          <w:p w14:paraId="53869460" w14:textId="0D5F04AD"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84094B0" wp14:editId="267C65ED">
                  <wp:extent cx="641350" cy="6350"/>
                  <wp:effectExtent l="0" t="0" r="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350" cy="6350"/>
                          </a:xfrm>
                          <a:prstGeom prst="rect">
                            <a:avLst/>
                          </a:prstGeom>
                          <a:noFill/>
                          <a:ln>
                            <a:noFill/>
                          </a:ln>
                        </pic:spPr>
                      </pic:pic>
                    </a:graphicData>
                  </a:graphic>
                </wp:inline>
              </w:drawing>
            </w:r>
          </w:p>
          <w:p w14:paraId="6CF6FC3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1760" w:type="dxa"/>
            <w:tcMar>
              <w:top w:w="20" w:type="nil"/>
              <w:left w:w="20" w:type="nil"/>
              <w:bottom w:w="20" w:type="nil"/>
              <w:right w:w="20" w:type="nil"/>
            </w:tcMar>
            <w:vAlign w:val="center"/>
          </w:tcPr>
          <w:p w14:paraId="5A36C5E9"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02536646" w14:textId="729BF813"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094EDE4" wp14:editId="29EC8AF7">
                  <wp:extent cx="508000" cy="635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54872AC0"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2E665C69" w14:textId="77777777">
        <w:tblPrEx>
          <w:tblBorders>
            <w:top w:val="none" w:sz="0" w:space="0" w:color="auto"/>
          </w:tblBorders>
        </w:tblPrEx>
        <w:tc>
          <w:tcPr>
            <w:tcW w:w="7220" w:type="dxa"/>
            <w:tcMar>
              <w:top w:w="20" w:type="nil"/>
              <w:left w:w="20" w:type="nil"/>
              <w:bottom w:w="20" w:type="nil"/>
              <w:right w:w="20" w:type="nil"/>
            </w:tcMar>
            <w:vAlign w:val="center"/>
          </w:tcPr>
          <w:p w14:paraId="24910B72"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Integrate the </w:t>
            </w:r>
            <w:proofErr w:type="spellStart"/>
            <w:r w:rsidRPr="009116DB">
              <w:rPr>
                <w:rFonts w:ascii="Arial" w:hAnsi="Arial" w:cs="Arial"/>
                <w:sz w:val="28"/>
                <w:szCs w:val="28"/>
              </w:rPr>
              <w:t>lightbox</w:t>
            </w:r>
            <w:proofErr w:type="spellEnd"/>
            <w:r w:rsidRPr="009116DB">
              <w:rPr>
                <w:rFonts w:ascii="Arial" w:hAnsi="Arial" w:cs="Arial"/>
                <w:sz w:val="28"/>
                <w:szCs w:val="28"/>
              </w:rPr>
              <w:t xml:space="preserve"> slideshow, sliding images, or </w:t>
            </w:r>
            <w:proofErr w:type="spellStart"/>
            <w:r w:rsidRPr="009116DB">
              <w:rPr>
                <w:rFonts w:ascii="Arial" w:hAnsi="Arial" w:cs="Arial"/>
                <w:sz w:val="28"/>
                <w:szCs w:val="28"/>
              </w:rPr>
              <w:t>mootools</w:t>
            </w:r>
            <w:proofErr w:type="spellEnd"/>
            <w:r w:rsidRPr="009116DB">
              <w:rPr>
                <w:rFonts w:ascii="Arial" w:hAnsi="Arial" w:cs="Arial"/>
                <w:sz w:val="28"/>
                <w:szCs w:val="28"/>
              </w:rPr>
              <w:t xml:space="preserve"> accordion into your website.</w:t>
            </w:r>
          </w:p>
        </w:tc>
        <w:tc>
          <w:tcPr>
            <w:tcW w:w="2220" w:type="dxa"/>
            <w:tcMar>
              <w:top w:w="20" w:type="nil"/>
              <w:left w:w="20" w:type="nil"/>
              <w:bottom w:w="20" w:type="nil"/>
              <w:right w:w="20" w:type="nil"/>
            </w:tcMar>
            <w:vAlign w:val="center"/>
          </w:tcPr>
          <w:p w14:paraId="6B70E7E2" w14:textId="752565A1"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C772861" wp14:editId="5D61346F">
                  <wp:extent cx="641350" cy="6350"/>
                  <wp:effectExtent l="0" t="0" r="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350" cy="6350"/>
                          </a:xfrm>
                          <a:prstGeom prst="rect">
                            <a:avLst/>
                          </a:prstGeom>
                          <a:noFill/>
                          <a:ln>
                            <a:noFill/>
                          </a:ln>
                        </pic:spPr>
                      </pic:pic>
                    </a:graphicData>
                  </a:graphic>
                </wp:inline>
              </w:drawing>
            </w:r>
          </w:p>
          <w:p w14:paraId="657CB04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1760" w:type="dxa"/>
            <w:tcMar>
              <w:top w:w="20" w:type="nil"/>
              <w:left w:w="20" w:type="nil"/>
              <w:bottom w:w="20" w:type="nil"/>
              <w:right w:w="20" w:type="nil"/>
            </w:tcMar>
            <w:vAlign w:val="center"/>
          </w:tcPr>
          <w:p w14:paraId="7B837246" w14:textId="0ADF20E6"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255084E" wp14:editId="28E240DD">
                  <wp:extent cx="6350" cy="6350"/>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760" w:type="dxa"/>
            <w:tcMar>
              <w:top w:w="20" w:type="nil"/>
              <w:left w:w="20" w:type="nil"/>
              <w:bottom w:w="20" w:type="nil"/>
              <w:right w:w="20" w:type="nil"/>
            </w:tcMar>
            <w:vAlign w:val="center"/>
          </w:tcPr>
          <w:p w14:paraId="7CC3E980" w14:textId="61C239CA"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32C3D94" wp14:editId="72F2A574">
                  <wp:extent cx="508000" cy="6350"/>
                  <wp:effectExtent l="0" t="0" r="0"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34314D0" wp14:editId="57091DD8">
                  <wp:extent cx="6350" cy="6350"/>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02E1E04B"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250B98B1" w14:textId="77777777">
        <w:tblPrEx>
          <w:tblBorders>
            <w:top w:val="none" w:sz="0" w:space="0" w:color="auto"/>
          </w:tblBorders>
        </w:tblPrEx>
        <w:tc>
          <w:tcPr>
            <w:tcW w:w="7220" w:type="dxa"/>
            <w:tcMar>
              <w:top w:w="20" w:type="nil"/>
              <w:left w:w="20" w:type="nil"/>
              <w:bottom w:w="20" w:type="nil"/>
              <w:right w:w="20" w:type="nil"/>
            </w:tcMar>
            <w:vAlign w:val="center"/>
          </w:tcPr>
          <w:p w14:paraId="27F406B5"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one shared external .</w:t>
            </w:r>
            <w:proofErr w:type="spellStart"/>
            <w:r w:rsidRPr="009116DB">
              <w:rPr>
                <w:rFonts w:ascii="Arial" w:hAnsi="Arial" w:cs="Arial"/>
                <w:sz w:val="28"/>
                <w:szCs w:val="28"/>
              </w:rPr>
              <w:t>css</w:t>
            </w:r>
            <w:proofErr w:type="spellEnd"/>
            <w:r w:rsidRPr="009116DB">
              <w:rPr>
                <w:rFonts w:ascii="Arial" w:hAnsi="Arial" w:cs="Arial"/>
                <w:sz w:val="28"/>
                <w:szCs w:val="28"/>
              </w:rPr>
              <w:t xml:space="preserve"> file for your site.</w:t>
            </w:r>
          </w:p>
        </w:tc>
        <w:tc>
          <w:tcPr>
            <w:tcW w:w="2220" w:type="dxa"/>
            <w:tcMar>
              <w:top w:w="20" w:type="nil"/>
              <w:left w:w="20" w:type="nil"/>
              <w:bottom w:w="20" w:type="nil"/>
              <w:right w:w="20" w:type="nil"/>
            </w:tcMar>
            <w:vAlign w:val="center"/>
          </w:tcPr>
          <w:p w14:paraId="57B22113"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1760" w:type="dxa"/>
            <w:tcMar>
              <w:top w:w="20" w:type="nil"/>
              <w:left w:w="20" w:type="nil"/>
              <w:bottom w:w="20" w:type="nil"/>
              <w:right w:w="20" w:type="nil"/>
            </w:tcMar>
            <w:vAlign w:val="center"/>
          </w:tcPr>
          <w:p w14:paraId="67ABAF24"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406ADEBB"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5EEF7FED"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481790A5" w14:textId="77777777">
        <w:tblPrEx>
          <w:tblBorders>
            <w:top w:val="none" w:sz="0" w:space="0" w:color="auto"/>
          </w:tblBorders>
        </w:tblPrEx>
        <w:tc>
          <w:tcPr>
            <w:tcW w:w="7220" w:type="dxa"/>
            <w:tcMar>
              <w:top w:w="20" w:type="nil"/>
              <w:left w:w="20" w:type="nil"/>
              <w:bottom w:w="20" w:type="nil"/>
              <w:right w:w="20" w:type="nil"/>
            </w:tcMar>
            <w:vAlign w:val="center"/>
          </w:tcPr>
          <w:p w14:paraId="48ED7FDD"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5A4F18A6"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27719091" w14:textId="11A884C2"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F8222F6" wp14:editId="3A600B91">
                  <wp:extent cx="6350" cy="6350"/>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760" w:type="dxa"/>
            <w:tcMar>
              <w:top w:w="20" w:type="nil"/>
              <w:left w:w="20" w:type="nil"/>
              <w:bottom w:w="20" w:type="nil"/>
              <w:right w:w="20" w:type="nil"/>
            </w:tcMar>
            <w:vAlign w:val="center"/>
          </w:tcPr>
          <w:p w14:paraId="4AC3D29B" w14:textId="33A72FB5" w:rsidR="00544F94" w:rsidRPr="009116DB" w:rsidRDefault="00544F94">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E842870" wp14:editId="7DBF6C35">
                  <wp:extent cx="6350" cy="6350"/>
                  <wp:effectExtent l="0" t="0" r="0" b="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220" w:type="dxa"/>
            <w:tcMar>
              <w:top w:w="20" w:type="nil"/>
              <w:left w:w="20" w:type="nil"/>
              <w:bottom w:w="20" w:type="nil"/>
              <w:right w:w="20" w:type="nil"/>
            </w:tcMar>
            <w:vAlign w:val="center"/>
          </w:tcPr>
          <w:p w14:paraId="55736C88"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597CBBA6" w14:textId="77777777">
        <w:tblPrEx>
          <w:tblBorders>
            <w:top w:val="none" w:sz="0" w:space="0" w:color="auto"/>
          </w:tblBorders>
        </w:tblPrEx>
        <w:tc>
          <w:tcPr>
            <w:tcW w:w="7220" w:type="dxa"/>
            <w:tcMar>
              <w:top w:w="20" w:type="nil"/>
              <w:left w:w="20" w:type="nil"/>
              <w:bottom w:w="20" w:type="nil"/>
              <w:right w:w="20" w:type="nil"/>
            </w:tcMar>
            <w:vAlign w:val="center"/>
          </w:tcPr>
          <w:p w14:paraId="4B14F1B7"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Peer Grading</w:t>
            </w:r>
          </w:p>
        </w:tc>
        <w:tc>
          <w:tcPr>
            <w:tcW w:w="2220" w:type="dxa"/>
            <w:tcMar>
              <w:top w:w="20" w:type="nil"/>
              <w:left w:w="20" w:type="nil"/>
              <w:bottom w:w="20" w:type="nil"/>
              <w:right w:w="20" w:type="nil"/>
            </w:tcMar>
            <w:vAlign w:val="center"/>
          </w:tcPr>
          <w:p w14:paraId="7D89E945"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w:t>
            </w:r>
          </w:p>
        </w:tc>
        <w:tc>
          <w:tcPr>
            <w:tcW w:w="1760" w:type="dxa"/>
            <w:tcMar>
              <w:top w:w="20" w:type="nil"/>
              <w:left w:w="20" w:type="nil"/>
              <w:bottom w:w="20" w:type="nil"/>
              <w:right w:w="20" w:type="nil"/>
            </w:tcMar>
            <w:vAlign w:val="center"/>
          </w:tcPr>
          <w:p w14:paraId="2EC6FC92"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22D4344C"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41E7177C"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17206600" w14:textId="77777777">
        <w:tblPrEx>
          <w:tblBorders>
            <w:top w:val="none" w:sz="0" w:space="0" w:color="auto"/>
          </w:tblBorders>
        </w:tblPrEx>
        <w:tc>
          <w:tcPr>
            <w:tcW w:w="7220" w:type="dxa"/>
            <w:tcMar>
              <w:top w:w="20" w:type="nil"/>
              <w:left w:w="20" w:type="nil"/>
              <w:bottom w:w="20" w:type="nil"/>
              <w:right w:w="20" w:type="nil"/>
            </w:tcMar>
            <w:vAlign w:val="center"/>
          </w:tcPr>
          <w:p w14:paraId="2137B3B6"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Your </w:t>
            </w:r>
            <w:proofErr w:type="gramStart"/>
            <w:r w:rsidRPr="009116DB">
              <w:rPr>
                <w:rFonts w:ascii="Arial" w:hAnsi="Arial" w:cs="Arial"/>
                <w:sz w:val="28"/>
                <w:szCs w:val="28"/>
              </w:rPr>
              <w:t>project is voted best by your peers</w:t>
            </w:r>
            <w:proofErr w:type="gramEnd"/>
            <w:r w:rsidRPr="009116DB">
              <w:rPr>
                <w:rFonts w:ascii="Arial" w:hAnsi="Arial" w:cs="Arial"/>
                <w:sz w:val="28"/>
                <w:szCs w:val="28"/>
              </w:rPr>
              <w:t>. (EXTRA CREDIT)</w:t>
            </w:r>
          </w:p>
        </w:tc>
        <w:tc>
          <w:tcPr>
            <w:tcW w:w="2220" w:type="dxa"/>
            <w:tcMar>
              <w:top w:w="20" w:type="nil"/>
              <w:left w:w="20" w:type="nil"/>
              <w:bottom w:w="20" w:type="nil"/>
              <w:right w:w="20" w:type="nil"/>
            </w:tcMar>
            <w:vAlign w:val="center"/>
          </w:tcPr>
          <w:p w14:paraId="70F60FE0" w14:textId="77777777" w:rsidR="00544F94" w:rsidRPr="009116DB" w:rsidRDefault="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up</w:t>
            </w:r>
            <w:proofErr w:type="gramEnd"/>
            <w:r w:rsidRPr="009116DB">
              <w:rPr>
                <w:rFonts w:ascii="Arial" w:hAnsi="Arial" w:cs="Arial"/>
                <w:sz w:val="28"/>
                <w:szCs w:val="28"/>
              </w:rPr>
              <w:t xml:space="preserve"> to 10</w:t>
            </w:r>
          </w:p>
        </w:tc>
        <w:tc>
          <w:tcPr>
            <w:tcW w:w="1760" w:type="dxa"/>
            <w:tcMar>
              <w:top w:w="20" w:type="nil"/>
              <w:left w:w="20" w:type="nil"/>
              <w:bottom w:w="20" w:type="nil"/>
              <w:right w:w="20" w:type="nil"/>
            </w:tcMar>
            <w:vAlign w:val="center"/>
          </w:tcPr>
          <w:p w14:paraId="2ACBFE82"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6EEF9E0F"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798FA7AC" w14:textId="77777777" w:rsidR="00544F94" w:rsidRPr="009116DB" w:rsidRDefault="00544F94">
            <w:pPr>
              <w:widowControl w:val="0"/>
              <w:autoSpaceDE w:val="0"/>
              <w:autoSpaceDN w:val="0"/>
              <w:adjustRightInd w:val="0"/>
              <w:rPr>
                <w:rFonts w:ascii="Arial" w:hAnsi="Arial" w:cs="Arial"/>
                <w:sz w:val="28"/>
                <w:szCs w:val="28"/>
              </w:rPr>
            </w:pPr>
          </w:p>
        </w:tc>
      </w:tr>
      <w:tr w:rsidR="00544F94" w:rsidRPr="009116DB" w14:paraId="64477263" w14:textId="77777777">
        <w:tc>
          <w:tcPr>
            <w:tcW w:w="7220" w:type="dxa"/>
            <w:tcMar>
              <w:top w:w="20" w:type="nil"/>
              <w:left w:w="20" w:type="nil"/>
              <w:bottom w:w="20" w:type="nil"/>
              <w:right w:w="20" w:type="nil"/>
            </w:tcMar>
            <w:vAlign w:val="center"/>
          </w:tcPr>
          <w:p w14:paraId="50F5D2DC"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2220" w:type="dxa"/>
            <w:tcMar>
              <w:top w:w="20" w:type="nil"/>
              <w:left w:w="20" w:type="nil"/>
              <w:bottom w:w="20" w:type="nil"/>
              <w:right w:w="20" w:type="nil"/>
            </w:tcMar>
            <w:vAlign w:val="center"/>
          </w:tcPr>
          <w:p w14:paraId="01A718FE" w14:textId="77777777" w:rsidR="00544F94" w:rsidRPr="009116DB" w:rsidRDefault="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100</w:t>
            </w:r>
          </w:p>
        </w:tc>
        <w:tc>
          <w:tcPr>
            <w:tcW w:w="1760" w:type="dxa"/>
            <w:tcMar>
              <w:top w:w="20" w:type="nil"/>
              <w:left w:w="20" w:type="nil"/>
              <w:bottom w:w="20" w:type="nil"/>
              <w:right w:w="20" w:type="nil"/>
            </w:tcMar>
            <w:vAlign w:val="center"/>
          </w:tcPr>
          <w:p w14:paraId="02767E4D" w14:textId="77777777" w:rsidR="00544F94" w:rsidRPr="009116DB" w:rsidRDefault="00544F94">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16D80207" w14:textId="77777777" w:rsidR="00544F94" w:rsidRPr="009116DB" w:rsidRDefault="00544F94">
            <w:pPr>
              <w:widowControl w:val="0"/>
              <w:autoSpaceDE w:val="0"/>
              <w:autoSpaceDN w:val="0"/>
              <w:adjustRightInd w:val="0"/>
              <w:rPr>
                <w:rFonts w:ascii="Arial" w:hAnsi="Arial" w:cs="Arial"/>
                <w:sz w:val="28"/>
                <w:szCs w:val="28"/>
              </w:rPr>
            </w:pPr>
          </w:p>
        </w:tc>
        <w:tc>
          <w:tcPr>
            <w:tcW w:w="2220" w:type="dxa"/>
            <w:tcMar>
              <w:top w:w="20" w:type="nil"/>
              <w:left w:w="20" w:type="nil"/>
              <w:bottom w:w="20" w:type="nil"/>
              <w:right w:w="20" w:type="nil"/>
            </w:tcMar>
            <w:vAlign w:val="center"/>
          </w:tcPr>
          <w:p w14:paraId="77D29267" w14:textId="77777777" w:rsidR="00544F94" w:rsidRPr="009116DB" w:rsidRDefault="00544F94">
            <w:pPr>
              <w:widowControl w:val="0"/>
              <w:autoSpaceDE w:val="0"/>
              <w:autoSpaceDN w:val="0"/>
              <w:adjustRightInd w:val="0"/>
              <w:rPr>
                <w:rFonts w:ascii="Arial" w:hAnsi="Arial" w:cs="Arial"/>
                <w:sz w:val="28"/>
                <w:szCs w:val="28"/>
              </w:rPr>
            </w:pPr>
          </w:p>
        </w:tc>
      </w:tr>
    </w:tbl>
    <w:p w14:paraId="63C6D34C" w14:textId="77777777" w:rsidR="000204CD" w:rsidRDefault="000204CD" w:rsidP="00544F94">
      <w:pPr>
        <w:widowControl w:val="0"/>
        <w:autoSpaceDE w:val="0"/>
        <w:autoSpaceDN w:val="0"/>
        <w:adjustRightInd w:val="0"/>
        <w:spacing w:after="240"/>
        <w:rPr>
          <w:rFonts w:ascii="Arial" w:hAnsi="Arial" w:cs="Arial"/>
          <w:sz w:val="28"/>
          <w:szCs w:val="28"/>
        </w:rPr>
      </w:pPr>
    </w:p>
    <w:p w14:paraId="1E9C5387" w14:textId="77777777" w:rsidR="000204CD" w:rsidRDefault="000204CD">
      <w:pPr>
        <w:rPr>
          <w:rFonts w:ascii="Arial" w:hAnsi="Arial" w:cs="Arial"/>
          <w:sz w:val="28"/>
          <w:szCs w:val="28"/>
        </w:rPr>
      </w:pPr>
      <w:r>
        <w:rPr>
          <w:rFonts w:ascii="Arial" w:hAnsi="Arial" w:cs="Arial"/>
          <w:sz w:val="28"/>
          <w:szCs w:val="28"/>
        </w:rPr>
        <w:br w:type="page"/>
      </w:r>
    </w:p>
    <w:p w14:paraId="7BC936F9" w14:textId="2F1A4A2C"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Flash Animation Supplement</w:t>
      </w:r>
    </w:p>
    <w:p w14:paraId="714EDBB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(These activities can be used as the last days prior to the final project if students finish other projects prior to the time allotted.)</w:t>
      </w:r>
    </w:p>
    <w:p w14:paraId="794F5BEF"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1 Topic Description: Adobe Flash (formerly Macromedia Flash) is a proprietary web animation platform. The</w:t>
      </w:r>
    </w:p>
    <w:p w14:paraId="7486CE0A"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introductory</w:t>
      </w:r>
      <w:proofErr w:type="gramEnd"/>
      <w:r w:rsidRPr="009116DB">
        <w:rPr>
          <w:rFonts w:ascii="Arial" w:hAnsi="Arial" w:cs="Arial"/>
          <w:sz w:val="28"/>
          <w:szCs w:val="28"/>
        </w:rPr>
        <w:t xml:space="preserve"> lesson demonstrates how to use stop action photography and Flash to create a flipbook effect.</w:t>
      </w:r>
    </w:p>
    <w:p w14:paraId="729B5D5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4D58378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4C582CE9" w14:textId="77777777" w:rsidR="00544F94" w:rsidRPr="009116DB" w:rsidRDefault="00544F94"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stop action photography in animated </w:t>
      </w:r>
      <w:proofErr w:type="gramStart"/>
      <w:r w:rsidRPr="009116DB">
        <w:rPr>
          <w:rFonts w:ascii="Arial" w:hAnsi="Arial" w:cs="Arial"/>
          <w:sz w:val="28"/>
          <w:szCs w:val="28"/>
        </w:rPr>
        <w:t>flip books</w:t>
      </w:r>
      <w:proofErr w:type="gramEnd"/>
      <w:r w:rsidRPr="009116DB">
        <w:rPr>
          <w:rFonts w:ascii="Arial" w:hAnsi="Arial" w:cs="Arial"/>
          <w:sz w:val="28"/>
          <w:szCs w:val="28"/>
        </w:rPr>
        <w:t xml:space="preserve">. </w:t>
      </w:r>
    </w:p>
    <w:p w14:paraId="6DBFB6D1" w14:textId="77777777" w:rsidR="00544F94" w:rsidRPr="009116DB" w:rsidRDefault="00544F94"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simple flash animation by importing a series of images. Outline of the Lesson: </w:t>
      </w:r>
    </w:p>
    <w:p w14:paraId="6ED55766" w14:textId="77777777" w:rsidR="00544F94" w:rsidRPr="009116DB" w:rsidRDefault="00544F94"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Preview the stop action photography study of the galloping horse (5 minutes) </w:t>
      </w:r>
    </w:p>
    <w:p w14:paraId="0986DE6B" w14:textId="77777777" w:rsidR="00544F94" w:rsidRPr="009116DB" w:rsidRDefault="00544F94"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how to clip each image in Photoshop (5 minutes) </w:t>
      </w:r>
    </w:p>
    <w:p w14:paraId="160F53D0" w14:textId="77777777" w:rsidR="00544F94" w:rsidRPr="009116DB" w:rsidRDefault="00544F94"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how to import a series of images into Flash and how to play the movie (10 minutes) </w:t>
      </w:r>
    </w:p>
    <w:p w14:paraId="650F1B17" w14:textId="77777777" w:rsidR="00544F94" w:rsidRPr="009116DB" w:rsidRDefault="00544F94"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Practice of the import procedure (5 minutes) </w:t>
      </w:r>
    </w:p>
    <w:p w14:paraId="0F8F3AF8" w14:textId="77777777" w:rsidR="00544F94" w:rsidRPr="009116DB" w:rsidRDefault="00544F94"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a movie from stop action photography (25 minutes) </w:t>
      </w:r>
    </w:p>
    <w:p w14:paraId="04D5E801" w14:textId="77777777" w:rsidR="00544F94" w:rsidRPr="009116DB" w:rsidRDefault="00544F94"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student work (5 minutes)  Student Activities: </w:t>
      </w:r>
    </w:p>
    <w:p w14:paraId="1D3232C6" w14:textId="77777777" w:rsidR="00544F94" w:rsidRPr="009116DB" w:rsidRDefault="00544F94"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Preview the stop action photography study of the galloping horse from the Flash section of the tutorial website. </w:t>
      </w:r>
    </w:p>
    <w:p w14:paraId="29D2A98D" w14:textId="77777777" w:rsidR="00544F94" w:rsidRPr="009116DB" w:rsidRDefault="00544F94"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how to clip each image in Photoshop. </w:t>
      </w:r>
    </w:p>
    <w:p w14:paraId="11BF54FA" w14:textId="77777777" w:rsidR="00544F94" w:rsidRPr="009116DB" w:rsidRDefault="00544F94"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how to import a series of images into Flash and how to play the movie. </w:t>
      </w:r>
    </w:p>
    <w:p w14:paraId="742BAA9F" w14:textId="77777777" w:rsidR="00544F94" w:rsidRPr="009116DB" w:rsidRDefault="00544F94"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movie. </w:t>
      </w:r>
    </w:p>
    <w:p w14:paraId="4A3D919E" w14:textId="77777777" w:rsidR="00544F94" w:rsidRPr="009116DB" w:rsidRDefault="00544F94"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completed work.  Teaching/Learning Strategies: </w:t>
      </w:r>
    </w:p>
    <w:p w14:paraId="37083DFB"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Preview of the stop action photography study of the galloping horse from the Flash section of the tutorial website</w:t>
      </w:r>
    </w:p>
    <w:p w14:paraId="523E8905"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Discuss the historical significance of </w:t>
      </w:r>
      <w:proofErr w:type="spellStart"/>
      <w:r w:rsidRPr="009116DB">
        <w:rPr>
          <w:rFonts w:ascii="Arial" w:hAnsi="Arial" w:cs="Arial"/>
          <w:sz w:val="28"/>
          <w:szCs w:val="28"/>
        </w:rPr>
        <w:t>Eadweard</w:t>
      </w:r>
      <w:proofErr w:type="spellEnd"/>
      <w:r w:rsidRPr="009116DB">
        <w:rPr>
          <w:rFonts w:ascii="Arial" w:hAnsi="Arial" w:cs="Arial"/>
          <w:sz w:val="28"/>
          <w:szCs w:val="28"/>
        </w:rPr>
        <w:t xml:space="preserve"> Muybridge and stop action photography.</w:t>
      </w:r>
    </w:p>
    <w:p w14:paraId="441B5F8E"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Preview various </w:t>
      </w:r>
      <w:proofErr w:type="spellStart"/>
      <w:r w:rsidRPr="009116DB">
        <w:rPr>
          <w:rFonts w:ascii="Arial" w:hAnsi="Arial" w:cs="Arial"/>
          <w:sz w:val="28"/>
          <w:szCs w:val="28"/>
        </w:rPr>
        <w:t>Eadweard</w:t>
      </w:r>
      <w:proofErr w:type="spellEnd"/>
      <w:r w:rsidRPr="009116DB">
        <w:rPr>
          <w:rFonts w:ascii="Arial" w:hAnsi="Arial" w:cs="Arial"/>
          <w:sz w:val="28"/>
          <w:szCs w:val="28"/>
        </w:rPr>
        <w:t xml:space="preserve"> Muybridge photographic studies.</w:t>
      </w:r>
    </w:p>
    <w:p w14:paraId="692DA326" w14:textId="77777777" w:rsidR="00544F94" w:rsidRPr="009116DB" w:rsidRDefault="00544F94"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Demonstration of how to clip each image in Photoshop  o Create eleven separate images.  </w:t>
      </w:r>
      <w:proofErr w:type="gramStart"/>
      <w:r w:rsidRPr="009116DB">
        <w:rPr>
          <w:rFonts w:ascii="Arial" w:hAnsi="Arial" w:cs="Arial"/>
          <w:sz w:val="28"/>
          <w:szCs w:val="28"/>
        </w:rPr>
        <w:t>o</w:t>
      </w:r>
      <w:proofErr w:type="gramEnd"/>
      <w:r w:rsidRPr="009116DB">
        <w:rPr>
          <w:rFonts w:ascii="Arial" w:hAnsi="Arial" w:cs="Arial"/>
          <w:sz w:val="28"/>
          <w:szCs w:val="28"/>
        </w:rPr>
        <w:t xml:space="preserve"> Follow a numerical naming convention: 01.jpg, 02.jpg...11.jpg. </w:t>
      </w:r>
    </w:p>
    <w:p w14:paraId="16D8DD79" w14:textId="77777777" w:rsidR="00544F94" w:rsidRPr="009116DB" w:rsidRDefault="00544F94"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how to import a series of images into Flash and how to play the movie </w:t>
      </w:r>
    </w:p>
    <w:p w14:paraId="61A8C8A7"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Guide students as they follow the procedure after it is demonstrated. </w:t>
      </w:r>
      <w:r w:rsidRPr="009116DB">
        <w:rPr>
          <w:rFonts w:ascii="Arial" w:hAnsi="Arial" w:cs="Arial"/>
          <w:sz w:val="28"/>
          <w:szCs w:val="28"/>
        </w:rPr>
        <w:t></w:t>
      </w:r>
      <w:r w:rsidRPr="009116DB">
        <w:rPr>
          <w:rFonts w:ascii="Arial" w:hAnsi="Arial" w:cs="Arial"/>
          <w:sz w:val="28"/>
          <w:szCs w:val="28"/>
        </w:rPr>
        <w:t>Creation of a movie</w:t>
      </w:r>
    </w:p>
    <w:p w14:paraId="2326A402"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Suggest students download another </w:t>
      </w:r>
      <w:proofErr w:type="spellStart"/>
      <w:r w:rsidRPr="009116DB">
        <w:rPr>
          <w:rFonts w:ascii="Arial" w:hAnsi="Arial" w:cs="Arial"/>
          <w:sz w:val="28"/>
          <w:szCs w:val="28"/>
        </w:rPr>
        <w:t>Eadweard</w:t>
      </w:r>
      <w:proofErr w:type="spellEnd"/>
      <w:r w:rsidRPr="009116DB">
        <w:rPr>
          <w:rFonts w:ascii="Arial" w:hAnsi="Arial" w:cs="Arial"/>
          <w:sz w:val="28"/>
          <w:szCs w:val="28"/>
        </w:rPr>
        <w:t xml:space="preserve"> Muybridge stop action photographic study and follow the same procedure or have them photograph their own stop action study.</w:t>
      </w:r>
    </w:p>
    <w:p w14:paraId="1C6EA570"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Circulate room and help students choose and complete projects. </w:t>
      </w:r>
      <w:r w:rsidRPr="009116DB">
        <w:rPr>
          <w:rFonts w:ascii="Arial" w:hAnsi="Arial" w:cs="Arial"/>
          <w:sz w:val="28"/>
          <w:szCs w:val="28"/>
        </w:rPr>
        <w:t></w:t>
      </w:r>
      <w:r w:rsidRPr="009116DB">
        <w:rPr>
          <w:rFonts w:ascii="Arial" w:hAnsi="Arial" w:cs="Arial"/>
          <w:sz w:val="28"/>
          <w:szCs w:val="28"/>
        </w:rPr>
        <w:t>Share student work</w:t>
      </w:r>
    </w:p>
    <w:p w14:paraId="5BCD82D1"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7620708D"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(flash—flipbook) 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http://www.adobe.com/cfusion/designcenter/search.cfm</w:t>
      </w:r>
      <w:proofErr w:type="gramStart"/>
      <w:r w:rsidRPr="009116DB">
        <w:rPr>
          <w:rFonts w:ascii="Arial" w:hAnsi="Arial" w:cs="Arial"/>
          <w:color w:val="0000FF"/>
          <w:sz w:val="28"/>
          <w:szCs w:val="28"/>
        </w:rPr>
        <w:t>?product</w:t>
      </w:r>
      <w:proofErr w:type="gramEnd"/>
      <w:r w:rsidRPr="009116DB">
        <w:rPr>
          <w:rFonts w:ascii="Arial" w:hAnsi="Arial" w:cs="Arial"/>
          <w:color w:val="0000FF"/>
          <w:sz w:val="28"/>
          <w:szCs w:val="28"/>
        </w:rPr>
        <w:t>=Flash&amp;go=Go</w:t>
      </w:r>
    </w:p>
    <w:p w14:paraId="3A81B921" w14:textId="77777777" w:rsidR="000204CD" w:rsidRDefault="000204CD">
      <w:pPr>
        <w:rPr>
          <w:rFonts w:ascii="Arial" w:hAnsi="Arial" w:cs="Arial"/>
          <w:sz w:val="28"/>
          <w:szCs w:val="28"/>
        </w:rPr>
      </w:pPr>
      <w:r>
        <w:rPr>
          <w:rFonts w:ascii="Arial" w:hAnsi="Arial" w:cs="Arial"/>
          <w:sz w:val="28"/>
          <w:szCs w:val="28"/>
        </w:rPr>
        <w:br w:type="page"/>
      </w:r>
    </w:p>
    <w:p w14:paraId="2B3F38A2" w14:textId="6E3D235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 2 Topic Description: An animation technique called </w:t>
      </w:r>
      <w:proofErr w:type="spellStart"/>
      <w:r w:rsidRPr="009116DB">
        <w:rPr>
          <w:rFonts w:ascii="Arial" w:hAnsi="Arial" w:cs="Arial"/>
          <w:sz w:val="28"/>
          <w:szCs w:val="28"/>
        </w:rPr>
        <w:t>tweening</w:t>
      </w:r>
      <w:proofErr w:type="spellEnd"/>
      <w:r w:rsidRPr="009116DB">
        <w:rPr>
          <w:rFonts w:ascii="Arial" w:hAnsi="Arial" w:cs="Arial"/>
          <w:sz w:val="28"/>
          <w:szCs w:val="28"/>
        </w:rPr>
        <w:t xml:space="preserve"> is explored in Adobe Flash. Objectives</w:t>
      </w:r>
      <w:proofErr w:type="gramStart"/>
      <w:r w:rsidRPr="009116DB">
        <w:rPr>
          <w:rFonts w:ascii="Arial" w:hAnsi="Arial" w:cs="Arial"/>
          <w:sz w:val="28"/>
          <w:szCs w:val="28"/>
        </w:rPr>
        <w:t>: </w:t>
      </w:r>
      <w:proofErr w:type="gramEnd"/>
      <w:r w:rsidRPr="009116DB">
        <w:rPr>
          <w:rFonts w:ascii="Arial" w:hAnsi="Arial" w:cs="Arial"/>
          <w:sz w:val="28"/>
          <w:szCs w:val="28"/>
        </w:rPr>
        <w:t>The student will be able to:</w:t>
      </w:r>
    </w:p>
    <w:p w14:paraId="336C5E64" w14:textId="77777777" w:rsidR="00544F94" w:rsidRPr="009116DB" w:rsidRDefault="00544F94"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frame/timeline based animation. </w:t>
      </w:r>
    </w:p>
    <w:p w14:paraId="5F6DFD5D" w14:textId="77777777" w:rsidR="00544F94" w:rsidRPr="009116DB" w:rsidRDefault="00544F94"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an automatic frame based animation technique called </w:t>
      </w:r>
      <w:proofErr w:type="spellStart"/>
      <w:r w:rsidRPr="009116DB">
        <w:rPr>
          <w:rFonts w:ascii="Arial" w:hAnsi="Arial" w:cs="Arial"/>
          <w:sz w:val="28"/>
          <w:szCs w:val="28"/>
        </w:rPr>
        <w:t>tweening</w:t>
      </w:r>
      <w:proofErr w:type="spellEnd"/>
      <w:r w:rsidRPr="009116DB">
        <w:rPr>
          <w:rFonts w:ascii="Arial" w:hAnsi="Arial" w:cs="Arial"/>
          <w:sz w:val="28"/>
          <w:szCs w:val="28"/>
        </w:rPr>
        <w:t xml:space="preserve">. </w:t>
      </w:r>
    </w:p>
    <w:p w14:paraId="199DCD3A" w14:textId="77777777" w:rsidR="00544F94" w:rsidRPr="009116DB" w:rsidRDefault="00544F94"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several examples of </w:t>
      </w:r>
      <w:proofErr w:type="spellStart"/>
      <w:r w:rsidRPr="009116DB">
        <w:rPr>
          <w:rFonts w:ascii="Arial" w:hAnsi="Arial" w:cs="Arial"/>
          <w:sz w:val="28"/>
          <w:szCs w:val="28"/>
        </w:rPr>
        <w:t>tweened</w:t>
      </w:r>
      <w:proofErr w:type="spellEnd"/>
      <w:r w:rsidRPr="009116DB">
        <w:rPr>
          <w:rFonts w:ascii="Arial" w:hAnsi="Arial" w:cs="Arial"/>
          <w:sz w:val="28"/>
          <w:szCs w:val="28"/>
        </w:rPr>
        <w:t xml:space="preserve"> animations.  Outline of the Lesson: </w:t>
      </w:r>
    </w:p>
    <w:p w14:paraId="55D6E7E3" w14:textId="77777777" w:rsidR="00544F94" w:rsidRPr="009116DB" w:rsidRDefault="00544F94"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w:t>
      </w:r>
      <w:proofErr w:type="spellStart"/>
      <w:r w:rsidRPr="009116DB">
        <w:rPr>
          <w:rFonts w:ascii="Arial" w:hAnsi="Arial" w:cs="Arial"/>
          <w:sz w:val="28"/>
          <w:szCs w:val="28"/>
        </w:rPr>
        <w:t>tweening</w:t>
      </w:r>
      <w:proofErr w:type="spellEnd"/>
      <w:r w:rsidRPr="009116DB">
        <w:rPr>
          <w:rFonts w:ascii="Arial" w:hAnsi="Arial" w:cs="Arial"/>
          <w:sz w:val="28"/>
          <w:szCs w:val="28"/>
        </w:rPr>
        <w:t xml:space="preserve"> techniques (15 minutes) </w:t>
      </w:r>
    </w:p>
    <w:p w14:paraId="308AC3AF" w14:textId="77777777" w:rsidR="00544F94" w:rsidRPr="009116DB" w:rsidRDefault="00544F94"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a visual composition (30 minutes) </w:t>
      </w:r>
    </w:p>
    <w:p w14:paraId="5681F0B5" w14:textId="77777777" w:rsidR="00544F94" w:rsidRPr="009116DB" w:rsidRDefault="00544F94"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student work (10 minutes)  Student Activities: </w:t>
      </w:r>
    </w:p>
    <w:p w14:paraId="51FC2B51" w14:textId="77777777" w:rsidR="00544F94" w:rsidRPr="009116DB" w:rsidRDefault="00544F94"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w:t>
      </w:r>
      <w:proofErr w:type="spellStart"/>
      <w:r w:rsidRPr="009116DB">
        <w:rPr>
          <w:rFonts w:ascii="Arial" w:hAnsi="Arial" w:cs="Arial"/>
          <w:sz w:val="28"/>
          <w:szCs w:val="28"/>
        </w:rPr>
        <w:t>tweening</w:t>
      </w:r>
      <w:proofErr w:type="spellEnd"/>
      <w:r w:rsidRPr="009116DB">
        <w:rPr>
          <w:rFonts w:ascii="Arial" w:hAnsi="Arial" w:cs="Arial"/>
          <w:sz w:val="28"/>
          <w:szCs w:val="28"/>
        </w:rPr>
        <w:t xml:space="preserve"> techniques (outlined in the tutorial website). </w:t>
      </w:r>
    </w:p>
    <w:p w14:paraId="52169AEA" w14:textId="77777777" w:rsidR="00544F94" w:rsidRPr="009116DB" w:rsidRDefault="00544F94"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visual composition. </w:t>
      </w:r>
    </w:p>
    <w:p w14:paraId="4841F0B4" w14:textId="77777777" w:rsidR="00544F94" w:rsidRPr="009116DB" w:rsidRDefault="00544F94"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completed work.  Teaching/Learning Strategies: </w:t>
      </w:r>
    </w:p>
    <w:p w14:paraId="24BC003C"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Demonstration of </w:t>
      </w:r>
      <w:proofErr w:type="spellStart"/>
      <w:r w:rsidRPr="009116DB">
        <w:rPr>
          <w:rFonts w:ascii="Arial" w:hAnsi="Arial" w:cs="Arial"/>
          <w:sz w:val="28"/>
          <w:szCs w:val="28"/>
        </w:rPr>
        <w:t>tweening</w:t>
      </w:r>
      <w:proofErr w:type="spellEnd"/>
      <w:r w:rsidRPr="009116DB">
        <w:rPr>
          <w:rFonts w:ascii="Arial" w:hAnsi="Arial" w:cs="Arial"/>
          <w:sz w:val="28"/>
          <w:szCs w:val="28"/>
        </w:rPr>
        <w:t xml:space="preserve"> techniques (outlined in the tutorial website) o motion, size, rotation, color</w:t>
      </w:r>
    </w:p>
    <w:p w14:paraId="5B61C547"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Discuss elements of design as they pertain to objects in motion. </w:t>
      </w:r>
      <w:r w:rsidRPr="009116DB">
        <w:rPr>
          <w:rFonts w:ascii="Arial" w:hAnsi="Arial" w:cs="Arial"/>
          <w:sz w:val="28"/>
          <w:szCs w:val="28"/>
        </w:rPr>
        <w:t></w:t>
      </w:r>
      <w:r w:rsidRPr="009116DB">
        <w:rPr>
          <w:rFonts w:ascii="Arial" w:hAnsi="Arial" w:cs="Arial"/>
          <w:sz w:val="28"/>
          <w:szCs w:val="28"/>
        </w:rPr>
        <w:t>Creation of a visual composition</w:t>
      </w:r>
    </w:p>
    <w:p w14:paraId="50DA1992"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Explain the requirements for one or more of the following sample projects and guide students as they create their versions.</w:t>
      </w:r>
    </w:p>
    <w:p w14:paraId="5A13DBA4" w14:textId="77777777" w:rsidR="00544F94" w:rsidRPr="009116DB" w:rsidRDefault="00544F94"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visual composition using Flash </w:t>
      </w:r>
      <w:proofErr w:type="spellStart"/>
      <w:r w:rsidRPr="009116DB">
        <w:rPr>
          <w:rFonts w:ascii="Arial" w:hAnsi="Arial" w:cs="Arial"/>
          <w:sz w:val="28"/>
          <w:szCs w:val="28"/>
        </w:rPr>
        <w:t>tweening</w:t>
      </w:r>
      <w:proofErr w:type="spellEnd"/>
      <w:r w:rsidRPr="009116DB">
        <w:rPr>
          <w:rFonts w:ascii="Arial" w:hAnsi="Arial" w:cs="Arial"/>
          <w:sz w:val="28"/>
          <w:szCs w:val="28"/>
        </w:rPr>
        <w:t xml:space="preserve">. (Remember to put each tween on a separate layer). Study the ideas of symmetry (balance) and asymmetry (imbalance) in motion. </w:t>
      </w:r>
    </w:p>
    <w:p w14:paraId="46DE081B" w14:textId="77777777" w:rsidR="00544F94" w:rsidRPr="009116DB" w:rsidRDefault="00544F94"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visual composition using Flash </w:t>
      </w:r>
      <w:proofErr w:type="spellStart"/>
      <w:r w:rsidRPr="009116DB">
        <w:rPr>
          <w:rFonts w:ascii="Arial" w:hAnsi="Arial" w:cs="Arial"/>
          <w:sz w:val="28"/>
          <w:szCs w:val="28"/>
        </w:rPr>
        <w:t>tweening</w:t>
      </w:r>
      <w:proofErr w:type="spellEnd"/>
      <w:r w:rsidRPr="009116DB">
        <w:rPr>
          <w:rFonts w:ascii="Arial" w:hAnsi="Arial" w:cs="Arial"/>
          <w:sz w:val="28"/>
          <w:szCs w:val="28"/>
        </w:rPr>
        <w:t xml:space="preserve"> applied to initials. Students can use their own initials. (Type can be </w:t>
      </w:r>
      <w:proofErr w:type="spellStart"/>
      <w:r w:rsidRPr="009116DB">
        <w:rPr>
          <w:rFonts w:ascii="Arial" w:hAnsi="Arial" w:cs="Arial"/>
          <w:sz w:val="28"/>
          <w:szCs w:val="28"/>
        </w:rPr>
        <w:t>tweened</w:t>
      </w:r>
      <w:proofErr w:type="spellEnd"/>
      <w:r w:rsidRPr="009116DB">
        <w:rPr>
          <w:rFonts w:ascii="Arial" w:hAnsi="Arial" w:cs="Arial"/>
          <w:sz w:val="28"/>
          <w:szCs w:val="28"/>
        </w:rPr>
        <w:t xml:space="preserve"> in Flash.) </w:t>
      </w:r>
    </w:p>
    <w:p w14:paraId="4EE9D25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Share student work Resources:</w:t>
      </w:r>
    </w:p>
    <w:p w14:paraId="7B3842D3"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(flash—</w:t>
      </w:r>
      <w:proofErr w:type="spellStart"/>
      <w:r w:rsidRPr="009116DB">
        <w:rPr>
          <w:rFonts w:ascii="Arial" w:hAnsi="Arial" w:cs="Arial"/>
          <w:sz w:val="28"/>
          <w:szCs w:val="28"/>
        </w:rPr>
        <w:t>tweening</w:t>
      </w:r>
      <w:proofErr w:type="spellEnd"/>
      <w:r w:rsidRPr="009116DB">
        <w:rPr>
          <w:rFonts w:ascii="Arial" w:hAnsi="Arial" w:cs="Arial"/>
          <w:sz w:val="28"/>
          <w:szCs w:val="28"/>
        </w:rPr>
        <w:t>) 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http://www.adobe.com/cfusion/designcenter/search.cfm</w:t>
      </w:r>
      <w:proofErr w:type="gramStart"/>
      <w:r w:rsidRPr="009116DB">
        <w:rPr>
          <w:rFonts w:ascii="Arial" w:hAnsi="Arial" w:cs="Arial"/>
          <w:color w:val="0000FF"/>
          <w:sz w:val="28"/>
          <w:szCs w:val="28"/>
        </w:rPr>
        <w:t>?product</w:t>
      </w:r>
      <w:proofErr w:type="gramEnd"/>
      <w:r w:rsidRPr="009116DB">
        <w:rPr>
          <w:rFonts w:ascii="Arial" w:hAnsi="Arial" w:cs="Arial"/>
          <w:color w:val="0000FF"/>
          <w:sz w:val="28"/>
          <w:szCs w:val="28"/>
        </w:rPr>
        <w:t>=Flash&amp;go=Go</w:t>
      </w:r>
    </w:p>
    <w:p w14:paraId="4F51AC6A" w14:textId="77777777" w:rsidR="000204CD" w:rsidRDefault="000204CD">
      <w:pPr>
        <w:rPr>
          <w:rFonts w:ascii="Arial" w:hAnsi="Arial" w:cs="Arial"/>
          <w:sz w:val="28"/>
          <w:szCs w:val="28"/>
        </w:rPr>
      </w:pPr>
      <w:r>
        <w:rPr>
          <w:rFonts w:ascii="Arial" w:hAnsi="Arial" w:cs="Arial"/>
          <w:sz w:val="28"/>
          <w:szCs w:val="28"/>
        </w:rPr>
        <w:br w:type="page"/>
      </w:r>
    </w:p>
    <w:p w14:paraId="5CD3B6CA" w14:textId="1DA7F43E" w:rsidR="00544F94" w:rsidRPr="009116DB" w:rsidRDefault="00544F94" w:rsidP="00544F94">
      <w:pPr>
        <w:widowControl w:val="0"/>
        <w:autoSpaceDE w:val="0"/>
        <w:autoSpaceDN w:val="0"/>
        <w:adjustRightInd w:val="0"/>
        <w:spacing w:after="240"/>
        <w:rPr>
          <w:rFonts w:ascii="Arial" w:hAnsi="Arial" w:cs="Arial"/>
          <w:sz w:val="28"/>
          <w:szCs w:val="28"/>
        </w:rPr>
      </w:pPr>
      <w:proofErr w:type="spellStart"/>
      <w:r w:rsidRPr="009116DB">
        <w:rPr>
          <w:rFonts w:ascii="Arial" w:hAnsi="Arial" w:cs="Arial"/>
          <w:sz w:val="28"/>
          <w:szCs w:val="28"/>
        </w:rPr>
        <w:t>InstructionalDay</w:t>
      </w:r>
      <w:proofErr w:type="spellEnd"/>
      <w:r w:rsidRPr="009116DB">
        <w:rPr>
          <w:rFonts w:ascii="Arial" w:hAnsi="Arial" w:cs="Arial"/>
          <w:sz w:val="28"/>
          <w:szCs w:val="28"/>
        </w:rPr>
        <w:t xml:space="preserve">: 3 Topic Description: The movie clip is the basic unit of Flash </w:t>
      </w:r>
      <w:proofErr w:type="gramStart"/>
      <w:r w:rsidRPr="009116DB">
        <w:rPr>
          <w:rFonts w:ascii="Arial" w:hAnsi="Arial" w:cs="Arial"/>
          <w:sz w:val="28"/>
          <w:szCs w:val="28"/>
        </w:rPr>
        <w:t>animation which</w:t>
      </w:r>
      <w:proofErr w:type="gramEnd"/>
      <w:r w:rsidRPr="009116DB">
        <w:rPr>
          <w:rFonts w:ascii="Arial" w:hAnsi="Arial" w:cs="Arial"/>
          <w:sz w:val="28"/>
          <w:szCs w:val="28"/>
        </w:rPr>
        <w:t xml:space="preserve"> allows for reusability and scripting.</w:t>
      </w:r>
    </w:p>
    <w:p w14:paraId="41184730"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This lesson is an introduction in the creation of movie clips.</w:t>
      </w:r>
    </w:p>
    <w:p w14:paraId="5B6FD42D"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6C2BB715"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641BA0AE" w14:textId="77777777" w:rsidR="00544F94" w:rsidRPr="009116DB" w:rsidRDefault="00544F94"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concept of a Flash movie clip. </w:t>
      </w:r>
    </w:p>
    <w:p w14:paraId="12F01D63" w14:textId="77777777" w:rsidR="00544F94" w:rsidRPr="009116DB" w:rsidRDefault="00544F94"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Differentiate between a movie clip and an instance of a movie clip. </w:t>
      </w:r>
    </w:p>
    <w:p w14:paraId="20A42134" w14:textId="77777777" w:rsidR="00544F94" w:rsidRPr="009116DB" w:rsidRDefault="00544F94"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movie clip based on </w:t>
      </w:r>
      <w:proofErr w:type="spellStart"/>
      <w:r w:rsidRPr="009116DB">
        <w:rPr>
          <w:rFonts w:ascii="Arial" w:hAnsi="Arial" w:cs="Arial"/>
          <w:sz w:val="28"/>
          <w:szCs w:val="28"/>
        </w:rPr>
        <w:t>keyframed</w:t>
      </w:r>
      <w:proofErr w:type="spellEnd"/>
      <w:r w:rsidRPr="009116DB">
        <w:rPr>
          <w:rFonts w:ascii="Arial" w:hAnsi="Arial" w:cs="Arial"/>
          <w:sz w:val="28"/>
          <w:szCs w:val="28"/>
        </w:rPr>
        <w:t xml:space="preserve"> animation.  Outline of the Lesson: </w:t>
      </w:r>
    </w:p>
    <w:p w14:paraId="539A913F" w14:textId="77777777" w:rsidR="00544F94" w:rsidRPr="009116DB" w:rsidRDefault="00544F94"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creating a movie clip (10 minutes) </w:t>
      </w:r>
    </w:p>
    <w:p w14:paraId="6BC2F10E" w14:textId="77777777" w:rsidR="00544F94" w:rsidRPr="009116DB" w:rsidRDefault="00544F94"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how to reuse multiple instances of a movie (5 minutes) </w:t>
      </w:r>
    </w:p>
    <w:p w14:paraId="30A697C1" w14:textId="77777777" w:rsidR="00544F94" w:rsidRPr="009116DB" w:rsidRDefault="00544F94"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a horse movie clip (20 minutes) </w:t>
      </w:r>
    </w:p>
    <w:p w14:paraId="02188FB9" w14:textId="77777777" w:rsidR="00544F94" w:rsidRPr="009116DB" w:rsidRDefault="00544F94"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and implementation of movie clips (20 minutes)  Student Activities: </w:t>
      </w:r>
    </w:p>
    <w:p w14:paraId="034E6010" w14:textId="77777777" w:rsidR="00544F94" w:rsidRPr="009116DB" w:rsidRDefault="00544F94"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examples of Flash movie clips. </w:t>
      </w:r>
    </w:p>
    <w:p w14:paraId="70C7ED99" w14:textId="77777777" w:rsidR="00544F94" w:rsidRPr="009116DB" w:rsidRDefault="00544F94"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various Flash movie clips based on the galloping horse study as outlined in the Flash section of  the tutorial website. </w:t>
      </w:r>
    </w:p>
    <w:p w14:paraId="40F308BA" w14:textId="77777777" w:rsidR="00544F94" w:rsidRPr="009116DB" w:rsidRDefault="00544F94"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 and create follow-up movie clips. </w:t>
      </w:r>
    </w:p>
    <w:p w14:paraId="46A2AD66" w14:textId="77777777" w:rsidR="00544F94" w:rsidRPr="009116DB" w:rsidRDefault="00544F94"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the creation of a movie clip. </w:t>
      </w:r>
    </w:p>
    <w:p w14:paraId="69E2F61F" w14:textId="77777777" w:rsidR="00544F94" w:rsidRPr="009116DB" w:rsidRDefault="00544F94"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how to reuse multiple instances of a movie clip. </w:t>
      </w:r>
    </w:p>
    <w:p w14:paraId="4308FBD2" w14:textId="77777777" w:rsidR="00544F94" w:rsidRPr="009116DB" w:rsidRDefault="00544F94"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the horse movie clip as outlined in the tutorial website. </w:t>
      </w:r>
    </w:p>
    <w:p w14:paraId="4AB18B18" w14:textId="77777777" w:rsidR="00544F94" w:rsidRPr="009116DB" w:rsidRDefault="00544F94"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and implement movie clips.  Teaching/Learning Strategies: </w:t>
      </w:r>
    </w:p>
    <w:p w14:paraId="1831EF76"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Demonstration of examples of Flash movie clips o Explain how to create a </w:t>
      </w:r>
      <w:proofErr w:type="spellStart"/>
      <w:r w:rsidRPr="009116DB">
        <w:rPr>
          <w:rFonts w:ascii="Arial" w:hAnsi="Arial" w:cs="Arial"/>
          <w:sz w:val="28"/>
          <w:szCs w:val="28"/>
        </w:rPr>
        <w:t>keyframed</w:t>
      </w:r>
      <w:proofErr w:type="spellEnd"/>
      <w:r w:rsidRPr="009116DB">
        <w:rPr>
          <w:rFonts w:ascii="Arial" w:hAnsi="Arial" w:cs="Arial"/>
          <w:sz w:val="28"/>
          <w:szCs w:val="28"/>
        </w:rPr>
        <w:t xml:space="preserve"> animation based on the galloping horse example from the</w:t>
      </w:r>
    </w:p>
    <w:p w14:paraId="4EBC503E"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Flash section of the tutorial website</w:t>
      </w:r>
      <w:proofErr w:type="gramStart"/>
      <w:r w:rsidRPr="009116DB">
        <w:rPr>
          <w:rFonts w:ascii="Arial" w:hAnsi="Arial" w:cs="Arial"/>
          <w:sz w:val="28"/>
          <w:szCs w:val="28"/>
        </w:rPr>
        <w:t>. </w:t>
      </w:r>
      <w:proofErr w:type="gramEnd"/>
      <w:r w:rsidRPr="009116DB">
        <w:rPr>
          <w:rFonts w:ascii="Arial" w:hAnsi="Arial" w:cs="Arial"/>
          <w:sz w:val="28"/>
          <w:szCs w:val="28"/>
        </w:rPr>
        <w:t>o Guide students as they create various Flash movie clips based on the galloping horse study as</w:t>
      </w:r>
    </w:p>
    <w:p w14:paraId="295F3437"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outlined</w:t>
      </w:r>
      <w:proofErr w:type="gramEnd"/>
      <w:r w:rsidRPr="009116DB">
        <w:rPr>
          <w:rFonts w:ascii="Arial" w:hAnsi="Arial" w:cs="Arial"/>
          <w:sz w:val="28"/>
          <w:szCs w:val="28"/>
        </w:rPr>
        <w:t xml:space="preserve"> in the Flash section of the tutorial website. o Guide students as they design and create follow-up movie clips.</w:t>
      </w:r>
    </w:p>
    <w:p w14:paraId="4462E5B7" w14:textId="77777777" w:rsidR="00544F94" w:rsidRPr="009116DB" w:rsidRDefault="00544F94" w:rsidP="00A140A1">
      <w:pPr>
        <w:widowControl w:val="0"/>
        <w:numPr>
          <w:ilvl w:val="0"/>
          <w:numId w:val="6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creating a movie clip. </w:t>
      </w:r>
    </w:p>
    <w:p w14:paraId="21137F1D" w14:textId="77777777" w:rsidR="00544F94" w:rsidRPr="009116DB" w:rsidRDefault="00544F94" w:rsidP="00A140A1">
      <w:pPr>
        <w:widowControl w:val="0"/>
        <w:numPr>
          <w:ilvl w:val="0"/>
          <w:numId w:val="6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how to reuse multiple instances of a movie clip </w:t>
      </w:r>
    </w:p>
    <w:p w14:paraId="04004904"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including a secondary </w:t>
      </w:r>
      <w:proofErr w:type="spellStart"/>
      <w:r w:rsidRPr="009116DB">
        <w:rPr>
          <w:rFonts w:ascii="Arial" w:hAnsi="Arial" w:cs="Arial"/>
          <w:sz w:val="28"/>
          <w:szCs w:val="28"/>
        </w:rPr>
        <w:t>tweening</w:t>
      </w:r>
      <w:proofErr w:type="spellEnd"/>
    </w:p>
    <w:p w14:paraId="19FDCAE3" w14:textId="77777777" w:rsidR="00544F94" w:rsidRPr="009116DB" w:rsidRDefault="00544F94" w:rsidP="00B648B0">
      <w:pPr>
        <w:widowControl w:val="0"/>
        <w:numPr>
          <w:ilvl w:val="0"/>
          <w:numId w:val="1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a horse movie clip as outlined in the tutorial website </w:t>
      </w:r>
    </w:p>
    <w:p w14:paraId="385D354A" w14:textId="77777777" w:rsidR="00544F94" w:rsidRPr="009116DB" w:rsidRDefault="00544F94" w:rsidP="00B648B0">
      <w:pPr>
        <w:widowControl w:val="0"/>
        <w:numPr>
          <w:ilvl w:val="0"/>
          <w:numId w:val="1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and implementation of movie clips </w:t>
      </w:r>
    </w:p>
    <w:p w14:paraId="5BBF44E0"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Guide students as they create their own ideas and then implement. Resources:</w:t>
      </w:r>
    </w:p>
    <w:p w14:paraId="53C22DC0"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(flash—movie clips) </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http://www.adobe.com/cfusion/designcenter/search.cfm</w:t>
      </w:r>
      <w:proofErr w:type="gramStart"/>
      <w:r w:rsidRPr="009116DB">
        <w:rPr>
          <w:rFonts w:ascii="Arial" w:hAnsi="Arial" w:cs="Arial"/>
          <w:color w:val="0000FF"/>
          <w:sz w:val="28"/>
          <w:szCs w:val="28"/>
        </w:rPr>
        <w:t>?product</w:t>
      </w:r>
      <w:proofErr w:type="gramEnd"/>
      <w:r w:rsidRPr="009116DB">
        <w:rPr>
          <w:rFonts w:ascii="Arial" w:hAnsi="Arial" w:cs="Arial"/>
          <w:color w:val="0000FF"/>
          <w:sz w:val="28"/>
          <w:szCs w:val="28"/>
        </w:rPr>
        <w:t>=Flash&amp;go=Go</w:t>
      </w:r>
    </w:p>
    <w:p w14:paraId="1FC23DAE" w14:textId="77777777" w:rsidR="000204CD" w:rsidRDefault="000204CD">
      <w:pPr>
        <w:rPr>
          <w:rFonts w:ascii="Arial" w:hAnsi="Arial" w:cs="Arial"/>
          <w:sz w:val="28"/>
          <w:szCs w:val="28"/>
        </w:rPr>
      </w:pPr>
      <w:r>
        <w:rPr>
          <w:rFonts w:ascii="Arial" w:hAnsi="Arial" w:cs="Arial"/>
          <w:sz w:val="28"/>
          <w:szCs w:val="28"/>
        </w:rPr>
        <w:br w:type="page"/>
      </w:r>
    </w:p>
    <w:p w14:paraId="4CA2212F" w14:textId="0B5039B3" w:rsidR="00544F94" w:rsidRPr="009116DB" w:rsidRDefault="00544F94" w:rsidP="00544F94">
      <w:pPr>
        <w:widowControl w:val="0"/>
        <w:autoSpaceDE w:val="0"/>
        <w:autoSpaceDN w:val="0"/>
        <w:adjustRightInd w:val="0"/>
        <w:spacing w:after="240"/>
        <w:rPr>
          <w:rFonts w:ascii="Arial" w:hAnsi="Arial" w:cs="Arial"/>
          <w:sz w:val="28"/>
          <w:szCs w:val="28"/>
        </w:rPr>
      </w:pP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Supplement Instructional Day: 1</w:t>
      </w:r>
    </w:p>
    <w:p w14:paraId="02DFF2D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Topic Description: Introduce basic </w:t>
      </w:r>
      <w:proofErr w:type="spellStart"/>
      <w:r w:rsidRPr="009116DB">
        <w:rPr>
          <w:rFonts w:ascii="Arial" w:hAnsi="Arial" w:cs="Arial"/>
          <w:sz w:val="28"/>
          <w:szCs w:val="28"/>
        </w:rPr>
        <w:t>Javascript</w:t>
      </w:r>
      <w:proofErr w:type="spellEnd"/>
      <w:r w:rsidRPr="009116DB">
        <w:rPr>
          <w:rFonts w:ascii="Arial" w:hAnsi="Arial" w:cs="Arial"/>
          <w:sz w:val="28"/>
          <w:szCs w:val="28"/>
        </w:rPr>
        <w:t>; add interactivity to web pages. Objectives</w:t>
      </w:r>
      <w:proofErr w:type="gramStart"/>
      <w:r w:rsidRPr="009116DB">
        <w:rPr>
          <w:rFonts w:ascii="Arial" w:hAnsi="Arial" w:cs="Arial"/>
          <w:sz w:val="28"/>
          <w:szCs w:val="28"/>
        </w:rPr>
        <w:t>: </w:t>
      </w:r>
      <w:proofErr w:type="gramEnd"/>
      <w:r w:rsidRPr="009116DB">
        <w:rPr>
          <w:rFonts w:ascii="Arial" w:hAnsi="Arial" w:cs="Arial"/>
          <w:sz w:val="28"/>
          <w:szCs w:val="28"/>
        </w:rPr>
        <w:t>The student will be able to:</w:t>
      </w:r>
    </w:p>
    <w:p w14:paraId="64744273" w14:textId="77777777" w:rsidR="00544F94" w:rsidRPr="009116DB" w:rsidRDefault="00544F94"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 a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to an html page. </w:t>
      </w:r>
    </w:p>
    <w:p w14:paraId="5B262AE4" w14:textId="77777777" w:rsidR="00544F94" w:rsidRPr="009116DB" w:rsidRDefault="00544F94"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Link to an external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file. </w:t>
      </w:r>
    </w:p>
    <w:p w14:paraId="624859FF" w14:textId="77777777" w:rsidR="00544F94" w:rsidRPr="009116DB" w:rsidRDefault="00544F94"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alerts and prompts in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w:t>
      </w:r>
    </w:p>
    <w:p w14:paraId="0CB17E6E" w14:textId="77777777" w:rsidR="00544F94" w:rsidRPr="009116DB" w:rsidRDefault="00544F94"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Write basic math statements in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 Outline of the Lesson: </w:t>
      </w:r>
    </w:p>
    <w:p w14:paraId="104BFFEE" w14:textId="77777777" w:rsidR="00544F94" w:rsidRPr="009116DB" w:rsidRDefault="00544F94" w:rsidP="00A140A1">
      <w:pPr>
        <w:widowControl w:val="0"/>
        <w:numPr>
          <w:ilvl w:val="0"/>
          <w:numId w:val="6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basic markup code samples (5 minutes) </w:t>
      </w:r>
    </w:p>
    <w:p w14:paraId="4EA60941" w14:textId="77777777" w:rsidR="00544F94" w:rsidRPr="009116DB" w:rsidRDefault="00544F94" w:rsidP="00A140A1">
      <w:pPr>
        <w:widowControl w:val="0"/>
        <w:numPr>
          <w:ilvl w:val="0"/>
          <w:numId w:val="6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w:t>
      </w:r>
      <w:proofErr w:type="spellStart"/>
      <w:r w:rsidRPr="009116DB">
        <w:rPr>
          <w:rFonts w:ascii="Arial" w:hAnsi="Arial" w:cs="Arial"/>
          <w:sz w:val="28"/>
          <w:szCs w:val="28"/>
        </w:rPr>
        <w:t>Javascript’s</w:t>
      </w:r>
      <w:proofErr w:type="spellEnd"/>
      <w:r w:rsidRPr="009116DB">
        <w:rPr>
          <w:rFonts w:ascii="Arial" w:hAnsi="Arial" w:cs="Arial"/>
          <w:sz w:val="28"/>
          <w:szCs w:val="28"/>
        </w:rPr>
        <w:t xml:space="preserve"> (10 minutes) </w:t>
      </w:r>
    </w:p>
    <w:p w14:paraId="52BDDA81" w14:textId="77777777" w:rsidR="00544F94" w:rsidRPr="009116DB" w:rsidRDefault="00544F94" w:rsidP="00A140A1">
      <w:pPr>
        <w:widowControl w:val="0"/>
        <w:numPr>
          <w:ilvl w:val="0"/>
          <w:numId w:val="6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Extension of code samples provided in tutorial website (40 minutes)  Student Activities: </w:t>
      </w:r>
    </w:p>
    <w:p w14:paraId="5874632C" w14:textId="77777777" w:rsidR="00544F94" w:rsidRPr="009116DB" w:rsidRDefault="00544F94"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code samples from tutorial website. </w:t>
      </w:r>
    </w:p>
    <w:p w14:paraId="040D86CC" w14:textId="77777777" w:rsidR="00544F94" w:rsidRPr="009116DB" w:rsidRDefault="00544F94"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initial </w:t>
      </w:r>
      <w:proofErr w:type="spellStart"/>
      <w:r w:rsidRPr="009116DB">
        <w:rPr>
          <w:rFonts w:ascii="Arial" w:hAnsi="Arial" w:cs="Arial"/>
          <w:sz w:val="28"/>
          <w:szCs w:val="28"/>
        </w:rPr>
        <w:t>Javascript’s</w:t>
      </w:r>
      <w:proofErr w:type="spellEnd"/>
      <w:r w:rsidRPr="009116DB">
        <w:rPr>
          <w:rFonts w:ascii="Arial" w:hAnsi="Arial" w:cs="Arial"/>
          <w:sz w:val="28"/>
          <w:szCs w:val="28"/>
        </w:rPr>
        <w:t xml:space="preserve">. </w:t>
      </w:r>
    </w:p>
    <w:p w14:paraId="15F90499" w14:textId="77777777" w:rsidR="00544F94" w:rsidRPr="009116DB" w:rsidRDefault="00544F94"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Extend code samples provided in tutorial website.  Teaching/Learning Strategies: </w:t>
      </w:r>
    </w:p>
    <w:p w14:paraId="0D3215CF" w14:textId="77777777" w:rsidR="00544F94" w:rsidRPr="009116DB" w:rsidRDefault="00544F94" w:rsidP="00A140A1">
      <w:pPr>
        <w:widowControl w:val="0"/>
        <w:numPr>
          <w:ilvl w:val="0"/>
          <w:numId w:val="6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Demonstrate how to create and link to a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file. </w:t>
      </w:r>
    </w:p>
    <w:p w14:paraId="557B70D4" w14:textId="77777777" w:rsidR="00544F94" w:rsidRPr="009116DB" w:rsidRDefault="00544F94" w:rsidP="00A140A1">
      <w:pPr>
        <w:widowControl w:val="0"/>
        <w:numPr>
          <w:ilvl w:val="0"/>
          <w:numId w:val="6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Guide students in the creation of initial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files. </w:t>
      </w:r>
    </w:p>
    <w:p w14:paraId="7BA44B8E" w14:textId="77777777" w:rsidR="00544F94" w:rsidRPr="009116DB" w:rsidRDefault="00544F94" w:rsidP="00A140A1">
      <w:pPr>
        <w:widowControl w:val="0"/>
        <w:numPr>
          <w:ilvl w:val="0"/>
          <w:numId w:val="6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Extension of code samples provided in tutorial website </w:t>
      </w:r>
    </w:p>
    <w:p w14:paraId="68F37EEB"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Demonstrate how to extend the code samples. </w:t>
      </w:r>
      <w:proofErr w:type="gramStart"/>
      <w:r w:rsidRPr="009116DB">
        <w:rPr>
          <w:rFonts w:ascii="Arial" w:hAnsi="Arial" w:cs="Arial"/>
          <w:sz w:val="28"/>
          <w:szCs w:val="28"/>
        </w:rPr>
        <w:t>o</w:t>
      </w:r>
      <w:proofErr w:type="gramEnd"/>
      <w:r w:rsidRPr="009116DB">
        <w:rPr>
          <w:rFonts w:ascii="Arial" w:hAnsi="Arial" w:cs="Arial"/>
          <w:sz w:val="28"/>
          <w:szCs w:val="28"/>
        </w:rPr>
        <w:t xml:space="preserve"> Students extend the code samples.</w:t>
      </w:r>
    </w:p>
    <w:p w14:paraId="6058F2C8"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4F66D4B2"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—basic scripting)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tutorial</w:t>
      </w:r>
    </w:p>
    <w:p w14:paraId="36FA9C0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http://www.w3schools.com/JS/default.asp</w:t>
      </w:r>
    </w:p>
    <w:p w14:paraId="137C80FE" w14:textId="77777777" w:rsidR="000204CD" w:rsidRDefault="000204CD">
      <w:pPr>
        <w:rPr>
          <w:rFonts w:ascii="Arial" w:hAnsi="Arial" w:cs="Arial"/>
          <w:sz w:val="28"/>
          <w:szCs w:val="28"/>
        </w:rPr>
      </w:pPr>
      <w:r>
        <w:rPr>
          <w:rFonts w:ascii="Arial" w:hAnsi="Arial" w:cs="Arial"/>
          <w:sz w:val="28"/>
          <w:szCs w:val="28"/>
        </w:rPr>
        <w:br w:type="page"/>
      </w:r>
    </w:p>
    <w:p w14:paraId="083E255D" w14:textId="79C4F1C8"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 2 Topic Description: Introduce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functions. Create modular, reusable code and use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to learn</w:t>
      </w:r>
    </w:p>
    <w:p w14:paraId="532C1289"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fundamental</w:t>
      </w:r>
      <w:proofErr w:type="gramEnd"/>
      <w:r w:rsidRPr="009116DB">
        <w:rPr>
          <w:rFonts w:ascii="Arial" w:hAnsi="Arial" w:cs="Arial"/>
          <w:sz w:val="28"/>
          <w:szCs w:val="28"/>
        </w:rPr>
        <w:t xml:space="preserve"> programming concepts.</w:t>
      </w:r>
    </w:p>
    <w:p w14:paraId="5CD002FC"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330F68FF"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 will be able to:</w:t>
      </w:r>
    </w:p>
    <w:p w14:paraId="713BC43E" w14:textId="77777777" w:rsidR="00544F94" w:rsidRPr="009116DB" w:rsidRDefault="00544F94"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the correct syntax rules for creating functions in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w:t>
      </w:r>
    </w:p>
    <w:p w14:paraId="1CE474EA" w14:textId="77777777" w:rsidR="00544F94" w:rsidRPr="009116DB" w:rsidRDefault="00544F94"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math functions. </w:t>
      </w:r>
    </w:p>
    <w:p w14:paraId="0365E830" w14:textId="77777777" w:rsidR="00544F94" w:rsidRPr="009116DB" w:rsidRDefault="00544F94"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functions which apply </w:t>
      </w:r>
      <w:proofErr w:type="spellStart"/>
      <w:r w:rsidRPr="009116DB">
        <w:rPr>
          <w:rFonts w:ascii="Arial" w:hAnsi="Arial" w:cs="Arial"/>
          <w:sz w:val="28"/>
          <w:szCs w:val="28"/>
        </w:rPr>
        <w:t>css</w:t>
      </w:r>
      <w:proofErr w:type="spellEnd"/>
      <w:r w:rsidRPr="009116DB">
        <w:rPr>
          <w:rFonts w:ascii="Arial" w:hAnsi="Arial" w:cs="Arial"/>
          <w:sz w:val="28"/>
          <w:szCs w:val="28"/>
        </w:rPr>
        <w:t xml:space="preserve"> styling to a div.  Outline of the Lesson: </w:t>
      </w:r>
    </w:p>
    <w:p w14:paraId="77892F3C" w14:textId="77777777" w:rsidR="00544F94" w:rsidRPr="009116DB" w:rsidRDefault="00544F94"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Demonstration of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function code samples (10 minutes) </w:t>
      </w:r>
    </w:p>
    <w:p w14:paraId="64E5FAAB" w14:textId="77777777" w:rsidR="00544F94" w:rsidRPr="009116DB" w:rsidRDefault="00544F94"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a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function (10 minutes) </w:t>
      </w:r>
    </w:p>
    <w:p w14:paraId="65CE6549" w14:textId="77777777" w:rsidR="00544F94" w:rsidRPr="009116DB" w:rsidRDefault="00544F94"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Extension of code samples provided in tutorial website (35 minutes)  Student Activities: </w:t>
      </w:r>
    </w:p>
    <w:p w14:paraId="3A108254" w14:textId="77777777" w:rsidR="00544F94" w:rsidRPr="009116DB" w:rsidRDefault="00544F94" w:rsidP="00A140A1">
      <w:pPr>
        <w:widowControl w:val="0"/>
        <w:numPr>
          <w:ilvl w:val="0"/>
          <w:numId w:val="7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code samples from tutorial website. </w:t>
      </w:r>
    </w:p>
    <w:p w14:paraId="26649E11" w14:textId="77777777" w:rsidR="00544F94" w:rsidRPr="009116DB" w:rsidRDefault="00544F94" w:rsidP="00A140A1">
      <w:pPr>
        <w:widowControl w:val="0"/>
        <w:numPr>
          <w:ilvl w:val="0"/>
          <w:numId w:val="7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simple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function. </w:t>
      </w:r>
    </w:p>
    <w:p w14:paraId="7D10CBF0" w14:textId="77777777" w:rsidR="00544F94" w:rsidRPr="009116DB" w:rsidRDefault="00544F94" w:rsidP="00A140A1">
      <w:pPr>
        <w:widowControl w:val="0"/>
        <w:numPr>
          <w:ilvl w:val="0"/>
          <w:numId w:val="7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Extend code samples provided in tutorial website and create math functions.  Teaching/Learning Strategies: </w:t>
      </w:r>
    </w:p>
    <w:p w14:paraId="086CA742" w14:textId="77777777" w:rsidR="00544F94" w:rsidRPr="009116DB" w:rsidRDefault="00544F94" w:rsidP="00A140A1">
      <w:pPr>
        <w:widowControl w:val="0"/>
        <w:numPr>
          <w:ilvl w:val="0"/>
          <w:numId w:val="7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Demonstrate how to create a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function. </w:t>
      </w:r>
    </w:p>
    <w:p w14:paraId="4B594633" w14:textId="77777777" w:rsidR="00544F94" w:rsidRPr="009116DB" w:rsidRDefault="00544F94" w:rsidP="00A140A1">
      <w:pPr>
        <w:widowControl w:val="0"/>
        <w:numPr>
          <w:ilvl w:val="0"/>
          <w:numId w:val="7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Guide students in the creation of initial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functions. </w:t>
      </w:r>
    </w:p>
    <w:p w14:paraId="3AE6E759" w14:textId="77777777" w:rsidR="00544F94" w:rsidRPr="009116DB" w:rsidRDefault="00544F94" w:rsidP="00A140A1">
      <w:pPr>
        <w:widowControl w:val="0"/>
        <w:numPr>
          <w:ilvl w:val="0"/>
          <w:numId w:val="7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Extension of code samples provided in tutorial website </w:t>
      </w:r>
    </w:p>
    <w:p w14:paraId="47460C7C" w14:textId="77777777" w:rsidR="00544F94" w:rsidRPr="009116DB" w:rsidRDefault="00544F94" w:rsidP="00544F94">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Demonstrate how to extend the code samples provided in the tutorial website o Students extend the code samples to create their own math functions a</w:t>
      </w:r>
    </w:p>
    <w:p w14:paraId="6559D201"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41DA4BDA"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http://www.georgebenainous.com/web </w:t>
      </w:r>
      <w:r w:rsidRPr="009116DB">
        <w:rPr>
          <w:rFonts w:ascii="Arial" w:hAnsi="Arial" w:cs="Arial"/>
          <w:sz w:val="28"/>
          <w:szCs w:val="28"/>
        </w:rPr>
        <w:t>(</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—functions) </w:t>
      </w:r>
      <w:proofErr w:type="spellStart"/>
      <w:r w:rsidRPr="009116DB">
        <w:rPr>
          <w:rFonts w:ascii="Arial" w:hAnsi="Arial" w:cs="Arial"/>
          <w:sz w:val="28"/>
          <w:szCs w:val="28"/>
        </w:rPr>
        <w:t>Javascript</w:t>
      </w:r>
      <w:proofErr w:type="spellEnd"/>
      <w:r w:rsidRPr="009116DB">
        <w:rPr>
          <w:rFonts w:ascii="Arial" w:hAnsi="Arial" w:cs="Arial"/>
          <w:sz w:val="28"/>
          <w:szCs w:val="28"/>
        </w:rPr>
        <w:t xml:space="preserve"> tutorial</w:t>
      </w:r>
    </w:p>
    <w:p w14:paraId="6E9CBBB7" w14:textId="77777777" w:rsidR="00544F94" w:rsidRPr="009116DB" w:rsidRDefault="00544F94" w:rsidP="00544F94">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http://www.w3schools.com/JS/default.asp</w:t>
      </w:r>
    </w:p>
    <w:p w14:paraId="253BD1F3" w14:textId="77777777" w:rsidR="0035262D" w:rsidRPr="009116DB" w:rsidRDefault="0035262D">
      <w:pPr>
        <w:rPr>
          <w:rFonts w:ascii="Arial" w:hAnsi="Arial" w:cs="Arial"/>
          <w:sz w:val="28"/>
          <w:szCs w:val="28"/>
        </w:rPr>
      </w:pPr>
    </w:p>
    <w:p w14:paraId="4E96B6FE" w14:textId="7357E3A4" w:rsidR="00A03917" w:rsidRPr="009116DB" w:rsidRDefault="00A03917">
      <w:pPr>
        <w:rPr>
          <w:rFonts w:ascii="Arial" w:hAnsi="Arial" w:cs="Arial"/>
          <w:sz w:val="28"/>
          <w:szCs w:val="28"/>
        </w:rPr>
      </w:pPr>
      <w:r w:rsidRPr="009116DB">
        <w:rPr>
          <w:rFonts w:ascii="Arial" w:hAnsi="Arial" w:cs="Arial"/>
          <w:sz w:val="28"/>
          <w:szCs w:val="28"/>
        </w:rPr>
        <w:br w:type="page"/>
      </w:r>
    </w:p>
    <w:p w14:paraId="0DC508E9" w14:textId="4CDD1461" w:rsidR="00544F94" w:rsidRPr="009116DB" w:rsidRDefault="00A03917" w:rsidP="000204CD">
      <w:pPr>
        <w:jc w:val="center"/>
        <w:rPr>
          <w:rFonts w:ascii="Arial" w:hAnsi="Arial" w:cs="Arial"/>
          <w:sz w:val="28"/>
          <w:szCs w:val="28"/>
        </w:rPr>
      </w:pPr>
      <w:r w:rsidRPr="009116DB">
        <w:rPr>
          <w:rFonts w:ascii="Arial" w:hAnsi="Arial" w:cs="Arial"/>
          <w:sz w:val="28"/>
          <w:szCs w:val="28"/>
        </w:rPr>
        <w:t>Unit 4:</w:t>
      </w:r>
    </w:p>
    <w:p w14:paraId="5AF38FB6" w14:textId="09963B72" w:rsidR="00A03917" w:rsidRPr="009116DB" w:rsidRDefault="002337E8" w:rsidP="000204CD">
      <w:pPr>
        <w:jc w:val="center"/>
        <w:rPr>
          <w:rFonts w:ascii="Arial" w:hAnsi="Arial" w:cs="Arial"/>
          <w:sz w:val="28"/>
          <w:szCs w:val="28"/>
        </w:rPr>
      </w:pPr>
      <w:r w:rsidRPr="009116DB">
        <w:rPr>
          <w:rFonts w:ascii="Arial" w:hAnsi="Arial" w:cs="Arial"/>
          <w:sz w:val="28"/>
          <w:szCs w:val="28"/>
        </w:rPr>
        <w:t xml:space="preserve">Introduction to </w:t>
      </w:r>
      <w:r w:rsidR="00A03917" w:rsidRPr="009116DB">
        <w:rPr>
          <w:rFonts w:ascii="Arial" w:hAnsi="Arial" w:cs="Arial"/>
          <w:sz w:val="28"/>
          <w:szCs w:val="28"/>
        </w:rPr>
        <w:t>Programming</w:t>
      </w:r>
    </w:p>
    <w:p w14:paraId="5863B038" w14:textId="77777777" w:rsidR="00A03917" w:rsidRPr="009116DB" w:rsidRDefault="00A03917">
      <w:pPr>
        <w:rPr>
          <w:rFonts w:ascii="Arial" w:hAnsi="Arial" w:cs="Arial"/>
          <w:sz w:val="28"/>
          <w:szCs w:val="28"/>
        </w:rPr>
      </w:pPr>
    </w:p>
    <w:p w14:paraId="67E6F63C" w14:textId="565675F2" w:rsidR="002337E8" w:rsidRPr="009116DB" w:rsidRDefault="002337E8">
      <w:pPr>
        <w:rPr>
          <w:rFonts w:ascii="Arial" w:hAnsi="Arial" w:cs="Arial"/>
          <w:sz w:val="28"/>
          <w:szCs w:val="28"/>
        </w:rPr>
      </w:pPr>
      <w:r w:rsidRPr="009116DB">
        <w:rPr>
          <w:rFonts w:ascii="Arial" w:hAnsi="Arial" w:cs="Arial"/>
          <w:sz w:val="28"/>
          <w:szCs w:val="28"/>
        </w:rPr>
        <w:br w:type="page"/>
      </w:r>
    </w:p>
    <w:p w14:paraId="5F481063" w14:textId="77777777" w:rsidR="002337E8" w:rsidRPr="009116DB" w:rsidRDefault="002337E8" w:rsidP="002337E8">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Introduction</w:t>
      </w:r>
    </w:p>
    <w:p w14:paraId="6AA994B5" w14:textId="77777777" w:rsidR="002337E8" w:rsidRPr="009116DB" w:rsidRDefault="002337E8" w:rsidP="002337E8">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Programming is one of the creative processes that can transform ideas into reality. The intention of this unit is to highlight what </w:t>
      </w:r>
      <w:proofErr w:type="gramStart"/>
      <w:r w:rsidRPr="009116DB">
        <w:rPr>
          <w:rFonts w:ascii="Arial" w:hAnsi="Arial" w:cs="Arial"/>
          <w:sz w:val="28"/>
          <w:szCs w:val="28"/>
        </w:rPr>
        <w:t>can be created by using programming as a tool</w:t>
      </w:r>
      <w:proofErr w:type="gramEnd"/>
      <w:r w:rsidRPr="009116DB">
        <w:rPr>
          <w:rFonts w:ascii="Arial" w:hAnsi="Arial" w:cs="Arial"/>
          <w:sz w:val="28"/>
          <w:szCs w:val="28"/>
        </w:rPr>
        <w:t>. As with the previous unit, students will create projects that reflect the diversity of interests in the classroom and that are personal to individual students.</w:t>
      </w:r>
    </w:p>
    <w:p w14:paraId="06BACF6E" w14:textId="77777777" w:rsidR="002337E8" w:rsidRPr="009116DB" w:rsidRDefault="002337E8" w:rsidP="002337E8">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Scratch provides an environment that lends itself to “tinkering”. The drag and drop nature of the blocks moves the focus away from messy syntax and allows for making modifications quickly. As students work through the unit, they should be encouraged to reflect on their tinkering and the thought processes that go into it. They should engage in discussions of why a particular set of instructions didn’t work the way they thought they would and in discussions of “what if” scenarios. It is through these discussions that you can help students connect mathematics and logic to computation in programs and highlight the various abstractions they are using in creating their projects. It is also through these conversations that programming constructs such as conditionals, iteration and looping can be highlighted.</w:t>
      </w:r>
    </w:p>
    <w:p w14:paraId="47B4631C" w14:textId="77777777" w:rsidR="002337E8" w:rsidRPr="009116DB" w:rsidRDefault="002337E8" w:rsidP="002337E8">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projects listed are examples only and represent a minimal set of activities. When students complete the assigned projects, they should expand their work by adding features, collaborating with other students, and adding more personalization. There are many more projects on the Scratch website (http://scrtch.mit.edu). The website is also a vibrant community. Students should be encouraged to become part of the community where they can collaborate beyond their classroom and get additional ideas for projects. There is also a Scratch Ed community for teachers (http://scratched@media.mit.edu).</w:t>
      </w:r>
    </w:p>
    <w:p w14:paraId="6E4B1331" w14:textId="77777777" w:rsidR="002337E8" w:rsidRPr="009116DB" w:rsidRDefault="002337E8" w:rsidP="002337E8">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Specific topics for each instructional day are listed in the overview chart on the next page.</w:t>
      </w:r>
    </w:p>
    <w:p w14:paraId="4DF7B994" w14:textId="77777777" w:rsidR="00A03917" w:rsidRPr="009116DB" w:rsidRDefault="00A03917">
      <w:pPr>
        <w:rPr>
          <w:rFonts w:ascii="Arial" w:hAnsi="Arial" w:cs="Arial"/>
          <w:sz w:val="28"/>
          <w:szCs w:val="28"/>
        </w:rPr>
      </w:pPr>
    </w:p>
    <w:p w14:paraId="512C3FD4" w14:textId="3EEE7396" w:rsidR="002337E8" w:rsidRPr="009116DB" w:rsidRDefault="002337E8">
      <w:pPr>
        <w:rPr>
          <w:rFonts w:ascii="Arial" w:hAnsi="Arial" w:cs="Arial"/>
          <w:sz w:val="28"/>
          <w:szCs w:val="28"/>
        </w:rPr>
      </w:pPr>
      <w:r w:rsidRPr="009116DB">
        <w:rPr>
          <w:rFonts w:ascii="Arial" w:hAnsi="Arial" w:cs="Arial"/>
          <w:sz w:val="28"/>
          <w:szCs w:val="28"/>
        </w:rPr>
        <w:t xml:space="preserve">Xx </w:t>
      </w:r>
      <w:proofErr w:type="gramStart"/>
      <w:r w:rsidRPr="009116DB">
        <w:rPr>
          <w:rFonts w:ascii="Arial" w:hAnsi="Arial" w:cs="Arial"/>
          <w:sz w:val="28"/>
          <w:szCs w:val="28"/>
        </w:rPr>
        <w:t>day by day</w:t>
      </w:r>
      <w:proofErr w:type="gramEnd"/>
      <w:r w:rsidRPr="009116DB">
        <w:rPr>
          <w:rFonts w:ascii="Arial" w:hAnsi="Arial" w:cs="Arial"/>
          <w:sz w:val="28"/>
          <w:szCs w:val="28"/>
        </w:rPr>
        <w:t xml:space="preserve"> table</w:t>
      </w:r>
    </w:p>
    <w:p w14:paraId="7AEF070D" w14:textId="77777777" w:rsidR="002337E8" w:rsidRPr="009116DB" w:rsidRDefault="002337E8">
      <w:pPr>
        <w:rPr>
          <w:rFonts w:ascii="Arial" w:hAnsi="Arial" w:cs="Arial"/>
          <w:sz w:val="28"/>
          <w:szCs w:val="28"/>
        </w:rPr>
      </w:pPr>
    </w:p>
    <w:p w14:paraId="5CD510B1" w14:textId="74EE2FEA" w:rsidR="002337E8" w:rsidRPr="009116DB" w:rsidRDefault="002337E8">
      <w:pPr>
        <w:rPr>
          <w:rFonts w:ascii="Arial" w:hAnsi="Arial" w:cs="Arial"/>
          <w:sz w:val="28"/>
          <w:szCs w:val="28"/>
        </w:rPr>
      </w:pPr>
      <w:r w:rsidRPr="009116DB">
        <w:rPr>
          <w:rFonts w:ascii="Arial" w:hAnsi="Arial" w:cs="Arial"/>
          <w:sz w:val="28"/>
          <w:szCs w:val="28"/>
        </w:rPr>
        <w:br w:type="page"/>
      </w:r>
    </w:p>
    <w:p w14:paraId="769B1EF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Daily Lesson Plans Instructional Day: 1</w:t>
      </w:r>
    </w:p>
    <w:p w14:paraId="38004E1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Topic Description: This lesson introduces the Scratch programming language, including the basic terms utilized in the language.</w:t>
      </w:r>
    </w:p>
    <w:p w14:paraId="7EC17A9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5F88B45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1A7B6485" w14:textId="77777777" w:rsidR="000E7E0F" w:rsidRPr="009116DB" w:rsidRDefault="000E7E0F" w:rsidP="000E7E0F">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Name the basic terms used in Scratch. </w:t>
      </w:r>
    </w:p>
    <w:p w14:paraId="0ACBFFE9" w14:textId="77777777" w:rsidR="000E7E0F" w:rsidRPr="009116DB" w:rsidRDefault="000E7E0F" w:rsidP="000E7E0F">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the beginning of a simple program in Scratch. Outline of the Lesson: </w:t>
      </w:r>
    </w:p>
    <w:p w14:paraId="4F254CF5" w14:textId="77777777" w:rsidR="000E7E0F" w:rsidRPr="009116DB" w:rsidRDefault="000E7E0F" w:rsidP="000E7E0F">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65063F80" w14:textId="77777777" w:rsidR="000E7E0F" w:rsidRPr="009116DB" w:rsidRDefault="000E7E0F" w:rsidP="000E7E0F">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KWL chart about programming/Scratch (15 minutes) </w:t>
      </w:r>
    </w:p>
    <w:p w14:paraId="3BBEEBF0" w14:textId="77777777" w:rsidR="000E7E0F" w:rsidRPr="009116DB" w:rsidRDefault="000E7E0F" w:rsidP="000E7E0F">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Scratch introductory video (10 minutes) </w:t>
      </w:r>
    </w:p>
    <w:p w14:paraId="266E393F" w14:textId="77777777" w:rsidR="000E7E0F" w:rsidRPr="009116DB" w:rsidRDefault="000E7E0F" w:rsidP="000E7E0F">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Model of how to start name assignment (25 minutes)  Student Activities: </w:t>
      </w:r>
    </w:p>
    <w:p w14:paraId="6D96DE4E" w14:textId="77777777" w:rsidR="000E7E0F" w:rsidRPr="009116DB" w:rsidRDefault="000E7E0F" w:rsidP="000E7E0F">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4FDB4DEC" w14:textId="77777777" w:rsidR="000E7E0F" w:rsidRPr="009116DB" w:rsidRDefault="000E7E0F" w:rsidP="000E7E0F">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KWL chart about programming/Scratch. </w:t>
      </w:r>
    </w:p>
    <w:p w14:paraId="2B492CAE" w14:textId="77777777" w:rsidR="000E7E0F" w:rsidRPr="009116DB" w:rsidRDefault="000E7E0F" w:rsidP="000E7E0F">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Groups take turns sharing out their K’s and W’s orally. </w:t>
      </w:r>
    </w:p>
    <w:p w14:paraId="3143CFCD" w14:textId="77777777" w:rsidR="000E7E0F" w:rsidRPr="009116DB" w:rsidRDefault="000E7E0F" w:rsidP="000E7E0F">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Watch Scratch introductory video. </w:t>
      </w:r>
    </w:p>
    <w:p w14:paraId="1187B4FB" w14:textId="77777777" w:rsidR="000E7E0F" w:rsidRPr="009116DB" w:rsidRDefault="000E7E0F" w:rsidP="000E7E0F">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Follow along with Scratch open as teacher models how to start name assignment.  Teaching/Learning Strategies </w:t>
      </w:r>
    </w:p>
    <w:p w14:paraId="1E36BBE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Journal Entry: How do you think programs like Microsoft Word, Internet Explorer and Windows are made?</w:t>
      </w:r>
    </w:p>
    <w:p w14:paraId="34D45C86"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Discuss what it means to program a computer. Remind students that in the previous unit they used a markup language to provide instructions to the computer on the layout and content of web pages. Programming languages are used to translate algorithms into a language that a computer can execute.</w:t>
      </w:r>
    </w:p>
    <w:p w14:paraId="51EE49F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KWL chart o Students meet with groups and each group completes a KWL chart. (Know, Want to Learn,</w:t>
      </w:r>
    </w:p>
    <w:p w14:paraId="3D982E9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Learned) o Groups take turns sharing out their K’s and W’s orally. Encourage them not to repeat anything</w:t>
      </w:r>
    </w:p>
    <w:p w14:paraId="123F6677"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that</w:t>
      </w:r>
      <w:proofErr w:type="gramEnd"/>
      <w:r w:rsidRPr="009116DB">
        <w:rPr>
          <w:rFonts w:ascii="Arial" w:hAnsi="Arial" w:cs="Arial"/>
          <w:sz w:val="28"/>
          <w:szCs w:val="28"/>
        </w:rPr>
        <w:t xml:space="preserve"> has already been said. o Put KWL charts up in the classroom; tell students that they will finish the L towards the end of</w:t>
      </w:r>
    </w:p>
    <w:p w14:paraId="254AAB63"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the</w:t>
      </w:r>
      <w:proofErr w:type="gramEnd"/>
      <w:r w:rsidRPr="009116DB">
        <w:rPr>
          <w:rFonts w:ascii="Arial" w:hAnsi="Arial" w:cs="Arial"/>
          <w:sz w:val="28"/>
          <w:szCs w:val="28"/>
        </w:rPr>
        <w:t xml:space="preserve"> unit. </w:t>
      </w:r>
      <w:r w:rsidRPr="009116DB">
        <w:rPr>
          <w:rFonts w:ascii="Arial" w:hAnsi="Arial" w:cs="Arial"/>
          <w:sz w:val="28"/>
          <w:szCs w:val="28"/>
        </w:rPr>
        <w:t></w:t>
      </w:r>
      <w:r w:rsidRPr="009116DB">
        <w:rPr>
          <w:rFonts w:ascii="Arial" w:hAnsi="Arial" w:cs="Arial"/>
          <w:sz w:val="28"/>
          <w:szCs w:val="28"/>
        </w:rPr>
        <w:t>Scratch introductory video</w:t>
      </w:r>
    </w:p>
    <w:p w14:paraId="3C9DCBB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Played with sound. Can be played over a projector. </w:t>
      </w:r>
      <w:r w:rsidRPr="009116DB">
        <w:rPr>
          <w:rFonts w:ascii="Arial" w:hAnsi="Arial" w:cs="Arial"/>
          <w:sz w:val="28"/>
          <w:szCs w:val="28"/>
        </w:rPr>
        <w:t></w:t>
      </w:r>
      <w:r w:rsidRPr="009116DB">
        <w:rPr>
          <w:rFonts w:ascii="Arial" w:hAnsi="Arial" w:cs="Arial"/>
          <w:sz w:val="28"/>
          <w:szCs w:val="28"/>
        </w:rPr>
        <w:t>Model of how to start name assignment</w:t>
      </w:r>
    </w:p>
    <w:p w14:paraId="0C9DABD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Address how sound will be handled in the classroom. Exploring Computer Science—Unit 4: Introduction to Programming 138</w:t>
      </w:r>
    </w:p>
    <w:p w14:paraId="17D50D1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63645D4F" w14:textId="7A27C9FD"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8D606EB" wp14:editId="4526BCDA">
            <wp:extent cx="6178550" cy="95250"/>
            <wp:effectExtent l="0" t="0" r="0" b="635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1C5C88C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24F6FA8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Scratch lends itself to playing sounds so it can get noisy. The teacher needs to decide how to address this. Headsets with microphones are one solution.</w:t>
      </w:r>
    </w:p>
    <w:p w14:paraId="31F6D40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Build a name project similar to name.sb. </w:t>
      </w:r>
      <w:proofErr w:type="gramStart"/>
      <w:r w:rsidRPr="009116DB">
        <w:rPr>
          <w:rFonts w:ascii="Arial" w:hAnsi="Arial" w:cs="Arial"/>
          <w:sz w:val="28"/>
          <w:szCs w:val="28"/>
        </w:rPr>
        <w:t>o</w:t>
      </w:r>
      <w:proofErr w:type="gramEnd"/>
      <w:r w:rsidRPr="009116DB">
        <w:rPr>
          <w:rFonts w:ascii="Arial" w:hAnsi="Arial" w:cs="Arial"/>
          <w:sz w:val="28"/>
          <w:szCs w:val="28"/>
        </w:rPr>
        <w:t xml:space="preserve"> Emphasize</w:t>
      </w:r>
    </w:p>
    <w:p w14:paraId="65310475"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Every character in Scratch is called a Sprite. </w:t>
      </w:r>
    </w:p>
    <w:p w14:paraId="2484D645"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Although Scratch is programming, it is not used in industry. Point out a few languages  that are used in industry—Java, C, C++. Throughout the unit, you will want to reinforce  that the basic constructs used in Scratch are also used in “industrial strength” languages. </w:t>
      </w:r>
    </w:p>
    <w:p w14:paraId="171CDFC6"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How to choose a Sprite from a file </w:t>
      </w:r>
    </w:p>
    <w:p w14:paraId="49C16614"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How to paint your own sprite </w:t>
      </w:r>
    </w:p>
    <w:p w14:paraId="1B75DB1E"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Each sprite has its own scripts. </w:t>
      </w:r>
    </w:p>
    <w:p w14:paraId="1363DD2D"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You can right click any block and select help to get more information on how to use it. </w:t>
      </w:r>
    </w:p>
    <w:p w14:paraId="7928C190"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How to change the language in Scratch (for your English Learners) </w:t>
      </w:r>
    </w:p>
    <w:p w14:paraId="2B96B6B0"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How to go to full screen mode and back </w:t>
      </w:r>
    </w:p>
    <w:p w14:paraId="4FEB3DB3"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How to switch back and forth between sprites by clicking on them </w:t>
      </w:r>
    </w:p>
    <w:p w14:paraId="0EAAEBF9"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X and Y coordinates on the screen are shown on the bottom right below the stage </w:t>
      </w:r>
    </w:p>
    <w:p w14:paraId="4E2B712B"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How to save in the proper location (the default is to save in the Scratch Projects folder  (C:\\Program Files\Scratch\Projects)) </w:t>
      </w:r>
    </w:p>
    <w:p w14:paraId="73A163EC"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following blocks should be modeled: </w:t>
      </w:r>
    </w:p>
    <w:p w14:paraId="118344C1" w14:textId="77777777" w:rsidR="000E7E0F" w:rsidRPr="009116DB" w:rsidRDefault="000E7E0F" w:rsidP="000E7E0F">
      <w:pPr>
        <w:widowControl w:val="0"/>
        <w:numPr>
          <w:ilvl w:val="1"/>
          <w:numId w:val="18"/>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Move _ steps </w:t>
      </w:r>
    </w:p>
    <w:p w14:paraId="73F168DE" w14:textId="77777777" w:rsidR="000E7E0F" w:rsidRPr="009116DB" w:rsidRDefault="000E7E0F" w:rsidP="000E7E0F">
      <w:pPr>
        <w:widowControl w:val="0"/>
        <w:numPr>
          <w:ilvl w:val="1"/>
          <w:numId w:val="18"/>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If on edge, bounce </w:t>
      </w:r>
    </w:p>
    <w:p w14:paraId="0F50F4CD" w14:textId="77777777" w:rsidR="000E7E0F" w:rsidRPr="009116DB" w:rsidRDefault="000E7E0F" w:rsidP="000E7E0F">
      <w:pPr>
        <w:widowControl w:val="0"/>
        <w:numPr>
          <w:ilvl w:val="1"/>
          <w:numId w:val="18"/>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Turn _ degrees </w:t>
      </w:r>
    </w:p>
    <w:p w14:paraId="2FCC2288" w14:textId="77777777" w:rsidR="000E7E0F" w:rsidRPr="009116DB" w:rsidRDefault="000E7E0F" w:rsidP="000E7E0F">
      <w:pPr>
        <w:widowControl w:val="0"/>
        <w:numPr>
          <w:ilvl w:val="1"/>
          <w:numId w:val="18"/>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Forever </w:t>
      </w:r>
    </w:p>
    <w:p w14:paraId="45558EE0" w14:textId="77777777" w:rsidR="000E7E0F" w:rsidRPr="009116DB" w:rsidRDefault="000E7E0F" w:rsidP="000E7E0F">
      <w:pPr>
        <w:widowControl w:val="0"/>
        <w:numPr>
          <w:ilvl w:val="1"/>
          <w:numId w:val="18"/>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Change color effect by _ </w:t>
      </w:r>
    </w:p>
    <w:p w14:paraId="7E570E8C" w14:textId="77777777" w:rsidR="000E7E0F" w:rsidRPr="009116DB" w:rsidRDefault="000E7E0F" w:rsidP="000E7E0F">
      <w:pPr>
        <w:widowControl w:val="0"/>
        <w:numPr>
          <w:ilvl w:val="1"/>
          <w:numId w:val="18"/>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When the green flag is clicked </w:t>
      </w:r>
    </w:p>
    <w:p w14:paraId="6CD615A1"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Encourage students to experiment. They can’t break the computer by dragging the wrong block. </w:t>
      </w:r>
    </w:p>
    <w:p w14:paraId="6C08BC98"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Show students where they can access ScratchGettingStarted.pdf. (It would probably be useful to have printed copies for each student.) </w:t>
      </w:r>
    </w:p>
    <w:p w14:paraId="2637FDD8" w14:textId="77777777" w:rsidR="000E7E0F" w:rsidRPr="009116DB" w:rsidRDefault="000E7E0F" w:rsidP="000E7E0F">
      <w:pPr>
        <w:widowControl w:val="0"/>
        <w:numPr>
          <w:ilvl w:val="0"/>
          <w:numId w:val="1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Show students Name Sample Rubric. </w:t>
      </w:r>
    </w:p>
    <w:p w14:paraId="4D120D3A" w14:textId="77777777" w:rsidR="000E7E0F" w:rsidRPr="009116DB" w:rsidRDefault="000E7E0F" w:rsidP="000E7E0F">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KWL Graphic Organizer Chart.pdf (UCLA SMP) </w:t>
      </w:r>
    </w:p>
    <w:p w14:paraId="48924808" w14:textId="77777777" w:rsidR="000E7E0F" w:rsidRPr="009116DB" w:rsidRDefault="000E7E0F" w:rsidP="000E7E0F">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ScratchIntro.wmv (scratch.mit.edu) </w:t>
      </w:r>
    </w:p>
    <w:p w14:paraId="2EE22C34" w14:textId="77777777" w:rsidR="000E7E0F" w:rsidRPr="009116DB" w:rsidRDefault="000E7E0F" w:rsidP="000E7E0F">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ScratchGettingStarted.pdf (scratch.mit.edu) </w:t>
      </w:r>
    </w:p>
    <w:p w14:paraId="35C6A3CD" w14:textId="77777777" w:rsidR="000E7E0F" w:rsidRPr="009116DB" w:rsidRDefault="000E7E0F" w:rsidP="000E7E0F">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name.sb </w:t>
      </w:r>
    </w:p>
    <w:p w14:paraId="2086D24E" w14:textId="77777777" w:rsidR="000E7E0F" w:rsidRPr="009116DB" w:rsidRDefault="000E7E0F" w:rsidP="000E7E0F">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Name Sample Rubric </w:t>
      </w:r>
    </w:p>
    <w:p w14:paraId="6F3EC436" w14:textId="77777777" w:rsidR="000E7E0F" w:rsidRPr="009116DB" w:rsidRDefault="000E7E0F" w:rsidP="000E7E0F">
      <w:pPr>
        <w:widowControl w:val="0"/>
        <w:numPr>
          <w:ilvl w:val="0"/>
          <w:numId w:val="1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http://scratch.mit.edu </w:t>
      </w:r>
    </w:p>
    <w:p w14:paraId="55FA4F9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7ECB4291" w14:textId="24448366"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5D429EE" wp14:editId="7ED09DD9">
            <wp:extent cx="1085850" cy="12700"/>
            <wp:effectExtent l="0" t="0" r="6350" b="1270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58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7597105" wp14:editId="562C99EE">
            <wp:extent cx="6178550" cy="95250"/>
            <wp:effectExtent l="0" t="0" r="0" b="6350"/>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56C5AD2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139</w:t>
      </w:r>
    </w:p>
    <w:p w14:paraId="7890DAB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 Sample Rubric</w:t>
      </w:r>
    </w:p>
    <w:p w14:paraId="682413C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 _______________________</w:t>
      </w:r>
    </w:p>
    <w:p w14:paraId="4B18474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10340"/>
        <w:gridCol w:w="1800"/>
        <w:gridCol w:w="740"/>
        <w:gridCol w:w="660"/>
        <w:gridCol w:w="1640"/>
      </w:tblGrid>
      <w:tr w:rsidR="000E7E0F" w:rsidRPr="009116DB" w14:paraId="037ECA16" w14:textId="77777777">
        <w:tc>
          <w:tcPr>
            <w:tcW w:w="10340" w:type="dxa"/>
            <w:tcMar>
              <w:top w:w="20" w:type="nil"/>
              <w:left w:w="20" w:type="nil"/>
              <w:bottom w:w="20" w:type="nil"/>
              <w:right w:w="20" w:type="nil"/>
            </w:tcMar>
            <w:vAlign w:val="center"/>
          </w:tcPr>
          <w:p w14:paraId="7D729A1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1800" w:type="dxa"/>
            <w:tcMar>
              <w:top w:w="20" w:type="nil"/>
              <w:left w:w="20" w:type="nil"/>
              <w:bottom w:w="20" w:type="nil"/>
              <w:right w:w="20" w:type="nil"/>
            </w:tcMar>
            <w:vAlign w:val="center"/>
          </w:tcPr>
          <w:p w14:paraId="308F8DB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740" w:type="dxa"/>
            <w:tcMar>
              <w:top w:w="20" w:type="nil"/>
              <w:left w:w="20" w:type="nil"/>
              <w:bottom w:w="20" w:type="nil"/>
              <w:right w:w="20" w:type="nil"/>
            </w:tcMar>
            <w:vAlign w:val="center"/>
          </w:tcPr>
          <w:p w14:paraId="0E3CD2C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660" w:type="dxa"/>
            <w:tcMar>
              <w:top w:w="20" w:type="nil"/>
              <w:left w:w="20" w:type="nil"/>
              <w:bottom w:w="20" w:type="nil"/>
              <w:right w:w="20" w:type="nil"/>
            </w:tcMar>
            <w:vAlign w:val="center"/>
          </w:tcPr>
          <w:p w14:paraId="4E6F6E6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c>
          <w:tcPr>
            <w:tcW w:w="1640" w:type="dxa"/>
            <w:tcMar>
              <w:top w:w="20" w:type="nil"/>
              <w:left w:w="20" w:type="nil"/>
              <w:bottom w:w="20" w:type="nil"/>
              <w:right w:w="20" w:type="nil"/>
            </w:tcMar>
            <w:vAlign w:val="center"/>
          </w:tcPr>
          <w:p w14:paraId="23EAD87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tc>
      </w:tr>
      <w:tr w:rsidR="000E7E0F" w:rsidRPr="009116DB" w14:paraId="4FBEF952" w14:textId="77777777">
        <w:tblPrEx>
          <w:tblBorders>
            <w:top w:val="none" w:sz="0" w:space="0" w:color="auto"/>
          </w:tblBorders>
        </w:tblPrEx>
        <w:tc>
          <w:tcPr>
            <w:tcW w:w="10340" w:type="dxa"/>
            <w:tcMar>
              <w:top w:w="20" w:type="nil"/>
              <w:left w:w="20" w:type="nil"/>
              <w:bottom w:w="20" w:type="nil"/>
              <w:right w:w="20" w:type="nil"/>
            </w:tcMar>
            <w:vAlign w:val="center"/>
          </w:tcPr>
          <w:p w14:paraId="321B6FB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 separate sprite for each letter of your name.</w:t>
            </w:r>
          </w:p>
        </w:tc>
        <w:tc>
          <w:tcPr>
            <w:tcW w:w="1800" w:type="dxa"/>
            <w:tcMar>
              <w:top w:w="20" w:type="nil"/>
              <w:left w:w="20" w:type="nil"/>
              <w:bottom w:w="20" w:type="nil"/>
              <w:right w:w="20" w:type="nil"/>
            </w:tcMar>
            <w:vAlign w:val="center"/>
          </w:tcPr>
          <w:p w14:paraId="619931B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740" w:type="dxa"/>
            <w:tcMar>
              <w:top w:w="20" w:type="nil"/>
              <w:left w:w="20" w:type="nil"/>
              <w:bottom w:w="20" w:type="nil"/>
              <w:right w:w="20" w:type="nil"/>
            </w:tcMar>
            <w:vAlign w:val="center"/>
          </w:tcPr>
          <w:p w14:paraId="4D144351"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1D676979"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234601C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80ECC62" w14:textId="77777777">
        <w:tblPrEx>
          <w:tblBorders>
            <w:top w:val="none" w:sz="0" w:space="0" w:color="auto"/>
          </w:tblBorders>
        </w:tblPrEx>
        <w:tc>
          <w:tcPr>
            <w:tcW w:w="10340" w:type="dxa"/>
            <w:tcMar>
              <w:top w:w="20" w:type="nil"/>
              <w:left w:w="20" w:type="nil"/>
              <w:bottom w:w="20" w:type="nil"/>
              <w:right w:w="20" w:type="nil"/>
            </w:tcMar>
            <w:vAlign w:val="center"/>
          </w:tcPr>
          <w:p w14:paraId="6C6FAA4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at least 3 different interesting behaviors for the letters in your name.</w:t>
            </w:r>
          </w:p>
        </w:tc>
        <w:tc>
          <w:tcPr>
            <w:tcW w:w="1800" w:type="dxa"/>
            <w:tcMar>
              <w:top w:w="20" w:type="nil"/>
              <w:left w:w="20" w:type="nil"/>
              <w:bottom w:w="20" w:type="nil"/>
              <w:right w:w="20" w:type="nil"/>
            </w:tcMar>
            <w:vAlign w:val="center"/>
          </w:tcPr>
          <w:p w14:paraId="12E58BA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740" w:type="dxa"/>
            <w:tcMar>
              <w:top w:w="20" w:type="nil"/>
              <w:left w:w="20" w:type="nil"/>
              <w:bottom w:w="20" w:type="nil"/>
              <w:right w:w="20" w:type="nil"/>
            </w:tcMar>
            <w:vAlign w:val="center"/>
          </w:tcPr>
          <w:p w14:paraId="0B2ADEA2"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06ABAE58"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034C1002"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7339BBB" w14:textId="77777777">
        <w:tblPrEx>
          <w:tblBorders>
            <w:top w:val="none" w:sz="0" w:space="0" w:color="auto"/>
          </w:tblBorders>
        </w:tblPrEx>
        <w:tc>
          <w:tcPr>
            <w:tcW w:w="10340" w:type="dxa"/>
            <w:tcMar>
              <w:top w:w="20" w:type="nil"/>
              <w:left w:w="20" w:type="nil"/>
              <w:bottom w:w="20" w:type="nil"/>
              <w:right w:w="20" w:type="nil"/>
            </w:tcMar>
            <w:vAlign w:val="center"/>
          </w:tcPr>
          <w:p w14:paraId="0AC3932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All the letters have a behavior</w:t>
            </w:r>
          </w:p>
        </w:tc>
        <w:tc>
          <w:tcPr>
            <w:tcW w:w="1800" w:type="dxa"/>
            <w:tcMar>
              <w:top w:w="20" w:type="nil"/>
              <w:left w:w="20" w:type="nil"/>
              <w:bottom w:w="20" w:type="nil"/>
              <w:right w:w="20" w:type="nil"/>
            </w:tcMar>
            <w:vAlign w:val="center"/>
          </w:tcPr>
          <w:p w14:paraId="0BF1684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tc>
        <w:tc>
          <w:tcPr>
            <w:tcW w:w="740" w:type="dxa"/>
            <w:tcMar>
              <w:top w:w="20" w:type="nil"/>
              <w:left w:w="20" w:type="nil"/>
              <w:bottom w:w="20" w:type="nil"/>
              <w:right w:w="20" w:type="nil"/>
            </w:tcMar>
            <w:vAlign w:val="center"/>
          </w:tcPr>
          <w:p w14:paraId="473A6A92" w14:textId="6EB2B2A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D519353" wp14:editId="05DF9DBB">
                  <wp:extent cx="234950" cy="6350"/>
                  <wp:effectExtent l="0" t="0" r="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271749C5" w14:textId="5F33ADDF"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D8DAE12" wp14:editId="132074F6">
                  <wp:extent cx="6350" cy="6350"/>
                  <wp:effectExtent l="0" t="0" r="0" b="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640" w:type="dxa"/>
            <w:tcMar>
              <w:top w:w="20" w:type="nil"/>
              <w:left w:w="20" w:type="nil"/>
              <w:bottom w:w="20" w:type="nil"/>
              <w:right w:w="20" w:type="nil"/>
            </w:tcMar>
            <w:vAlign w:val="center"/>
          </w:tcPr>
          <w:p w14:paraId="4375BF2B"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3361F16" w14:textId="77777777">
        <w:tblPrEx>
          <w:tblBorders>
            <w:top w:val="none" w:sz="0" w:space="0" w:color="auto"/>
          </w:tblBorders>
        </w:tblPrEx>
        <w:tc>
          <w:tcPr>
            <w:tcW w:w="10340" w:type="dxa"/>
            <w:tcMar>
              <w:top w:w="20" w:type="nil"/>
              <w:left w:w="20" w:type="nil"/>
              <w:bottom w:w="20" w:type="nil"/>
              <w:right w:w="20" w:type="nil"/>
            </w:tcMar>
            <w:vAlign w:val="center"/>
          </w:tcPr>
          <w:p w14:paraId="31EA16D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the “when green flag clicked” block</w:t>
            </w:r>
          </w:p>
        </w:tc>
        <w:tc>
          <w:tcPr>
            <w:tcW w:w="1800" w:type="dxa"/>
            <w:tcMar>
              <w:top w:w="20" w:type="nil"/>
              <w:left w:w="20" w:type="nil"/>
              <w:bottom w:w="20" w:type="nil"/>
              <w:right w:w="20" w:type="nil"/>
            </w:tcMar>
            <w:vAlign w:val="center"/>
          </w:tcPr>
          <w:p w14:paraId="7C7C3CD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w:t>
            </w:r>
          </w:p>
        </w:tc>
        <w:tc>
          <w:tcPr>
            <w:tcW w:w="740" w:type="dxa"/>
            <w:tcMar>
              <w:top w:w="20" w:type="nil"/>
              <w:left w:w="20" w:type="nil"/>
              <w:bottom w:w="20" w:type="nil"/>
              <w:right w:w="20" w:type="nil"/>
            </w:tcMar>
            <w:vAlign w:val="center"/>
          </w:tcPr>
          <w:p w14:paraId="45378137"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7D64E4EE"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22AF8961"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D571FAA" w14:textId="77777777">
        <w:tblPrEx>
          <w:tblBorders>
            <w:top w:val="none" w:sz="0" w:space="0" w:color="auto"/>
          </w:tblBorders>
        </w:tblPrEx>
        <w:tc>
          <w:tcPr>
            <w:tcW w:w="10340" w:type="dxa"/>
            <w:tcMar>
              <w:top w:w="20" w:type="nil"/>
              <w:left w:w="20" w:type="nil"/>
              <w:bottom w:w="20" w:type="nil"/>
              <w:right w:w="20" w:type="nil"/>
            </w:tcMar>
            <w:vAlign w:val="center"/>
          </w:tcPr>
          <w:p w14:paraId="0E53687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the “forever” block</w:t>
            </w:r>
          </w:p>
        </w:tc>
        <w:tc>
          <w:tcPr>
            <w:tcW w:w="1800" w:type="dxa"/>
            <w:tcMar>
              <w:top w:w="20" w:type="nil"/>
              <w:left w:w="20" w:type="nil"/>
              <w:bottom w:w="20" w:type="nil"/>
              <w:right w:w="20" w:type="nil"/>
            </w:tcMar>
            <w:vAlign w:val="center"/>
          </w:tcPr>
          <w:p w14:paraId="30DB25B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w:t>
            </w:r>
          </w:p>
        </w:tc>
        <w:tc>
          <w:tcPr>
            <w:tcW w:w="740" w:type="dxa"/>
            <w:tcMar>
              <w:top w:w="20" w:type="nil"/>
              <w:left w:w="20" w:type="nil"/>
              <w:bottom w:w="20" w:type="nil"/>
              <w:right w:w="20" w:type="nil"/>
            </w:tcMar>
            <w:vAlign w:val="center"/>
          </w:tcPr>
          <w:p w14:paraId="62420BA8" w14:textId="48468B74"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F5BB6FD" wp14:editId="5EDC661F">
                  <wp:extent cx="234950" cy="6350"/>
                  <wp:effectExtent l="0" t="0" r="0" b="0"/>
                  <wp:docPr id="3108" name="Picture 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1AC61EC0" w14:textId="4F8C360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C87E891" wp14:editId="203FEDA2">
                  <wp:extent cx="6350" cy="635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640" w:type="dxa"/>
            <w:tcMar>
              <w:top w:w="20" w:type="nil"/>
              <w:left w:w="20" w:type="nil"/>
              <w:bottom w:w="20" w:type="nil"/>
              <w:right w:w="20" w:type="nil"/>
            </w:tcMar>
            <w:vAlign w:val="center"/>
          </w:tcPr>
          <w:p w14:paraId="3D9662BF"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D89A28C" w14:textId="77777777">
        <w:tblPrEx>
          <w:tblBorders>
            <w:top w:val="none" w:sz="0" w:space="0" w:color="auto"/>
          </w:tblBorders>
        </w:tblPrEx>
        <w:tc>
          <w:tcPr>
            <w:tcW w:w="10340" w:type="dxa"/>
            <w:tcMar>
              <w:top w:w="20" w:type="nil"/>
              <w:left w:w="20" w:type="nil"/>
              <w:bottom w:w="20" w:type="nil"/>
              <w:right w:w="20" w:type="nil"/>
            </w:tcMar>
            <w:vAlign w:val="center"/>
          </w:tcPr>
          <w:p w14:paraId="22669447" w14:textId="77777777" w:rsidR="000E7E0F" w:rsidRPr="009116DB" w:rsidRDefault="000E7E0F">
            <w:pPr>
              <w:widowControl w:val="0"/>
              <w:autoSpaceDE w:val="0"/>
              <w:autoSpaceDN w:val="0"/>
              <w:adjustRightInd w:val="0"/>
              <w:rPr>
                <w:rFonts w:ascii="Arial" w:hAnsi="Arial" w:cs="Arial"/>
                <w:sz w:val="28"/>
                <w:szCs w:val="28"/>
              </w:rPr>
            </w:pPr>
          </w:p>
        </w:tc>
        <w:tc>
          <w:tcPr>
            <w:tcW w:w="1800" w:type="dxa"/>
            <w:tcMar>
              <w:top w:w="20" w:type="nil"/>
              <w:left w:w="20" w:type="nil"/>
              <w:bottom w:w="20" w:type="nil"/>
              <w:right w:w="20" w:type="nil"/>
            </w:tcMar>
            <w:vAlign w:val="center"/>
          </w:tcPr>
          <w:p w14:paraId="54532143" w14:textId="77777777" w:rsidR="000E7E0F" w:rsidRPr="009116DB" w:rsidRDefault="000E7E0F">
            <w:pPr>
              <w:widowControl w:val="0"/>
              <w:autoSpaceDE w:val="0"/>
              <w:autoSpaceDN w:val="0"/>
              <w:adjustRightInd w:val="0"/>
              <w:rPr>
                <w:rFonts w:ascii="Arial" w:hAnsi="Arial" w:cs="Arial"/>
                <w:sz w:val="28"/>
                <w:szCs w:val="28"/>
              </w:rPr>
            </w:pPr>
          </w:p>
        </w:tc>
        <w:tc>
          <w:tcPr>
            <w:tcW w:w="740" w:type="dxa"/>
            <w:tcMar>
              <w:top w:w="20" w:type="nil"/>
              <w:left w:w="20" w:type="nil"/>
              <w:bottom w:w="20" w:type="nil"/>
              <w:right w:w="20" w:type="nil"/>
            </w:tcMar>
            <w:vAlign w:val="center"/>
          </w:tcPr>
          <w:p w14:paraId="142FED65" w14:textId="4E28FDB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4F1E8A7" wp14:editId="02D2057B">
                  <wp:extent cx="234950" cy="6350"/>
                  <wp:effectExtent l="0" t="0" r="0" b="0"/>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F7730AD" wp14:editId="3F606EE5">
                  <wp:extent cx="234950" cy="6350"/>
                  <wp:effectExtent l="0" t="0" r="0" b="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0DB2FE4E" w14:textId="3CCC4A06"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A9326CE" wp14:editId="5843D196">
                  <wp:extent cx="6350" cy="6350"/>
                  <wp:effectExtent l="0" t="0" r="0" b="0"/>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A446B07" wp14:editId="736E5FAA">
                  <wp:extent cx="6350" cy="6350"/>
                  <wp:effectExtent l="0" t="0" r="0" b="0"/>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640" w:type="dxa"/>
            <w:tcMar>
              <w:top w:w="20" w:type="nil"/>
              <w:left w:w="20" w:type="nil"/>
              <w:bottom w:w="20" w:type="nil"/>
              <w:right w:w="20" w:type="nil"/>
            </w:tcMar>
            <w:vAlign w:val="center"/>
          </w:tcPr>
          <w:p w14:paraId="26D2BC2C"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6E1785E" w14:textId="77777777">
        <w:tblPrEx>
          <w:tblBorders>
            <w:top w:val="none" w:sz="0" w:space="0" w:color="auto"/>
          </w:tblBorders>
        </w:tblPrEx>
        <w:tc>
          <w:tcPr>
            <w:tcW w:w="10340" w:type="dxa"/>
            <w:tcMar>
              <w:top w:w="20" w:type="nil"/>
              <w:left w:w="20" w:type="nil"/>
              <w:bottom w:w="20" w:type="nil"/>
              <w:right w:w="20" w:type="nil"/>
            </w:tcMar>
            <w:vAlign w:val="center"/>
          </w:tcPr>
          <w:p w14:paraId="242DC86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1800" w:type="dxa"/>
            <w:tcMar>
              <w:top w:w="20" w:type="nil"/>
              <w:left w:w="20" w:type="nil"/>
              <w:bottom w:w="20" w:type="nil"/>
              <w:right w:w="20" w:type="nil"/>
            </w:tcMar>
            <w:vAlign w:val="center"/>
          </w:tcPr>
          <w:p w14:paraId="0B6DCE7E" w14:textId="77777777" w:rsidR="000E7E0F" w:rsidRPr="009116DB" w:rsidRDefault="000E7E0F">
            <w:pPr>
              <w:widowControl w:val="0"/>
              <w:autoSpaceDE w:val="0"/>
              <w:autoSpaceDN w:val="0"/>
              <w:adjustRightInd w:val="0"/>
              <w:rPr>
                <w:rFonts w:ascii="Arial" w:hAnsi="Arial" w:cs="Arial"/>
                <w:sz w:val="28"/>
                <w:szCs w:val="28"/>
              </w:rPr>
            </w:pPr>
          </w:p>
        </w:tc>
        <w:tc>
          <w:tcPr>
            <w:tcW w:w="740" w:type="dxa"/>
            <w:tcMar>
              <w:top w:w="20" w:type="nil"/>
              <w:left w:w="20" w:type="nil"/>
              <w:bottom w:w="20" w:type="nil"/>
              <w:right w:w="20" w:type="nil"/>
            </w:tcMar>
            <w:vAlign w:val="center"/>
          </w:tcPr>
          <w:p w14:paraId="0E977EA9" w14:textId="1065015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DCABC3E" wp14:editId="7F162A63">
                  <wp:extent cx="234950" cy="6350"/>
                  <wp:effectExtent l="0" t="0" r="0" b="0"/>
                  <wp:docPr id="3114" name="Picture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64E2C66D" w14:textId="617446D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5A4620E" wp14:editId="6218835C">
                  <wp:extent cx="6350" cy="6350"/>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640" w:type="dxa"/>
            <w:tcMar>
              <w:top w:w="20" w:type="nil"/>
              <w:left w:w="20" w:type="nil"/>
              <w:bottom w:w="20" w:type="nil"/>
              <w:right w:w="20" w:type="nil"/>
            </w:tcMar>
            <w:vAlign w:val="center"/>
          </w:tcPr>
          <w:p w14:paraId="6AE323CE"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F883EDA" w14:textId="77777777">
        <w:tblPrEx>
          <w:tblBorders>
            <w:top w:val="none" w:sz="0" w:space="0" w:color="auto"/>
          </w:tblBorders>
        </w:tblPrEx>
        <w:tc>
          <w:tcPr>
            <w:tcW w:w="10340" w:type="dxa"/>
            <w:tcMar>
              <w:top w:w="20" w:type="nil"/>
              <w:left w:w="20" w:type="nil"/>
              <w:bottom w:w="20" w:type="nil"/>
              <w:right w:w="20" w:type="nil"/>
            </w:tcMar>
            <w:vAlign w:val="center"/>
          </w:tcPr>
          <w:p w14:paraId="32D38298"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your name reinitialize itself when the green flag is clicked. In other words, all the letters will start off in the right location facing the correct way.</w:t>
            </w:r>
          </w:p>
        </w:tc>
        <w:tc>
          <w:tcPr>
            <w:tcW w:w="1800" w:type="dxa"/>
            <w:tcMar>
              <w:top w:w="20" w:type="nil"/>
              <w:left w:w="20" w:type="nil"/>
              <w:bottom w:w="20" w:type="nil"/>
              <w:right w:w="20" w:type="nil"/>
            </w:tcMar>
            <w:vAlign w:val="center"/>
          </w:tcPr>
          <w:p w14:paraId="7745CFE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w:t>
            </w:r>
          </w:p>
        </w:tc>
        <w:tc>
          <w:tcPr>
            <w:tcW w:w="740" w:type="dxa"/>
            <w:tcMar>
              <w:top w:w="20" w:type="nil"/>
              <w:left w:w="20" w:type="nil"/>
              <w:bottom w:w="20" w:type="nil"/>
              <w:right w:w="20" w:type="nil"/>
            </w:tcMar>
            <w:vAlign w:val="center"/>
          </w:tcPr>
          <w:p w14:paraId="4C455364"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1A9CFD05"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13A36C8E"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5DD279C" w14:textId="77777777">
        <w:tblPrEx>
          <w:tblBorders>
            <w:top w:val="none" w:sz="0" w:space="0" w:color="auto"/>
          </w:tblBorders>
        </w:tblPrEx>
        <w:tc>
          <w:tcPr>
            <w:tcW w:w="10340" w:type="dxa"/>
            <w:tcMar>
              <w:top w:w="20" w:type="nil"/>
              <w:left w:w="20" w:type="nil"/>
              <w:bottom w:w="20" w:type="nil"/>
              <w:right w:w="20" w:type="nil"/>
            </w:tcMar>
            <w:vAlign w:val="center"/>
          </w:tcPr>
          <w:p w14:paraId="28E02509" w14:textId="77777777" w:rsidR="000E7E0F" w:rsidRPr="009116DB" w:rsidRDefault="000E7E0F">
            <w:pPr>
              <w:widowControl w:val="0"/>
              <w:autoSpaceDE w:val="0"/>
              <w:autoSpaceDN w:val="0"/>
              <w:adjustRightInd w:val="0"/>
              <w:rPr>
                <w:rFonts w:ascii="Arial" w:hAnsi="Arial" w:cs="Arial"/>
                <w:sz w:val="28"/>
                <w:szCs w:val="28"/>
              </w:rPr>
            </w:pPr>
          </w:p>
        </w:tc>
        <w:tc>
          <w:tcPr>
            <w:tcW w:w="1800" w:type="dxa"/>
            <w:tcMar>
              <w:top w:w="20" w:type="nil"/>
              <w:left w:w="20" w:type="nil"/>
              <w:bottom w:w="20" w:type="nil"/>
              <w:right w:w="20" w:type="nil"/>
            </w:tcMar>
            <w:vAlign w:val="center"/>
          </w:tcPr>
          <w:p w14:paraId="39F99D37" w14:textId="77777777" w:rsidR="000E7E0F" w:rsidRPr="009116DB" w:rsidRDefault="000E7E0F">
            <w:pPr>
              <w:widowControl w:val="0"/>
              <w:autoSpaceDE w:val="0"/>
              <w:autoSpaceDN w:val="0"/>
              <w:adjustRightInd w:val="0"/>
              <w:rPr>
                <w:rFonts w:ascii="Arial" w:hAnsi="Arial" w:cs="Arial"/>
                <w:sz w:val="28"/>
                <w:szCs w:val="28"/>
              </w:rPr>
            </w:pPr>
          </w:p>
        </w:tc>
        <w:tc>
          <w:tcPr>
            <w:tcW w:w="740" w:type="dxa"/>
            <w:tcMar>
              <w:top w:w="20" w:type="nil"/>
              <w:left w:w="20" w:type="nil"/>
              <w:bottom w:w="20" w:type="nil"/>
              <w:right w:w="20" w:type="nil"/>
            </w:tcMar>
            <w:vAlign w:val="center"/>
          </w:tcPr>
          <w:p w14:paraId="381123BE" w14:textId="31D2E40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E526A29" wp14:editId="65A2CE58">
                  <wp:extent cx="234950" cy="6350"/>
                  <wp:effectExtent l="0" t="0" r="0" b="0"/>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049504EC" w14:textId="00450D2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ABF6DC7" wp14:editId="483A5112">
                  <wp:extent cx="6350" cy="6350"/>
                  <wp:effectExtent l="0" t="0" r="0" b="0"/>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640" w:type="dxa"/>
            <w:tcMar>
              <w:top w:w="20" w:type="nil"/>
              <w:left w:w="20" w:type="nil"/>
              <w:bottom w:w="20" w:type="nil"/>
              <w:right w:w="20" w:type="nil"/>
            </w:tcMar>
            <w:vAlign w:val="center"/>
          </w:tcPr>
          <w:p w14:paraId="63EA7D7E"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AD57711" w14:textId="77777777">
        <w:tc>
          <w:tcPr>
            <w:tcW w:w="10340" w:type="dxa"/>
            <w:tcMar>
              <w:top w:w="20" w:type="nil"/>
              <w:left w:w="20" w:type="nil"/>
              <w:bottom w:w="20" w:type="nil"/>
              <w:right w:w="20" w:type="nil"/>
            </w:tcMar>
            <w:vAlign w:val="center"/>
          </w:tcPr>
          <w:p w14:paraId="0045678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1800" w:type="dxa"/>
            <w:tcMar>
              <w:top w:w="20" w:type="nil"/>
              <w:left w:w="20" w:type="nil"/>
              <w:bottom w:w="20" w:type="nil"/>
              <w:right w:w="20" w:type="nil"/>
            </w:tcMar>
            <w:vAlign w:val="center"/>
          </w:tcPr>
          <w:p w14:paraId="01A1C0C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w:t>
            </w:r>
          </w:p>
        </w:tc>
        <w:tc>
          <w:tcPr>
            <w:tcW w:w="740" w:type="dxa"/>
            <w:tcMar>
              <w:top w:w="20" w:type="nil"/>
              <w:left w:w="20" w:type="nil"/>
              <w:bottom w:w="20" w:type="nil"/>
              <w:right w:w="20" w:type="nil"/>
            </w:tcMar>
            <w:vAlign w:val="center"/>
          </w:tcPr>
          <w:p w14:paraId="356D22C8" w14:textId="1D46EBE3"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CE33EB1" wp14:editId="4A4D9481">
                  <wp:extent cx="234950" cy="6350"/>
                  <wp:effectExtent l="0" t="0" r="0" b="0"/>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4E8C626" wp14:editId="2DCAF6AD">
                  <wp:extent cx="336550" cy="323850"/>
                  <wp:effectExtent l="0" t="0" r="0" b="6350"/>
                  <wp:docPr id="3119" name="Picture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550" cy="3238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36DC1302" w14:textId="3B1E1FB6"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1065BF8" wp14:editId="28B4CCB6">
                  <wp:extent cx="6350" cy="6350"/>
                  <wp:effectExtent l="0" t="0" r="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C0333D4" wp14:editId="16DD40EE">
                  <wp:extent cx="6350" cy="228600"/>
                  <wp:effectExtent l="0" t="0" r="0" b="0"/>
                  <wp:docPr id="3121" name="Picture 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50" cy="228600"/>
                          </a:xfrm>
                          <a:prstGeom prst="rect">
                            <a:avLst/>
                          </a:prstGeom>
                          <a:noFill/>
                          <a:ln>
                            <a:noFill/>
                          </a:ln>
                        </pic:spPr>
                      </pic:pic>
                    </a:graphicData>
                  </a:graphic>
                </wp:inline>
              </w:drawing>
            </w:r>
          </w:p>
        </w:tc>
        <w:tc>
          <w:tcPr>
            <w:tcW w:w="1640" w:type="dxa"/>
            <w:tcMar>
              <w:top w:w="20" w:type="nil"/>
              <w:left w:w="20" w:type="nil"/>
              <w:bottom w:w="20" w:type="nil"/>
              <w:right w:w="20" w:type="nil"/>
            </w:tcMar>
            <w:vAlign w:val="center"/>
          </w:tcPr>
          <w:p w14:paraId="33D2034D" w14:textId="77777777" w:rsidR="000E7E0F" w:rsidRPr="009116DB" w:rsidRDefault="000E7E0F">
            <w:pPr>
              <w:widowControl w:val="0"/>
              <w:autoSpaceDE w:val="0"/>
              <w:autoSpaceDN w:val="0"/>
              <w:adjustRightInd w:val="0"/>
              <w:rPr>
                <w:rFonts w:ascii="Arial" w:hAnsi="Arial" w:cs="Arial"/>
                <w:sz w:val="28"/>
                <w:szCs w:val="28"/>
              </w:rPr>
            </w:pPr>
          </w:p>
        </w:tc>
      </w:tr>
    </w:tbl>
    <w:p w14:paraId="0A4595B4" w14:textId="5A6FAB69"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1E813DF" wp14:editId="0D8C4CEC">
            <wp:extent cx="6178550" cy="95250"/>
            <wp:effectExtent l="0" t="0" r="0" b="6350"/>
            <wp:docPr id="3122" name="Picture 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2A8CDBA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140</w:t>
      </w:r>
    </w:p>
    <w:p w14:paraId="78D3778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2-3 Topic Description: This lesson provides students an opportunity to practice using the features of Scratch</w:t>
      </w:r>
    </w:p>
    <w:p w14:paraId="639D320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outlined</w:t>
      </w:r>
      <w:proofErr w:type="gramEnd"/>
      <w:r w:rsidRPr="009116DB">
        <w:rPr>
          <w:rFonts w:ascii="Arial" w:hAnsi="Arial" w:cs="Arial"/>
          <w:sz w:val="28"/>
          <w:szCs w:val="28"/>
        </w:rPr>
        <w:t xml:space="preserve"> on Day 1 in the context of creating a simple program.</w:t>
      </w:r>
    </w:p>
    <w:p w14:paraId="2096565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427A5EB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6B901434" w14:textId="77777777" w:rsidR="000E7E0F" w:rsidRPr="009116DB" w:rsidRDefault="000E7E0F" w:rsidP="000E7E0F">
      <w:pPr>
        <w:widowControl w:val="0"/>
        <w:numPr>
          <w:ilvl w:val="0"/>
          <w:numId w:val="2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a simple Scratch program. </w:t>
      </w:r>
    </w:p>
    <w:p w14:paraId="1163EF8D" w14:textId="77777777" w:rsidR="000E7E0F" w:rsidRPr="009116DB" w:rsidRDefault="000E7E0F" w:rsidP="000E7E0F">
      <w:pPr>
        <w:widowControl w:val="0"/>
        <w:numPr>
          <w:ilvl w:val="0"/>
          <w:numId w:val="2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Utilize the green flag feature. Outline of the Lesson: </w:t>
      </w:r>
    </w:p>
    <w:p w14:paraId="41E9B3FD" w14:textId="77777777" w:rsidR="000E7E0F" w:rsidRPr="009116DB" w:rsidRDefault="000E7E0F" w:rsidP="000E7E0F">
      <w:pPr>
        <w:widowControl w:val="0"/>
        <w:numPr>
          <w:ilvl w:val="0"/>
          <w:numId w:val="2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3DAABA7D" w14:textId="77777777" w:rsidR="000E7E0F" w:rsidRPr="009116DB" w:rsidRDefault="000E7E0F" w:rsidP="000E7E0F">
      <w:pPr>
        <w:widowControl w:val="0"/>
        <w:numPr>
          <w:ilvl w:val="0"/>
          <w:numId w:val="2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Class discussion of journal entry (15 minutes) </w:t>
      </w:r>
    </w:p>
    <w:p w14:paraId="59C1357C" w14:textId="77777777" w:rsidR="000E7E0F" w:rsidRPr="009116DB" w:rsidRDefault="000E7E0F" w:rsidP="000E7E0F">
      <w:pPr>
        <w:widowControl w:val="0"/>
        <w:numPr>
          <w:ilvl w:val="0"/>
          <w:numId w:val="2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Name programs (90 minutes)  Student Activities: </w:t>
      </w:r>
    </w:p>
    <w:p w14:paraId="642DBB59" w14:textId="77777777" w:rsidR="000E7E0F" w:rsidRPr="009116DB" w:rsidRDefault="000E7E0F" w:rsidP="000E7E0F">
      <w:pPr>
        <w:widowControl w:val="0"/>
        <w:numPr>
          <w:ilvl w:val="0"/>
          <w:numId w:val="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49793559" w14:textId="77777777" w:rsidR="000E7E0F" w:rsidRPr="009116DB" w:rsidRDefault="000E7E0F" w:rsidP="000E7E0F">
      <w:pPr>
        <w:widowControl w:val="0"/>
        <w:numPr>
          <w:ilvl w:val="0"/>
          <w:numId w:val="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Share journal entry responses with the entire class. </w:t>
      </w:r>
    </w:p>
    <w:p w14:paraId="4A008660" w14:textId="77777777" w:rsidR="000E7E0F" w:rsidRPr="009116DB" w:rsidRDefault="000E7E0F" w:rsidP="000E7E0F">
      <w:pPr>
        <w:widowControl w:val="0"/>
        <w:numPr>
          <w:ilvl w:val="0"/>
          <w:numId w:val="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Write programs based on their own names.  Teaching/Learning Strategies: </w:t>
      </w:r>
    </w:p>
    <w:p w14:paraId="112FF20F" w14:textId="77777777" w:rsidR="000E7E0F" w:rsidRPr="009116DB" w:rsidRDefault="000E7E0F" w:rsidP="000E7E0F">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What do you remember about Scratch from yesterday? What do some of the blocks do? </w:t>
      </w:r>
    </w:p>
    <w:p w14:paraId="7765F37A" w14:textId="77777777" w:rsidR="000E7E0F" w:rsidRPr="009116DB" w:rsidRDefault="000E7E0F" w:rsidP="000E7E0F">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Class discussion of journal entry </w:t>
      </w:r>
    </w:p>
    <w:p w14:paraId="1D3A7AD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Allow students to share their responses. o In the process, make sure to review concepts needed to finish the name project. o Review rubric for name project. o Tell students that they will do a gallery walk of the projects at the beginning of tomorrow.</w:t>
      </w:r>
    </w:p>
    <w:p w14:paraId="67877D1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Name programs o Students write programs based on their own names</w:t>
      </w:r>
      <w:proofErr w:type="gramStart"/>
      <w:r w:rsidRPr="009116DB">
        <w:rPr>
          <w:rFonts w:ascii="Arial" w:hAnsi="Arial" w:cs="Arial"/>
          <w:sz w:val="28"/>
          <w:szCs w:val="28"/>
        </w:rPr>
        <w:t>. </w:t>
      </w:r>
      <w:proofErr w:type="gramEnd"/>
      <w:r w:rsidRPr="009116DB">
        <w:rPr>
          <w:rFonts w:ascii="Arial" w:hAnsi="Arial" w:cs="Arial"/>
          <w:sz w:val="28"/>
          <w:szCs w:val="28"/>
        </w:rPr>
        <w:t xml:space="preserve">o Teacher circulates room checking progress and answering questions. </w:t>
      </w:r>
      <w:proofErr w:type="gramStart"/>
      <w:r w:rsidRPr="009116DB">
        <w:rPr>
          <w:rFonts w:ascii="Arial" w:hAnsi="Arial" w:cs="Arial"/>
          <w:sz w:val="28"/>
          <w:szCs w:val="28"/>
        </w:rPr>
        <w:t>o</w:t>
      </w:r>
      <w:proofErr w:type="gramEnd"/>
      <w:r w:rsidRPr="009116DB">
        <w:rPr>
          <w:rFonts w:ascii="Arial" w:hAnsi="Arial" w:cs="Arial"/>
          <w:sz w:val="28"/>
          <w:szCs w:val="28"/>
        </w:rPr>
        <w:t xml:space="preserve"> Before time is up, remind students to save their work. o Remind students that Scratch is free to download at scratch.mit.edu.</w:t>
      </w:r>
    </w:p>
    <w:p w14:paraId="53D7E12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1BE4AB26" w14:textId="77777777" w:rsidR="000E7E0F" w:rsidRPr="009116DB" w:rsidRDefault="000E7E0F" w:rsidP="000E7E0F">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ScratchGettingStarted.pdf (scratch.mit.edu) </w:t>
      </w:r>
    </w:p>
    <w:p w14:paraId="2E868375" w14:textId="77777777" w:rsidR="000E7E0F" w:rsidRPr="009116DB" w:rsidRDefault="000E7E0F" w:rsidP="000E7E0F">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name.sb </w:t>
      </w:r>
    </w:p>
    <w:p w14:paraId="796DF13F" w14:textId="77777777" w:rsidR="000E7E0F" w:rsidRPr="009116DB" w:rsidRDefault="000E7E0F" w:rsidP="000E7E0F">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Name Sample Rubric </w:t>
      </w:r>
    </w:p>
    <w:p w14:paraId="09CD049D" w14:textId="77777777" w:rsidR="000E7E0F" w:rsidRPr="009116DB" w:rsidRDefault="000E7E0F" w:rsidP="000E7E0F">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http://scratch.mit.edu </w:t>
      </w:r>
    </w:p>
    <w:p w14:paraId="19369EE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5F7BC429" w14:textId="0EA0EBC1"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F4F3344" wp14:editId="44410D1D">
            <wp:extent cx="1085850" cy="12700"/>
            <wp:effectExtent l="0" t="0" r="6350" b="12700"/>
            <wp:docPr id="3123" name="Picture 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58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C6EAF11" wp14:editId="3431CA64">
            <wp:extent cx="6178550" cy="95250"/>
            <wp:effectExtent l="0" t="0" r="0" b="6350"/>
            <wp:docPr id="3124" name="Picture 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2A213F7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141</w:t>
      </w:r>
    </w:p>
    <w:p w14:paraId="588CD1F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4 Topic Description: This lesson describes how to create a dialogue between two sprites by first creating a written</w:t>
      </w:r>
    </w:p>
    <w:p w14:paraId="2D607FE6"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dialogue</w:t>
      </w:r>
      <w:proofErr w:type="gramEnd"/>
      <w:r w:rsidRPr="009116DB">
        <w:rPr>
          <w:rFonts w:ascii="Arial" w:hAnsi="Arial" w:cs="Arial"/>
          <w:sz w:val="28"/>
          <w:szCs w:val="28"/>
        </w:rPr>
        <w:t>.</w:t>
      </w:r>
    </w:p>
    <w:p w14:paraId="6A175BB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1D2762E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0B0A6B26" w14:textId="77777777" w:rsidR="000E7E0F" w:rsidRPr="009116DB" w:rsidRDefault="000E7E0F" w:rsidP="000E7E0F">
      <w:pPr>
        <w:widowControl w:val="0"/>
        <w:numPr>
          <w:ilvl w:val="0"/>
          <w:numId w:val="2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a dialogue between two or more Scratch sprites. </w:t>
      </w:r>
    </w:p>
    <w:p w14:paraId="29BD56DD" w14:textId="77777777" w:rsidR="000E7E0F" w:rsidRPr="009116DB" w:rsidRDefault="000E7E0F" w:rsidP="000E7E0F">
      <w:pPr>
        <w:widowControl w:val="0"/>
        <w:numPr>
          <w:ilvl w:val="0"/>
          <w:numId w:val="2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reasoning behind how their dialogue works. Outline of the Lesson: </w:t>
      </w:r>
    </w:p>
    <w:p w14:paraId="5FBA2FC1" w14:textId="77777777" w:rsidR="000E7E0F" w:rsidRPr="009116DB" w:rsidRDefault="000E7E0F" w:rsidP="000E7E0F">
      <w:pPr>
        <w:widowControl w:val="0"/>
        <w:numPr>
          <w:ilvl w:val="1"/>
          <w:numId w:val="25"/>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Gallery walk of name projects (10 minutes) </w:t>
      </w:r>
    </w:p>
    <w:p w14:paraId="04C6E64B" w14:textId="77777777" w:rsidR="000E7E0F" w:rsidRPr="009116DB" w:rsidRDefault="000E7E0F" w:rsidP="000E7E0F">
      <w:pPr>
        <w:widowControl w:val="0"/>
        <w:numPr>
          <w:ilvl w:val="1"/>
          <w:numId w:val="25"/>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Assignment introduction (5 minutes) </w:t>
      </w:r>
    </w:p>
    <w:p w14:paraId="5D7D834A" w14:textId="77777777" w:rsidR="000E7E0F" w:rsidRPr="009116DB" w:rsidRDefault="000E7E0F" w:rsidP="000E7E0F">
      <w:pPr>
        <w:widowControl w:val="0"/>
        <w:numPr>
          <w:ilvl w:val="1"/>
          <w:numId w:val="25"/>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dialogue (30 minutes) </w:t>
      </w:r>
    </w:p>
    <w:p w14:paraId="3322A8FE" w14:textId="77777777" w:rsidR="000E7E0F" w:rsidRPr="009116DB" w:rsidRDefault="000E7E0F" w:rsidP="000E7E0F">
      <w:pPr>
        <w:widowControl w:val="0"/>
        <w:numPr>
          <w:ilvl w:val="1"/>
          <w:numId w:val="25"/>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Student presentations (10 minutes)  Student Activities: </w:t>
      </w:r>
    </w:p>
    <w:p w14:paraId="53B9DC75" w14:textId="77777777" w:rsidR="000E7E0F" w:rsidRPr="009116DB" w:rsidRDefault="000E7E0F" w:rsidP="000E7E0F">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a gallery walk of name projects. </w:t>
      </w:r>
    </w:p>
    <w:p w14:paraId="1C4B5996" w14:textId="77777777" w:rsidR="000E7E0F" w:rsidRPr="009116DB" w:rsidRDefault="000E7E0F" w:rsidP="000E7E0F">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and listen to assignment introduction. </w:t>
      </w:r>
    </w:p>
    <w:p w14:paraId="11B8843F" w14:textId="77777777" w:rsidR="000E7E0F" w:rsidRPr="009116DB" w:rsidRDefault="000E7E0F" w:rsidP="000E7E0F">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a dialogue. </w:t>
      </w:r>
    </w:p>
    <w:p w14:paraId="6EB61391" w14:textId="77777777" w:rsidR="000E7E0F" w:rsidRPr="009116DB" w:rsidRDefault="000E7E0F" w:rsidP="000E7E0F">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Present dialogues.  Teaching/Learning Strategies: </w:t>
      </w:r>
    </w:p>
    <w:p w14:paraId="5A1981B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
    <w:p w14:paraId="1F92DE0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Gallery walk of name projects o Facilitate gallery walk by giving the students an order or pattern to follow in walking around the</w:t>
      </w:r>
    </w:p>
    <w:p w14:paraId="605D102E"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room</w:t>
      </w:r>
      <w:proofErr w:type="gramEnd"/>
      <w:r w:rsidRPr="009116DB">
        <w:rPr>
          <w:rFonts w:ascii="Arial" w:hAnsi="Arial" w:cs="Arial"/>
          <w:sz w:val="28"/>
          <w:szCs w:val="28"/>
        </w:rPr>
        <w:t xml:space="preserve"> (dependent on lab). Assignment introduction</w:t>
      </w:r>
    </w:p>
    <w:p w14:paraId="6D4299C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Tell students that they’ll be making a dialogue between two or more sprites. </w:t>
      </w:r>
      <w:proofErr w:type="gramStart"/>
      <w:r w:rsidRPr="009116DB">
        <w:rPr>
          <w:rFonts w:ascii="Arial" w:hAnsi="Arial" w:cs="Arial"/>
          <w:sz w:val="28"/>
          <w:szCs w:val="28"/>
        </w:rPr>
        <w:t>o</w:t>
      </w:r>
      <w:proofErr w:type="gramEnd"/>
      <w:r w:rsidRPr="009116DB">
        <w:rPr>
          <w:rFonts w:ascii="Arial" w:hAnsi="Arial" w:cs="Arial"/>
          <w:sz w:val="28"/>
          <w:szCs w:val="28"/>
        </w:rPr>
        <w:t xml:space="preserve"> Have a sample dialogue with a student; for example,</w:t>
      </w:r>
    </w:p>
    <w:p w14:paraId="2F12B57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Teacher: Knock-Knock </w:t>
      </w:r>
      <w:r w:rsidRPr="009116DB">
        <w:rPr>
          <w:rFonts w:ascii="Arial" w:hAnsi="Arial" w:cs="Arial"/>
          <w:sz w:val="28"/>
          <w:szCs w:val="28"/>
        </w:rPr>
        <w:t></w:t>
      </w:r>
      <w:r w:rsidRPr="009116DB">
        <w:rPr>
          <w:rFonts w:ascii="Arial" w:hAnsi="Arial" w:cs="Arial"/>
          <w:sz w:val="28"/>
          <w:szCs w:val="28"/>
        </w:rPr>
        <w:t>Student: Who’s there</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Teacher: Juana </w:t>
      </w:r>
      <w:r w:rsidRPr="009116DB">
        <w:rPr>
          <w:rFonts w:ascii="Arial" w:hAnsi="Arial" w:cs="Arial"/>
          <w:sz w:val="28"/>
          <w:szCs w:val="28"/>
        </w:rPr>
        <w:t></w:t>
      </w:r>
      <w:r w:rsidRPr="009116DB">
        <w:rPr>
          <w:rFonts w:ascii="Arial" w:hAnsi="Arial" w:cs="Arial"/>
          <w:sz w:val="28"/>
          <w:szCs w:val="28"/>
        </w:rPr>
        <w:t>Student: Juana who? </w:t>
      </w:r>
      <w:r w:rsidRPr="009116DB">
        <w:rPr>
          <w:rFonts w:ascii="Arial" w:hAnsi="Arial" w:cs="Arial"/>
          <w:sz w:val="28"/>
          <w:szCs w:val="28"/>
        </w:rPr>
        <w:t></w:t>
      </w:r>
      <w:r w:rsidRPr="009116DB">
        <w:rPr>
          <w:rFonts w:ascii="Arial" w:hAnsi="Arial" w:cs="Arial"/>
          <w:sz w:val="28"/>
          <w:szCs w:val="28"/>
        </w:rPr>
        <w:t xml:space="preserve">Teacher: Juana go write a program in Scratch! </w:t>
      </w:r>
      <w:r w:rsidRPr="009116DB">
        <w:rPr>
          <w:rFonts w:ascii="Arial" w:hAnsi="Arial" w:cs="Arial"/>
          <w:sz w:val="28"/>
          <w:szCs w:val="28"/>
        </w:rPr>
        <w:t></w:t>
      </w:r>
      <w:r w:rsidRPr="009116DB">
        <w:rPr>
          <w:rFonts w:ascii="Arial" w:hAnsi="Arial" w:cs="Arial"/>
          <w:sz w:val="28"/>
          <w:szCs w:val="28"/>
        </w:rPr>
        <w:t xml:space="preserve">Student: Ha </w:t>
      </w:r>
      <w:proofErr w:type="spellStart"/>
      <w:r w:rsidRPr="009116DB">
        <w:rPr>
          <w:rFonts w:ascii="Arial" w:hAnsi="Arial" w:cs="Arial"/>
          <w:sz w:val="28"/>
          <w:szCs w:val="28"/>
        </w:rPr>
        <w:t>ha</w:t>
      </w:r>
      <w:proofErr w:type="spellEnd"/>
      <w:r w:rsidRPr="009116DB">
        <w:rPr>
          <w:rFonts w:ascii="Arial" w:hAnsi="Arial" w:cs="Arial"/>
          <w:sz w:val="28"/>
          <w:szCs w:val="28"/>
        </w:rPr>
        <w:t>!</w:t>
      </w:r>
    </w:p>
    <w:p w14:paraId="7BC99E2D"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Make a sample program using only “say _ for _ </w:t>
      </w:r>
      <w:proofErr w:type="spellStart"/>
      <w:r w:rsidRPr="009116DB">
        <w:rPr>
          <w:rFonts w:ascii="Arial" w:hAnsi="Arial" w:cs="Arial"/>
          <w:sz w:val="28"/>
          <w:szCs w:val="28"/>
        </w:rPr>
        <w:t>secs</w:t>
      </w:r>
      <w:proofErr w:type="spellEnd"/>
      <w:r w:rsidRPr="009116DB">
        <w:rPr>
          <w:rFonts w:ascii="Arial" w:hAnsi="Arial" w:cs="Arial"/>
          <w:sz w:val="28"/>
          <w:szCs w:val="28"/>
        </w:rPr>
        <w:t>” blocks. o Ask students what was the difference between the live dialogue and the sample program?</w:t>
      </w:r>
    </w:p>
    <w:p w14:paraId="00C62AC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(Answer is that in the program they are talking at the same time.) </w:t>
      </w: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help you find the “wait _ sec” block. Add a few so students can see the sprites</w:t>
      </w:r>
    </w:p>
    <w:p w14:paraId="4D639C4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taking</w:t>
      </w:r>
      <w:proofErr w:type="gramEnd"/>
      <w:r w:rsidRPr="009116DB">
        <w:rPr>
          <w:rFonts w:ascii="Arial" w:hAnsi="Arial" w:cs="Arial"/>
          <w:sz w:val="28"/>
          <w:szCs w:val="28"/>
        </w:rPr>
        <w:t xml:space="preserve"> turns. o Show students Dialogue Sample Rubric and tell them that they can create their own dialogue.</w:t>
      </w:r>
    </w:p>
    <w:p w14:paraId="01706D4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They can do their own knock-knock joke, or they can use their creativity. Develop Dialogue</w:t>
      </w:r>
    </w:p>
    <w:p w14:paraId="511BFA6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3963210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Circulate room and help students. Exploring Computer Science—Unit 4: Introduction to Programming 142</w:t>
      </w:r>
    </w:p>
    <w:p w14:paraId="2AF80C4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8FAB7E3" w14:textId="51FE9CE5"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D3EE049" wp14:editId="005B84B4">
            <wp:extent cx="6178550" cy="95250"/>
            <wp:effectExtent l="0" t="0" r="0" b="6350"/>
            <wp:docPr id="3125" name="Picture 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156D41A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Student presentations o Have students volunteer to present their dialogues for the entire class.</w:t>
      </w:r>
    </w:p>
    <w:p w14:paraId="1B7B7FE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6BE58BA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Dialogue Sample Rubric</w:t>
      </w:r>
    </w:p>
    <w:p w14:paraId="602BEA0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FBEC0C7" w14:textId="3DBA30EF"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02F4ACD" wp14:editId="555F2278">
            <wp:extent cx="6178550" cy="95250"/>
            <wp:effectExtent l="0" t="0" r="0" b="635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23F653C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143</w:t>
      </w:r>
    </w:p>
    <w:p w14:paraId="3BF8F00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Dialogue Sample Rubric</w:t>
      </w:r>
    </w:p>
    <w:p w14:paraId="581E1F1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 _______________________</w:t>
      </w:r>
    </w:p>
    <w:p w14:paraId="169C165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6060"/>
        <w:gridCol w:w="1940"/>
        <w:gridCol w:w="620"/>
        <w:gridCol w:w="560"/>
        <w:gridCol w:w="1800"/>
      </w:tblGrid>
      <w:tr w:rsidR="000E7E0F" w:rsidRPr="009116DB" w14:paraId="5BDD0AF8" w14:textId="77777777">
        <w:tc>
          <w:tcPr>
            <w:tcW w:w="6060" w:type="dxa"/>
            <w:tcMar>
              <w:top w:w="20" w:type="nil"/>
              <w:left w:w="20" w:type="nil"/>
              <w:bottom w:w="20" w:type="nil"/>
              <w:right w:w="20" w:type="nil"/>
            </w:tcMar>
            <w:vAlign w:val="center"/>
          </w:tcPr>
          <w:p w14:paraId="7D12D98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1940" w:type="dxa"/>
            <w:tcMar>
              <w:top w:w="20" w:type="nil"/>
              <w:left w:w="20" w:type="nil"/>
              <w:bottom w:w="20" w:type="nil"/>
              <w:right w:w="20" w:type="nil"/>
            </w:tcMar>
            <w:vAlign w:val="center"/>
          </w:tcPr>
          <w:p w14:paraId="573017E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620" w:type="dxa"/>
            <w:tcMar>
              <w:top w:w="20" w:type="nil"/>
              <w:left w:w="20" w:type="nil"/>
              <w:bottom w:w="20" w:type="nil"/>
              <w:right w:w="20" w:type="nil"/>
            </w:tcMar>
            <w:vAlign w:val="center"/>
          </w:tcPr>
          <w:p w14:paraId="6B11457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560" w:type="dxa"/>
            <w:tcMar>
              <w:top w:w="20" w:type="nil"/>
              <w:left w:w="20" w:type="nil"/>
              <w:bottom w:w="20" w:type="nil"/>
              <w:right w:w="20" w:type="nil"/>
            </w:tcMar>
            <w:vAlign w:val="center"/>
          </w:tcPr>
          <w:p w14:paraId="10A1E20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c>
          <w:tcPr>
            <w:tcW w:w="1800" w:type="dxa"/>
            <w:tcMar>
              <w:top w:w="20" w:type="nil"/>
              <w:left w:w="20" w:type="nil"/>
              <w:bottom w:w="20" w:type="nil"/>
              <w:right w:w="20" w:type="nil"/>
            </w:tcMar>
            <w:vAlign w:val="center"/>
          </w:tcPr>
          <w:p w14:paraId="2D6A2368"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tc>
      </w:tr>
      <w:tr w:rsidR="000E7E0F" w:rsidRPr="009116DB" w14:paraId="1373FC9C" w14:textId="77777777">
        <w:tblPrEx>
          <w:tblBorders>
            <w:top w:val="none" w:sz="0" w:space="0" w:color="auto"/>
          </w:tblBorders>
        </w:tblPrEx>
        <w:tc>
          <w:tcPr>
            <w:tcW w:w="6060" w:type="dxa"/>
            <w:tcMar>
              <w:top w:w="20" w:type="nil"/>
              <w:left w:w="20" w:type="nil"/>
              <w:bottom w:w="20" w:type="nil"/>
              <w:right w:w="20" w:type="nil"/>
            </w:tcMar>
            <w:vAlign w:val="center"/>
          </w:tcPr>
          <w:p w14:paraId="49FAC328"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2 or more sprites talking in dialogue.</w:t>
            </w:r>
          </w:p>
        </w:tc>
        <w:tc>
          <w:tcPr>
            <w:tcW w:w="1940" w:type="dxa"/>
            <w:tcMar>
              <w:top w:w="20" w:type="nil"/>
              <w:left w:w="20" w:type="nil"/>
              <w:bottom w:w="20" w:type="nil"/>
              <w:right w:w="20" w:type="nil"/>
            </w:tcMar>
            <w:vAlign w:val="center"/>
          </w:tcPr>
          <w:p w14:paraId="341DA10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p w14:paraId="6FB899E2" w14:textId="374AB1B7"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1558519" wp14:editId="276A6252">
                  <wp:extent cx="685800" cy="6350"/>
                  <wp:effectExtent l="0" t="0" r="0" b="0"/>
                  <wp:docPr id="3127" name="Picture 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17F4605A" w14:textId="36593B8F"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8DFD5C5" wp14:editId="1E40C884">
                  <wp:extent cx="228600" cy="6350"/>
                  <wp:effectExtent l="0" t="0" r="0" b="0"/>
                  <wp:docPr id="3128" name="Picture 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152109E1" w14:textId="7D14771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E189733" wp14:editId="75D164C9">
                  <wp:extent cx="215900" cy="6350"/>
                  <wp:effectExtent l="0" t="0" r="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00" w:type="dxa"/>
            <w:tcMar>
              <w:top w:w="20" w:type="nil"/>
              <w:left w:w="20" w:type="nil"/>
              <w:bottom w:w="20" w:type="nil"/>
              <w:right w:w="20" w:type="nil"/>
            </w:tcMar>
            <w:vAlign w:val="center"/>
          </w:tcPr>
          <w:p w14:paraId="2F84C485"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24BA915" w14:textId="77777777">
        <w:tblPrEx>
          <w:tblBorders>
            <w:top w:val="none" w:sz="0" w:space="0" w:color="auto"/>
          </w:tblBorders>
        </w:tblPrEx>
        <w:tc>
          <w:tcPr>
            <w:tcW w:w="6060" w:type="dxa"/>
            <w:tcMar>
              <w:top w:w="20" w:type="nil"/>
              <w:left w:w="20" w:type="nil"/>
              <w:bottom w:w="20" w:type="nil"/>
              <w:right w:w="20" w:type="nil"/>
            </w:tcMar>
            <w:vAlign w:val="center"/>
          </w:tcPr>
          <w:p w14:paraId="63AE9B6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3 or more sprites talking in dialogue.</w:t>
            </w:r>
          </w:p>
        </w:tc>
        <w:tc>
          <w:tcPr>
            <w:tcW w:w="1940" w:type="dxa"/>
            <w:tcMar>
              <w:top w:w="20" w:type="nil"/>
              <w:left w:w="20" w:type="nil"/>
              <w:bottom w:w="20" w:type="nil"/>
              <w:right w:w="20" w:type="nil"/>
            </w:tcMar>
            <w:vAlign w:val="center"/>
          </w:tcPr>
          <w:p w14:paraId="3C8D8BA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20" w:type="dxa"/>
            <w:tcMar>
              <w:top w:w="20" w:type="nil"/>
              <w:left w:w="20" w:type="nil"/>
              <w:bottom w:w="20" w:type="nil"/>
              <w:right w:w="20" w:type="nil"/>
            </w:tcMar>
            <w:vAlign w:val="center"/>
          </w:tcPr>
          <w:p w14:paraId="1D32499A"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2D3E4F92" w14:textId="77777777" w:rsidR="000E7E0F" w:rsidRPr="009116DB" w:rsidRDefault="000E7E0F">
            <w:pPr>
              <w:widowControl w:val="0"/>
              <w:autoSpaceDE w:val="0"/>
              <w:autoSpaceDN w:val="0"/>
              <w:adjustRightInd w:val="0"/>
              <w:rPr>
                <w:rFonts w:ascii="Arial" w:hAnsi="Arial" w:cs="Arial"/>
                <w:sz w:val="28"/>
                <w:szCs w:val="28"/>
              </w:rPr>
            </w:pPr>
          </w:p>
        </w:tc>
        <w:tc>
          <w:tcPr>
            <w:tcW w:w="1800" w:type="dxa"/>
            <w:tcMar>
              <w:top w:w="20" w:type="nil"/>
              <w:left w:w="20" w:type="nil"/>
              <w:bottom w:w="20" w:type="nil"/>
              <w:right w:w="20" w:type="nil"/>
            </w:tcMar>
            <w:vAlign w:val="center"/>
          </w:tcPr>
          <w:p w14:paraId="4A7F5779"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513E28BF" w14:textId="77777777">
        <w:tblPrEx>
          <w:tblBorders>
            <w:top w:val="none" w:sz="0" w:space="0" w:color="auto"/>
          </w:tblBorders>
        </w:tblPrEx>
        <w:tc>
          <w:tcPr>
            <w:tcW w:w="6060" w:type="dxa"/>
            <w:tcMar>
              <w:top w:w="20" w:type="nil"/>
              <w:left w:w="20" w:type="nil"/>
              <w:bottom w:w="20" w:type="nil"/>
              <w:right w:w="20" w:type="nil"/>
            </w:tcMar>
            <w:vAlign w:val="center"/>
          </w:tcPr>
          <w:p w14:paraId="7BA2423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All the sprites are polite and they take turns talking</w:t>
            </w:r>
          </w:p>
        </w:tc>
        <w:tc>
          <w:tcPr>
            <w:tcW w:w="1940" w:type="dxa"/>
            <w:tcMar>
              <w:top w:w="20" w:type="nil"/>
              <w:left w:w="20" w:type="nil"/>
              <w:bottom w:w="20" w:type="nil"/>
              <w:right w:w="20" w:type="nil"/>
            </w:tcMar>
            <w:vAlign w:val="center"/>
          </w:tcPr>
          <w:p w14:paraId="1AD37C5F" w14:textId="3D2B8A7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06D2E95" wp14:editId="2C1F05BA">
                  <wp:extent cx="685800" cy="6350"/>
                  <wp:effectExtent l="0" t="0" r="0" b="0"/>
                  <wp:docPr id="3130" name="Picture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p w14:paraId="3E56FF2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tc>
        <w:tc>
          <w:tcPr>
            <w:tcW w:w="620" w:type="dxa"/>
            <w:tcMar>
              <w:top w:w="20" w:type="nil"/>
              <w:left w:w="20" w:type="nil"/>
              <w:bottom w:w="20" w:type="nil"/>
              <w:right w:w="20" w:type="nil"/>
            </w:tcMar>
            <w:vAlign w:val="center"/>
          </w:tcPr>
          <w:p w14:paraId="2A86A527" w14:textId="672973D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7A0E6AA" wp14:editId="0BB984D4">
                  <wp:extent cx="228600" cy="6350"/>
                  <wp:effectExtent l="0" t="0" r="0" b="0"/>
                  <wp:docPr id="3131" name="Picture 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0A7A8EEE" w14:textId="48EED180"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2BDEE1C" wp14:editId="049450DD">
                  <wp:extent cx="215900" cy="6350"/>
                  <wp:effectExtent l="0" t="0" r="0" b="0"/>
                  <wp:docPr id="3132" name="Picture 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00" w:type="dxa"/>
            <w:tcMar>
              <w:top w:w="20" w:type="nil"/>
              <w:left w:w="20" w:type="nil"/>
              <w:bottom w:w="20" w:type="nil"/>
              <w:right w:w="20" w:type="nil"/>
            </w:tcMar>
            <w:vAlign w:val="center"/>
          </w:tcPr>
          <w:p w14:paraId="1AC9F80F"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7450D3E" w14:textId="77777777">
        <w:tblPrEx>
          <w:tblBorders>
            <w:top w:val="none" w:sz="0" w:space="0" w:color="auto"/>
          </w:tblBorders>
        </w:tblPrEx>
        <w:tc>
          <w:tcPr>
            <w:tcW w:w="6060" w:type="dxa"/>
            <w:tcMar>
              <w:top w:w="20" w:type="nil"/>
              <w:left w:w="20" w:type="nil"/>
              <w:bottom w:w="20" w:type="nil"/>
              <w:right w:w="20" w:type="nil"/>
            </w:tcMar>
            <w:vAlign w:val="center"/>
          </w:tcPr>
          <w:p w14:paraId="58AE044C"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Each sprite says at least 3 things.</w:t>
            </w:r>
          </w:p>
        </w:tc>
        <w:tc>
          <w:tcPr>
            <w:tcW w:w="1940" w:type="dxa"/>
            <w:tcMar>
              <w:top w:w="20" w:type="nil"/>
              <w:left w:w="20" w:type="nil"/>
              <w:bottom w:w="20" w:type="nil"/>
              <w:right w:w="20" w:type="nil"/>
            </w:tcMar>
            <w:vAlign w:val="center"/>
          </w:tcPr>
          <w:p w14:paraId="26E7BA71" w14:textId="00FE605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B6486A8" wp14:editId="7EA0FC5C">
                  <wp:extent cx="685800" cy="6350"/>
                  <wp:effectExtent l="0" t="0" r="0" b="0"/>
                  <wp:docPr id="3133" name="Picture 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p w14:paraId="22E84AE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w:t>
            </w:r>
          </w:p>
        </w:tc>
        <w:tc>
          <w:tcPr>
            <w:tcW w:w="620" w:type="dxa"/>
            <w:tcMar>
              <w:top w:w="20" w:type="nil"/>
              <w:left w:w="20" w:type="nil"/>
              <w:bottom w:w="20" w:type="nil"/>
              <w:right w:w="20" w:type="nil"/>
            </w:tcMar>
            <w:vAlign w:val="center"/>
          </w:tcPr>
          <w:p w14:paraId="448F6A0C" w14:textId="095606A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A8EB6BE" wp14:editId="2A3D363A">
                  <wp:extent cx="228600" cy="6350"/>
                  <wp:effectExtent l="0" t="0" r="0" b="0"/>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4CE4232E" w14:textId="6CDB1200"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0057D74" wp14:editId="7B7C5BCF">
                  <wp:extent cx="215900" cy="6350"/>
                  <wp:effectExtent l="0" t="0" r="0" b="0"/>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00" w:type="dxa"/>
            <w:tcMar>
              <w:top w:w="20" w:type="nil"/>
              <w:left w:w="20" w:type="nil"/>
              <w:bottom w:w="20" w:type="nil"/>
              <w:right w:w="20" w:type="nil"/>
            </w:tcMar>
            <w:vAlign w:val="center"/>
          </w:tcPr>
          <w:p w14:paraId="672666DD"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1E3AFCA" w14:textId="77777777">
        <w:tblPrEx>
          <w:tblBorders>
            <w:top w:val="none" w:sz="0" w:space="0" w:color="auto"/>
          </w:tblBorders>
        </w:tblPrEx>
        <w:tc>
          <w:tcPr>
            <w:tcW w:w="6060" w:type="dxa"/>
            <w:tcMar>
              <w:top w:w="20" w:type="nil"/>
              <w:left w:w="20" w:type="nil"/>
              <w:bottom w:w="20" w:type="nil"/>
              <w:right w:w="20" w:type="nil"/>
            </w:tcMar>
            <w:vAlign w:val="center"/>
          </w:tcPr>
          <w:p w14:paraId="3F19DF0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conversation starts “when green flag clicked”</w:t>
            </w:r>
          </w:p>
        </w:tc>
        <w:tc>
          <w:tcPr>
            <w:tcW w:w="1940" w:type="dxa"/>
            <w:tcMar>
              <w:top w:w="20" w:type="nil"/>
              <w:left w:w="20" w:type="nil"/>
              <w:bottom w:w="20" w:type="nil"/>
              <w:right w:w="20" w:type="nil"/>
            </w:tcMar>
            <w:vAlign w:val="center"/>
          </w:tcPr>
          <w:p w14:paraId="5E8D479C"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tc>
        <w:tc>
          <w:tcPr>
            <w:tcW w:w="620" w:type="dxa"/>
            <w:tcMar>
              <w:top w:w="20" w:type="nil"/>
              <w:left w:w="20" w:type="nil"/>
              <w:bottom w:w="20" w:type="nil"/>
              <w:right w:w="20" w:type="nil"/>
            </w:tcMar>
            <w:vAlign w:val="center"/>
          </w:tcPr>
          <w:p w14:paraId="6D011D7C"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5ED51AE0" w14:textId="77777777" w:rsidR="000E7E0F" w:rsidRPr="009116DB" w:rsidRDefault="000E7E0F">
            <w:pPr>
              <w:widowControl w:val="0"/>
              <w:autoSpaceDE w:val="0"/>
              <w:autoSpaceDN w:val="0"/>
              <w:adjustRightInd w:val="0"/>
              <w:rPr>
                <w:rFonts w:ascii="Arial" w:hAnsi="Arial" w:cs="Arial"/>
                <w:sz w:val="28"/>
                <w:szCs w:val="28"/>
              </w:rPr>
            </w:pPr>
          </w:p>
        </w:tc>
        <w:tc>
          <w:tcPr>
            <w:tcW w:w="1800" w:type="dxa"/>
            <w:tcMar>
              <w:top w:w="20" w:type="nil"/>
              <w:left w:w="20" w:type="nil"/>
              <w:bottom w:w="20" w:type="nil"/>
              <w:right w:w="20" w:type="nil"/>
            </w:tcMar>
            <w:vAlign w:val="center"/>
          </w:tcPr>
          <w:p w14:paraId="3074F4E5"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5A3BF9E" w14:textId="77777777">
        <w:tblPrEx>
          <w:tblBorders>
            <w:top w:val="none" w:sz="0" w:space="0" w:color="auto"/>
          </w:tblBorders>
        </w:tblPrEx>
        <w:tc>
          <w:tcPr>
            <w:tcW w:w="6060" w:type="dxa"/>
            <w:tcMar>
              <w:top w:w="20" w:type="nil"/>
              <w:left w:w="20" w:type="nil"/>
              <w:bottom w:w="20" w:type="nil"/>
              <w:right w:w="20" w:type="nil"/>
            </w:tcMar>
            <w:vAlign w:val="center"/>
          </w:tcPr>
          <w:p w14:paraId="66DB8D81" w14:textId="77777777" w:rsidR="000E7E0F" w:rsidRPr="009116DB" w:rsidRDefault="000E7E0F">
            <w:pPr>
              <w:widowControl w:val="0"/>
              <w:autoSpaceDE w:val="0"/>
              <w:autoSpaceDN w:val="0"/>
              <w:adjustRightInd w:val="0"/>
              <w:rPr>
                <w:rFonts w:ascii="Arial" w:hAnsi="Arial" w:cs="Arial"/>
                <w:sz w:val="28"/>
                <w:szCs w:val="28"/>
              </w:rPr>
            </w:pPr>
          </w:p>
        </w:tc>
        <w:tc>
          <w:tcPr>
            <w:tcW w:w="1940" w:type="dxa"/>
            <w:tcMar>
              <w:top w:w="20" w:type="nil"/>
              <w:left w:w="20" w:type="nil"/>
              <w:bottom w:w="20" w:type="nil"/>
              <w:right w:w="20" w:type="nil"/>
            </w:tcMar>
            <w:vAlign w:val="center"/>
          </w:tcPr>
          <w:p w14:paraId="0FD085C0" w14:textId="4F74ABA7"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DAA8A3B" wp14:editId="152BE173">
                  <wp:extent cx="685800" cy="6350"/>
                  <wp:effectExtent l="0" t="0" r="0" b="0"/>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4DA7E234" w14:textId="0EC82B2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285D106" wp14:editId="7B7691E6">
                  <wp:extent cx="228600" cy="6350"/>
                  <wp:effectExtent l="0" t="0" r="0" b="0"/>
                  <wp:docPr id="3137" name="Picture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3C9DBB5C" w14:textId="69EE99D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2B0B9FB" wp14:editId="1E8831E3">
                  <wp:extent cx="215900" cy="6350"/>
                  <wp:effectExtent l="0" t="0" r="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00" w:type="dxa"/>
            <w:tcMar>
              <w:top w:w="20" w:type="nil"/>
              <w:left w:w="20" w:type="nil"/>
              <w:bottom w:w="20" w:type="nil"/>
              <w:right w:w="20" w:type="nil"/>
            </w:tcMar>
            <w:vAlign w:val="center"/>
          </w:tcPr>
          <w:p w14:paraId="0A29836E"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587CF27F" w14:textId="77777777">
        <w:tblPrEx>
          <w:tblBorders>
            <w:top w:val="none" w:sz="0" w:space="0" w:color="auto"/>
          </w:tblBorders>
        </w:tblPrEx>
        <w:tc>
          <w:tcPr>
            <w:tcW w:w="6060" w:type="dxa"/>
            <w:tcMar>
              <w:top w:w="20" w:type="nil"/>
              <w:left w:w="20" w:type="nil"/>
              <w:bottom w:w="20" w:type="nil"/>
              <w:right w:w="20" w:type="nil"/>
            </w:tcMar>
            <w:vAlign w:val="center"/>
          </w:tcPr>
          <w:p w14:paraId="25FAF42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1940" w:type="dxa"/>
            <w:tcMar>
              <w:top w:w="20" w:type="nil"/>
              <w:left w:w="20" w:type="nil"/>
              <w:bottom w:w="20" w:type="nil"/>
              <w:right w:w="20" w:type="nil"/>
            </w:tcMar>
            <w:vAlign w:val="center"/>
          </w:tcPr>
          <w:p w14:paraId="277466D6" w14:textId="711E6BA4"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0DBB41E" wp14:editId="3ABC9EA1">
                  <wp:extent cx="685800" cy="6350"/>
                  <wp:effectExtent l="0" t="0" r="0" b="0"/>
                  <wp:docPr id="3139" name="Picture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3799F935" w14:textId="3F64197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799A5F7" wp14:editId="65EC902E">
                  <wp:extent cx="228600" cy="6350"/>
                  <wp:effectExtent l="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28FA3B73" w14:textId="0875188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C8097A6" wp14:editId="2F5C7158">
                  <wp:extent cx="215900" cy="6350"/>
                  <wp:effectExtent l="0" t="0" r="0" b="0"/>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00" w:type="dxa"/>
            <w:tcMar>
              <w:top w:w="20" w:type="nil"/>
              <w:left w:w="20" w:type="nil"/>
              <w:bottom w:w="20" w:type="nil"/>
              <w:right w:w="20" w:type="nil"/>
            </w:tcMar>
            <w:vAlign w:val="center"/>
          </w:tcPr>
          <w:p w14:paraId="22C77269"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359AC0E" w14:textId="77777777">
        <w:tblPrEx>
          <w:tblBorders>
            <w:top w:val="none" w:sz="0" w:space="0" w:color="auto"/>
          </w:tblBorders>
        </w:tblPrEx>
        <w:tc>
          <w:tcPr>
            <w:tcW w:w="6060" w:type="dxa"/>
            <w:tcMar>
              <w:top w:w="20" w:type="nil"/>
              <w:left w:w="20" w:type="nil"/>
              <w:bottom w:w="20" w:type="nil"/>
              <w:right w:w="20" w:type="nil"/>
            </w:tcMar>
            <w:vAlign w:val="center"/>
          </w:tcPr>
          <w:p w14:paraId="4C6FCF7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4 or more sprites talking in dialogue</w:t>
            </w:r>
          </w:p>
        </w:tc>
        <w:tc>
          <w:tcPr>
            <w:tcW w:w="1940" w:type="dxa"/>
            <w:tcMar>
              <w:top w:w="20" w:type="nil"/>
              <w:left w:w="20" w:type="nil"/>
              <w:bottom w:w="20" w:type="nil"/>
              <w:right w:w="20" w:type="nil"/>
            </w:tcMar>
            <w:vAlign w:val="center"/>
          </w:tcPr>
          <w:p w14:paraId="7878216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w:t>
            </w:r>
          </w:p>
        </w:tc>
        <w:tc>
          <w:tcPr>
            <w:tcW w:w="620" w:type="dxa"/>
            <w:tcMar>
              <w:top w:w="20" w:type="nil"/>
              <w:left w:w="20" w:type="nil"/>
              <w:bottom w:w="20" w:type="nil"/>
              <w:right w:w="20" w:type="nil"/>
            </w:tcMar>
            <w:vAlign w:val="center"/>
          </w:tcPr>
          <w:p w14:paraId="33A6B706"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1DC84104" w14:textId="77777777" w:rsidR="000E7E0F" w:rsidRPr="009116DB" w:rsidRDefault="000E7E0F">
            <w:pPr>
              <w:widowControl w:val="0"/>
              <w:autoSpaceDE w:val="0"/>
              <w:autoSpaceDN w:val="0"/>
              <w:adjustRightInd w:val="0"/>
              <w:rPr>
                <w:rFonts w:ascii="Arial" w:hAnsi="Arial" w:cs="Arial"/>
                <w:sz w:val="28"/>
                <w:szCs w:val="28"/>
              </w:rPr>
            </w:pPr>
          </w:p>
        </w:tc>
        <w:tc>
          <w:tcPr>
            <w:tcW w:w="1800" w:type="dxa"/>
            <w:tcMar>
              <w:top w:w="20" w:type="nil"/>
              <w:left w:w="20" w:type="nil"/>
              <w:bottom w:w="20" w:type="nil"/>
              <w:right w:w="20" w:type="nil"/>
            </w:tcMar>
            <w:vAlign w:val="center"/>
          </w:tcPr>
          <w:p w14:paraId="2672F625"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4189E0C" w14:textId="77777777">
        <w:tblPrEx>
          <w:tblBorders>
            <w:top w:val="none" w:sz="0" w:space="0" w:color="auto"/>
          </w:tblBorders>
        </w:tblPrEx>
        <w:tc>
          <w:tcPr>
            <w:tcW w:w="6060" w:type="dxa"/>
            <w:tcMar>
              <w:top w:w="20" w:type="nil"/>
              <w:left w:w="20" w:type="nil"/>
              <w:bottom w:w="20" w:type="nil"/>
              <w:right w:w="20" w:type="nil"/>
            </w:tcMar>
            <w:vAlign w:val="center"/>
          </w:tcPr>
          <w:p w14:paraId="422A5AEB" w14:textId="77777777" w:rsidR="000E7E0F" w:rsidRPr="009116DB" w:rsidRDefault="000E7E0F">
            <w:pPr>
              <w:widowControl w:val="0"/>
              <w:autoSpaceDE w:val="0"/>
              <w:autoSpaceDN w:val="0"/>
              <w:adjustRightInd w:val="0"/>
              <w:rPr>
                <w:rFonts w:ascii="Arial" w:hAnsi="Arial" w:cs="Arial"/>
                <w:sz w:val="28"/>
                <w:szCs w:val="28"/>
              </w:rPr>
            </w:pPr>
          </w:p>
        </w:tc>
        <w:tc>
          <w:tcPr>
            <w:tcW w:w="1940" w:type="dxa"/>
            <w:tcMar>
              <w:top w:w="20" w:type="nil"/>
              <w:left w:w="20" w:type="nil"/>
              <w:bottom w:w="20" w:type="nil"/>
              <w:right w:w="20" w:type="nil"/>
            </w:tcMar>
            <w:vAlign w:val="center"/>
          </w:tcPr>
          <w:p w14:paraId="6DEECE4C" w14:textId="28DD2F9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C469302" wp14:editId="21007034">
                  <wp:extent cx="685800" cy="6350"/>
                  <wp:effectExtent l="0" t="0" r="0" b="0"/>
                  <wp:docPr id="3142" name="Picture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7D6D2D25" w14:textId="40713537"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A8291CD" wp14:editId="3F191617">
                  <wp:extent cx="228600" cy="6350"/>
                  <wp:effectExtent l="0" t="0" r="0" b="0"/>
                  <wp:docPr id="3143" name="Picture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6069E83D" w14:textId="1D3CB094"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E202E01" wp14:editId="48A28106">
                  <wp:extent cx="215900" cy="6350"/>
                  <wp:effectExtent l="0" t="0" r="0" b="0"/>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00" w:type="dxa"/>
            <w:tcMar>
              <w:top w:w="20" w:type="nil"/>
              <w:left w:w="20" w:type="nil"/>
              <w:bottom w:w="20" w:type="nil"/>
              <w:right w:w="20" w:type="nil"/>
            </w:tcMar>
            <w:vAlign w:val="center"/>
          </w:tcPr>
          <w:p w14:paraId="59FF597B"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EFF2DDB" w14:textId="77777777">
        <w:tc>
          <w:tcPr>
            <w:tcW w:w="6060" w:type="dxa"/>
            <w:tcMar>
              <w:top w:w="20" w:type="nil"/>
              <w:left w:w="20" w:type="nil"/>
              <w:bottom w:w="20" w:type="nil"/>
              <w:right w:w="20" w:type="nil"/>
            </w:tcMar>
            <w:vAlign w:val="center"/>
          </w:tcPr>
          <w:p w14:paraId="2F740E7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1940" w:type="dxa"/>
            <w:tcMar>
              <w:top w:w="20" w:type="nil"/>
              <w:left w:w="20" w:type="nil"/>
              <w:bottom w:w="20" w:type="nil"/>
              <w:right w:w="20" w:type="nil"/>
            </w:tcMar>
            <w:vAlign w:val="center"/>
          </w:tcPr>
          <w:p w14:paraId="125B0E53" w14:textId="66BEC89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391AF9C" wp14:editId="59E5FA43">
                  <wp:extent cx="984250" cy="330200"/>
                  <wp:effectExtent l="0" t="0" r="6350" b="0"/>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4250" cy="330200"/>
                          </a:xfrm>
                          <a:prstGeom prst="rect">
                            <a:avLst/>
                          </a:prstGeom>
                          <a:noFill/>
                          <a:ln>
                            <a:noFill/>
                          </a:ln>
                        </pic:spPr>
                      </pic:pic>
                    </a:graphicData>
                  </a:graphic>
                </wp:inline>
              </w:drawing>
            </w:r>
          </w:p>
          <w:p w14:paraId="4A4130A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w:t>
            </w:r>
          </w:p>
        </w:tc>
        <w:tc>
          <w:tcPr>
            <w:tcW w:w="620" w:type="dxa"/>
            <w:tcMar>
              <w:top w:w="20" w:type="nil"/>
              <w:left w:w="20" w:type="nil"/>
              <w:bottom w:w="20" w:type="nil"/>
              <w:right w:w="20" w:type="nil"/>
            </w:tcMar>
            <w:vAlign w:val="center"/>
          </w:tcPr>
          <w:p w14:paraId="41F3B6AE" w14:textId="7C7D4213"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70AC5F2" wp14:editId="31B4B47F">
                  <wp:extent cx="330200" cy="330200"/>
                  <wp:effectExtent l="0" t="0" r="0" b="0"/>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3DB40668" w14:textId="434FE2F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3589954" wp14:editId="48E2E3F4">
                  <wp:extent cx="311150" cy="323850"/>
                  <wp:effectExtent l="0" t="0" r="0" b="6350"/>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1150" cy="323850"/>
                          </a:xfrm>
                          <a:prstGeom prst="rect">
                            <a:avLst/>
                          </a:prstGeom>
                          <a:noFill/>
                          <a:ln>
                            <a:noFill/>
                          </a:ln>
                        </pic:spPr>
                      </pic:pic>
                    </a:graphicData>
                  </a:graphic>
                </wp:inline>
              </w:drawing>
            </w:r>
          </w:p>
        </w:tc>
        <w:tc>
          <w:tcPr>
            <w:tcW w:w="1800" w:type="dxa"/>
            <w:tcMar>
              <w:top w:w="20" w:type="nil"/>
              <w:left w:w="20" w:type="nil"/>
              <w:bottom w:w="20" w:type="nil"/>
              <w:right w:w="20" w:type="nil"/>
            </w:tcMar>
            <w:vAlign w:val="center"/>
          </w:tcPr>
          <w:p w14:paraId="3E668B6A" w14:textId="77777777" w:rsidR="000E7E0F" w:rsidRPr="009116DB" w:rsidRDefault="000E7E0F">
            <w:pPr>
              <w:widowControl w:val="0"/>
              <w:autoSpaceDE w:val="0"/>
              <w:autoSpaceDN w:val="0"/>
              <w:adjustRightInd w:val="0"/>
              <w:rPr>
                <w:rFonts w:ascii="Arial" w:hAnsi="Arial" w:cs="Arial"/>
                <w:sz w:val="28"/>
                <w:szCs w:val="28"/>
              </w:rPr>
            </w:pPr>
          </w:p>
        </w:tc>
      </w:tr>
    </w:tbl>
    <w:p w14:paraId="1E8F2E49" w14:textId="2D800F99"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8FED8C6" wp14:editId="010164AE">
            <wp:extent cx="6178550" cy="95250"/>
            <wp:effectExtent l="0" t="0" r="0" b="6350"/>
            <wp:docPr id="3148" name="Picture 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75EF669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144</w:t>
      </w:r>
    </w:p>
    <w:p w14:paraId="7C3F479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5-6 Topic Description: This lesson describes the methods of moving Sprites in Scratch.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22A9F6DF" w14:textId="77777777" w:rsidR="000E7E0F" w:rsidRPr="009116DB" w:rsidRDefault="000E7E0F" w:rsidP="000E7E0F">
      <w:pPr>
        <w:widowControl w:val="0"/>
        <w:numPr>
          <w:ilvl w:val="0"/>
          <w:numId w:val="2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3 major ways to move sprites. </w:t>
      </w:r>
    </w:p>
    <w:p w14:paraId="6D709776" w14:textId="77777777" w:rsidR="000E7E0F" w:rsidRPr="009116DB" w:rsidRDefault="000E7E0F" w:rsidP="000E7E0F">
      <w:pPr>
        <w:widowControl w:val="0"/>
        <w:numPr>
          <w:ilvl w:val="0"/>
          <w:numId w:val="2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Choose the appropriate method of moving to make a cat circle the bases.  Outline of the Lesson: </w:t>
      </w:r>
    </w:p>
    <w:p w14:paraId="136F6A87" w14:textId="77777777" w:rsidR="000E7E0F" w:rsidRPr="009116DB" w:rsidRDefault="000E7E0F" w:rsidP="000E7E0F">
      <w:pPr>
        <w:widowControl w:val="0"/>
        <w:numPr>
          <w:ilvl w:val="1"/>
          <w:numId w:val="27"/>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34567CCF" w14:textId="77777777" w:rsidR="000E7E0F" w:rsidRPr="009116DB" w:rsidRDefault="000E7E0F" w:rsidP="000E7E0F">
      <w:pPr>
        <w:widowControl w:val="0"/>
        <w:numPr>
          <w:ilvl w:val="1"/>
          <w:numId w:val="27"/>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moving.sb (20 minutes) </w:t>
      </w:r>
    </w:p>
    <w:p w14:paraId="74FEDAC7" w14:textId="77777777" w:rsidR="000E7E0F" w:rsidRPr="009116DB" w:rsidRDefault="000E7E0F" w:rsidP="000E7E0F">
      <w:pPr>
        <w:widowControl w:val="0"/>
        <w:numPr>
          <w:ilvl w:val="1"/>
          <w:numId w:val="27"/>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Discussion of answers to questions (15 minutes) </w:t>
      </w:r>
    </w:p>
    <w:p w14:paraId="701BEC5E" w14:textId="77777777" w:rsidR="000E7E0F" w:rsidRPr="009116DB" w:rsidRDefault="000E7E0F" w:rsidP="000E7E0F">
      <w:pPr>
        <w:widowControl w:val="0"/>
        <w:numPr>
          <w:ilvl w:val="1"/>
          <w:numId w:val="27"/>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baseball.sb (70 minutes)  Student Activities: </w:t>
      </w:r>
    </w:p>
    <w:p w14:paraId="7A47B786" w14:textId="77777777" w:rsidR="000E7E0F" w:rsidRPr="009116DB" w:rsidRDefault="000E7E0F" w:rsidP="000E7E0F">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2C5886BE" w14:textId="77777777" w:rsidR="000E7E0F" w:rsidRPr="009116DB" w:rsidRDefault="000E7E0F" w:rsidP="000E7E0F">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Examine moving.sb. </w:t>
      </w:r>
    </w:p>
    <w:p w14:paraId="5B35F2A0" w14:textId="77777777" w:rsidR="000E7E0F" w:rsidRPr="009116DB" w:rsidRDefault="000E7E0F" w:rsidP="000E7E0F">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 answers to questions. </w:t>
      </w:r>
    </w:p>
    <w:p w14:paraId="3FA9C887" w14:textId="77777777" w:rsidR="000E7E0F" w:rsidRPr="009116DB" w:rsidRDefault="000E7E0F" w:rsidP="000E7E0F">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baseball.sb.  Teaching/Learning Strategies: </w:t>
      </w:r>
    </w:p>
    <w:p w14:paraId="6F7ECC2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Journal Entry: Briefly describe how you would graph in your Algebra class (The x-y coordinate plane, </w:t>
      </w:r>
      <w:proofErr w:type="spellStart"/>
      <w:r w:rsidRPr="009116DB">
        <w:rPr>
          <w:rFonts w:ascii="Arial" w:hAnsi="Arial" w:cs="Arial"/>
          <w:sz w:val="28"/>
          <w:szCs w:val="28"/>
        </w:rPr>
        <w:t>etc</w:t>
      </w:r>
      <w:proofErr w:type="spellEnd"/>
      <w:r w:rsidRPr="009116DB">
        <w:rPr>
          <w:rFonts w:ascii="Arial" w:hAnsi="Arial" w:cs="Arial"/>
          <w:sz w:val="28"/>
          <w:szCs w:val="28"/>
        </w:rPr>
        <w:t>) o Have students work individually and then share with their elbow partners.</w:t>
      </w:r>
    </w:p>
    <w:p w14:paraId="6E6B616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moving.sb o </w:t>
      </w:r>
      <w:proofErr w:type="gramStart"/>
      <w:r w:rsidRPr="009116DB">
        <w:rPr>
          <w:rFonts w:ascii="Arial" w:hAnsi="Arial" w:cs="Arial"/>
          <w:sz w:val="28"/>
          <w:szCs w:val="28"/>
        </w:rPr>
        <w:t>Circulate</w:t>
      </w:r>
      <w:proofErr w:type="gramEnd"/>
      <w:r w:rsidRPr="009116DB">
        <w:rPr>
          <w:rFonts w:ascii="Arial" w:hAnsi="Arial" w:cs="Arial"/>
          <w:sz w:val="28"/>
          <w:szCs w:val="28"/>
        </w:rPr>
        <w:t xml:space="preserve"> the room and help students answer the questions.</w:t>
      </w:r>
    </w:p>
    <w:p w14:paraId="2884162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Discussion of answers to questions o Emphasize that the “repeat” block will do whatever is inside it n times.</w:t>
      </w:r>
      <w:proofErr w:type="gramEnd"/>
      <w:r w:rsidRPr="009116DB">
        <w:rPr>
          <w:rFonts w:ascii="Arial" w:hAnsi="Arial" w:cs="Arial"/>
          <w:sz w:val="28"/>
          <w:szCs w:val="28"/>
        </w:rPr>
        <w:t xml:space="preserve"> This behavior can be called</w:t>
      </w:r>
    </w:p>
    <w:p w14:paraId="6E532531"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iteration</w:t>
      </w:r>
      <w:proofErr w:type="gramEnd"/>
      <w:r w:rsidRPr="009116DB">
        <w:rPr>
          <w:rFonts w:ascii="Arial" w:hAnsi="Arial" w:cs="Arial"/>
          <w:sz w:val="28"/>
          <w:szCs w:val="28"/>
        </w:rPr>
        <w:t xml:space="preserve"> or looping. o Point out that iteration is a construct that is used in other programming languages. </w:t>
      </w:r>
      <w:proofErr w:type="gramStart"/>
      <w:r w:rsidRPr="009116DB">
        <w:rPr>
          <w:rFonts w:ascii="Arial" w:hAnsi="Arial" w:cs="Arial"/>
          <w:sz w:val="28"/>
          <w:szCs w:val="28"/>
        </w:rPr>
        <w:t>o</w:t>
      </w:r>
      <w:proofErr w:type="gramEnd"/>
      <w:r w:rsidRPr="009116DB">
        <w:rPr>
          <w:rFonts w:ascii="Arial" w:hAnsi="Arial" w:cs="Arial"/>
          <w:sz w:val="28"/>
          <w:szCs w:val="28"/>
        </w:rPr>
        <w:t xml:space="preserve"> Emphasize the differences between the 3 ways to move. o Emphasize how the sprites will reinitialize themselves when the green flag is clicked.</w:t>
      </w:r>
    </w:p>
    <w:p w14:paraId="06C6C42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baseball.sb o Circulate the room and help students finish baseball.sb</w:t>
      </w:r>
      <w:proofErr w:type="gramStart"/>
      <w:r w:rsidRPr="009116DB">
        <w:rPr>
          <w:rFonts w:ascii="Arial" w:hAnsi="Arial" w:cs="Arial"/>
          <w:sz w:val="28"/>
          <w:szCs w:val="28"/>
        </w:rPr>
        <w:t>. </w:t>
      </w:r>
      <w:proofErr w:type="gramEnd"/>
      <w:r w:rsidRPr="009116DB">
        <w:rPr>
          <w:rFonts w:ascii="Arial" w:hAnsi="Arial" w:cs="Arial"/>
          <w:sz w:val="28"/>
          <w:szCs w:val="28"/>
        </w:rPr>
        <w:t>o After a student can get the cat around the bases, encourage them to use the “point in direction” block</w:t>
      </w:r>
    </w:p>
    <w:p w14:paraId="125F259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to</w:t>
      </w:r>
      <w:proofErr w:type="gramEnd"/>
      <w:r w:rsidRPr="009116DB">
        <w:rPr>
          <w:rFonts w:ascii="Arial" w:hAnsi="Arial" w:cs="Arial"/>
          <w:sz w:val="28"/>
          <w:szCs w:val="28"/>
        </w:rPr>
        <w:t xml:space="preserve"> get the cat to turn the correct way when running. o If students need a hint for the extra credit, show them the “next costume” and “switch to costume“</w:t>
      </w:r>
    </w:p>
    <w:p w14:paraId="6731F881"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blocks</w:t>
      </w:r>
      <w:proofErr w:type="gramEnd"/>
      <w:r w:rsidRPr="009116DB">
        <w:rPr>
          <w:rFonts w:ascii="Arial" w:hAnsi="Arial" w:cs="Arial"/>
          <w:sz w:val="28"/>
          <w:szCs w:val="28"/>
        </w:rPr>
        <w:t xml:space="preserve"> under the “Looks” tab.</w:t>
      </w:r>
    </w:p>
    <w:p w14:paraId="0317673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33DFC0F0" w14:textId="77777777" w:rsidR="000E7E0F" w:rsidRPr="009116DB" w:rsidRDefault="000E7E0F" w:rsidP="000E7E0F">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Moving Project </w:t>
      </w:r>
    </w:p>
    <w:p w14:paraId="29F978C1" w14:textId="77777777" w:rsidR="000E7E0F" w:rsidRPr="009116DB" w:rsidRDefault="000E7E0F" w:rsidP="000E7E0F">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Moving Project Solutions </w:t>
      </w:r>
    </w:p>
    <w:p w14:paraId="629A4C1E" w14:textId="77777777" w:rsidR="000E7E0F" w:rsidRPr="009116DB" w:rsidRDefault="000E7E0F" w:rsidP="000E7E0F">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moving.sb </w:t>
      </w:r>
    </w:p>
    <w:p w14:paraId="54670A17" w14:textId="77777777" w:rsidR="000E7E0F" w:rsidRPr="009116DB" w:rsidRDefault="000E7E0F" w:rsidP="000E7E0F">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baseball.sb  Exploring Computer Science—Unit 4: Introduction to Programming 145 </w:t>
      </w:r>
    </w:p>
    <w:p w14:paraId="0FFB037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2BC1211C" w14:textId="2F960C38"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3CEF2AD" wp14:editId="347CB770">
            <wp:extent cx="6178550" cy="95250"/>
            <wp:effectExtent l="0" t="0" r="0" b="6350"/>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2B1FF51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baseball solution.sb Moving Project</w:t>
      </w:r>
    </w:p>
    <w:p w14:paraId="0409EC2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Therearebasically3waystomovespritesinScratch. </w:t>
      </w:r>
      <w:proofErr w:type="spellStart"/>
      <w:r w:rsidRPr="009116DB">
        <w:rPr>
          <w:rFonts w:ascii="Arial" w:hAnsi="Arial" w:cs="Arial"/>
          <w:sz w:val="28"/>
          <w:szCs w:val="28"/>
        </w:rPr>
        <w:t>Trythefilemoving.sbandanswerthequestionsbelow</w:t>
      </w:r>
      <w:proofErr w:type="spellEnd"/>
      <w:r w:rsidRPr="009116DB">
        <w:rPr>
          <w:rFonts w:ascii="Arial" w:hAnsi="Arial" w:cs="Arial"/>
          <w:sz w:val="28"/>
          <w:szCs w:val="28"/>
        </w:rPr>
        <w:t>:</w:t>
      </w:r>
    </w:p>
    <w:p w14:paraId="0BB5D051"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Click the green flag. What do the three animals do? </w:t>
      </w:r>
    </w:p>
    <w:p w14:paraId="59056AB9"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Look at the scripts for each of the 3 sprites. What 3 blocks do all three sprites use? </w:t>
      </w:r>
    </w:p>
    <w:p w14:paraId="3FDC16FF"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blocks does the cat use to move? </w:t>
      </w:r>
    </w:p>
    <w:p w14:paraId="796AFBAA"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block does the dog use to move? </w:t>
      </w:r>
    </w:p>
    <w:p w14:paraId="1845B075"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block does the monkey use to move? </w:t>
      </w:r>
    </w:p>
    <w:p w14:paraId="448F2A2E"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Describe in your own words how the move block works. </w:t>
      </w:r>
    </w:p>
    <w:p w14:paraId="435210F6"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Describe in your own words how the go to </w:t>
      </w:r>
      <w:proofErr w:type="spellStart"/>
      <w:r w:rsidRPr="009116DB">
        <w:rPr>
          <w:rFonts w:ascii="Arial" w:hAnsi="Arial" w:cs="Arial"/>
          <w:sz w:val="28"/>
          <w:szCs w:val="28"/>
        </w:rPr>
        <w:t>xy</w:t>
      </w:r>
      <w:proofErr w:type="spellEnd"/>
      <w:r w:rsidRPr="009116DB">
        <w:rPr>
          <w:rFonts w:ascii="Arial" w:hAnsi="Arial" w:cs="Arial"/>
          <w:sz w:val="28"/>
          <w:szCs w:val="28"/>
        </w:rPr>
        <w:t xml:space="preserve"> block works. </w:t>
      </w:r>
    </w:p>
    <w:p w14:paraId="3E617693"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Describe in your own words how the glide block works. </w:t>
      </w:r>
    </w:p>
    <w:p w14:paraId="3C0EAAA3"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Some of the blocks require x: and y: coordinates. Place the mouse over the white window and look at the  mouse x: and mouse y: numbers underneath the bottom. How are the x: and y: coordinates determined in  Scratch? </w:t>
      </w:r>
    </w:p>
    <w:p w14:paraId="19B502C3"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Use what you’ve learned about moving to get the cat to run the bases (as realistically as possible – bases are run  counter clockwise) in baseball.sb. Make sure that when you click the green flag, the cat starts at home plate  again. </w:t>
      </w:r>
    </w:p>
    <w:p w14:paraId="5037BA9F" w14:textId="77777777" w:rsidR="000E7E0F" w:rsidRPr="009116DB" w:rsidRDefault="000E7E0F" w:rsidP="000E7E0F">
      <w:pPr>
        <w:widowControl w:val="0"/>
        <w:numPr>
          <w:ilvl w:val="0"/>
          <w:numId w:val="3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Extra Credit: Make the cat change costumes so that it looks like it is running as it circles the bases. </w:t>
      </w:r>
    </w:p>
    <w:p w14:paraId="04FF400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4F4907D7" w14:textId="1CFF8CE2"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540D360" wp14:editId="03C0F83A">
            <wp:extent cx="1371600" cy="355600"/>
            <wp:effectExtent l="0" t="0" r="0" b="0"/>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3556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2FA05E3" wp14:editId="00D6C126">
            <wp:extent cx="1695450" cy="381000"/>
            <wp:effectExtent l="0" t="0" r="6350" b="0"/>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95450" cy="381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CC07A2E" wp14:editId="474C9F38">
            <wp:extent cx="2457450" cy="412750"/>
            <wp:effectExtent l="0" t="0" r="6350" b="0"/>
            <wp:docPr id="3152" name="Picture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57450" cy="4127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F1C10B5" wp14:editId="66BC900E">
            <wp:extent cx="6178550" cy="95250"/>
            <wp:effectExtent l="0" t="0" r="0" b="6350"/>
            <wp:docPr id="3153" name="Picture 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3FBEAA2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146</w:t>
      </w:r>
    </w:p>
    <w:p w14:paraId="1091AAD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Moving Project Solutions</w:t>
      </w:r>
    </w:p>
    <w:p w14:paraId="3F533DA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Therearebasically3waystomovespritesinScratch. </w:t>
      </w:r>
      <w:proofErr w:type="spellStart"/>
      <w:r w:rsidRPr="009116DB">
        <w:rPr>
          <w:rFonts w:ascii="Arial" w:hAnsi="Arial" w:cs="Arial"/>
          <w:sz w:val="28"/>
          <w:szCs w:val="28"/>
        </w:rPr>
        <w:t>Trythefilemoving.sbandanswerthequestionsbelow</w:t>
      </w:r>
      <w:proofErr w:type="spellEnd"/>
      <w:r w:rsidRPr="009116DB">
        <w:rPr>
          <w:rFonts w:ascii="Arial" w:hAnsi="Arial" w:cs="Arial"/>
          <w:sz w:val="28"/>
          <w:szCs w:val="28"/>
        </w:rPr>
        <w:t>:</w:t>
      </w:r>
    </w:p>
    <w:p w14:paraId="7770800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12. Click the green flag. What do the three animals do?</w:t>
      </w:r>
    </w:p>
    <w:p w14:paraId="31EBDF3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They move across the screen.</w:t>
      </w:r>
    </w:p>
    <w:p w14:paraId="40DEF8A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13. Look at the scripts for each of the 3 sprites. What 3 blocks do all three sprites use?</w:t>
      </w:r>
    </w:p>
    <w:p w14:paraId="44F5F6E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When green flag clicked, go to x</w:t>
      </w:r>
      <w:proofErr w:type="gramStart"/>
      <w:r w:rsidRPr="009116DB">
        <w:rPr>
          <w:rFonts w:ascii="Arial" w:hAnsi="Arial" w:cs="Arial"/>
          <w:sz w:val="28"/>
          <w:szCs w:val="28"/>
        </w:rPr>
        <w:t>:_</w:t>
      </w:r>
      <w:proofErr w:type="gramEnd"/>
      <w:r w:rsidRPr="009116DB">
        <w:rPr>
          <w:rFonts w:ascii="Arial" w:hAnsi="Arial" w:cs="Arial"/>
          <w:sz w:val="28"/>
          <w:szCs w:val="28"/>
        </w:rPr>
        <w:t xml:space="preserve"> y:_, and wait _ sec</w:t>
      </w:r>
    </w:p>
    <w:p w14:paraId="2B0F079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14. What blocks does the cat use to move?</w:t>
      </w:r>
    </w:p>
    <w:p w14:paraId="7AA3F53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Repeat _ and move _ steps</w:t>
      </w:r>
    </w:p>
    <w:p w14:paraId="7F0411E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15. What block does the dog use to move?</w:t>
      </w:r>
    </w:p>
    <w:p w14:paraId="5A2ED42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go</w:t>
      </w:r>
      <w:proofErr w:type="gramEnd"/>
      <w:r w:rsidRPr="009116DB">
        <w:rPr>
          <w:rFonts w:ascii="Arial" w:hAnsi="Arial" w:cs="Arial"/>
          <w:sz w:val="28"/>
          <w:szCs w:val="28"/>
        </w:rPr>
        <w:t xml:space="preserve"> to x:_ y:_</w:t>
      </w:r>
    </w:p>
    <w:p w14:paraId="518DE04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16. What block does the monkey use to move?</w:t>
      </w:r>
    </w:p>
    <w:p w14:paraId="4AE17375"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glide</w:t>
      </w:r>
      <w:proofErr w:type="gramEnd"/>
    </w:p>
    <w:p w14:paraId="461738C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17. Describe in your own words how the move block works.</w:t>
      </w:r>
    </w:p>
    <w:p w14:paraId="03EA0C0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Move the sprite n steps. If n is positive, the direction will be to the right.</w:t>
      </w:r>
    </w:p>
    <w:p w14:paraId="44DB307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18. Describe in your own words how the go to </w:t>
      </w:r>
      <w:proofErr w:type="spellStart"/>
      <w:r w:rsidRPr="009116DB">
        <w:rPr>
          <w:rFonts w:ascii="Arial" w:hAnsi="Arial" w:cs="Arial"/>
          <w:sz w:val="28"/>
          <w:szCs w:val="28"/>
        </w:rPr>
        <w:t>xy</w:t>
      </w:r>
      <w:proofErr w:type="spellEnd"/>
      <w:r w:rsidRPr="009116DB">
        <w:rPr>
          <w:rFonts w:ascii="Arial" w:hAnsi="Arial" w:cs="Arial"/>
          <w:sz w:val="28"/>
          <w:szCs w:val="28"/>
        </w:rPr>
        <w:t xml:space="preserve"> block works.</w:t>
      </w:r>
    </w:p>
    <w:p w14:paraId="27DE541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Move immediately to that (</w:t>
      </w:r>
      <w:proofErr w:type="spellStart"/>
      <w:r w:rsidRPr="009116DB">
        <w:rPr>
          <w:rFonts w:ascii="Arial" w:hAnsi="Arial" w:cs="Arial"/>
          <w:sz w:val="28"/>
          <w:szCs w:val="28"/>
        </w:rPr>
        <w:t>x</w:t>
      </w:r>
      <w:proofErr w:type="gramStart"/>
      <w:r w:rsidRPr="009116DB">
        <w:rPr>
          <w:rFonts w:ascii="Arial" w:hAnsi="Arial" w:cs="Arial"/>
          <w:sz w:val="28"/>
          <w:szCs w:val="28"/>
        </w:rPr>
        <w:t>,y</w:t>
      </w:r>
      <w:proofErr w:type="spellEnd"/>
      <w:proofErr w:type="gramEnd"/>
      <w:r w:rsidRPr="009116DB">
        <w:rPr>
          <w:rFonts w:ascii="Arial" w:hAnsi="Arial" w:cs="Arial"/>
          <w:sz w:val="28"/>
          <w:szCs w:val="28"/>
        </w:rPr>
        <w:t>) position.</w:t>
      </w:r>
    </w:p>
    <w:p w14:paraId="174CC58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19. Describe in your own words how the glide block works.</w:t>
      </w:r>
    </w:p>
    <w:p w14:paraId="7743B23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Take n seconds to move from my current position to (</w:t>
      </w:r>
      <w:proofErr w:type="spellStart"/>
      <w:r w:rsidRPr="009116DB">
        <w:rPr>
          <w:rFonts w:ascii="Arial" w:hAnsi="Arial" w:cs="Arial"/>
          <w:sz w:val="28"/>
          <w:szCs w:val="28"/>
        </w:rPr>
        <w:t>x</w:t>
      </w:r>
      <w:proofErr w:type="gramStart"/>
      <w:r w:rsidRPr="009116DB">
        <w:rPr>
          <w:rFonts w:ascii="Arial" w:hAnsi="Arial" w:cs="Arial"/>
          <w:sz w:val="28"/>
          <w:szCs w:val="28"/>
        </w:rPr>
        <w:t>,y</w:t>
      </w:r>
      <w:proofErr w:type="spellEnd"/>
      <w:proofErr w:type="gramEnd"/>
      <w:r w:rsidRPr="009116DB">
        <w:rPr>
          <w:rFonts w:ascii="Arial" w:hAnsi="Arial" w:cs="Arial"/>
          <w:sz w:val="28"/>
          <w:szCs w:val="28"/>
        </w:rPr>
        <w:t>).</w:t>
      </w:r>
    </w:p>
    <w:p w14:paraId="7B1831A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 Some of the blocks require x: and y: coordinates. Place the mouse over the white window and look at the mouse x: and mouse y: numbers underneath the bottom. How are the x: and y: coordinates determined in Scratch?</w:t>
      </w:r>
    </w:p>
    <w:p w14:paraId="6A35DFD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It is just like the 2 dimensional x y graphs from Algebra. (0,0) </w:t>
      </w:r>
      <w:proofErr w:type="gramStart"/>
      <w:r w:rsidRPr="009116DB">
        <w:rPr>
          <w:rFonts w:ascii="Arial" w:hAnsi="Arial" w:cs="Arial"/>
          <w:sz w:val="28"/>
          <w:szCs w:val="28"/>
        </w:rPr>
        <w:t>is</w:t>
      </w:r>
      <w:proofErr w:type="gramEnd"/>
      <w:r w:rsidRPr="009116DB">
        <w:rPr>
          <w:rFonts w:ascii="Arial" w:hAnsi="Arial" w:cs="Arial"/>
          <w:sz w:val="28"/>
          <w:szCs w:val="28"/>
        </w:rPr>
        <w:t xml:space="preserve"> in the exact middle of the stage.</w:t>
      </w:r>
    </w:p>
    <w:p w14:paraId="2FD9CF1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21. Use what you’ve learned about moving to get the cat to run the bases (as realistically as possible – bases are run counter clockwise) in baseball.sb. Make sure that when you click the green flag, the cat starts at home plate again.</w:t>
      </w:r>
    </w:p>
    <w:p w14:paraId="51E9985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22. Extra Credit: Make the cat change costumes so that it looks like it is running as it circles the bases.</w:t>
      </w:r>
    </w:p>
    <w:p w14:paraId="0986214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147</w:t>
      </w:r>
    </w:p>
    <w:p w14:paraId="79B7EBF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FE586DB" w14:textId="07C2A2CC"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2B999A4" wp14:editId="44E45CA3">
            <wp:extent cx="1371600" cy="355600"/>
            <wp:effectExtent l="0" t="0" r="0" b="0"/>
            <wp:docPr id="3154" name="Picture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3556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547F0A8" wp14:editId="5DF511DE">
            <wp:extent cx="1695450" cy="381000"/>
            <wp:effectExtent l="0" t="0" r="6350" b="0"/>
            <wp:docPr id="3155"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95450" cy="381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3E85332" wp14:editId="7A6CB634">
            <wp:extent cx="2451100" cy="412750"/>
            <wp:effectExtent l="0" t="0" r="12700" b="0"/>
            <wp:docPr id="3156" name="Picture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1100" cy="4127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2CC69CC" wp14:editId="6A66B456">
            <wp:extent cx="6178550" cy="95250"/>
            <wp:effectExtent l="0" t="0" r="0" b="6350"/>
            <wp:docPr id="3157" name="Picture 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437344B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3820136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7-8 Topic Description: This lesson introduces the concept of event driven programming and provides practice through the</w:t>
      </w:r>
    </w:p>
    <w:p w14:paraId="4195E223"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creation</w:t>
      </w:r>
      <w:proofErr w:type="gramEnd"/>
      <w:r w:rsidRPr="009116DB">
        <w:rPr>
          <w:rFonts w:ascii="Arial" w:hAnsi="Arial" w:cs="Arial"/>
          <w:sz w:val="28"/>
          <w:szCs w:val="28"/>
        </w:rPr>
        <w:t xml:space="preserve"> of an alphabet learning game.</w:t>
      </w:r>
    </w:p>
    <w:p w14:paraId="2E1132A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64D0232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1FE07E42" w14:textId="77777777" w:rsidR="000E7E0F" w:rsidRPr="009116DB" w:rsidRDefault="000E7E0F" w:rsidP="000E7E0F">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event driven programming. </w:t>
      </w:r>
    </w:p>
    <w:p w14:paraId="02587895" w14:textId="77777777" w:rsidR="000E7E0F" w:rsidRPr="009116DB" w:rsidRDefault="000E7E0F" w:rsidP="000E7E0F">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Write a program that responds to user created events from the mouse and keyboard. Outline of the Lesson: </w:t>
      </w:r>
    </w:p>
    <w:p w14:paraId="17168E00" w14:textId="77777777" w:rsidR="000E7E0F" w:rsidRPr="009116DB" w:rsidRDefault="000E7E0F" w:rsidP="000E7E0F">
      <w:pPr>
        <w:widowControl w:val="0"/>
        <w:numPr>
          <w:ilvl w:val="1"/>
          <w:numId w:val="31"/>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Presentation of solution for baseball extra credit (10 minutes) </w:t>
      </w:r>
    </w:p>
    <w:p w14:paraId="57524D60" w14:textId="77777777" w:rsidR="000E7E0F" w:rsidRPr="009116DB" w:rsidRDefault="000E7E0F" w:rsidP="000E7E0F">
      <w:pPr>
        <w:widowControl w:val="0"/>
        <w:numPr>
          <w:ilvl w:val="1"/>
          <w:numId w:val="31"/>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(10 minutes) </w:t>
      </w:r>
    </w:p>
    <w:p w14:paraId="0B6F2F46" w14:textId="77777777" w:rsidR="000E7E0F" w:rsidRPr="009116DB" w:rsidRDefault="000E7E0F" w:rsidP="000E7E0F">
      <w:pPr>
        <w:widowControl w:val="0"/>
        <w:numPr>
          <w:ilvl w:val="1"/>
          <w:numId w:val="31"/>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Event lecture/description of Alphabet Learning Game (20 minutes) </w:t>
      </w:r>
    </w:p>
    <w:p w14:paraId="43754A46" w14:textId="77777777" w:rsidR="000E7E0F" w:rsidRPr="009116DB" w:rsidRDefault="000E7E0F" w:rsidP="000E7E0F">
      <w:pPr>
        <w:widowControl w:val="0"/>
        <w:numPr>
          <w:ilvl w:val="1"/>
          <w:numId w:val="31"/>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Alphabet Learning Game (60 minutes) </w:t>
      </w:r>
    </w:p>
    <w:p w14:paraId="05AF41F7" w14:textId="77777777" w:rsidR="000E7E0F" w:rsidRPr="009116DB" w:rsidRDefault="000E7E0F" w:rsidP="000E7E0F">
      <w:pPr>
        <w:widowControl w:val="0"/>
        <w:numPr>
          <w:ilvl w:val="1"/>
          <w:numId w:val="31"/>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Student presentations (10 minutes)  Student Activities: </w:t>
      </w:r>
    </w:p>
    <w:p w14:paraId="2F824EBD" w14:textId="77777777" w:rsidR="000E7E0F" w:rsidRPr="009116DB" w:rsidRDefault="000E7E0F" w:rsidP="000E7E0F">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Present solution for baseball extra credit. </w:t>
      </w:r>
    </w:p>
    <w:p w14:paraId="3513705E" w14:textId="77777777" w:rsidR="000E7E0F" w:rsidRPr="009116DB" w:rsidRDefault="000E7E0F" w:rsidP="000E7E0F">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45CA9978" w14:textId="77777777" w:rsidR="000E7E0F" w:rsidRPr="009116DB" w:rsidRDefault="000E7E0F" w:rsidP="000E7E0F">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an Alphabet Learning game. </w:t>
      </w:r>
    </w:p>
    <w:p w14:paraId="086E69D6" w14:textId="77777777" w:rsidR="000E7E0F" w:rsidRPr="009116DB" w:rsidRDefault="000E7E0F" w:rsidP="000E7E0F">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Volunteers complete presentations.  Teaching/Learning Strategies: </w:t>
      </w:r>
    </w:p>
    <w:p w14:paraId="0EDEF70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Presentation of solution for baseball extra credit o A student may present while others watch. If no student completed the extra credit, teacher presents.</w:t>
      </w:r>
    </w:p>
    <w:p w14:paraId="1AB7C1E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See baseball solution.sb from previous lesson.</w:t>
      </w:r>
    </w:p>
    <w:p w14:paraId="16968626" w14:textId="77777777" w:rsidR="000E7E0F" w:rsidRPr="009116DB" w:rsidRDefault="000E7E0F" w:rsidP="000E7E0F">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How do the programs on the computer know what the user wants to do next? In other words, if  you are surfing the web, how does the computer know what page to go to next? </w:t>
      </w:r>
    </w:p>
    <w:p w14:paraId="27A5215E" w14:textId="77777777" w:rsidR="000E7E0F" w:rsidRPr="009116DB" w:rsidRDefault="000E7E0F" w:rsidP="000E7E0F">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Event lecture/description of Alphabet Learning Game </w:t>
      </w:r>
    </w:p>
    <w:p w14:paraId="04FDEA85"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Allow some students to share journal entry with class. Steer them towards the idea of user events (clicks, typing) driving the program and causing it to respond.</w:t>
      </w:r>
    </w:p>
    <w:p w14:paraId="1C1A9BD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Scratch provides some blocks that allow you to write programs that respond to user events relatively easily.</w:t>
      </w:r>
    </w:p>
    <w:p w14:paraId="43D9C22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When green flag clicked (we’ve already seen this) </w:t>
      </w:r>
      <w:r w:rsidRPr="009116DB">
        <w:rPr>
          <w:rFonts w:ascii="Arial" w:hAnsi="Arial" w:cs="Arial"/>
          <w:sz w:val="28"/>
          <w:szCs w:val="28"/>
        </w:rPr>
        <w:t></w:t>
      </w:r>
      <w:r w:rsidRPr="009116DB">
        <w:rPr>
          <w:rFonts w:ascii="Arial" w:hAnsi="Arial" w:cs="Arial"/>
          <w:sz w:val="28"/>
          <w:szCs w:val="28"/>
        </w:rPr>
        <w:t>When Sprite clicked </w:t>
      </w:r>
      <w:r w:rsidRPr="009116DB">
        <w:rPr>
          <w:rFonts w:ascii="Arial" w:hAnsi="Arial" w:cs="Arial"/>
          <w:sz w:val="28"/>
          <w:szCs w:val="28"/>
        </w:rPr>
        <w:t></w:t>
      </w:r>
      <w:r w:rsidRPr="009116DB">
        <w:rPr>
          <w:rFonts w:ascii="Arial" w:hAnsi="Arial" w:cs="Arial"/>
          <w:sz w:val="28"/>
          <w:szCs w:val="28"/>
        </w:rPr>
        <w:t>When _ key pressed</w:t>
      </w:r>
    </w:p>
    <w:p w14:paraId="13F92DD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Tell students that they will be making an alphabet learning game. o Share Alphabet Sample Rubric with the students. o Create the first letter in front of the class with the students helping you. See alphabet learning.sb.</w:t>
      </w:r>
    </w:p>
    <w:p w14:paraId="5960D11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Show how to create new costumes</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Explain that students may bring in pictures from the internet.</w:t>
      </w:r>
    </w:p>
    <w:p w14:paraId="7241875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Download a .gif or .jpg. o Use import or paint to make it the second costume for your letter.</w:t>
      </w:r>
    </w:p>
    <w:p w14:paraId="56F0F7D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148</w:t>
      </w:r>
    </w:p>
    <w:p w14:paraId="756166B2" w14:textId="5EB3F573"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7039FA3" wp14:editId="67CA8096">
            <wp:extent cx="6178550" cy="95250"/>
            <wp:effectExtent l="0" t="0" r="0" b="6350"/>
            <wp:docPr id="3158" name="Picture 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34ADA83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
    <w:p w14:paraId="051AE8A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Show how to change costumes</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Use a “switch to costume _” block.</w:t>
      </w:r>
    </w:p>
    <w:p w14:paraId="745CEC24"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Show students how to output in talk bubbles.</w:t>
      </w:r>
      <w:proofErr w:type="gramEnd"/>
      <w:r w:rsidRPr="009116DB">
        <w:rPr>
          <w:rFonts w:ascii="Arial" w:hAnsi="Arial" w:cs="Arial"/>
          <w:sz w:val="28"/>
          <w:szCs w:val="28"/>
        </w:rPr>
        <w:t xml:space="preserve"> </w:t>
      </w:r>
      <w:proofErr w:type="gramStart"/>
      <w:r w:rsidRPr="009116DB">
        <w:rPr>
          <w:rFonts w:ascii="Arial" w:hAnsi="Arial" w:cs="Arial"/>
          <w:sz w:val="28"/>
          <w:szCs w:val="28"/>
        </w:rPr>
        <w:t></w:t>
      </w:r>
      <w:r w:rsidRPr="009116DB">
        <w:rPr>
          <w:rFonts w:ascii="Arial" w:hAnsi="Arial" w:cs="Arial"/>
          <w:sz w:val="28"/>
          <w:szCs w:val="28"/>
        </w:rPr>
        <w:t>Use a “say _ for _ sec” block.</w:t>
      </w:r>
      <w:proofErr w:type="gramEnd"/>
    </w:p>
    <w:p w14:paraId="2BDC233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Remind students that they may pick the theme of alphabet game (animals, food, </w:t>
      </w:r>
      <w:proofErr w:type="spellStart"/>
      <w:r w:rsidRPr="009116DB">
        <w:rPr>
          <w:rFonts w:ascii="Arial" w:hAnsi="Arial" w:cs="Arial"/>
          <w:sz w:val="28"/>
          <w:szCs w:val="28"/>
        </w:rPr>
        <w:t>etc</w:t>
      </w:r>
      <w:proofErr w:type="spellEnd"/>
      <w:r w:rsidRPr="009116DB">
        <w:rPr>
          <w:rFonts w:ascii="Arial" w:hAnsi="Arial" w:cs="Arial"/>
          <w:sz w:val="28"/>
          <w:szCs w:val="28"/>
        </w:rPr>
        <w:t>). Alphabet Learning Game</w:t>
      </w:r>
    </w:p>
    <w:p w14:paraId="3740558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Circulate room and answer questions. Voluntary student presentations</w:t>
      </w:r>
    </w:p>
    <w:p w14:paraId="3A1E776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Facilitate students in presenting. Resources:</w:t>
      </w:r>
    </w:p>
    <w:p w14:paraId="3DD8B12B" w14:textId="77777777" w:rsidR="000E7E0F" w:rsidRPr="009116DB" w:rsidRDefault="000E7E0F" w:rsidP="000E7E0F">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alphabet learning.sb </w:t>
      </w:r>
    </w:p>
    <w:p w14:paraId="3D11A247" w14:textId="77777777" w:rsidR="000E7E0F" w:rsidRPr="009116DB" w:rsidRDefault="000E7E0F" w:rsidP="000E7E0F">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Alphabet Sample Rubric </w:t>
      </w:r>
    </w:p>
    <w:p w14:paraId="688B479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42468F33" w14:textId="4ACEEF60"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10FF29A" wp14:editId="2D2DA2E5">
            <wp:extent cx="6178550" cy="95250"/>
            <wp:effectExtent l="0" t="0" r="0" b="6350"/>
            <wp:docPr id="3159" name="Picture 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27F0707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149</w:t>
      </w:r>
    </w:p>
    <w:p w14:paraId="4E17765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Alphabet Sample Rubric</w:t>
      </w:r>
    </w:p>
    <w:p w14:paraId="7524FEF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 _______________________</w:t>
      </w:r>
    </w:p>
    <w:p w14:paraId="2757200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10480"/>
        <w:gridCol w:w="1760"/>
        <w:gridCol w:w="680"/>
        <w:gridCol w:w="620"/>
        <w:gridCol w:w="1640"/>
      </w:tblGrid>
      <w:tr w:rsidR="000E7E0F" w:rsidRPr="009116DB" w14:paraId="055B33A2" w14:textId="77777777">
        <w:tc>
          <w:tcPr>
            <w:tcW w:w="10480" w:type="dxa"/>
            <w:tcMar>
              <w:top w:w="20" w:type="nil"/>
              <w:left w:w="20" w:type="nil"/>
              <w:bottom w:w="20" w:type="nil"/>
              <w:right w:w="20" w:type="nil"/>
            </w:tcMar>
            <w:vAlign w:val="center"/>
          </w:tcPr>
          <w:p w14:paraId="5473960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1760" w:type="dxa"/>
            <w:tcMar>
              <w:top w:w="20" w:type="nil"/>
              <w:left w:w="20" w:type="nil"/>
              <w:bottom w:w="20" w:type="nil"/>
              <w:right w:w="20" w:type="nil"/>
            </w:tcMar>
            <w:vAlign w:val="center"/>
          </w:tcPr>
          <w:p w14:paraId="714ECE2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680" w:type="dxa"/>
            <w:tcMar>
              <w:top w:w="20" w:type="nil"/>
              <w:left w:w="20" w:type="nil"/>
              <w:bottom w:w="20" w:type="nil"/>
              <w:right w:w="20" w:type="nil"/>
            </w:tcMar>
            <w:vAlign w:val="center"/>
          </w:tcPr>
          <w:p w14:paraId="7747789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620" w:type="dxa"/>
            <w:tcMar>
              <w:top w:w="20" w:type="nil"/>
              <w:left w:w="20" w:type="nil"/>
              <w:bottom w:w="20" w:type="nil"/>
              <w:right w:w="20" w:type="nil"/>
            </w:tcMar>
            <w:vAlign w:val="center"/>
          </w:tcPr>
          <w:p w14:paraId="0BE9611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c>
          <w:tcPr>
            <w:tcW w:w="1640" w:type="dxa"/>
            <w:tcMar>
              <w:top w:w="20" w:type="nil"/>
              <w:left w:w="20" w:type="nil"/>
              <w:bottom w:w="20" w:type="nil"/>
              <w:right w:w="20" w:type="nil"/>
            </w:tcMar>
            <w:vAlign w:val="center"/>
          </w:tcPr>
          <w:p w14:paraId="133F7AE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tc>
      </w:tr>
      <w:tr w:rsidR="000E7E0F" w:rsidRPr="009116DB" w14:paraId="38F0F671" w14:textId="77777777">
        <w:tblPrEx>
          <w:tblBorders>
            <w:top w:val="none" w:sz="0" w:space="0" w:color="auto"/>
          </w:tblBorders>
        </w:tblPrEx>
        <w:tc>
          <w:tcPr>
            <w:tcW w:w="10480" w:type="dxa"/>
            <w:tcMar>
              <w:top w:w="20" w:type="nil"/>
              <w:left w:w="20" w:type="nil"/>
              <w:bottom w:w="20" w:type="nil"/>
              <w:right w:w="20" w:type="nil"/>
            </w:tcMar>
            <w:vAlign w:val="center"/>
          </w:tcPr>
          <w:p w14:paraId="16D8926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at least 10 different letters.</w:t>
            </w:r>
          </w:p>
        </w:tc>
        <w:tc>
          <w:tcPr>
            <w:tcW w:w="1760" w:type="dxa"/>
            <w:tcMar>
              <w:top w:w="20" w:type="nil"/>
              <w:left w:w="20" w:type="nil"/>
              <w:bottom w:w="20" w:type="nil"/>
              <w:right w:w="20" w:type="nil"/>
            </w:tcMar>
            <w:vAlign w:val="center"/>
          </w:tcPr>
          <w:p w14:paraId="0D75A7B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tc>
        <w:tc>
          <w:tcPr>
            <w:tcW w:w="680" w:type="dxa"/>
            <w:tcMar>
              <w:top w:w="20" w:type="nil"/>
              <w:left w:w="20" w:type="nil"/>
              <w:bottom w:w="20" w:type="nil"/>
              <w:right w:w="20" w:type="nil"/>
            </w:tcMar>
            <w:vAlign w:val="center"/>
          </w:tcPr>
          <w:p w14:paraId="75AF6AE5"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65A4D078"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7EDE806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28CAECB" w14:textId="77777777">
        <w:tblPrEx>
          <w:tblBorders>
            <w:top w:val="none" w:sz="0" w:space="0" w:color="auto"/>
          </w:tblBorders>
        </w:tblPrEx>
        <w:tc>
          <w:tcPr>
            <w:tcW w:w="10480" w:type="dxa"/>
            <w:tcMar>
              <w:top w:w="20" w:type="nil"/>
              <w:left w:w="20" w:type="nil"/>
              <w:bottom w:w="20" w:type="nil"/>
              <w:right w:w="20" w:type="nil"/>
            </w:tcMar>
            <w:vAlign w:val="center"/>
          </w:tcPr>
          <w:p w14:paraId="0F2B0CD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 theme for your letter game (i.e. animals, food, etc.)</w:t>
            </w:r>
          </w:p>
        </w:tc>
        <w:tc>
          <w:tcPr>
            <w:tcW w:w="1760" w:type="dxa"/>
            <w:tcMar>
              <w:top w:w="20" w:type="nil"/>
              <w:left w:w="20" w:type="nil"/>
              <w:bottom w:w="20" w:type="nil"/>
              <w:right w:w="20" w:type="nil"/>
            </w:tcMar>
            <w:vAlign w:val="center"/>
          </w:tcPr>
          <w:p w14:paraId="0197778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w:t>
            </w:r>
          </w:p>
        </w:tc>
        <w:tc>
          <w:tcPr>
            <w:tcW w:w="680" w:type="dxa"/>
            <w:tcMar>
              <w:top w:w="20" w:type="nil"/>
              <w:left w:w="20" w:type="nil"/>
              <w:bottom w:w="20" w:type="nil"/>
              <w:right w:w="20" w:type="nil"/>
            </w:tcMar>
            <w:vAlign w:val="center"/>
          </w:tcPr>
          <w:p w14:paraId="2AD077F1"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1A96177F"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0B1011EF"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52B91544" w14:textId="77777777">
        <w:tblPrEx>
          <w:tblBorders>
            <w:top w:val="none" w:sz="0" w:space="0" w:color="auto"/>
          </w:tblBorders>
        </w:tblPrEx>
        <w:tc>
          <w:tcPr>
            <w:tcW w:w="10480" w:type="dxa"/>
            <w:tcMar>
              <w:top w:w="20" w:type="nil"/>
              <w:left w:w="20" w:type="nil"/>
              <w:bottom w:w="20" w:type="nil"/>
              <w:right w:w="20" w:type="nil"/>
            </w:tcMar>
            <w:vAlign w:val="center"/>
          </w:tcPr>
          <w:p w14:paraId="6A1A5CF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Sprites change costume when clicked on.</w:t>
            </w:r>
          </w:p>
        </w:tc>
        <w:tc>
          <w:tcPr>
            <w:tcW w:w="1760" w:type="dxa"/>
            <w:tcMar>
              <w:top w:w="20" w:type="nil"/>
              <w:left w:w="20" w:type="nil"/>
              <w:bottom w:w="20" w:type="nil"/>
              <w:right w:w="20" w:type="nil"/>
            </w:tcMar>
            <w:vAlign w:val="center"/>
          </w:tcPr>
          <w:p w14:paraId="106DC00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p w14:paraId="5D6B7247" w14:textId="57C2014F"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BDAD53D" wp14:editId="638DF377">
                  <wp:extent cx="571500" cy="6350"/>
                  <wp:effectExtent l="0" t="0" r="0" b="0"/>
                  <wp:docPr id="3160" name="Picture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 cy="6350"/>
                          </a:xfrm>
                          <a:prstGeom prst="rect">
                            <a:avLst/>
                          </a:prstGeom>
                          <a:noFill/>
                          <a:ln>
                            <a:noFill/>
                          </a:ln>
                        </pic:spPr>
                      </pic:pic>
                    </a:graphicData>
                  </a:graphic>
                </wp:inline>
              </w:drawing>
            </w:r>
          </w:p>
        </w:tc>
        <w:tc>
          <w:tcPr>
            <w:tcW w:w="680" w:type="dxa"/>
            <w:tcMar>
              <w:top w:w="20" w:type="nil"/>
              <w:left w:w="20" w:type="nil"/>
              <w:bottom w:w="20" w:type="nil"/>
              <w:right w:w="20" w:type="nil"/>
            </w:tcMar>
            <w:vAlign w:val="center"/>
          </w:tcPr>
          <w:p w14:paraId="7E0BE30F" w14:textId="2B84BBF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5335017" wp14:editId="306EF39E">
                  <wp:extent cx="228600" cy="6350"/>
                  <wp:effectExtent l="0" t="0" r="0" b="0"/>
                  <wp:docPr id="3161" name="Picture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2912AB6A"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4C46C9D0"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3B4C2B4" w14:textId="77777777">
        <w:tblPrEx>
          <w:tblBorders>
            <w:top w:val="none" w:sz="0" w:space="0" w:color="auto"/>
          </w:tblBorders>
        </w:tblPrEx>
        <w:tc>
          <w:tcPr>
            <w:tcW w:w="10480" w:type="dxa"/>
            <w:tcMar>
              <w:top w:w="20" w:type="nil"/>
              <w:left w:w="20" w:type="nil"/>
              <w:bottom w:w="20" w:type="nil"/>
              <w:right w:w="20" w:type="nil"/>
            </w:tcMar>
            <w:vAlign w:val="center"/>
          </w:tcPr>
          <w:p w14:paraId="2171B05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Sprites change costume when letter is typed on keyboard</w:t>
            </w:r>
          </w:p>
        </w:tc>
        <w:tc>
          <w:tcPr>
            <w:tcW w:w="1760" w:type="dxa"/>
            <w:tcMar>
              <w:top w:w="20" w:type="nil"/>
              <w:left w:w="20" w:type="nil"/>
              <w:bottom w:w="20" w:type="nil"/>
              <w:right w:w="20" w:type="nil"/>
            </w:tcMar>
            <w:vAlign w:val="center"/>
          </w:tcPr>
          <w:p w14:paraId="2186BCE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p w14:paraId="49095503" w14:textId="5B6B0A1F"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C944E69" wp14:editId="715EC2FB">
                  <wp:extent cx="571500" cy="6350"/>
                  <wp:effectExtent l="0" t="0" r="0" b="0"/>
                  <wp:docPr id="3162" name="Picture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 cy="6350"/>
                          </a:xfrm>
                          <a:prstGeom prst="rect">
                            <a:avLst/>
                          </a:prstGeom>
                          <a:noFill/>
                          <a:ln>
                            <a:noFill/>
                          </a:ln>
                        </pic:spPr>
                      </pic:pic>
                    </a:graphicData>
                  </a:graphic>
                </wp:inline>
              </w:drawing>
            </w:r>
          </w:p>
        </w:tc>
        <w:tc>
          <w:tcPr>
            <w:tcW w:w="680" w:type="dxa"/>
            <w:tcMar>
              <w:top w:w="20" w:type="nil"/>
              <w:left w:w="20" w:type="nil"/>
              <w:bottom w:w="20" w:type="nil"/>
              <w:right w:w="20" w:type="nil"/>
            </w:tcMar>
            <w:vAlign w:val="center"/>
          </w:tcPr>
          <w:p w14:paraId="060F3A4C" w14:textId="7F04D806"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090D3A2" wp14:editId="51608616">
                  <wp:extent cx="228600" cy="6350"/>
                  <wp:effectExtent l="0" t="0" r="0" b="0"/>
                  <wp:docPr id="3163" name="Picture 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113C1FCC"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4A9C92B3"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EC7765F" w14:textId="77777777">
        <w:tblPrEx>
          <w:tblBorders>
            <w:top w:val="none" w:sz="0" w:space="0" w:color="auto"/>
          </w:tblBorders>
        </w:tblPrEx>
        <w:tc>
          <w:tcPr>
            <w:tcW w:w="10480" w:type="dxa"/>
            <w:tcMar>
              <w:top w:w="20" w:type="nil"/>
              <w:left w:w="20" w:type="nil"/>
              <w:bottom w:w="20" w:type="nil"/>
              <w:right w:w="20" w:type="nil"/>
            </w:tcMar>
            <w:vAlign w:val="center"/>
          </w:tcPr>
          <w:p w14:paraId="789E5FE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the “say _ for _ sec” to output what the letter stands for (i.e. “E is for Elephant”)</w:t>
            </w:r>
          </w:p>
        </w:tc>
        <w:tc>
          <w:tcPr>
            <w:tcW w:w="1760" w:type="dxa"/>
            <w:tcMar>
              <w:top w:w="20" w:type="nil"/>
              <w:left w:w="20" w:type="nil"/>
              <w:bottom w:w="20" w:type="nil"/>
              <w:right w:w="20" w:type="nil"/>
            </w:tcMar>
            <w:vAlign w:val="center"/>
          </w:tcPr>
          <w:p w14:paraId="6ED161E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w:t>
            </w:r>
          </w:p>
        </w:tc>
        <w:tc>
          <w:tcPr>
            <w:tcW w:w="680" w:type="dxa"/>
            <w:tcMar>
              <w:top w:w="20" w:type="nil"/>
              <w:left w:w="20" w:type="nil"/>
              <w:bottom w:w="20" w:type="nil"/>
              <w:right w:w="20" w:type="nil"/>
            </w:tcMar>
            <w:vAlign w:val="center"/>
          </w:tcPr>
          <w:p w14:paraId="71A5BE0C"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7E78B82F"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783EDD94"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7E720CC" w14:textId="77777777">
        <w:tblPrEx>
          <w:tblBorders>
            <w:top w:val="none" w:sz="0" w:space="0" w:color="auto"/>
          </w:tblBorders>
        </w:tblPrEx>
        <w:tc>
          <w:tcPr>
            <w:tcW w:w="10480" w:type="dxa"/>
            <w:tcMar>
              <w:top w:w="20" w:type="nil"/>
              <w:left w:w="20" w:type="nil"/>
              <w:bottom w:w="20" w:type="nil"/>
              <w:right w:w="20" w:type="nil"/>
            </w:tcMar>
            <w:vAlign w:val="center"/>
          </w:tcPr>
          <w:p w14:paraId="6514DAE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Sprites all turn to letters when the “when green flag clicked”</w:t>
            </w:r>
          </w:p>
        </w:tc>
        <w:tc>
          <w:tcPr>
            <w:tcW w:w="1760" w:type="dxa"/>
            <w:tcMar>
              <w:top w:w="20" w:type="nil"/>
              <w:left w:w="20" w:type="nil"/>
              <w:bottom w:w="20" w:type="nil"/>
              <w:right w:w="20" w:type="nil"/>
            </w:tcMar>
            <w:vAlign w:val="center"/>
          </w:tcPr>
          <w:p w14:paraId="6C1D9E56" w14:textId="6AB30AC2"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F13BE3F" wp14:editId="03157EED">
                  <wp:extent cx="571500" cy="6350"/>
                  <wp:effectExtent l="0" t="0" r="0" b="0"/>
                  <wp:docPr id="3164" name="Picture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 cy="6350"/>
                          </a:xfrm>
                          <a:prstGeom prst="rect">
                            <a:avLst/>
                          </a:prstGeom>
                          <a:noFill/>
                          <a:ln>
                            <a:noFill/>
                          </a:ln>
                        </pic:spPr>
                      </pic:pic>
                    </a:graphicData>
                  </a:graphic>
                </wp:inline>
              </w:drawing>
            </w:r>
          </w:p>
          <w:p w14:paraId="475036B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w:t>
            </w:r>
          </w:p>
        </w:tc>
        <w:tc>
          <w:tcPr>
            <w:tcW w:w="680" w:type="dxa"/>
            <w:tcMar>
              <w:top w:w="20" w:type="nil"/>
              <w:left w:w="20" w:type="nil"/>
              <w:bottom w:w="20" w:type="nil"/>
              <w:right w:w="20" w:type="nil"/>
            </w:tcMar>
            <w:vAlign w:val="center"/>
          </w:tcPr>
          <w:p w14:paraId="6B4FCC7D" w14:textId="67AF781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3767344" wp14:editId="3D365033">
                  <wp:extent cx="228600" cy="6350"/>
                  <wp:effectExtent l="0" t="0" r="0" b="0"/>
                  <wp:docPr id="3165" name="Picture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6F64D895" w14:textId="72D91EC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230E59F" wp14:editId="5A831C14">
                  <wp:extent cx="6350" cy="6350"/>
                  <wp:effectExtent l="0" t="0" r="0" b="0"/>
                  <wp:docPr id="3166" name="Picture 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640" w:type="dxa"/>
            <w:tcMar>
              <w:top w:w="20" w:type="nil"/>
              <w:left w:w="20" w:type="nil"/>
              <w:bottom w:w="20" w:type="nil"/>
              <w:right w:w="20" w:type="nil"/>
            </w:tcMar>
            <w:vAlign w:val="center"/>
          </w:tcPr>
          <w:p w14:paraId="0AD5D208"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2C441B0" w14:textId="77777777">
        <w:tblPrEx>
          <w:tblBorders>
            <w:top w:val="none" w:sz="0" w:space="0" w:color="auto"/>
          </w:tblBorders>
        </w:tblPrEx>
        <w:tc>
          <w:tcPr>
            <w:tcW w:w="10480" w:type="dxa"/>
            <w:tcMar>
              <w:top w:w="20" w:type="nil"/>
              <w:left w:w="20" w:type="nil"/>
              <w:bottom w:w="20" w:type="nil"/>
              <w:right w:w="20" w:type="nil"/>
            </w:tcMar>
            <w:vAlign w:val="center"/>
          </w:tcPr>
          <w:p w14:paraId="08E20C2D" w14:textId="77777777" w:rsidR="000E7E0F" w:rsidRPr="009116DB" w:rsidRDefault="000E7E0F">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62F9DA8F" w14:textId="77777777" w:rsidR="000E7E0F" w:rsidRPr="009116DB" w:rsidRDefault="000E7E0F">
            <w:pPr>
              <w:widowControl w:val="0"/>
              <w:autoSpaceDE w:val="0"/>
              <w:autoSpaceDN w:val="0"/>
              <w:adjustRightInd w:val="0"/>
              <w:rPr>
                <w:rFonts w:ascii="Arial" w:hAnsi="Arial" w:cs="Arial"/>
                <w:sz w:val="28"/>
                <w:szCs w:val="28"/>
              </w:rPr>
            </w:pPr>
          </w:p>
        </w:tc>
        <w:tc>
          <w:tcPr>
            <w:tcW w:w="680" w:type="dxa"/>
            <w:tcMar>
              <w:top w:w="20" w:type="nil"/>
              <w:left w:w="20" w:type="nil"/>
              <w:bottom w:w="20" w:type="nil"/>
              <w:right w:w="20" w:type="nil"/>
            </w:tcMar>
            <w:vAlign w:val="center"/>
          </w:tcPr>
          <w:p w14:paraId="26429357"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631B3FF4"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27715B31"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9256AA1" w14:textId="77777777">
        <w:tblPrEx>
          <w:tblBorders>
            <w:top w:val="none" w:sz="0" w:space="0" w:color="auto"/>
          </w:tblBorders>
        </w:tblPrEx>
        <w:tc>
          <w:tcPr>
            <w:tcW w:w="10480" w:type="dxa"/>
            <w:tcMar>
              <w:top w:w="20" w:type="nil"/>
              <w:left w:w="20" w:type="nil"/>
              <w:bottom w:w="20" w:type="nil"/>
              <w:right w:w="20" w:type="nil"/>
            </w:tcMar>
            <w:vAlign w:val="center"/>
          </w:tcPr>
          <w:p w14:paraId="7E18E37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1760" w:type="dxa"/>
            <w:tcMar>
              <w:top w:w="20" w:type="nil"/>
              <w:left w:w="20" w:type="nil"/>
              <w:bottom w:w="20" w:type="nil"/>
              <w:right w:w="20" w:type="nil"/>
            </w:tcMar>
            <w:vAlign w:val="center"/>
          </w:tcPr>
          <w:p w14:paraId="1BDA2C1C" w14:textId="041F6C4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8E5F082" wp14:editId="47B84AEE">
                  <wp:extent cx="571500" cy="6350"/>
                  <wp:effectExtent l="0" t="0" r="0" b="0"/>
                  <wp:docPr id="3167" name="Picture 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 cy="6350"/>
                          </a:xfrm>
                          <a:prstGeom prst="rect">
                            <a:avLst/>
                          </a:prstGeom>
                          <a:noFill/>
                          <a:ln>
                            <a:noFill/>
                          </a:ln>
                        </pic:spPr>
                      </pic:pic>
                    </a:graphicData>
                  </a:graphic>
                </wp:inline>
              </w:drawing>
            </w:r>
          </w:p>
        </w:tc>
        <w:tc>
          <w:tcPr>
            <w:tcW w:w="680" w:type="dxa"/>
            <w:tcMar>
              <w:top w:w="20" w:type="nil"/>
              <w:left w:w="20" w:type="nil"/>
              <w:bottom w:w="20" w:type="nil"/>
              <w:right w:w="20" w:type="nil"/>
            </w:tcMar>
            <w:vAlign w:val="center"/>
          </w:tcPr>
          <w:p w14:paraId="1BDB01B8" w14:textId="2DA929D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8488CB5" wp14:editId="58BB89FA">
                  <wp:extent cx="228600" cy="6350"/>
                  <wp:effectExtent l="0" t="0" r="0" b="0"/>
                  <wp:docPr id="3168" name="Picture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3BDDB7A0" w14:textId="43ED123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24AE1A8" wp14:editId="2331AE01">
                  <wp:extent cx="6350" cy="6350"/>
                  <wp:effectExtent l="0" t="0" r="0" b="0"/>
                  <wp:docPr id="3169" name="Picture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640" w:type="dxa"/>
            <w:tcMar>
              <w:top w:w="20" w:type="nil"/>
              <w:left w:w="20" w:type="nil"/>
              <w:bottom w:w="20" w:type="nil"/>
              <w:right w:w="20" w:type="nil"/>
            </w:tcMar>
            <w:vAlign w:val="center"/>
          </w:tcPr>
          <w:p w14:paraId="43DA4F6A"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45B581A" w14:textId="77777777">
        <w:tblPrEx>
          <w:tblBorders>
            <w:top w:val="none" w:sz="0" w:space="0" w:color="auto"/>
          </w:tblBorders>
        </w:tblPrEx>
        <w:tc>
          <w:tcPr>
            <w:tcW w:w="10480" w:type="dxa"/>
            <w:tcMar>
              <w:top w:w="20" w:type="nil"/>
              <w:left w:w="20" w:type="nil"/>
              <w:bottom w:w="20" w:type="nil"/>
              <w:right w:w="20" w:type="nil"/>
            </w:tcMar>
            <w:vAlign w:val="center"/>
          </w:tcPr>
          <w:p w14:paraId="1B78632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a microphone to record sounds for all the letters and play the sound when the letter is clicked or typed (i.e. “E is for Elephant”)</w:t>
            </w:r>
          </w:p>
        </w:tc>
        <w:tc>
          <w:tcPr>
            <w:tcW w:w="1760" w:type="dxa"/>
            <w:tcMar>
              <w:top w:w="20" w:type="nil"/>
              <w:left w:w="20" w:type="nil"/>
              <w:bottom w:w="20" w:type="nil"/>
              <w:right w:w="20" w:type="nil"/>
            </w:tcMar>
            <w:vAlign w:val="center"/>
          </w:tcPr>
          <w:p w14:paraId="74809FA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w:t>
            </w:r>
          </w:p>
        </w:tc>
        <w:tc>
          <w:tcPr>
            <w:tcW w:w="680" w:type="dxa"/>
            <w:tcMar>
              <w:top w:w="20" w:type="nil"/>
              <w:left w:w="20" w:type="nil"/>
              <w:bottom w:w="20" w:type="nil"/>
              <w:right w:w="20" w:type="nil"/>
            </w:tcMar>
            <w:vAlign w:val="center"/>
          </w:tcPr>
          <w:p w14:paraId="05793391"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15BC0530"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691FCF29"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14FF2B1" w14:textId="77777777">
        <w:tblPrEx>
          <w:tblBorders>
            <w:top w:val="none" w:sz="0" w:space="0" w:color="auto"/>
          </w:tblBorders>
        </w:tblPrEx>
        <w:tc>
          <w:tcPr>
            <w:tcW w:w="10480" w:type="dxa"/>
            <w:tcMar>
              <w:top w:w="20" w:type="nil"/>
              <w:left w:w="20" w:type="nil"/>
              <w:bottom w:w="20" w:type="nil"/>
              <w:right w:w="20" w:type="nil"/>
            </w:tcMar>
            <w:vAlign w:val="center"/>
          </w:tcPr>
          <w:p w14:paraId="3F4F88C1" w14:textId="77777777" w:rsidR="000E7E0F" w:rsidRPr="009116DB" w:rsidRDefault="000E7E0F">
            <w:pPr>
              <w:widowControl w:val="0"/>
              <w:autoSpaceDE w:val="0"/>
              <w:autoSpaceDN w:val="0"/>
              <w:adjustRightInd w:val="0"/>
              <w:rPr>
                <w:rFonts w:ascii="Arial" w:hAnsi="Arial" w:cs="Arial"/>
                <w:sz w:val="28"/>
                <w:szCs w:val="28"/>
              </w:rPr>
            </w:pPr>
          </w:p>
        </w:tc>
        <w:tc>
          <w:tcPr>
            <w:tcW w:w="1760" w:type="dxa"/>
            <w:tcMar>
              <w:top w:w="20" w:type="nil"/>
              <w:left w:w="20" w:type="nil"/>
              <w:bottom w:w="20" w:type="nil"/>
              <w:right w:w="20" w:type="nil"/>
            </w:tcMar>
            <w:vAlign w:val="center"/>
          </w:tcPr>
          <w:p w14:paraId="693E2D80" w14:textId="225A7F5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DBFC512" wp14:editId="2E4EDBFF">
                  <wp:extent cx="571500" cy="6350"/>
                  <wp:effectExtent l="0" t="0" r="0" b="0"/>
                  <wp:docPr id="3170" name="Picture 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 cy="6350"/>
                          </a:xfrm>
                          <a:prstGeom prst="rect">
                            <a:avLst/>
                          </a:prstGeom>
                          <a:noFill/>
                          <a:ln>
                            <a:noFill/>
                          </a:ln>
                        </pic:spPr>
                      </pic:pic>
                    </a:graphicData>
                  </a:graphic>
                </wp:inline>
              </w:drawing>
            </w:r>
          </w:p>
        </w:tc>
        <w:tc>
          <w:tcPr>
            <w:tcW w:w="680" w:type="dxa"/>
            <w:tcMar>
              <w:top w:w="20" w:type="nil"/>
              <w:left w:w="20" w:type="nil"/>
              <w:bottom w:w="20" w:type="nil"/>
              <w:right w:w="20" w:type="nil"/>
            </w:tcMar>
            <w:vAlign w:val="center"/>
          </w:tcPr>
          <w:p w14:paraId="11647C17" w14:textId="4E5D470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0F8119D" wp14:editId="68FD095E">
                  <wp:extent cx="228600" cy="6350"/>
                  <wp:effectExtent l="0" t="0" r="0" b="0"/>
                  <wp:docPr id="3171" name="Picture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56F94A1B" w14:textId="77777777" w:rsidR="000E7E0F" w:rsidRPr="009116DB" w:rsidRDefault="000E7E0F">
            <w:pPr>
              <w:widowControl w:val="0"/>
              <w:autoSpaceDE w:val="0"/>
              <w:autoSpaceDN w:val="0"/>
              <w:adjustRightInd w:val="0"/>
              <w:rPr>
                <w:rFonts w:ascii="Arial" w:hAnsi="Arial" w:cs="Arial"/>
                <w:sz w:val="28"/>
                <w:szCs w:val="28"/>
              </w:rPr>
            </w:pPr>
          </w:p>
        </w:tc>
        <w:tc>
          <w:tcPr>
            <w:tcW w:w="1640" w:type="dxa"/>
            <w:tcMar>
              <w:top w:w="20" w:type="nil"/>
              <w:left w:w="20" w:type="nil"/>
              <w:bottom w:w="20" w:type="nil"/>
              <w:right w:w="20" w:type="nil"/>
            </w:tcMar>
            <w:vAlign w:val="center"/>
          </w:tcPr>
          <w:p w14:paraId="349CE026"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1DA51E8" w14:textId="77777777">
        <w:tc>
          <w:tcPr>
            <w:tcW w:w="10480" w:type="dxa"/>
            <w:tcMar>
              <w:top w:w="20" w:type="nil"/>
              <w:left w:w="20" w:type="nil"/>
              <w:bottom w:w="20" w:type="nil"/>
              <w:right w:w="20" w:type="nil"/>
            </w:tcMar>
            <w:vAlign w:val="center"/>
          </w:tcPr>
          <w:p w14:paraId="731E1E7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1760" w:type="dxa"/>
            <w:tcMar>
              <w:top w:w="20" w:type="nil"/>
              <w:left w:w="20" w:type="nil"/>
              <w:bottom w:w="20" w:type="nil"/>
              <w:right w:w="20" w:type="nil"/>
            </w:tcMar>
            <w:vAlign w:val="center"/>
          </w:tcPr>
          <w:p w14:paraId="65834425" w14:textId="3434984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7C89837" wp14:editId="054E9EF4">
                  <wp:extent cx="825500" cy="330200"/>
                  <wp:effectExtent l="0" t="0" r="12700" b="0"/>
                  <wp:docPr id="3172" name="Picture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25500" cy="330200"/>
                          </a:xfrm>
                          <a:prstGeom prst="rect">
                            <a:avLst/>
                          </a:prstGeom>
                          <a:noFill/>
                          <a:ln>
                            <a:noFill/>
                          </a:ln>
                        </pic:spPr>
                      </pic:pic>
                    </a:graphicData>
                  </a:graphic>
                </wp:inline>
              </w:drawing>
            </w:r>
          </w:p>
          <w:p w14:paraId="77DA3C7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w:t>
            </w:r>
          </w:p>
        </w:tc>
        <w:tc>
          <w:tcPr>
            <w:tcW w:w="680" w:type="dxa"/>
            <w:tcMar>
              <w:top w:w="20" w:type="nil"/>
              <w:left w:w="20" w:type="nil"/>
              <w:bottom w:w="20" w:type="nil"/>
              <w:right w:w="20" w:type="nil"/>
            </w:tcMar>
            <w:vAlign w:val="center"/>
          </w:tcPr>
          <w:p w14:paraId="0A4FB40C" w14:textId="4172C45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5844A33" wp14:editId="3E3CE6E5">
                  <wp:extent cx="330200" cy="330200"/>
                  <wp:effectExtent l="0" t="0" r="0" b="0"/>
                  <wp:docPr id="3173" name="Picture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2EBAF705" w14:textId="72BCFD36"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F1F66A8" wp14:editId="36E7B950">
                  <wp:extent cx="6350" cy="6350"/>
                  <wp:effectExtent l="0" t="0" r="0" b="0"/>
                  <wp:docPr id="3174" name="Picture 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640" w:type="dxa"/>
            <w:tcMar>
              <w:top w:w="20" w:type="nil"/>
              <w:left w:w="20" w:type="nil"/>
              <w:bottom w:w="20" w:type="nil"/>
              <w:right w:w="20" w:type="nil"/>
            </w:tcMar>
            <w:vAlign w:val="center"/>
          </w:tcPr>
          <w:p w14:paraId="55A3394E" w14:textId="77777777" w:rsidR="000E7E0F" w:rsidRPr="009116DB" w:rsidRDefault="000E7E0F">
            <w:pPr>
              <w:widowControl w:val="0"/>
              <w:autoSpaceDE w:val="0"/>
              <w:autoSpaceDN w:val="0"/>
              <w:adjustRightInd w:val="0"/>
              <w:rPr>
                <w:rFonts w:ascii="Arial" w:hAnsi="Arial" w:cs="Arial"/>
                <w:sz w:val="28"/>
                <w:szCs w:val="28"/>
              </w:rPr>
            </w:pPr>
          </w:p>
        </w:tc>
      </w:tr>
    </w:tbl>
    <w:p w14:paraId="5F8512B0" w14:textId="11E0F559"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2B23CF4" wp14:editId="29CF5447">
            <wp:extent cx="6178550" cy="95250"/>
            <wp:effectExtent l="0" t="0" r="0" b="6350"/>
            <wp:docPr id="3175" name="Picture 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0F2AC8E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150</w:t>
      </w:r>
    </w:p>
    <w:p w14:paraId="7768F22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01F4FB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9 Topic Description: This lesson introduces the concept of broadcasting through role play and then provides students an</w:t>
      </w:r>
    </w:p>
    <w:p w14:paraId="1C40D45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opportunity</w:t>
      </w:r>
      <w:proofErr w:type="gramEnd"/>
      <w:r w:rsidRPr="009116DB">
        <w:rPr>
          <w:rFonts w:ascii="Arial" w:hAnsi="Arial" w:cs="Arial"/>
          <w:sz w:val="28"/>
          <w:szCs w:val="28"/>
        </w:rPr>
        <w:t xml:space="preserve"> to complete a broadcast event in Scratch.</w:t>
      </w:r>
    </w:p>
    <w:p w14:paraId="7E1F4A1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116B87C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65443175" w14:textId="77777777" w:rsidR="000E7E0F" w:rsidRPr="009116DB" w:rsidRDefault="000E7E0F" w:rsidP="000E7E0F">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Broadcast events. </w:t>
      </w:r>
    </w:p>
    <w:p w14:paraId="042A4BBF" w14:textId="77777777" w:rsidR="000E7E0F" w:rsidRPr="009116DB" w:rsidRDefault="000E7E0F" w:rsidP="000E7E0F">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Listen to and respond to events they create. </w:t>
      </w:r>
    </w:p>
    <w:p w14:paraId="65A883A0" w14:textId="77777777" w:rsidR="000E7E0F" w:rsidRPr="009116DB" w:rsidRDefault="000E7E0F" w:rsidP="000E7E0F">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Change the background of the stage.  Outline of the Lesson: </w:t>
      </w:r>
    </w:p>
    <w:p w14:paraId="0CCE7588" w14:textId="77777777" w:rsidR="000E7E0F" w:rsidRPr="009116DB" w:rsidRDefault="000E7E0F" w:rsidP="000E7E0F">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677FA52A" w14:textId="77777777" w:rsidR="000E7E0F" w:rsidRPr="009116DB" w:rsidRDefault="000E7E0F" w:rsidP="000E7E0F">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Discussion of journal entry (2 minutes) </w:t>
      </w:r>
    </w:p>
    <w:p w14:paraId="26F03665" w14:textId="77777777" w:rsidR="000E7E0F" w:rsidRPr="009116DB" w:rsidRDefault="000E7E0F" w:rsidP="000E7E0F">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Role Play (20 minutes) </w:t>
      </w:r>
    </w:p>
    <w:p w14:paraId="68637703" w14:textId="77777777" w:rsidR="000E7E0F" w:rsidRPr="009116DB" w:rsidRDefault="000E7E0F" w:rsidP="000E7E0F">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Scratch Summer Story (28 minutes)  Student Activities: </w:t>
      </w:r>
    </w:p>
    <w:p w14:paraId="4AD9A261" w14:textId="77777777" w:rsidR="000E7E0F" w:rsidRPr="009116DB" w:rsidRDefault="000E7E0F" w:rsidP="000E7E0F">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1A37397C" w14:textId="77777777" w:rsidR="000E7E0F" w:rsidRPr="009116DB" w:rsidRDefault="000E7E0F" w:rsidP="000E7E0F">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discussion of journal entry. </w:t>
      </w:r>
    </w:p>
    <w:p w14:paraId="53A50025" w14:textId="77777777" w:rsidR="000E7E0F" w:rsidRPr="009116DB" w:rsidRDefault="000E7E0F" w:rsidP="000E7E0F">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w:t>
      </w:r>
      <w:proofErr w:type="gramStart"/>
      <w:r w:rsidRPr="009116DB">
        <w:rPr>
          <w:rFonts w:ascii="Arial" w:hAnsi="Arial" w:cs="Arial"/>
          <w:sz w:val="28"/>
          <w:szCs w:val="28"/>
        </w:rPr>
        <w:t>role play</w:t>
      </w:r>
      <w:proofErr w:type="gramEnd"/>
      <w:r w:rsidRPr="009116DB">
        <w:rPr>
          <w:rFonts w:ascii="Arial" w:hAnsi="Arial" w:cs="Arial"/>
          <w:sz w:val="28"/>
          <w:szCs w:val="28"/>
        </w:rPr>
        <w:t xml:space="preserve">. </w:t>
      </w:r>
    </w:p>
    <w:p w14:paraId="7C036AD2" w14:textId="77777777" w:rsidR="000E7E0F" w:rsidRPr="009116DB" w:rsidRDefault="000E7E0F" w:rsidP="000E7E0F">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Scratch summer story.  Teaching/Learning Strategies: </w:t>
      </w:r>
    </w:p>
    <w:p w14:paraId="2A26034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
    <w:p w14:paraId="0F57D65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37C5A50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Journal Entry: What does it mean to broadcast something (example the radio station is broadcasting music right now)? If a radio or television station is broadcasting something, does that mean that everyone is listening to it? Discussion of journal entry</w:t>
      </w:r>
    </w:p>
    <w:p w14:paraId="345837C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a few students share their responses. o Stress that even though a lot of things are being broadcast, not everyone is listening to every thing that</w:t>
      </w:r>
    </w:p>
    <w:p w14:paraId="3760EFBD"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is</w:t>
      </w:r>
      <w:proofErr w:type="gramEnd"/>
      <w:r w:rsidRPr="009116DB">
        <w:rPr>
          <w:rFonts w:ascii="Arial" w:hAnsi="Arial" w:cs="Arial"/>
          <w:sz w:val="28"/>
          <w:szCs w:val="28"/>
        </w:rPr>
        <w:t xml:space="preserve"> being broadcast. Role Play</w:t>
      </w:r>
    </w:p>
    <w:p w14:paraId="1CD9F7B6"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Solicit Volunteers to be the various characters. o Give the performers a paper with ONLY their part. See Scratch Broadcast Role Play</w:t>
      </w:r>
      <w:proofErr w:type="gramStart"/>
      <w:r w:rsidRPr="009116DB">
        <w:rPr>
          <w:rFonts w:ascii="Arial" w:hAnsi="Arial" w:cs="Arial"/>
          <w:sz w:val="28"/>
          <w:szCs w:val="28"/>
        </w:rPr>
        <w:t>. </w:t>
      </w:r>
      <w:proofErr w:type="gramEnd"/>
      <w:r w:rsidRPr="009116DB">
        <w:rPr>
          <w:rFonts w:ascii="Arial" w:hAnsi="Arial" w:cs="Arial"/>
          <w:sz w:val="28"/>
          <w:szCs w:val="28"/>
        </w:rPr>
        <w:t>o Pass out the chart that shows all the parts to students that are not performing. See Scratch Broadcast</w:t>
      </w:r>
    </w:p>
    <w:p w14:paraId="7100B09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Role Play Interwoven</w:t>
      </w:r>
      <w:proofErr w:type="gramStart"/>
      <w:r w:rsidRPr="009116DB">
        <w:rPr>
          <w:rFonts w:ascii="Arial" w:hAnsi="Arial" w:cs="Arial"/>
          <w:sz w:val="28"/>
          <w:szCs w:val="28"/>
        </w:rPr>
        <w:t>. </w:t>
      </w:r>
      <w:proofErr w:type="gramEnd"/>
      <w:r w:rsidRPr="009116DB">
        <w:rPr>
          <w:rFonts w:ascii="Arial" w:hAnsi="Arial" w:cs="Arial"/>
          <w:sz w:val="28"/>
          <w:szCs w:val="28"/>
        </w:rPr>
        <w:t>o The students can think of it as a three act play where the scenes change. The difference here is that</w:t>
      </w:r>
    </w:p>
    <w:p w14:paraId="4284A3B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there</w:t>
      </w:r>
      <w:proofErr w:type="gramEnd"/>
      <w:r w:rsidRPr="009116DB">
        <w:rPr>
          <w:rFonts w:ascii="Arial" w:hAnsi="Arial" w:cs="Arial"/>
          <w:sz w:val="28"/>
          <w:szCs w:val="28"/>
        </w:rPr>
        <w:t xml:space="preserve"> are no curtains so they will see everything change. o The teacher will be the director and will make sure everything and everyone is in place during each</w:t>
      </w:r>
    </w:p>
    <w:p w14:paraId="758AA416"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scene</w:t>
      </w:r>
      <w:proofErr w:type="gramEnd"/>
      <w:r w:rsidRPr="009116DB">
        <w:rPr>
          <w:rFonts w:ascii="Arial" w:hAnsi="Arial" w:cs="Arial"/>
          <w:sz w:val="28"/>
          <w:szCs w:val="28"/>
        </w:rPr>
        <w:t>. The teacher can yell action before the scene starts to signify that everything checks out</w:t>
      </w:r>
      <w:proofErr w:type="gramStart"/>
      <w:r w:rsidRPr="009116DB">
        <w:rPr>
          <w:rFonts w:ascii="Arial" w:hAnsi="Arial" w:cs="Arial"/>
          <w:sz w:val="28"/>
          <w:szCs w:val="28"/>
        </w:rPr>
        <w:t>. </w:t>
      </w:r>
      <w:proofErr w:type="gramEnd"/>
      <w:r w:rsidRPr="009116DB">
        <w:rPr>
          <w:rFonts w:ascii="Arial" w:hAnsi="Arial" w:cs="Arial"/>
          <w:sz w:val="28"/>
          <w:szCs w:val="28"/>
        </w:rPr>
        <w:t>o Each performer’s paper is broken into scripts for the various scenes. o One performer will be in charge of setting the stage. They can do this by erasing and drawing pictures</w:t>
      </w:r>
    </w:p>
    <w:p w14:paraId="62C5C7B1"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on</w:t>
      </w:r>
      <w:proofErr w:type="gramEnd"/>
      <w:r w:rsidRPr="009116DB">
        <w:rPr>
          <w:rFonts w:ascii="Arial" w:hAnsi="Arial" w:cs="Arial"/>
          <w:sz w:val="28"/>
          <w:szCs w:val="28"/>
        </w:rPr>
        <w:t xml:space="preserve"> the white board behind the stage. o The Cat’s first two scripts end with broadcasts. The cat will tell the director (teacher) that it is time to go</w:t>
      </w:r>
    </w:p>
    <w:p w14:paraId="588ABA2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on</w:t>
      </w:r>
      <w:proofErr w:type="gramEnd"/>
      <w:r w:rsidRPr="009116DB">
        <w:rPr>
          <w:rFonts w:ascii="Arial" w:hAnsi="Arial" w:cs="Arial"/>
          <w:sz w:val="28"/>
          <w:szCs w:val="28"/>
        </w:rPr>
        <w:t xml:space="preserve"> to the next scene. Exploring Computer Science—Unit 4: Introduction to Programming 151</w:t>
      </w:r>
    </w:p>
    <w:p w14:paraId="5D133BE2" w14:textId="1D4A9993"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AD95BA5" wp14:editId="02D0BF61">
            <wp:extent cx="6178550" cy="95250"/>
            <wp:effectExtent l="0" t="0" r="0" b="6350"/>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45ED3A4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Version 4.0 o </w:t>
      </w:r>
      <w:proofErr w:type="gramStart"/>
      <w:r w:rsidRPr="009116DB">
        <w:rPr>
          <w:rFonts w:ascii="Arial" w:hAnsi="Arial" w:cs="Arial"/>
          <w:sz w:val="28"/>
          <w:szCs w:val="28"/>
        </w:rPr>
        <w:t>You</w:t>
      </w:r>
      <w:proofErr w:type="gramEnd"/>
      <w:r w:rsidRPr="009116DB">
        <w:rPr>
          <w:rFonts w:ascii="Arial" w:hAnsi="Arial" w:cs="Arial"/>
          <w:sz w:val="28"/>
          <w:szCs w:val="28"/>
        </w:rPr>
        <w:t xml:space="preserve"> might want to have different students perform the role play a second time. This time the teacher will only yell out when the green flag is clicked. The students can check themselves to make sure that</w:t>
      </w:r>
    </w:p>
    <w:p w14:paraId="38E15BD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everything</w:t>
      </w:r>
      <w:proofErr w:type="gramEnd"/>
      <w:r w:rsidRPr="009116DB">
        <w:rPr>
          <w:rFonts w:ascii="Arial" w:hAnsi="Arial" w:cs="Arial"/>
          <w:sz w:val="28"/>
          <w:szCs w:val="28"/>
        </w:rPr>
        <w:t xml:space="preserve"> is okay. o Interesting Questions</w:t>
      </w:r>
    </w:p>
    <w:p w14:paraId="388DC4E3" w14:textId="77777777" w:rsidR="000E7E0F" w:rsidRPr="009116DB" w:rsidRDefault="000E7E0F" w:rsidP="000E7E0F">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Why do The Crab and the Date </w:t>
      </w:r>
      <w:proofErr w:type="gramStart"/>
      <w:r w:rsidRPr="009116DB">
        <w:rPr>
          <w:rFonts w:ascii="Arial" w:hAnsi="Arial" w:cs="Arial"/>
          <w:sz w:val="28"/>
          <w:szCs w:val="28"/>
        </w:rPr>
        <w:t>have</w:t>
      </w:r>
      <w:proofErr w:type="gramEnd"/>
      <w:r w:rsidRPr="009116DB">
        <w:rPr>
          <w:rFonts w:ascii="Arial" w:hAnsi="Arial" w:cs="Arial"/>
          <w:sz w:val="28"/>
          <w:szCs w:val="28"/>
        </w:rPr>
        <w:t xml:space="preserve"> only two scripts? (Possible answer: They remain hidden during the other scene.) </w:t>
      </w:r>
    </w:p>
    <w:p w14:paraId="31C71A9F" w14:textId="77777777" w:rsidR="000E7E0F" w:rsidRPr="009116DB" w:rsidRDefault="000E7E0F" w:rsidP="000E7E0F">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Instead of using broadcast, do you think you could just use “wait _ </w:t>
      </w:r>
      <w:proofErr w:type="spellStart"/>
      <w:r w:rsidRPr="009116DB">
        <w:rPr>
          <w:rFonts w:ascii="Arial" w:hAnsi="Arial" w:cs="Arial"/>
          <w:sz w:val="28"/>
          <w:szCs w:val="28"/>
        </w:rPr>
        <w:t>secs</w:t>
      </w:r>
      <w:proofErr w:type="spellEnd"/>
      <w:r w:rsidRPr="009116DB">
        <w:rPr>
          <w:rFonts w:ascii="Arial" w:hAnsi="Arial" w:cs="Arial"/>
          <w:sz w:val="28"/>
          <w:szCs w:val="28"/>
        </w:rPr>
        <w:t xml:space="preserve">” blocks? (Answer: yes.) </w:t>
      </w:r>
    </w:p>
    <w:p w14:paraId="3E551DA7" w14:textId="77777777" w:rsidR="000E7E0F" w:rsidRPr="009116DB" w:rsidRDefault="000E7E0F" w:rsidP="000E7E0F">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What might be an advantage to using broadcast instead? (Possible answer: One advantage is  that if your entire program is based on waits, if you edit something in scene 1, it could possibly  throw the timing off for the rest of the program.) </w:t>
      </w:r>
    </w:p>
    <w:p w14:paraId="625F6BF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Discussion</w:t>
      </w:r>
    </w:p>
    <w:p w14:paraId="01BE4DA3" w14:textId="77777777" w:rsidR="000E7E0F" w:rsidRPr="009116DB" w:rsidRDefault="000E7E0F" w:rsidP="000E7E0F">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 Scratch, any sprite can broadcast its own event. </w:t>
      </w:r>
    </w:p>
    <w:p w14:paraId="7CB50455" w14:textId="77777777" w:rsidR="000E7E0F" w:rsidRPr="009116DB" w:rsidRDefault="000E7E0F" w:rsidP="000E7E0F">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One reason why The Cat is doing the broadcasts is because he is the last one to act in the first  two scenes. Therefore he knows when the scene is over. </w:t>
      </w:r>
    </w:p>
    <w:p w14:paraId="477431D5" w14:textId="77777777" w:rsidR="000E7E0F" w:rsidRPr="009116DB" w:rsidRDefault="000E7E0F" w:rsidP="000E7E0F">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Other sprites (including the one that broadcasts the event) can receive the event and perform a  script </w:t>
      </w:r>
    </w:p>
    <w:p w14:paraId="4FA89A0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Scratch Summer Story</w:t>
      </w:r>
    </w:p>
    <w:p w14:paraId="12293292"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Show students </w:t>
      </w:r>
      <w:r w:rsidRPr="009116DB">
        <w:rPr>
          <w:rFonts w:ascii="Arial" w:hAnsi="Arial" w:cs="Arial"/>
          <w:sz w:val="28"/>
          <w:szCs w:val="28"/>
        </w:rPr>
        <w:t></w:t>
      </w:r>
      <w:r w:rsidRPr="009116DB">
        <w:rPr>
          <w:rFonts w:ascii="Arial" w:hAnsi="Arial" w:cs="Arial"/>
          <w:sz w:val="28"/>
          <w:szCs w:val="28"/>
        </w:rPr>
        <w:t>Directions: Summer Story Project </w:t>
      </w:r>
      <w:r w:rsidRPr="009116DB">
        <w:rPr>
          <w:rFonts w:ascii="Arial" w:hAnsi="Arial" w:cs="Arial"/>
          <w:sz w:val="28"/>
          <w:szCs w:val="28"/>
        </w:rPr>
        <w:t></w:t>
      </w:r>
      <w:r w:rsidRPr="009116DB">
        <w:rPr>
          <w:rFonts w:ascii="Arial" w:hAnsi="Arial" w:cs="Arial"/>
          <w:sz w:val="28"/>
          <w:szCs w:val="28"/>
        </w:rPr>
        <w:t>File to edit: summer.sb </w:t>
      </w:r>
      <w:r w:rsidRPr="009116DB">
        <w:rPr>
          <w:rFonts w:ascii="Arial" w:hAnsi="Arial" w:cs="Arial"/>
          <w:sz w:val="28"/>
          <w:szCs w:val="28"/>
        </w:rPr>
        <w:t></w:t>
      </w:r>
      <w:r w:rsidRPr="009116DB">
        <w:rPr>
          <w:rFonts w:ascii="Arial" w:hAnsi="Arial" w:cs="Arial"/>
          <w:sz w:val="28"/>
          <w:szCs w:val="28"/>
        </w:rPr>
        <w:t>Rubric: Summer Story Project Sample Rubric</w:t>
      </w:r>
    </w:p>
    <w:p w14:paraId="5185B77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Circulate the room and answer questions. Resources:</w:t>
      </w:r>
    </w:p>
    <w:p w14:paraId="11DC6BC9" w14:textId="77777777" w:rsidR="000E7E0F" w:rsidRPr="009116DB" w:rsidRDefault="000E7E0F" w:rsidP="000E7E0F">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Scratch Broadcast Role Play </w:t>
      </w:r>
    </w:p>
    <w:p w14:paraId="501FB4CB" w14:textId="77777777" w:rsidR="000E7E0F" w:rsidRPr="009116DB" w:rsidRDefault="000E7E0F" w:rsidP="000E7E0F">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Scratch Broadcast Role Play Interwoven </w:t>
      </w:r>
    </w:p>
    <w:p w14:paraId="6B67A11E" w14:textId="77777777" w:rsidR="000E7E0F" w:rsidRPr="009116DB" w:rsidRDefault="000E7E0F" w:rsidP="000E7E0F">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Summer Story Project </w:t>
      </w:r>
    </w:p>
    <w:p w14:paraId="019CDFC8" w14:textId="77777777" w:rsidR="000E7E0F" w:rsidRPr="009116DB" w:rsidRDefault="000E7E0F" w:rsidP="000E7E0F">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summer.sb </w:t>
      </w:r>
    </w:p>
    <w:p w14:paraId="7A41B413" w14:textId="77777777" w:rsidR="000E7E0F" w:rsidRPr="009116DB" w:rsidRDefault="000E7E0F" w:rsidP="000E7E0F">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Summer Story Project Sample Rubric </w:t>
      </w:r>
    </w:p>
    <w:p w14:paraId="45A6347D" w14:textId="2F6C5E06"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F9D9E49" wp14:editId="7DD6AB08">
            <wp:extent cx="6178550" cy="95250"/>
            <wp:effectExtent l="0" t="0" r="0" b="6350"/>
            <wp:docPr id="3177" name="Picture 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143880E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152</w:t>
      </w:r>
    </w:p>
    <w:p w14:paraId="56B590B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Scratch Broadcast Role Play</w:t>
      </w:r>
    </w:p>
    <w:p w14:paraId="0E7E30F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This </w:t>
      </w:r>
      <w:proofErr w:type="gramStart"/>
      <w:r w:rsidRPr="009116DB">
        <w:rPr>
          <w:rFonts w:ascii="Arial" w:hAnsi="Arial" w:cs="Arial"/>
          <w:sz w:val="28"/>
          <w:szCs w:val="28"/>
        </w:rPr>
        <w:t>is meant to be performed</w:t>
      </w:r>
      <w:proofErr w:type="gramEnd"/>
      <w:r w:rsidRPr="009116DB">
        <w:rPr>
          <w:rFonts w:ascii="Arial" w:hAnsi="Arial" w:cs="Arial"/>
          <w:sz w:val="28"/>
          <w:szCs w:val="28"/>
        </w:rPr>
        <w:t xml:space="preserve"> in front of a white board. This can also be done using more elaborate props. Each character’s parts are broken down by events that are broadcast out to everyone. Select characters and give them their parts of the scripts. There is also a script so that observers can see the flow of the entire program.</w:t>
      </w:r>
    </w:p>
    <w:p w14:paraId="1A298E8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Useful props: sunglasses, a basketball, and a bag of popcorn or chips</w:t>
      </w:r>
    </w:p>
    <w:p w14:paraId="474DDB9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Characters:</w:t>
      </w:r>
    </w:p>
    <w:p w14:paraId="10EDDDB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Cat: our main character</w:t>
      </w:r>
    </w:p>
    <w:p w14:paraId="105F6F4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Crab:</w:t>
      </w:r>
    </w:p>
    <w:p w14:paraId="383BC5D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Opponent:</w:t>
      </w:r>
    </w:p>
    <w:p w14:paraId="6820950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Date:</w:t>
      </w:r>
    </w:p>
    <w:p w14:paraId="4503016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Stage: in charge of drawing the background of the scene on the board</w:t>
      </w:r>
    </w:p>
    <w:p w14:paraId="1F5A3CB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Scripts for the individual actors:</w:t>
      </w:r>
    </w:p>
    <w:p w14:paraId="63D7FFF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Cat</w:t>
      </w:r>
    </w:p>
    <w:p w14:paraId="70836525"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w:t>
      </w:r>
      <w:r w:rsidRPr="009116DB">
        <w:rPr>
          <w:rFonts w:ascii="Arial" w:hAnsi="Arial" w:cs="Arial"/>
          <w:color w:val="2B8A53"/>
          <w:sz w:val="28"/>
          <w:szCs w:val="28"/>
        </w:rPr>
        <w:t xml:space="preserve">GREEN FLAG </w:t>
      </w:r>
      <w:r w:rsidRPr="009116DB">
        <w:rPr>
          <w:rFonts w:ascii="Arial" w:hAnsi="Arial" w:cs="Arial"/>
          <w:sz w:val="28"/>
          <w:szCs w:val="28"/>
        </w:rPr>
        <w:t>clicked: Exploring Computer Science—Unit 4: Introduction to Programming 153</w:t>
      </w:r>
    </w:p>
    <w:p w14:paraId="7BCC220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6142E586" w14:textId="5CDB1D02"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CCE2C17" wp14:editId="59819FC5">
            <wp:extent cx="609600" cy="12700"/>
            <wp:effectExtent l="0" t="0" r="0" b="12700"/>
            <wp:docPr id="3178" name="Picture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C7E3278" wp14:editId="272E320A">
            <wp:extent cx="546100" cy="12700"/>
            <wp:effectExtent l="0" t="0" r="12700" b="1270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1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062DD58" wp14:editId="5F196C83">
            <wp:extent cx="1530350" cy="12700"/>
            <wp:effectExtent l="0" t="0" r="0" b="12700"/>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03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BD231D6" wp14:editId="78E3E263">
            <wp:extent cx="6178550" cy="95250"/>
            <wp:effectExtent l="0" t="0" r="0" b="6350"/>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5E6C245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switch</w:t>
      </w:r>
      <w:proofErr w:type="gramEnd"/>
      <w:r w:rsidRPr="009116DB">
        <w:rPr>
          <w:rFonts w:ascii="Arial" w:hAnsi="Arial" w:cs="Arial"/>
          <w:sz w:val="28"/>
          <w:szCs w:val="28"/>
        </w:rPr>
        <w:t xml:space="preserve"> to costume: sunglasses say: Hello! say: I’m going to tell you about my summer. say: I spent some time at the beach. broadcast BASKETBALL SCENE (tell everyone it’s time for the next scene)</w:t>
      </w:r>
    </w:p>
    <w:p w14:paraId="75B9FAB5"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I receive BASKETBALL SCENE:</w:t>
      </w:r>
    </w:p>
    <w:p w14:paraId="7AD3F64C"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switch</w:t>
      </w:r>
      <w:proofErr w:type="gramEnd"/>
      <w:r w:rsidRPr="009116DB">
        <w:rPr>
          <w:rFonts w:ascii="Arial" w:hAnsi="Arial" w:cs="Arial"/>
          <w:sz w:val="28"/>
          <w:szCs w:val="28"/>
        </w:rPr>
        <w:t xml:space="preserve"> to costume: basketball</w:t>
      </w:r>
    </w:p>
    <w:p w14:paraId="309CCE4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say</w:t>
      </w:r>
      <w:proofErr w:type="gramEnd"/>
      <w:r w:rsidRPr="009116DB">
        <w:rPr>
          <w:rFonts w:ascii="Arial" w:hAnsi="Arial" w:cs="Arial"/>
          <w:sz w:val="28"/>
          <w:szCs w:val="28"/>
        </w:rPr>
        <w:t>: I played lots of ball. broadcast MOVIE SCENE (tell everyone it’s time for the next scene)</w:t>
      </w:r>
    </w:p>
    <w:p w14:paraId="0AA144D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I receive MOVIE SCENE:</w:t>
      </w:r>
    </w:p>
    <w:p w14:paraId="67DAD2E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switch</w:t>
      </w:r>
      <w:proofErr w:type="gramEnd"/>
      <w:r w:rsidRPr="009116DB">
        <w:rPr>
          <w:rFonts w:ascii="Arial" w:hAnsi="Arial" w:cs="Arial"/>
          <w:sz w:val="28"/>
          <w:szCs w:val="28"/>
        </w:rPr>
        <w:t xml:space="preserve"> to costume: bag of popcorn or chips say: I went on a date. We went to the movies.</w:t>
      </w:r>
    </w:p>
    <w:p w14:paraId="50D9F03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Crab</w:t>
      </w:r>
    </w:p>
    <w:p w14:paraId="53E130F7"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w:t>
      </w:r>
      <w:r w:rsidRPr="009116DB">
        <w:rPr>
          <w:rFonts w:ascii="Arial" w:hAnsi="Arial" w:cs="Arial"/>
          <w:color w:val="2B8A53"/>
          <w:sz w:val="28"/>
          <w:szCs w:val="28"/>
        </w:rPr>
        <w:t xml:space="preserve">GREEN FLAG </w:t>
      </w:r>
      <w:r w:rsidRPr="009116DB">
        <w:rPr>
          <w:rFonts w:ascii="Arial" w:hAnsi="Arial" w:cs="Arial"/>
          <w:sz w:val="28"/>
          <w:szCs w:val="28"/>
        </w:rPr>
        <w:t>clicked: show: (Go up on stage. You might want to pose like a crab by making your hands into claws.)</w:t>
      </w:r>
    </w:p>
    <w:p w14:paraId="01205C6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I receive BASKETBALL SCENE:</w:t>
      </w:r>
    </w:p>
    <w:p w14:paraId="5185D21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hide</w:t>
      </w:r>
      <w:proofErr w:type="gramEnd"/>
      <w:r w:rsidRPr="009116DB">
        <w:rPr>
          <w:rFonts w:ascii="Arial" w:hAnsi="Arial" w:cs="Arial"/>
          <w:sz w:val="28"/>
          <w:szCs w:val="28"/>
        </w:rPr>
        <w:t>: (Disappear from the stage)</w:t>
      </w:r>
    </w:p>
    <w:p w14:paraId="15DA24D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154</w:t>
      </w:r>
    </w:p>
    <w:p w14:paraId="6CC4E31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5847C02B" w14:textId="3202814C"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9CED9C6" wp14:editId="7E8AE866">
            <wp:extent cx="6178550" cy="95250"/>
            <wp:effectExtent l="0" t="0" r="0" b="635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53A4061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Opponent</w:t>
      </w:r>
    </w:p>
    <w:p w14:paraId="568988D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w:t>
      </w:r>
      <w:r w:rsidRPr="009116DB">
        <w:rPr>
          <w:rFonts w:ascii="Arial" w:hAnsi="Arial" w:cs="Arial"/>
          <w:color w:val="2B8A53"/>
          <w:sz w:val="28"/>
          <w:szCs w:val="28"/>
        </w:rPr>
        <w:t xml:space="preserve">GREEN FLAG </w:t>
      </w:r>
      <w:r w:rsidRPr="009116DB">
        <w:rPr>
          <w:rFonts w:ascii="Arial" w:hAnsi="Arial" w:cs="Arial"/>
          <w:sz w:val="28"/>
          <w:szCs w:val="28"/>
        </w:rPr>
        <w:t>clicked: hide: (Disappear from the stage)</w:t>
      </w:r>
    </w:p>
    <w:p w14:paraId="7553E264"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I receive BASKETBALL SCENE:</w:t>
      </w:r>
    </w:p>
    <w:p w14:paraId="2E21164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show</w:t>
      </w:r>
      <w:proofErr w:type="gramEnd"/>
      <w:r w:rsidRPr="009116DB">
        <w:rPr>
          <w:rFonts w:ascii="Arial" w:hAnsi="Arial" w:cs="Arial"/>
          <w:sz w:val="28"/>
          <w:szCs w:val="28"/>
        </w:rPr>
        <w:t>: (Go up on stage. You might want to pose like a basketball player.)</w:t>
      </w:r>
    </w:p>
    <w:p w14:paraId="46619177"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I receive MOVIE SCENE:</w:t>
      </w:r>
    </w:p>
    <w:p w14:paraId="281667FC"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hide</w:t>
      </w:r>
      <w:proofErr w:type="gramEnd"/>
      <w:r w:rsidRPr="009116DB">
        <w:rPr>
          <w:rFonts w:ascii="Arial" w:hAnsi="Arial" w:cs="Arial"/>
          <w:sz w:val="28"/>
          <w:szCs w:val="28"/>
        </w:rPr>
        <w:t>: (Disappear from the stage)</w:t>
      </w:r>
    </w:p>
    <w:p w14:paraId="7E9FFBA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Date</w:t>
      </w:r>
    </w:p>
    <w:p w14:paraId="5A85E59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w:t>
      </w:r>
      <w:r w:rsidRPr="009116DB">
        <w:rPr>
          <w:rFonts w:ascii="Arial" w:hAnsi="Arial" w:cs="Arial"/>
          <w:color w:val="2B8A53"/>
          <w:sz w:val="28"/>
          <w:szCs w:val="28"/>
        </w:rPr>
        <w:t xml:space="preserve">GREEN FLAG </w:t>
      </w:r>
      <w:r w:rsidRPr="009116DB">
        <w:rPr>
          <w:rFonts w:ascii="Arial" w:hAnsi="Arial" w:cs="Arial"/>
          <w:sz w:val="28"/>
          <w:szCs w:val="28"/>
        </w:rPr>
        <w:t>clicked: hide: (Disappear from the stage)</w:t>
      </w:r>
    </w:p>
    <w:p w14:paraId="5DC6E831"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I receive MOVIE SCENE:</w:t>
      </w:r>
    </w:p>
    <w:p w14:paraId="32C67B11"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show</w:t>
      </w:r>
      <w:proofErr w:type="gramEnd"/>
      <w:r w:rsidRPr="009116DB">
        <w:rPr>
          <w:rFonts w:ascii="Arial" w:hAnsi="Arial" w:cs="Arial"/>
          <w:sz w:val="28"/>
          <w:szCs w:val="28"/>
        </w:rPr>
        <w:t xml:space="preserve">: (Go up on stage.) wait 2 </w:t>
      </w:r>
      <w:proofErr w:type="spellStart"/>
      <w:r w:rsidRPr="009116DB">
        <w:rPr>
          <w:rFonts w:ascii="Arial" w:hAnsi="Arial" w:cs="Arial"/>
          <w:sz w:val="28"/>
          <w:szCs w:val="28"/>
        </w:rPr>
        <w:t>secs</w:t>
      </w:r>
      <w:proofErr w:type="spellEnd"/>
      <w:r w:rsidRPr="009116DB">
        <w:rPr>
          <w:rFonts w:ascii="Arial" w:hAnsi="Arial" w:cs="Arial"/>
          <w:sz w:val="28"/>
          <w:szCs w:val="28"/>
        </w:rPr>
        <w:t>:</w:t>
      </w:r>
    </w:p>
    <w:p w14:paraId="036BF7C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155</w:t>
      </w:r>
    </w:p>
    <w:p w14:paraId="600DFE8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3EBAFA9" w14:textId="436DF534"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F8572E6" wp14:editId="7EA60DD7">
            <wp:extent cx="6178550" cy="95250"/>
            <wp:effectExtent l="0" t="0" r="0" b="635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53BE959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 say: I can’t wait to see Get Smart. Would you believe I spent my entire check from work on these tickets? No? Would</w:t>
      </w:r>
    </w:p>
    <w:p w14:paraId="517DF90E"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you</w:t>
      </w:r>
      <w:proofErr w:type="gramEnd"/>
      <w:r w:rsidRPr="009116DB">
        <w:rPr>
          <w:rFonts w:ascii="Arial" w:hAnsi="Arial" w:cs="Arial"/>
          <w:sz w:val="28"/>
          <w:szCs w:val="28"/>
        </w:rPr>
        <w:t xml:space="preserve"> believe that it cost me $15 for both using my student discount? No? How about a stick of gum and a nickel I found on the floor?</w:t>
      </w:r>
    </w:p>
    <w:p w14:paraId="68C86C3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Stage</w:t>
      </w:r>
    </w:p>
    <w:p w14:paraId="6BEB9965"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w:t>
      </w:r>
      <w:r w:rsidRPr="009116DB">
        <w:rPr>
          <w:rFonts w:ascii="Arial" w:hAnsi="Arial" w:cs="Arial"/>
          <w:color w:val="2B8A53"/>
          <w:sz w:val="28"/>
          <w:szCs w:val="28"/>
        </w:rPr>
        <w:t xml:space="preserve">GREEN FLAG </w:t>
      </w:r>
      <w:r w:rsidRPr="009116DB">
        <w:rPr>
          <w:rFonts w:ascii="Arial" w:hAnsi="Arial" w:cs="Arial"/>
          <w:sz w:val="28"/>
          <w:szCs w:val="28"/>
        </w:rPr>
        <w:t>clicked: Switch to background BEACH: (Draw a picture of the beach on the white board. A sun in one corner and a wavy line for</w:t>
      </w:r>
    </w:p>
    <w:p w14:paraId="4868B2B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sand</w:t>
      </w:r>
      <w:proofErr w:type="gramEnd"/>
      <w:r w:rsidRPr="009116DB">
        <w:rPr>
          <w:rFonts w:ascii="Arial" w:hAnsi="Arial" w:cs="Arial"/>
          <w:sz w:val="28"/>
          <w:szCs w:val="28"/>
        </w:rPr>
        <w:t xml:space="preserve"> is fine.)</w:t>
      </w:r>
    </w:p>
    <w:p w14:paraId="739D46E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I receive BASKETBALL SCENE:</w:t>
      </w:r>
    </w:p>
    <w:p w14:paraId="73B735F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Switch to background BASKETBALL COURT: (Draw a picture of a basketball court. Drawing the backboard and rim should be fine.)</w:t>
      </w:r>
    </w:p>
    <w:p w14:paraId="569DF103"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I receive MOVIE SCENE:</w:t>
      </w:r>
    </w:p>
    <w:p w14:paraId="0433E76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Switch to background MOVIES: (Draw a picture of a movie theater. Drawing a sign that says movies should be ok.)</w:t>
      </w:r>
    </w:p>
    <w:p w14:paraId="5641B9DA" w14:textId="2823C6B4"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D959FAC" wp14:editId="4E121E5D">
            <wp:extent cx="266700" cy="12700"/>
            <wp:effectExtent l="0" t="0" r="12700" b="1270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01B5337" wp14:editId="41FE86AC">
            <wp:extent cx="6178550" cy="95250"/>
            <wp:effectExtent l="0" t="0" r="0" b="635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3283D31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156</w:t>
      </w:r>
    </w:p>
    <w:p w14:paraId="0644D1C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Scratch Broadcast Role Play Interwoven</w:t>
      </w:r>
    </w:p>
    <w:p w14:paraId="192F6A6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4B128980" w14:textId="43120B8F"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35434A0" wp14:editId="4AD75CDB">
            <wp:extent cx="6350" cy="6350"/>
            <wp:effectExtent l="0" t="0" r="0" b="0"/>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073E18E" wp14:editId="4AC40F91">
            <wp:extent cx="6350" cy="6350"/>
            <wp:effectExtent l="0" t="0" r="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8A0A8C6" wp14:editId="2A40A138">
            <wp:extent cx="6350" cy="552450"/>
            <wp:effectExtent l="0" t="0" r="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50" cy="5524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677A9DE" wp14:editId="5F90614E">
            <wp:extent cx="6350" cy="552450"/>
            <wp:effectExtent l="0" t="0" r="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50" cy="5524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7BC8B47" wp14:editId="334F1BE7">
            <wp:extent cx="6350" cy="552450"/>
            <wp:effectExtent l="0" t="0" r="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50" cy="552450"/>
                    </a:xfrm>
                    <a:prstGeom prst="rect">
                      <a:avLst/>
                    </a:prstGeom>
                    <a:noFill/>
                    <a:ln>
                      <a:noFill/>
                    </a:ln>
                  </pic:spPr>
                </pic:pic>
              </a:graphicData>
            </a:graphic>
          </wp:inline>
        </w:drawing>
      </w:r>
    </w:p>
    <w:p w14:paraId="2131CC4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w:t>
      </w:r>
      <w:r w:rsidRPr="009116DB">
        <w:rPr>
          <w:rFonts w:ascii="Arial" w:hAnsi="Arial" w:cs="Arial"/>
          <w:color w:val="2B8A53"/>
          <w:sz w:val="28"/>
          <w:szCs w:val="28"/>
        </w:rPr>
        <w:t>GREEN FLAG</w:t>
      </w:r>
    </w:p>
    <w:p w14:paraId="0E771617"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when</w:t>
      </w:r>
      <w:proofErr w:type="gramEnd"/>
      <w:r w:rsidRPr="009116DB">
        <w:rPr>
          <w:rFonts w:ascii="Arial" w:hAnsi="Arial" w:cs="Arial"/>
          <w:sz w:val="28"/>
          <w:szCs w:val="28"/>
        </w:rPr>
        <w:t xml:space="preserve"> I receive BASKETBALL</w:t>
      </w:r>
    </w:p>
    <w:p w14:paraId="099736B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When I receive MOVIE SCENE:</w:t>
      </w:r>
    </w:p>
    <w:p w14:paraId="091AD377" w14:textId="4243D2C0"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73816A3" wp14:editId="1ABC3B83">
            <wp:extent cx="393700" cy="152400"/>
            <wp:effectExtent l="0" t="0" r="12700" b="0"/>
            <wp:docPr id="3191" name="Picture 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3700" cy="1524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DC917CC" wp14:editId="3D500889">
            <wp:extent cx="368300" cy="152400"/>
            <wp:effectExtent l="0" t="0" r="12700" b="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8300" cy="152400"/>
                    </a:xfrm>
                    <a:prstGeom prst="rect">
                      <a:avLst/>
                    </a:prstGeom>
                    <a:noFill/>
                    <a:ln>
                      <a:noFill/>
                    </a:ln>
                  </pic:spPr>
                </pic:pic>
              </a:graphicData>
            </a:graphic>
          </wp:inline>
        </w:drawing>
      </w:r>
    </w:p>
    <w:p w14:paraId="652F2C8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clicked</w:t>
      </w:r>
      <w:proofErr w:type="gramEnd"/>
      <w:r w:rsidRPr="009116DB">
        <w:rPr>
          <w:rFonts w:ascii="Arial" w:hAnsi="Arial" w:cs="Arial"/>
          <w:sz w:val="28"/>
          <w:szCs w:val="28"/>
        </w:rPr>
        <w:t>:</w:t>
      </w:r>
    </w:p>
    <w:p w14:paraId="5DCD49D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SCENE:</w:t>
      </w:r>
    </w:p>
    <w:p w14:paraId="27974395" w14:textId="4F744DBA"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6A2C9E0" wp14:editId="39BE2A94">
            <wp:extent cx="6350" cy="6350"/>
            <wp:effectExtent l="0" t="0" r="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E2744E8" wp14:editId="2C9C72EE">
            <wp:extent cx="381000" cy="6350"/>
            <wp:effectExtent l="0" t="0" r="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38B4A67" wp14:editId="0EC31370">
            <wp:extent cx="6350" cy="6350"/>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1B22E42" wp14:editId="6C5E032D">
            <wp:extent cx="381000" cy="6350"/>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BA54F7A" wp14:editId="6D399511">
            <wp:extent cx="6350" cy="1555750"/>
            <wp:effectExtent l="0" t="0" r="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50" cy="15557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FE6C952" wp14:editId="083ED0CB">
            <wp:extent cx="6350" cy="1555750"/>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50" cy="15557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3C64301" wp14:editId="6D68B6BA">
            <wp:extent cx="6350" cy="1555750"/>
            <wp:effectExtent l="0" t="0" r="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50" cy="1555750"/>
                    </a:xfrm>
                    <a:prstGeom prst="rect">
                      <a:avLst/>
                    </a:prstGeom>
                    <a:noFill/>
                    <a:ln>
                      <a:noFill/>
                    </a:ln>
                  </pic:spPr>
                </pic:pic>
              </a:graphicData>
            </a:graphic>
          </wp:inline>
        </w:drawing>
      </w:r>
    </w:p>
    <w:p w14:paraId="7108699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Cat</w:t>
      </w:r>
    </w:p>
    <w:p w14:paraId="6AC8BEF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switch</w:t>
      </w:r>
      <w:proofErr w:type="gramEnd"/>
      <w:r w:rsidRPr="009116DB">
        <w:rPr>
          <w:rFonts w:ascii="Arial" w:hAnsi="Arial" w:cs="Arial"/>
          <w:sz w:val="28"/>
          <w:szCs w:val="28"/>
        </w:rPr>
        <w:t xml:space="preserve"> to costume:</w:t>
      </w:r>
    </w:p>
    <w:p w14:paraId="32531194"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sunglasses</w:t>
      </w:r>
      <w:proofErr w:type="gramEnd"/>
      <w:r w:rsidRPr="009116DB">
        <w:rPr>
          <w:rFonts w:ascii="Arial" w:hAnsi="Arial" w:cs="Arial"/>
          <w:sz w:val="28"/>
          <w:szCs w:val="28"/>
        </w:rPr>
        <w:t xml:space="preserve"> say: Hello!</w:t>
      </w:r>
    </w:p>
    <w:p w14:paraId="37D61A61"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say</w:t>
      </w:r>
      <w:proofErr w:type="gramEnd"/>
      <w:r w:rsidRPr="009116DB">
        <w:rPr>
          <w:rFonts w:ascii="Arial" w:hAnsi="Arial" w:cs="Arial"/>
          <w:sz w:val="28"/>
          <w:szCs w:val="28"/>
        </w:rPr>
        <w:t>: I’m going to tell you about my summer.</w:t>
      </w:r>
    </w:p>
    <w:p w14:paraId="2BBEDD3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say</w:t>
      </w:r>
      <w:proofErr w:type="gramEnd"/>
      <w:r w:rsidRPr="009116DB">
        <w:rPr>
          <w:rFonts w:ascii="Arial" w:hAnsi="Arial" w:cs="Arial"/>
          <w:sz w:val="28"/>
          <w:szCs w:val="28"/>
        </w:rPr>
        <w:t>: I spent some time at the beach.</w:t>
      </w:r>
    </w:p>
    <w:p w14:paraId="543A83D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SCENE</w:t>
      </w:r>
    </w:p>
    <w:p w14:paraId="63E0B3A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switch</w:t>
      </w:r>
      <w:proofErr w:type="gramEnd"/>
      <w:r w:rsidRPr="009116DB">
        <w:rPr>
          <w:rFonts w:ascii="Arial" w:hAnsi="Arial" w:cs="Arial"/>
          <w:sz w:val="28"/>
          <w:szCs w:val="28"/>
        </w:rPr>
        <w:t xml:space="preserve"> to costume:</w:t>
      </w:r>
    </w:p>
    <w:p w14:paraId="3E592B1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basketball</w:t>
      </w:r>
      <w:proofErr w:type="gramEnd"/>
      <w:r w:rsidRPr="009116DB">
        <w:rPr>
          <w:rFonts w:ascii="Arial" w:hAnsi="Arial" w:cs="Arial"/>
          <w:sz w:val="28"/>
          <w:szCs w:val="28"/>
        </w:rPr>
        <w:t xml:space="preserve"> say: I played lots of ball. </w:t>
      </w:r>
      <w:proofErr w:type="gramStart"/>
      <w:r w:rsidRPr="009116DB">
        <w:rPr>
          <w:rFonts w:ascii="Arial" w:hAnsi="Arial" w:cs="Arial"/>
          <w:sz w:val="28"/>
          <w:szCs w:val="28"/>
        </w:rPr>
        <w:t>broadcast</w:t>
      </w:r>
      <w:proofErr w:type="gramEnd"/>
      <w:r w:rsidRPr="009116DB">
        <w:rPr>
          <w:rFonts w:ascii="Arial" w:hAnsi="Arial" w:cs="Arial"/>
          <w:sz w:val="28"/>
          <w:szCs w:val="28"/>
        </w:rPr>
        <w:t xml:space="preserve"> MOVIE SCENE</w:t>
      </w:r>
    </w:p>
    <w:p w14:paraId="7DD7033E"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bag</w:t>
      </w:r>
      <w:proofErr w:type="gramEnd"/>
      <w:r w:rsidRPr="009116DB">
        <w:rPr>
          <w:rFonts w:ascii="Arial" w:hAnsi="Arial" w:cs="Arial"/>
          <w:sz w:val="28"/>
          <w:szCs w:val="28"/>
        </w:rPr>
        <w:t xml:space="preserve"> of popcorn or chips</w:t>
      </w:r>
    </w:p>
    <w:p w14:paraId="3CA46553"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say</w:t>
      </w:r>
      <w:proofErr w:type="gramEnd"/>
      <w:r w:rsidRPr="009116DB">
        <w:rPr>
          <w:rFonts w:ascii="Arial" w:hAnsi="Arial" w:cs="Arial"/>
          <w:sz w:val="28"/>
          <w:szCs w:val="28"/>
        </w:rPr>
        <w:t>: I went on a date. We went to the movies.</w:t>
      </w:r>
    </w:p>
    <w:p w14:paraId="09CFE81D"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switch</w:t>
      </w:r>
      <w:proofErr w:type="gramEnd"/>
      <w:r w:rsidRPr="009116DB">
        <w:rPr>
          <w:rFonts w:ascii="Arial" w:hAnsi="Arial" w:cs="Arial"/>
          <w:sz w:val="28"/>
          <w:szCs w:val="28"/>
        </w:rPr>
        <w:t xml:space="preserve"> to costume:</w:t>
      </w:r>
    </w:p>
    <w:p w14:paraId="0808548A" w14:textId="6AB3E206"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8054CB6" wp14:editId="5DD90C25">
            <wp:extent cx="1155700" cy="158750"/>
            <wp:effectExtent l="0" t="0" r="1270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55700" cy="158750"/>
                    </a:xfrm>
                    <a:prstGeom prst="rect">
                      <a:avLst/>
                    </a:prstGeom>
                    <a:noFill/>
                    <a:ln>
                      <a:noFill/>
                    </a:ln>
                  </pic:spPr>
                </pic:pic>
              </a:graphicData>
            </a:graphic>
          </wp:inline>
        </w:drawing>
      </w:r>
    </w:p>
    <w:p w14:paraId="429FE7D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broadcast</w:t>
      </w:r>
      <w:proofErr w:type="gramEnd"/>
      <w:r w:rsidRPr="009116DB">
        <w:rPr>
          <w:rFonts w:ascii="Arial" w:hAnsi="Arial" w:cs="Arial"/>
          <w:sz w:val="28"/>
          <w:szCs w:val="28"/>
        </w:rPr>
        <w:t xml:space="preserve"> BASKETBALL</w:t>
      </w:r>
    </w:p>
    <w:p w14:paraId="0B8E9F78" w14:textId="10EA5C75"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E5CC9AA" wp14:editId="4FF8A54D">
            <wp:extent cx="336550" cy="152400"/>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6550" cy="1524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8B18029" wp14:editId="45C8E71D">
            <wp:extent cx="1397000" cy="6350"/>
            <wp:effectExtent l="0" t="0" r="0" b="0"/>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970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C8E730B" wp14:editId="404DFADA">
            <wp:extent cx="6350" cy="6350"/>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FE05824" wp14:editId="58148F2C">
            <wp:extent cx="1028700" cy="6350"/>
            <wp:effectExtent l="0" t="0" r="0"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28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CA2538A" wp14:editId="0363AAE3">
            <wp:extent cx="6350" cy="6350"/>
            <wp:effectExtent l="0" t="0" r="0" b="0"/>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A6BB5A4" wp14:editId="563AE468">
            <wp:extent cx="1238250" cy="6350"/>
            <wp:effectExtent l="0" t="0" r="0" b="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1242C9E" wp14:editId="4C2213C7">
            <wp:extent cx="1181100" cy="6350"/>
            <wp:effectExtent l="0" t="0" r="0" b="0"/>
            <wp:docPr id="3207"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811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3D093A5" wp14:editId="51BBE8EF">
            <wp:extent cx="6350" cy="336550"/>
            <wp:effectExtent l="0" t="0" r="0" b="0"/>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0" cy="3365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3BD1083" wp14:editId="3E5C7C7F">
            <wp:extent cx="6350" cy="336550"/>
            <wp:effectExtent l="0" t="0" r="0" b="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0" cy="3365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72F36E6" wp14:editId="5F105E42">
            <wp:extent cx="6350" cy="336550"/>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0" cy="3365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959F011" wp14:editId="4EB6EAD5">
            <wp:extent cx="311150" cy="152400"/>
            <wp:effectExtent l="0" t="0" r="0" b="0"/>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1150" cy="1524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A5BA632" wp14:editId="20CC1429">
            <wp:extent cx="266700" cy="152400"/>
            <wp:effectExtent l="0" t="0" r="1270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p>
    <w:p w14:paraId="7988691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Crab</w:t>
      </w:r>
    </w:p>
    <w:p w14:paraId="0133FDB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(Go up on stage. Pose like a crab.)</w:t>
      </w:r>
    </w:p>
    <w:p w14:paraId="4299C447"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show</w:t>
      </w:r>
      <w:proofErr w:type="gramEnd"/>
      <w:r w:rsidRPr="009116DB">
        <w:rPr>
          <w:rFonts w:ascii="Arial" w:hAnsi="Arial" w:cs="Arial"/>
          <w:sz w:val="28"/>
          <w:szCs w:val="28"/>
        </w:rPr>
        <w:t>:</w:t>
      </w:r>
    </w:p>
    <w:p w14:paraId="200BAD5D"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hide</w:t>
      </w:r>
      <w:proofErr w:type="gramEnd"/>
      <w:r w:rsidRPr="009116DB">
        <w:rPr>
          <w:rFonts w:ascii="Arial" w:hAnsi="Arial" w:cs="Arial"/>
          <w:sz w:val="28"/>
          <w:szCs w:val="28"/>
        </w:rPr>
        <w:t>:</w:t>
      </w:r>
    </w:p>
    <w:p w14:paraId="7B06985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(Disappear from the stage)</w:t>
      </w:r>
    </w:p>
    <w:p w14:paraId="470FD784" w14:textId="5A9FE3B6"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903CD30" wp14:editId="21F54D36">
            <wp:extent cx="1397000" cy="6350"/>
            <wp:effectExtent l="0" t="0" r="0" b="0"/>
            <wp:docPr id="3213" name="Picture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970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1E3A267" wp14:editId="7688A31F">
            <wp:extent cx="6350" cy="6350"/>
            <wp:effectExtent l="0" t="0" r="0" b="0"/>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4D9F57B" wp14:editId="4118B6E5">
            <wp:extent cx="1028700" cy="6350"/>
            <wp:effectExtent l="0" t="0" r="0" b="0"/>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28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8AB1BAC" wp14:editId="7EC6675F">
            <wp:extent cx="6350" cy="6350"/>
            <wp:effectExtent l="0" t="0" r="0" b="0"/>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7515181" wp14:editId="11262ED1">
            <wp:extent cx="1238250" cy="6350"/>
            <wp:effectExtent l="0" t="0" r="0" b="0"/>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5B0884B" wp14:editId="15272DC2">
            <wp:extent cx="1181100" cy="6350"/>
            <wp:effectExtent l="0" t="0" r="0" b="0"/>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811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0699B90" wp14:editId="6D4B74CC">
            <wp:extent cx="6350" cy="425450"/>
            <wp:effectExtent l="0" t="0" r="0" b="0"/>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50" cy="4254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E818F98" wp14:editId="2E2EF0B4">
            <wp:extent cx="6350" cy="425450"/>
            <wp:effectExtent l="0" t="0" r="0" b="0"/>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50" cy="4254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B6EA179" wp14:editId="65970577">
            <wp:extent cx="6350" cy="425450"/>
            <wp:effectExtent l="0" t="0" r="0" b="0"/>
            <wp:docPr id="3221"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50" cy="4254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E355DF9" wp14:editId="44B0FEAD">
            <wp:extent cx="266700" cy="152400"/>
            <wp:effectExtent l="0" t="0" r="12700" b="0"/>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062EA14" wp14:editId="6B7D583D">
            <wp:extent cx="311150" cy="152400"/>
            <wp:effectExtent l="0" t="0" r="0" b="0"/>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1150" cy="1524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DBAEC2F" wp14:editId="318033FF">
            <wp:extent cx="266700" cy="152400"/>
            <wp:effectExtent l="0" t="0" r="12700" b="0"/>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p>
    <w:p w14:paraId="45CBB18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Opponent</w:t>
      </w:r>
    </w:p>
    <w:p w14:paraId="32675CD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(Disappear from the stage)</w:t>
      </w:r>
    </w:p>
    <w:p w14:paraId="42609BA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hide</w:t>
      </w:r>
      <w:proofErr w:type="gramEnd"/>
      <w:r w:rsidRPr="009116DB">
        <w:rPr>
          <w:rFonts w:ascii="Arial" w:hAnsi="Arial" w:cs="Arial"/>
          <w:sz w:val="28"/>
          <w:szCs w:val="28"/>
        </w:rPr>
        <w:t>:</w:t>
      </w:r>
    </w:p>
    <w:p w14:paraId="0F408527"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show</w:t>
      </w:r>
      <w:proofErr w:type="gramEnd"/>
      <w:r w:rsidRPr="009116DB">
        <w:rPr>
          <w:rFonts w:ascii="Arial" w:hAnsi="Arial" w:cs="Arial"/>
          <w:sz w:val="28"/>
          <w:szCs w:val="28"/>
        </w:rPr>
        <w:t>:</w:t>
      </w:r>
    </w:p>
    <w:p w14:paraId="3940EC1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(Go up on stage. Pose like a basketball player.)</w:t>
      </w:r>
    </w:p>
    <w:p w14:paraId="0AAD9CF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(Disappear from the stage)</w:t>
      </w:r>
    </w:p>
    <w:p w14:paraId="416BD0E7"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hide</w:t>
      </w:r>
      <w:proofErr w:type="gramEnd"/>
      <w:r w:rsidRPr="009116DB">
        <w:rPr>
          <w:rFonts w:ascii="Arial" w:hAnsi="Arial" w:cs="Arial"/>
          <w:sz w:val="28"/>
          <w:szCs w:val="28"/>
        </w:rPr>
        <w:t>:</w:t>
      </w:r>
    </w:p>
    <w:p w14:paraId="6039FC97" w14:textId="3BC0F230"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703CEFF" wp14:editId="67978B1E">
            <wp:extent cx="6350" cy="6350"/>
            <wp:effectExtent l="0" t="0" r="0" b="0"/>
            <wp:docPr id="3225" name="Picture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828D34B" wp14:editId="16B747E5">
            <wp:extent cx="1397000" cy="6350"/>
            <wp:effectExtent l="0" t="0" r="0" b="0"/>
            <wp:docPr id="3226" name="Picture 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970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13EC91A" wp14:editId="6613534B">
            <wp:extent cx="6350" cy="6350"/>
            <wp:effectExtent l="0" t="0" r="0" b="0"/>
            <wp:docPr id="3227" name="Picture 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0B5B0A8" wp14:editId="0E3DE541">
            <wp:extent cx="1028700" cy="6350"/>
            <wp:effectExtent l="0" t="0" r="0" b="0"/>
            <wp:docPr id="3228" name="Picture 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28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546D813" wp14:editId="7ED855AE">
            <wp:extent cx="6350" cy="6350"/>
            <wp:effectExtent l="0" t="0" r="0" b="0"/>
            <wp:docPr id="3229" name="Picture 3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9DC2FD6" wp14:editId="2E9640F7">
            <wp:extent cx="1238250" cy="6350"/>
            <wp:effectExtent l="0" t="0" r="0" b="0"/>
            <wp:docPr id="3230" name="Picture 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F2403E7" wp14:editId="50CF54EC">
            <wp:extent cx="1181100" cy="6350"/>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811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3B6829E" wp14:editId="67D4C35D">
            <wp:extent cx="6350" cy="1625600"/>
            <wp:effectExtent l="0" t="0" r="0" b="0"/>
            <wp:docPr id="3232" name="Picture 3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50" cy="16256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BBDCF19" wp14:editId="67C365D4">
            <wp:extent cx="266700" cy="152400"/>
            <wp:effectExtent l="0" t="0" r="12700" b="0"/>
            <wp:docPr id="3233" name="Picture 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6700" cy="1524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BBEDAE8" wp14:editId="29949AAA">
            <wp:extent cx="6350" cy="1625600"/>
            <wp:effectExtent l="0" t="0" r="0" b="0"/>
            <wp:docPr id="3234" name="Picture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50" cy="16256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3E0D48A" wp14:editId="5BB08ED8">
            <wp:extent cx="6350" cy="1625600"/>
            <wp:effectExtent l="0" t="0" r="0" b="0"/>
            <wp:docPr id="3235" name="Picture 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50" cy="16256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3469F4E" wp14:editId="4BF6623B">
            <wp:extent cx="311150" cy="152400"/>
            <wp:effectExtent l="0" t="0" r="0" b="0"/>
            <wp:docPr id="3236" name="Picture 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1150" cy="152400"/>
                    </a:xfrm>
                    <a:prstGeom prst="rect">
                      <a:avLst/>
                    </a:prstGeom>
                    <a:noFill/>
                    <a:ln>
                      <a:noFill/>
                    </a:ln>
                  </pic:spPr>
                </pic:pic>
              </a:graphicData>
            </a:graphic>
          </wp:inline>
        </w:drawing>
      </w:r>
    </w:p>
    <w:p w14:paraId="2B9C226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Date</w:t>
      </w:r>
    </w:p>
    <w:p w14:paraId="1FE13C7D"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hide</w:t>
      </w:r>
      <w:proofErr w:type="gramEnd"/>
      <w:r w:rsidRPr="009116DB">
        <w:rPr>
          <w:rFonts w:ascii="Arial" w:hAnsi="Arial" w:cs="Arial"/>
          <w:sz w:val="28"/>
          <w:szCs w:val="28"/>
        </w:rPr>
        <w:t>:</w:t>
      </w:r>
    </w:p>
    <w:p w14:paraId="1EDA442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(Disappear from the stage)</w:t>
      </w:r>
    </w:p>
    <w:p w14:paraId="3676581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show</w:t>
      </w:r>
      <w:proofErr w:type="gramEnd"/>
      <w:r w:rsidRPr="009116DB">
        <w:rPr>
          <w:rFonts w:ascii="Arial" w:hAnsi="Arial" w:cs="Arial"/>
          <w:sz w:val="28"/>
          <w:szCs w:val="28"/>
        </w:rPr>
        <w:t>:</w:t>
      </w:r>
    </w:p>
    <w:p w14:paraId="751EAA8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(Go up on stage.)</w:t>
      </w:r>
    </w:p>
    <w:p w14:paraId="3481932E"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wait</w:t>
      </w:r>
      <w:proofErr w:type="gramEnd"/>
      <w:r w:rsidRPr="009116DB">
        <w:rPr>
          <w:rFonts w:ascii="Arial" w:hAnsi="Arial" w:cs="Arial"/>
          <w:sz w:val="28"/>
          <w:szCs w:val="28"/>
        </w:rPr>
        <w:t xml:space="preserve"> 2 </w:t>
      </w:r>
      <w:proofErr w:type="spellStart"/>
      <w:r w:rsidRPr="009116DB">
        <w:rPr>
          <w:rFonts w:ascii="Arial" w:hAnsi="Arial" w:cs="Arial"/>
          <w:sz w:val="28"/>
          <w:szCs w:val="28"/>
        </w:rPr>
        <w:t>secs</w:t>
      </w:r>
      <w:proofErr w:type="spellEnd"/>
      <w:r w:rsidRPr="009116DB">
        <w:rPr>
          <w:rFonts w:ascii="Arial" w:hAnsi="Arial" w:cs="Arial"/>
          <w:sz w:val="28"/>
          <w:szCs w:val="28"/>
        </w:rPr>
        <w:t>:</w:t>
      </w:r>
    </w:p>
    <w:p w14:paraId="69F808C6"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say</w:t>
      </w:r>
      <w:proofErr w:type="gramEnd"/>
      <w:r w:rsidRPr="009116DB">
        <w:rPr>
          <w:rFonts w:ascii="Arial" w:hAnsi="Arial" w:cs="Arial"/>
          <w:sz w:val="28"/>
          <w:szCs w:val="28"/>
        </w:rPr>
        <w:t>: I can’t wait to see Get Smart. Would you believe I spent my entire check from work on these tickets? No? Would you believe that it cost me $15 for both using my student discount? No? How about a stick of gum and a nickel I found on the floor?</w:t>
      </w:r>
    </w:p>
    <w:p w14:paraId="6B75958E" w14:textId="4CC0C429"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75A3FD7" wp14:editId="7F53CBDC">
            <wp:extent cx="1397000" cy="6350"/>
            <wp:effectExtent l="0" t="0" r="0" b="0"/>
            <wp:docPr id="3237" name="Picture 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970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C4FE009" wp14:editId="016CEF46">
            <wp:extent cx="6350" cy="6350"/>
            <wp:effectExtent l="0" t="0" r="0" b="0"/>
            <wp:docPr id="3238" name="Picture 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F52BDAC" wp14:editId="2C43A3D9">
            <wp:extent cx="1028700" cy="6350"/>
            <wp:effectExtent l="0" t="0" r="0" b="0"/>
            <wp:docPr id="3239" name="Picture 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287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4432176" wp14:editId="2803BCFB">
            <wp:extent cx="6350" cy="6350"/>
            <wp:effectExtent l="0" t="0" r="0" b="0"/>
            <wp:docPr id="3240" name="Picture 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E678BA0" wp14:editId="059D6F01">
            <wp:extent cx="1238250" cy="6350"/>
            <wp:effectExtent l="0" t="0" r="0" b="0"/>
            <wp:docPr id="3241" name="Picture 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5645836" wp14:editId="527FFB46">
            <wp:extent cx="6350" cy="6350"/>
            <wp:effectExtent l="0" t="0" r="0" b="0"/>
            <wp:docPr id="3242" name="Picture 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598D65A" wp14:editId="2463BA39">
            <wp:extent cx="1174750" cy="6350"/>
            <wp:effectExtent l="0" t="0" r="0" b="0"/>
            <wp:docPr id="3243" name="Picture 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747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3640027" wp14:editId="23CBA768">
            <wp:extent cx="6350" cy="463550"/>
            <wp:effectExtent l="0" t="0" r="0" b="0"/>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50" cy="4635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E66C09E" wp14:editId="53F400E8">
            <wp:extent cx="6350" cy="463550"/>
            <wp:effectExtent l="0" t="0" r="0" b="0"/>
            <wp:docPr id="3245" name="Picture 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50" cy="4635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6F84F2D" wp14:editId="04271C17">
            <wp:extent cx="6350" cy="463550"/>
            <wp:effectExtent l="0" t="0" r="0" b="0"/>
            <wp:docPr id="3246" name="Picture 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50" cy="4635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F027333" wp14:editId="08844CD1">
            <wp:extent cx="1092200" cy="158750"/>
            <wp:effectExtent l="0" t="0" r="0" b="0"/>
            <wp:docPr id="3247" name="Picture 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92200" cy="1587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C0A3D21" wp14:editId="1EB21E6E">
            <wp:extent cx="1092200" cy="158750"/>
            <wp:effectExtent l="0" t="0" r="0" b="0"/>
            <wp:docPr id="3248" name="Picture 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92200" cy="1587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FD7C70B" wp14:editId="4357F3EE">
            <wp:extent cx="1092200" cy="158750"/>
            <wp:effectExtent l="0" t="0" r="0" b="0"/>
            <wp:docPr id="3249" name="Picture 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92200" cy="158750"/>
                    </a:xfrm>
                    <a:prstGeom prst="rect">
                      <a:avLst/>
                    </a:prstGeom>
                    <a:noFill/>
                    <a:ln>
                      <a:noFill/>
                    </a:ln>
                  </pic:spPr>
                </pic:pic>
              </a:graphicData>
            </a:graphic>
          </wp:inline>
        </w:drawing>
      </w:r>
    </w:p>
    <w:p w14:paraId="18F74B9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Stage</w:t>
      </w:r>
    </w:p>
    <w:p w14:paraId="621AD19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Switch to background</w:t>
      </w:r>
    </w:p>
    <w:p w14:paraId="39E683F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Switch to background</w:t>
      </w:r>
    </w:p>
    <w:p w14:paraId="5B62525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Switch to background</w:t>
      </w:r>
    </w:p>
    <w:p w14:paraId="65FE57E8" w14:textId="66400F4B"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3FBE9B5" wp14:editId="6F7E95A7">
            <wp:extent cx="247650" cy="12700"/>
            <wp:effectExtent l="0" t="0" r="6350" b="12700"/>
            <wp:docPr id="3250" name="Picture 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76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2419035" wp14:editId="7F6C2F37">
            <wp:extent cx="393700" cy="152400"/>
            <wp:effectExtent l="0" t="0" r="12700" b="0"/>
            <wp:docPr id="3251" name="Picture 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700" cy="1524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84617B8" wp14:editId="7BF405A9">
            <wp:extent cx="1073150" cy="152400"/>
            <wp:effectExtent l="0" t="0" r="0" b="0"/>
            <wp:docPr id="3252" name="Picture 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73150" cy="1524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408DF35" wp14:editId="7A59C843">
            <wp:extent cx="457200" cy="152400"/>
            <wp:effectExtent l="0" t="0" r="0" b="0"/>
            <wp:docPr id="3253" name="Picture 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p w14:paraId="697F39D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BEACH:</w:t>
      </w:r>
    </w:p>
    <w:p w14:paraId="50DBEAA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(Draw the beach.)</w:t>
      </w:r>
    </w:p>
    <w:p w14:paraId="1FC56C1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BASKETBALL COURT: (Draw a basketball court.)</w:t>
      </w:r>
    </w:p>
    <w:p w14:paraId="73D1B33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MOVIES: (Draw a movie theater.)</w:t>
      </w:r>
    </w:p>
    <w:p w14:paraId="4ED5D3B2" w14:textId="2A041737"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367EDA3" wp14:editId="3822CC4A">
            <wp:extent cx="298450" cy="12700"/>
            <wp:effectExtent l="0" t="0" r="6350" b="1270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84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51469F3" wp14:editId="4BEF3761">
            <wp:extent cx="882650" cy="12700"/>
            <wp:effectExtent l="0" t="0" r="6350" b="1270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826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B3139AF" wp14:editId="00D46269">
            <wp:extent cx="361950" cy="12700"/>
            <wp:effectExtent l="0" t="0" r="0" b="12700"/>
            <wp:docPr id="3256" name="Picture 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19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A7EE76F" wp14:editId="779D9AC6">
            <wp:extent cx="6350" cy="6350"/>
            <wp:effectExtent l="0" t="0" r="0" b="0"/>
            <wp:docPr id="3257" name="Picture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7C2737D7" w14:textId="0B4ABF58"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18166B6" wp14:editId="25035118">
            <wp:extent cx="6178550" cy="95250"/>
            <wp:effectExtent l="0" t="0" r="0" b="6350"/>
            <wp:docPr id="3258" name="Picture 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07962DB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157</w:t>
      </w:r>
    </w:p>
    <w:p w14:paraId="2763991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Summer Story Project</w:t>
      </w:r>
    </w:p>
    <w:p w14:paraId="32F4231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Finish a story about what the cat did over summer. Answer questions 1, 2, and 6 on paper.</w:t>
      </w:r>
    </w:p>
    <w:p w14:paraId="5AF374EF" w14:textId="77777777" w:rsidR="000E7E0F" w:rsidRPr="009116DB" w:rsidRDefault="000E7E0F" w:rsidP="000E7E0F">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Open the file </w:t>
      </w:r>
      <w:r w:rsidRPr="009116DB">
        <w:rPr>
          <w:rFonts w:ascii="Arial" w:hAnsi="Arial" w:cs="Arial"/>
          <w:color w:val="0000FF"/>
          <w:sz w:val="28"/>
          <w:szCs w:val="28"/>
        </w:rPr>
        <w:t>summer.sb</w:t>
      </w:r>
      <w:r w:rsidRPr="009116DB">
        <w:rPr>
          <w:rFonts w:ascii="Arial" w:hAnsi="Arial" w:cs="Arial"/>
          <w:sz w:val="28"/>
          <w:szCs w:val="28"/>
        </w:rPr>
        <w:t xml:space="preserve">. Click the flag. What does it do so far? </w:t>
      </w:r>
    </w:p>
    <w:p w14:paraId="48D9E285" w14:textId="77777777" w:rsidR="000E7E0F" w:rsidRPr="009116DB" w:rsidRDefault="000E7E0F" w:rsidP="000E7E0F">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Click on the cat and look at his script. What does the cat broadcast in the last block? </w:t>
      </w:r>
    </w:p>
    <w:p w14:paraId="69D3DF28" w14:textId="77777777" w:rsidR="000E7E0F" w:rsidRPr="009116DB" w:rsidRDefault="000E7E0F" w:rsidP="000E7E0F">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We’ll make a basketball scene (a second script) </w:t>
      </w:r>
    </w:p>
    <w:p w14:paraId="0024EF61"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Drag a block into the script section. </w:t>
      </w:r>
    </w:p>
    <w:p w14:paraId="24001AA8"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Click the empty box and choose “basketball scene”. </w:t>
      </w:r>
    </w:p>
    <w:p w14:paraId="330B5E46" w14:textId="29AD390F"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Under looks, drag a </w:t>
      </w:r>
      <w:r w:rsidRPr="009116DB">
        <w:rPr>
          <w:rFonts w:ascii="Arial" w:hAnsi="Arial" w:cs="Arial"/>
          <w:noProof/>
          <w:sz w:val="28"/>
          <w:szCs w:val="28"/>
        </w:rPr>
        <w:drawing>
          <wp:inline distT="0" distB="0" distL="0" distR="0" wp14:anchorId="3C4E48B5" wp14:editId="7B593E05">
            <wp:extent cx="1435100" cy="228600"/>
            <wp:effectExtent l="0" t="0" r="12700" b="0"/>
            <wp:docPr id="3259" name="Picture 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35100" cy="228600"/>
                    </a:xfrm>
                    <a:prstGeom prst="rect">
                      <a:avLst/>
                    </a:prstGeom>
                    <a:noFill/>
                    <a:ln>
                      <a:noFill/>
                    </a:ln>
                  </pic:spPr>
                </pic:pic>
              </a:graphicData>
            </a:graphic>
          </wp:inline>
        </w:drawing>
      </w:r>
      <w:r w:rsidRPr="009116DB">
        <w:rPr>
          <w:rFonts w:ascii="Arial" w:hAnsi="Arial" w:cs="Arial"/>
          <w:sz w:val="28"/>
          <w:szCs w:val="28"/>
        </w:rPr>
        <w:t xml:space="preserve">block into your script </w:t>
      </w:r>
    </w:p>
    <w:p w14:paraId="562C70FB"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Change costume1 to costume3 </w:t>
      </w:r>
    </w:p>
    <w:p w14:paraId="01F726F4"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Give the cat something to say about playing basketball over summer. </w:t>
      </w:r>
    </w:p>
    <w:p w14:paraId="019E02FC"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Drag a block to the end of this second script. </w:t>
      </w:r>
    </w:p>
    <w:p w14:paraId="25E534B3"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Click the empty box. </w:t>
      </w:r>
    </w:p>
    <w:p w14:paraId="65237582"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Choose new </w:t>
      </w:r>
    </w:p>
    <w:p w14:paraId="1C5FFC05"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Type in movie scene and hit ok. </w:t>
      </w:r>
    </w:p>
    <w:p w14:paraId="29540A4F" w14:textId="77777777" w:rsidR="000E7E0F" w:rsidRPr="009116DB" w:rsidRDefault="000E7E0F" w:rsidP="000E7E0F">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We’ll make the background change as well. </w:t>
      </w:r>
    </w:p>
    <w:p w14:paraId="181C3EE9"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Click on the stage </w:t>
      </w:r>
    </w:p>
    <w:p w14:paraId="0EA62BB1"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Choose scripts </w:t>
      </w:r>
    </w:p>
    <w:p w14:paraId="17E6DDE0"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Drag a block into the script section. </w:t>
      </w:r>
    </w:p>
    <w:p w14:paraId="0EDA932D"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Click the empty box and choose “basketball scene”. </w:t>
      </w:r>
    </w:p>
    <w:p w14:paraId="724CCCAF"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Under looks, drag a block into your script </w:t>
      </w:r>
    </w:p>
    <w:p w14:paraId="07553D47" w14:textId="77777777" w:rsidR="000E7E0F" w:rsidRPr="009116DB" w:rsidRDefault="000E7E0F" w:rsidP="000E7E0F">
      <w:pPr>
        <w:widowControl w:val="0"/>
        <w:numPr>
          <w:ilvl w:val="1"/>
          <w:numId w:val="41"/>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Change background1 to basketball-court </w:t>
      </w:r>
    </w:p>
    <w:p w14:paraId="6C1C8F41" w14:textId="77777777" w:rsidR="000E7E0F" w:rsidRPr="009116DB" w:rsidRDefault="000E7E0F" w:rsidP="000E7E0F">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Now add a third scene about going to the movies. </w:t>
      </w:r>
    </w:p>
    <w:p w14:paraId="1EB08EE0" w14:textId="77777777" w:rsidR="000E7E0F" w:rsidRPr="009116DB" w:rsidRDefault="000E7E0F" w:rsidP="000E7E0F">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Summarize how you can use broadcast to change scenes in a story. Get your work checked off. </w:t>
      </w:r>
    </w:p>
    <w:p w14:paraId="7665EE54" w14:textId="77777777" w:rsidR="000E7E0F" w:rsidRPr="009116DB" w:rsidRDefault="000E7E0F" w:rsidP="000E7E0F">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Now add in another character into each scene like in the </w:t>
      </w:r>
      <w:proofErr w:type="gramStart"/>
      <w:r w:rsidRPr="009116DB">
        <w:rPr>
          <w:rFonts w:ascii="Arial" w:hAnsi="Arial" w:cs="Arial"/>
          <w:sz w:val="28"/>
          <w:szCs w:val="28"/>
        </w:rPr>
        <w:t>role play</w:t>
      </w:r>
      <w:proofErr w:type="gramEnd"/>
      <w:r w:rsidRPr="009116DB">
        <w:rPr>
          <w:rFonts w:ascii="Arial" w:hAnsi="Arial" w:cs="Arial"/>
          <w:sz w:val="28"/>
          <w:szCs w:val="28"/>
        </w:rPr>
        <w:t xml:space="preserve"> (i.e. The Crab, The Opponent and The Date).  These characters should show and hide. </w:t>
      </w:r>
    </w:p>
    <w:p w14:paraId="3F750D3E" w14:textId="77777777" w:rsidR="000E7E0F" w:rsidRPr="009116DB" w:rsidRDefault="000E7E0F" w:rsidP="000E7E0F">
      <w:pPr>
        <w:widowControl w:val="0"/>
        <w:numPr>
          <w:ilvl w:val="0"/>
          <w:numId w:val="4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Feel free to add in additional scenes. </w:t>
      </w:r>
    </w:p>
    <w:p w14:paraId="0889DFC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2C5A0652" w14:textId="32AA25CA"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2481382" wp14:editId="5E20FD81">
            <wp:extent cx="546100" cy="12700"/>
            <wp:effectExtent l="0" t="0" r="12700" b="12700"/>
            <wp:docPr id="3260" name="Picture 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1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2212E34" wp14:editId="057C35AB">
            <wp:extent cx="1035050" cy="311150"/>
            <wp:effectExtent l="0" t="0" r="6350" b="0"/>
            <wp:docPr id="3261" name="Picture 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35050" cy="3111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DF661C7" wp14:editId="3746CA5C">
            <wp:extent cx="977900" cy="222250"/>
            <wp:effectExtent l="0" t="0" r="12700" b="6350"/>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77900" cy="2222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011BD73" wp14:editId="7DF80726">
            <wp:extent cx="1035050" cy="311150"/>
            <wp:effectExtent l="0" t="0" r="6350" b="0"/>
            <wp:docPr id="3263" name="Picture 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35050" cy="3111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39DBA6D" wp14:editId="6A9C3218">
            <wp:extent cx="1524000" cy="190500"/>
            <wp:effectExtent l="0" t="0" r="0" b="12700"/>
            <wp:docPr id="3264" name="Picture 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0" cy="1905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5058C50" wp14:editId="68257301">
            <wp:extent cx="6178550" cy="95250"/>
            <wp:effectExtent l="0" t="0" r="0" b="6350"/>
            <wp:docPr id="3265" name="Picture 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14B1406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158</w:t>
      </w:r>
    </w:p>
    <w:p w14:paraId="6F003CE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Summer Story Project Sample Rubric</w:t>
      </w:r>
    </w:p>
    <w:p w14:paraId="772D5E6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 _______________________</w:t>
      </w:r>
    </w:p>
    <w:p w14:paraId="228C8D2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7620"/>
        <w:gridCol w:w="1960"/>
        <w:gridCol w:w="640"/>
        <w:gridCol w:w="560"/>
        <w:gridCol w:w="1820"/>
      </w:tblGrid>
      <w:tr w:rsidR="000E7E0F" w:rsidRPr="009116DB" w14:paraId="1F1D7FE6" w14:textId="77777777">
        <w:tc>
          <w:tcPr>
            <w:tcW w:w="7620" w:type="dxa"/>
            <w:tcMar>
              <w:top w:w="20" w:type="nil"/>
              <w:left w:w="20" w:type="nil"/>
              <w:bottom w:w="20" w:type="nil"/>
              <w:right w:w="20" w:type="nil"/>
            </w:tcMar>
            <w:vAlign w:val="center"/>
          </w:tcPr>
          <w:p w14:paraId="05111B38"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1960" w:type="dxa"/>
            <w:tcMar>
              <w:top w:w="20" w:type="nil"/>
              <w:left w:w="20" w:type="nil"/>
              <w:bottom w:w="20" w:type="nil"/>
              <w:right w:w="20" w:type="nil"/>
            </w:tcMar>
            <w:vAlign w:val="center"/>
          </w:tcPr>
          <w:p w14:paraId="7C4DF05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640" w:type="dxa"/>
            <w:tcMar>
              <w:top w:w="20" w:type="nil"/>
              <w:left w:w="20" w:type="nil"/>
              <w:bottom w:w="20" w:type="nil"/>
              <w:right w:w="20" w:type="nil"/>
            </w:tcMar>
            <w:vAlign w:val="center"/>
          </w:tcPr>
          <w:p w14:paraId="5509E78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560" w:type="dxa"/>
            <w:tcMar>
              <w:top w:w="20" w:type="nil"/>
              <w:left w:w="20" w:type="nil"/>
              <w:bottom w:w="20" w:type="nil"/>
              <w:right w:w="20" w:type="nil"/>
            </w:tcMar>
            <w:vAlign w:val="center"/>
          </w:tcPr>
          <w:p w14:paraId="780459F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c>
          <w:tcPr>
            <w:tcW w:w="1820" w:type="dxa"/>
            <w:tcMar>
              <w:top w:w="20" w:type="nil"/>
              <w:left w:w="20" w:type="nil"/>
              <w:bottom w:w="20" w:type="nil"/>
              <w:right w:w="20" w:type="nil"/>
            </w:tcMar>
            <w:vAlign w:val="center"/>
          </w:tcPr>
          <w:p w14:paraId="59FB775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tc>
      </w:tr>
      <w:tr w:rsidR="000E7E0F" w:rsidRPr="009116DB" w14:paraId="403C8979" w14:textId="77777777">
        <w:tblPrEx>
          <w:tblBorders>
            <w:top w:val="none" w:sz="0" w:space="0" w:color="auto"/>
          </w:tblBorders>
        </w:tblPrEx>
        <w:tc>
          <w:tcPr>
            <w:tcW w:w="7620" w:type="dxa"/>
            <w:tcMar>
              <w:top w:w="20" w:type="nil"/>
              <w:left w:w="20" w:type="nil"/>
              <w:bottom w:w="20" w:type="nil"/>
              <w:right w:w="20" w:type="nil"/>
            </w:tcMar>
            <w:vAlign w:val="center"/>
          </w:tcPr>
          <w:p w14:paraId="49C05EB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Answer question 1, 2 and 6</w:t>
            </w:r>
          </w:p>
        </w:tc>
        <w:tc>
          <w:tcPr>
            <w:tcW w:w="1960" w:type="dxa"/>
            <w:tcMar>
              <w:top w:w="20" w:type="nil"/>
              <w:left w:w="20" w:type="nil"/>
              <w:bottom w:w="20" w:type="nil"/>
              <w:right w:w="20" w:type="nil"/>
            </w:tcMar>
            <w:vAlign w:val="center"/>
          </w:tcPr>
          <w:p w14:paraId="73FF5DBC"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26BBF6C6" w14:textId="52FC7154"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0E4B30D" wp14:editId="14C7E081">
                  <wp:extent cx="685800" cy="6350"/>
                  <wp:effectExtent l="0" t="0" r="0" b="0"/>
                  <wp:docPr id="3266" name="Picture 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40" w:type="dxa"/>
            <w:tcMar>
              <w:top w:w="20" w:type="nil"/>
              <w:left w:w="20" w:type="nil"/>
              <w:bottom w:w="20" w:type="nil"/>
              <w:right w:w="20" w:type="nil"/>
            </w:tcMar>
            <w:vAlign w:val="center"/>
          </w:tcPr>
          <w:p w14:paraId="13F6DEFA"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00D4D685" w14:textId="77777777" w:rsidR="000E7E0F" w:rsidRPr="009116DB" w:rsidRDefault="000E7E0F">
            <w:pPr>
              <w:widowControl w:val="0"/>
              <w:autoSpaceDE w:val="0"/>
              <w:autoSpaceDN w:val="0"/>
              <w:adjustRightInd w:val="0"/>
              <w:rPr>
                <w:rFonts w:ascii="Arial" w:hAnsi="Arial" w:cs="Arial"/>
                <w:sz w:val="28"/>
                <w:szCs w:val="28"/>
              </w:rPr>
            </w:pPr>
          </w:p>
        </w:tc>
        <w:tc>
          <w:tcPr>
            <w:tcW w:w="1820" w:type="dxa"/>
            <w:tcMar>
              <w:top w:w="20" w:type="nil"/>
              <w:left w:w="20" w:type="nil"/>
              <w:bottom w:w="20" w:type="nil"/>
              <w:right w:w="20" w:type="nil"/>
            </w:tcMar>
            <w:vAlign w:val="center"/>
          </w:tcPr>
          <w:p w14:paraId="00365A8D"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117F136" w14:textId="77777777">
        <w:tblPrEx>
          <w:tblBorders>
            <w:top w:val="none" w:sz="0" w:space="0" w:color="auto"/>
          </w:tblBorders>
        </w:tblPrEx>
        <w:tc>
          <w:tcPr>
            <w:tcW w:w="7620" w:type="dxa"/>
            <w:tcMar>
              <w:top w:w="20" w:type="nil"/>
              <w:left w:w="20" w:type="nil"/>
              <w:bottom w:w="20" w:type="nil"/>
              <w:right w:w="20" w:type="nil"/>
            </w:tcMar>
            <w:vAlign w:val="center"/>
          </w:tcPr>
          <w:p w14:paraId="6D72B96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Add in the second scene (basketball)</w:t>
            </w:r>
          </w:p>
        </w:tc>
        <w:tc>
          <w:tcPr>
            <w:tcW w:w="1960" w:type="dxa"/>
            <w:tcMar>
              <w:top w:w="20" w:type="nil"/>
              <w:left w:w="20" w:type="nil"/>
              <w:bottom w:w="20" w:type="nil"/>
              <w:right w:w="20" w:type="nil"/>
            </w:tcMar>
            <w:vAlign w:val="center"/>
          </w:tcPr>
          <w:p w14:paraId="653FEC6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40" w:type="dxa"/>
            <w:tcMar>
              <w:top w:w="20" w:type="nil"/>
              <w:left w:w="20" w:type="nil"/>
              <w:bottom w:w="20" w:type="nil"/>
              <w:right w:w="20" w:type="nil"/>
            </w:tcMar>
            <w:vAlign w:val="center"/>
          </w:tcPr>
          <w:p w14:paraId="605CFD9D"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6A7A53D6" w14:textId="77777777" w:rsidR="000E7E0F" w:rsidRPr="009116DB" w:rsidRDefault="000E7E0F">
            <w:pPr>
              <w:widowControl w:val="0"/>
              <w:autoSpaceDE w:val="0"/>
              <w:autoSpaceDN w:val="0"/>
              <w:adjustRightInd w:val="0"/>
              <w:rPr>
                <w:rFonts w:ascii="Arial" w:hAnsi="Arial" w:cs="Arial"/>
                <w:sz w:val="28"/>
                <w:szCs w:val="28"/>
              </w:rPr>
            </w:pPr>
          </w:p>
        </w:tc>
        <w:tc>
          <w:tcPr>
            <w:tcW w:w="1820" w:type="dxa"/>
            <w:tcMar>
              <w:top w:w="20" w:type="nil"/>
              <w:left w:w="20" w:type="nil"/>
              <w:bottom w:w="20" w:type="nil"/>
              <w:right w:w="20" w:type="nil"/>
            </w:tcMar>
            <w:vAlign w:val="center"/>
          </w:tcPr>
          <w:p w14:paraId="71EF36D8"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EC36DD6" w14:textId="77777777">
        <w:tblPrEx>
          <w:tblBorders>
            <w:top w:val="none" w:sz="0" w:space="0" w:color="auto"/>
          </w:tblBorders>
        </w:tblPrEx>
        <w:tc>
          <w:tcPr>
            <w:tcW w:w="7620" w:type="dxa"/>
            <w:tcMar>
              <w:top w:w="20" w:type="nil"/>
              <w:left w:w="20" w:type="nil"/>
              <w:bottom w:w="20" w:type="nil"/>
              <w:right w:w="20" w:type="nil"/>
            </w:tcMar>
            <w:vAlign w:val="center"/>
          </w:tcPr>
          <w:p w14:paraId="0E8D581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Add in the third scene (movies)</w:t>
            </w:r>
          </w:p>
        </w:tc>
        <w:tc>
          <w:tcPr>
            <w:tcW w:w="1960" w:type="dxa"/>
            <w:tcMar>
              <w:top w:w="20" w:type="nil"/>
              <w:left w:w="20" w:type="nil"/>
              <w:bottom w:w="20" w:type="nil"/>
              <w:right w:w="20" w:type="nil"/>
            </w:tcMar>
            <w:vAlign w:val="center"/>
          </w:tcPr>
          <w:p w14:paraId="5F796264" w14:textId="0A5EB1A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0B5D954" wp14:editId="30CED8C4">
                  <wp:extent cx="685800" cy="6350"/>
                  <wp:effectExtent l="0" t="0" r="0" b="0"/>
                  <wp:docPr id="3267" name="Picture 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p w14:paraId="4EC07B38"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40" w:type="dxa"/>
            <w:tcMar>
              <w:top w:w="20" w:type="nil"/>
              <w:left w:w="20" w:type="nil"/>
              <w:bottom w:w="20" w:type="nil"/>
              <w:right w:w="20" w:type="nil"/>
            </w:tcMar>
            <w:vAlign w:val="center"/>
          </w:tcPr>
          <w:p w14:paraId="4943F041"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4E64D071" w14:textId="77777777" w:rsidR="000E7E0F" w:rsidRPr="009116DB" w:rsidRDefault="000E7E0F">
            <w:pPr>
              <w:widowControl w:val="0"/>
              <w:autoSpaceDE w:val="0"/>
              <w:autoSpaceDN w:val="0"/>
              <w:adjustRightInd w:val="0"/>
              <w:rPr>
                <w:rFonts w:ascii="Arial" w:hAnsi="Arial" w:cs="Arial"/>
                <w:sz w:val="28"/>
                <w:szCs w:val="28"/>
              </w:rPr>
            </w:pPr>
          </w:p>
        </w:tc>
        <w:tc>
          <w:tcPr>
            <w:tcW w:w="1820" w:type="dxa"/>
            <w:tcMar>
              <w:top w:w="20" w:type="nil"/>
              <w:left w:w="20" w:type="nil"/>
              <w:bottom w:w="20" w:type="nil"/>
              <w:right w:w="20" w:type="nil"/>
            </w:tcMar>
            <w:vAlign w:val="center"/>
          </w:tcPr>
          <w:p w14:paraId="0C9D6F4C"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E68289C" w14:textId="77777777">
        <w:tblPrEx>
          <w:tblBorders>
            <w:top w:val="none" w:sz="0" w:space="0" w:color="auto"/>
          </w:tblBorders>
        </w:tblPrEx>
        <w:tc>
          <w:tcPr>
            <w:tcW w:w="7620" w:type="dxa"/>
            <w:tcMar>
              <w:top w:w="20" w:type="nil"/>
              <w:left w:w="20" w:type="nil"/>
              <w:bottom w:w="20" w:type="nil"/>
              <w:right w:w="20" w:type="nil"/>
            </w:tcMar>
            <w:vAlign w:val="center"/>
          </w:tcPr>
          <w:p w14:paraId="7A59593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Add in additional characters into each scene that show and hide</w:t>
            </w:r>
          </w:p>
        </w:tc>
        <w:tc>
          <w:tcPr>
            <w:tcW w:w="1960" w:type="dxa"/>
            <w:tcMar>
              <w:top w:w="20" w:type="nil"/>
              <w:left w:w="20" w:type="nil"/>
              <w:bottom w:w="20" w:type="nil"/>
              <w:right w:w="20" w:type="nil"/>
            </w:tcMar>
            <w:vAlign w:val="center"/>
          </w:tcPr>
          <w:p w14:paraId="50BFC4AE" w14:textId="5F70701E"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B5F6308" wp14:editId="72FFEE93">
                  <wp:extent cx="685800" cy="6350"/>
                  <wp:effectExtent l="0" t="0" r="0" b="0"/>
                  <wp:docPr id="3268" name="Picture 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p w14:paraId="67E9283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40" w:type="dxa"/>
            <w:tcMar>
              <w:top w:w="20" w:type="nil"/>
              <w:left w:w="20" w:type="nil"/>
              <w:bottom w:w="20" w:type="nil"/>
              <w:right w:w="20" w:type="nil"/>
            </w:tcMar>
            <w:vAlign w:val="center"/>
          </w:tcPr>
          <w:p w14:paraId="76B9B4FA" w14:textId="2694500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566D297" wp14:editId="40876E03">
                  <wp:extent cx="6350" cy="6350"/>
                  <wp:effectExtent l="0" t="0" r="0" b="0"/>
                  <wp:docPr id="3269" name="Picture 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4D60CE96" w14:textId="1957A367"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4A9DCE6" wp14:editId="4F44B16E">
                  <wp:extent cx="6350" cy="6350"/>
                  <wp:effectExtent l="0" t="0" r="0" b="0"/>
                  <wp:docPr id="3270" name="Picture 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38C2890" wp14:editId="3DDA7A6D">
                  <wp:extent cx="6350" cy="6350"/>
                  <wp:effectExtent l="0" t="0" r="0" b="0"/>
                  <wp:docPr id="3271" name="Picture 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20" w:type="dxa"/>
            <w:tcMar>
              <w:top w:w="20" w:type="nil"/>
              <w:left w:w="20" w:type="nil"/>
              <w:bottom w:w="20" w:type="nil"/>
              <w:right w:w="20" w:type="nil"/>
            </w:tcMar>
            <w:vAlign w:val="center"/>
          </w:tcPr>
          <w:p w14:paraId="15E21C66"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CF0A793" w14:textId="77777777">
        <w:tblPrEx>
          <w:tblBorders>
            <w:top w:val="none" w:sz="0" w:space="0" w:color="auto"/>
          </w:tblBorders>
        </w:tblPrEx>
        <w:tc>
          <w:tcPr>
            <w:tcW w:w="7620" w:type="dxa"/>
            <w:tcMar>
              <w:top w:w="20" w:type="nil"/>
              <w:left w:w="20" w:type="nil"/>
              <w:bottom w:w="20" w:type="nil"/>
              <w:right w:w="20" w:type="nil"/>
            </w:tcMar>
            <w:vAlign w:val="center"/>
          </w:tcPr>
          <w:p w14:paraId="1CEA9AF4" w14:textId="77777777" w:rsidR="000E7E0F" w:rsidRPr="009116DB" w:rsidRDefault="000E7E0F">
            <w:pPr>
              <w:widowControl w:val="0"/>
              <w:autoSpaceDE w:val="0"/>
              <w:autoSpaceDN w:val="0"/>
              <w:adjustRightInd w:val="0"/>
              <w:rPr>
                <w:rFonts w:ascii="Arial" w:hAnsi="Arial" w:cs="Arial"/>
                <w:sz w:val="28"/>
                <w:szCs w:val="28"/>
              </w:rPr>
            </w:pPr>
          </w:p>
        </w:tc>
        <w:tc>
          <w:tcPr>
            <w:tcW w:w="1960" w:type="dxa"/>
            <w:tcMar>
              <w:top w:w="20" w:type="nil"/>
              <w:left w:w="20" w:type="nil"/>
              <w:bottom w:w="20" w:type="nil"/>
              <w:right w:w="20" w:type="nil"/>
            </w:tcMar>
            <w:vAlign w:val="center"/>
          </w:tcPr>
          <w:p w14:paraId="6F47318B" w14:textId="77777777" w:rsidR="000E7E0F" w:rsidRPr="009116DB" w:rsidRDefault="000E7E0F">
            <w:pPr>
              <w:widowControl w:val="0"/>
              <w:autoSpaceDE w:val="0"/>
              <w:autoSpaceDN w:val="0"/>
              <w:adjustRightInd w:val="0"/>
              <w:rPr>
                <w:rFonts w:ascii="Arial" w:hAnsi="Arial" w:cs="Arial"/>
                <w:sz w:val="28"/>
                <w:szCs w:val="28"/>
              </w:rPr>
            </w:pPr>
          </w:p>
        </w:tc>
        <w:tc>
          <w:tcPr>
            <w:tcW w:w="640" w:type="dxa"/>
            <w:tcMar>
              <w:top w:w="20" w:type="nil"/>
              <w:left w:w="20" w:type="nil"/>
              <w:bottom w:w="20" w:type="nil"/>
              <w:right w:w="20" w:type="nil"/>
            </w:tcMar>
            <w:vAlign w:val="center"/>
          </w:tcPr>
          <w:p w14:paraId="19449676"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774CF52C" w14:textId="77777777" w:rsidR="000E7E0F" w:rsidRPr="009116DB" w:rsidRDefault="000E7E0F">
            <w:pPr>
              <w:widowControl w:val="0"/>
              <w:autoSpaceDE w:val="0"/>
              <w:autoSpaceDN w:val="0"/>
              <w:adjustRightInd w:val="0"/>
              <w:rPr>
                <w:rFonts w:ascii="Arial" w:hAnsi="Arial" w:cs="Arial"/>
                <w:sz w:val="28"/>
                <w:szCs w:val="28"/>
              </w:rPr>
            </w:pPr>
          </w:p>
        </w:tc>
        <w:tc>
          <w:tcPr>
            <w:tcW w:w="1820" w:type="dxa"/>
            <w:tcMar>
              <w:top w:w="20" w:type="nil"/>
              <w:left w:w="20" w:type="nil"/>
              <w:bottom w:w="20" w:type="nil"/>
              <w:right w:w="20" w:type="nil"/>
            </w:tcMar>
            <w:vAlign w:val="center"/>
          </w:tcPr>
          <w:p w14:paraId="5E667DB0"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E27A790" w14:textId="77777777">
        <w:tblPrEx>
          <w:tblBorders>
            <w:top w:val="none" w:sz="0" w:space="0" w:color="auto"/>
          </w:tblBorders>
        </w:tblPrEx>
        <w:tc>
          <w:tcPr>
            <w:tcW w:w="7620" w:type="dxa"/>
            <w:tcMar>
              <w:top w:w="20" w:type="nil"/>
              <w:left w:w="20" w:type="nil"/>
              <w:bottom w:w="20" w:type="nil"/>
              <w:right w:w="20" w:type="nil"/>
            </w:tcMar>
            <w:vAlign w:val="center"/>
          </w:tcPr>
          <w:p w14:paraId="575975B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1960" w:type="dxa"/>
            <w:tcMar>
              <w:top w:w="20" w:type="nil"/>
              <w:left w:w="20" w:type="nil"/>
              <w:bottom w:w="20" w:type="nil"/>
              <w:right w:w="20" w:type="nil"/>
            </w:tcMar>
            <w:vAlign w:val="center"/>
          </w:tcPr>
          <w:p w14:paraId="1E04BF20" w14:textId="64D4CD0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2FD0150" wp14:editId="14B452AF">
                  <wp:extent cx="685800" cy="6350"/>
                  <wp:effectExtent l="0" t="0" r="0" b="0"/>
                  <wp:docPr id="3272" name="Picture 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40" w:type="dxa"/>
            <w:tcMar>
              <w:top w:w="20" w:type="nil"/>
              <w:left w:w="20" w:type="nil"/>
              <w:bottom w:w="20" w:type="nil"/>
              <w:right w:w="20" w:type="nil"/>
            </w:tcMar>
            <w:vAlign w:val="center"/>
          </w:tcPr>
          <w:p w14:paraId="3724EE77"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1EDD1BC8" w14:textId="77777777" w:rsidR="000E7E0F" w:rsidRPr="009116DB" w:rsidRDefault="000E7E0F">
            <w:pPr>
              <w:widowControl w:val="0"/>
              <w:autoSpaceDE w:val="0"/>
              <w:autoSpaceDN w:val="0"/>
              <w:adjustRightInd w:val="0"/>
              <w:rPr>
                <w:rFonts w:ascii="Arial" w:hAnsi="Arial" w:cs="Arial"/>
                <w:sz w:val="28"/>
                <w:szCs w:val="28"/>
              </w:rPr>
            </w:pPr>
          </w:p>
        </w:tc>
        <w:tc>
          <w:tcPr>
            <w:tcW w:w="1820" w:type="dxa"/>
            <w:tcMar>
              <w:top w:w="20" w:type="nil"/>
              <w:left w:w="20" w:type="nil"/>
              <w:bottom w:w="20" w:type="nil"/>
              <w:right w:w="20" w:type="nil"/>
            </w:tcMar>
            <w:vAlign w:val="center"/>
          </w:tcPr>
          <w:p w14:paraId="237F8540"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EBB91F8" w14:textId="77777777">
        <w:tblPrEx>
          <w:tblBorders>
            <w:top w:val="none" w:sz="0" w:space="0" w:color="auto"/>
          </w:tblBorders>
        </w:tblPrEx>
        <w:tc>
          <w:tcPr>
            <w:tcW w:w="7620" w:type="dxa"/>
            <w:tcMar>
              <w:top w:w="20" w:type="nil"/>
              <w:left w:w="20" w:type="nil"/>
              <w:bottom w:w="20" w:type="nil"/>
              <w:right w:w="20" w:type="nil"/>
            </w:tcMar>
            <w:vAlign w:val="center"/>
          </w:tcPr>
          <w:p w14:paraId="02542BD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Add in additional scenes</w:t>
            </w:r>
          </w:p>
        </w:tc>
        <w:tc>
          <w:tcPr>
            <w:tcW w:w="1960" w:type="dxa"/>
            <w:tcMar>
              <w:top w:w="20" w:type="nil"/>
              <w:left w:w="20" w:type="nil"/>
              <w:bottom w:w="20" w:type="nil"/>
              <w:right w:w="20" w:type="nil"/>
            </w:tcMar>
            <w:vAlign w:val="center"/>
          </w:tcPr>
          <w:p w14:paraId="72217EA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w:t>
            </w:r>
          </w:p>
          <w:p w14:paraId="0A041647" w14:textId="468646D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F285493" wp14:editId="33E3D59A">
                  <wp:extent cx="685800" cy="6350"/>
                  <wp:effectExtent l="0" t="0" r="0" b="0"/>
                  <wp:docPr id="3273" name="Picture 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40" w:type="dxa"/>
            <w:tcMar>
              <w:top w:w="20" w:type="nil"/>
              <w:left w:w="20" w:type="nil"/>
              <w:bottom w:w="20" w:type="nil"/>
              <w:right w:w="20" w:type="nil"/>
            </w:tcMar>
            <w:vAlign w:val="center"/>
          </w:tcPr>
          <w:p w14:paraId="59D74AED" w14:textId="1F84EC3E"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9413E34" wp14:editId="4267B483">
                  <wp:extent cx="6350" cy="6350"/>
                  <wp:effectExtent l="0" t="0" r="0" b="0"/>
                  <wp:docPr id="3274" name="Picture 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33625B96" w14:textId="6E0B688F"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6FC3094" wp14:editId="6EAC9635">
                  <wp:extent cx="6350" cy="6350"/>
                  <wp:effectExtent l="0" t="0" r="0" b="0"/>
                  <wp:docPr id="3275" name="Picture 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3E04F85" wp14:editId="4E4BA6EC">
                  <wp:extent cx="6350" cy="6350"/>
                  <wp:effectExtent l="0" t="0" r="0" b="0"/>
                  <wp:docPr id="3276" name="Picture 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20" w:type="dxa"/>
            <w:tcMar>
              <w:top w:w="20" w:type="nil"/>
              <w:left w:w="20" w:type="nil"/>
              <w:bottom w:w="20" w:type="nil"/>
              <w:right w:w="20" w:type="nil"/>
            </w:tcMar>
            <w:vAlign w:val="center"/>
          </w:tcPr>
          <w:p w14:paraId="5F605C23"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D1EB5C4" w14:textId="77777777">
        <w:tblPrEx>
          <w:tblBorders>
            <w:top w:val="none" w:sz="0" w:space="0" w:color="auto"/>
          </w:tblBorders>
        </w:tblPrEx>
        <w:tc>
          <w:tcPr>
            <w:tcW w:w="7620" w:type="dxa"/>
            <w:tcMar>
              <w:top w:w="20" w:type="nil"/>
              <w:left w:w="20" w:type="nil"/>
              <w:bottom w:w="20" w:type="nil"/>
              <w:right w:w="20" w:type="nil"/>
            </w:tcMar>
            <w:vAlign w:val="center"/>
          </w:tcPr>
          <w:p w14:paraId="4CDB961C" w14:textId="77777777" w:rsidR="000E7E0F" w:rsidRPr="009116DB" w:rsidRDefault="000E7E0F">
            <w:pPr>
              <w:widowControl w:val="0"/>
              <w:autoSpaceDE w:val="0"/>
              <w:autoSpaceDN w:val="0"/>
              <w:adjustRightInd w:val="0"/>
              <w:rPr>
                <w:rFonts w:ascii="Arial" w:hAnsi="Arial" w:cs="Arial"/>
                <w:sz w:val="28"/>
                <w:szCs w:val="28"/>
              </w:rPr>
            </w:pPr>
          </w:p>
        </w:tc>
        <w:tc>
          <w:tcPr>
            <w:tcW w:w="1960" w:type="dxa"/>
            <w:tcMar>
              <w:top w:w="20" w:type="nil"/>
              <w:left w:w="20" w:type="nil"/>
              <w:bottom w:w="20" w:type="nil"/>
              <w:right w:w="20" w:type="nil"/>
            </w:tcMar>
            <w:vAlign w:val="center"/>
          </w:tcPr>
          <w:p w14:paraId="1F1A80CC" w14:textId="77777777" w:rsidR="000E7E0F" w:rsidRPr="009116DB" w:rsidRDefault="000E7E0F">
            <w:pPr>
              <w:widowControl w:val="0"/>
              <w:autoSpaceDE w:val="0"/>
              <w:autoSpaceDN w:val="0"/>
              <w:adjustRightInd w:val="0"/>
              <w:rPr>
                <w:rFonts w:ascii="Arial" w:hAnsi="Arial" w:cs="Arial"/>
                <w:sz w:val="28"/>
                <w:szCs w:val="28"/>
              </w:rPr>
            </w:pPr>
          </w:p>
        </w:tc>
        <w:tc>
          <w:tcPr>
            <w:tcW w:w="640" w:type="dxa"/>
            <w:tcMar>
              <w:top w:w="20" w:type="nil"/>
              <w:left w:w="20" w:type="nil"/>
              <w:bottom w:w="20" w:type="nil"/>
              <w:right w:w="20" w:type="nil"/>
            </w:tcMar>
            <w:vAlign w:val="center"/>
          </w:tcPr>
          <w:p w14:paraId="56CBD6AB"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64F73FAD" w14:textId="77777777" w:rsidR="000E7E0F" w:rsidRPr="009116DB" w:rsidRDefault="000E7E0F">
            <w:pPr>
              <w:widowControl w:val="0"/>
              <w:autoSpaceDE w:val="0"/>
              <w:autoSpaceDN w:val="0"/>
              <w:adjustRightInd w:val="0"/>
              <w:rPr>
                <w:rFonts w:ascii="Arial" w:hAnsi="Arial" w:cs="Arial"/>
                <w:sz w:val="28"/>
                <w:szCs w:val="28"/>
              </w:rPr>
            </w:pPr>
          </w:p>
        </w:tc>
        <w:tc>
          <w:tcPr>
            <w:tcW w:w="1820" w:type="dxa"/>
            <w:tcMar>
              <w:top w:w="20" w:type="nil"/>
              <w:left w:w="20" w:type="nil"/>
              <w:bottom w:w="20" w:type="nil"/>
              <w:right w:w="20" w:type="nil"/>
            </w:tcMar>
            <w:vAlign w:val="center"/>
          </w:tcPr>
          <w:p w14:paraId="7C52BCB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4D1AB7F" w14:textId="77777777">
        <w:tc>
          <w:tcPr>
            <w:tcW w:w="7620" w:type="dxa"/>
            <w:tcMar>
              <w:top w:w="20" w:type="nil"/>
              <w:left w:w="20" w:type="nil"/>
              <w:bottom w:w="20" w:type="nil"/>
              <w:right w:w="20" w:type="nil"/>
            </w:tcMar>
            <w:vAlign w:val="center"/>
          </w:tcPr>
          <w:p w14:paraId="6E2FC84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1960" w:type="dxa"/>
            <w:tcMar>
              <w:top w:w="20" w:type="nil"/>
              <w:left w:w="20" w:type="nil"/>
              <w:bottom w:w="20" w:type="nil"/>
              <w:right w:w="20" w:type="nil"/>
            </w:tcMar>
            <w:vAlign w:val="center"/>
          </w:tcPr>
          <w:p w14:paraId="3A239F8A" w14:textId="2BD9F420"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F576C2C" wp14:editId="1372880C">
                  <wp:extent cx="685800" cy="6350"/>
                  <wp:effectExtent l="0" t="0" r="0" b="0"/>
                  <wp:docPr id="3277" name="Picture 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p w14:paraId="03AC574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w:t>
            </w:r>
          </w:p>
        </w:tc>
        <w:tc>
          <w:tcPr>
            <w:tcW w:w="640" w:type="dxa"/>
            <w:tcMar>
              <w:top w:w="20" w:type="nil"/>
              <w:left w:w="20" w:type="nil"/>
              <w:bottom w:w="20" w:type="nil"/>
              <w:right w:w="20" w:type="nil"/>
            </w:tcMar>
            <w:vAlign w:val="center"/>
          </w:tcPr>
          <w:p w14:paraId="059C6EEC" w14:textId="082694B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7DD9911" wp14:editId="6BF74533">
                  <wp:extent cx="6350" cy="6350"/>
                  <wp:effectExtent l="0" t="0" r="0" b="0"/>
                  <wp:docPr id="3278" name="Picture 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5D581572" w14:textId="72551553"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B460D27" wp14:editId="0C1DE7DF">
                  <wp:extent cx="6350" cy="6350"/>
                  <wp:effectExtent l="0" t="0" r="0" b="0"/>
                  <wp:docPr id="3279" name="Picture 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9733AE8" wp14:editId="5D69DFCD">
                  <wp:extent cx="6350" cy="6350"/>
                  <wp:effectExtent l="0" t="0" r="0" b="0"/>
                  <wp:docPr id="3280" name="Picture 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20" w:type="dxa"/>
            <w:tcMar>
              <w:top w:w="20" w:type="nil"/>
              <w:left w:w="20" w:type="nil"/>
              <w:bottom w:w="20" w:type="nil"/>
              <w:right w:w="20" w:type="nil"/>
            </w:tcMar>
            <w:vAlign w:val="center"/>
          </w:tcPr>
          <w:p w14:paraId="173B9BB8" w14:textId="77777777" w:rsidR="000E7E0F" w:rsidRPr="009116DB" w:rsidRDefault="000E7E0F">
            <w:pPr>
              <w:widowControl w:val="0"/>
              <w:autoSpaceDE w:val="0"/>
              <w:autoSpaceDN w:val="0"/>
              <w:adjustRightInd w:val="0"/>
              <w:rPr>
                <w:rFonts w:ascii="Arial" w:hAnsi="Arial" w:cs="Arial"/>
                <w:sz w:val="28"/>
                <w:szCs w:val="28"/>
              </w:rPr>
            </w:pPr>
          </w:p>
        </w:tc>
      </w:tr>
    </w:tbl>
    <w:p w14:paraId="5AAD162E" w14:textId="282090C6"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4A7906C" wp14:editId="29547531">
            <wp:extent cx="6178550" cy="95250"/>
            <wp:effectExtent l="0" t="0" r="0" b="6350"/>
            <wp:docPr id="3281" name="Picture 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3D38C3E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159</w:t>
      </w:r>
    </w:p>
    <w:p w14:paraId="45BFF23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6FBC39D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10-13 Topic Description: Students will review how to broadcast events by developing a Scratch story and presenting it to the</w:t>
      </w:r>
    </w:p>
    <w:p w14:paraId="2304C63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class</w:t>
      </w:r>
      <w:proofErr w:type="gramEnd"/>
      <w:r w:rsidRPr="009116DB">
        <w:rPr>
          <w:rFonts w:ascii="Arial" w:hAnsi="Arial" w:cs="Arial"/>
          <w:sz w:val="28"/>
          <w:szCs w:val="28"/>
        </w:rPr>
        <w:t>.</w:t>
      </w:r>
    </w:p>
    <w:p w14:paraId="09356B2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615B6C1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0B4F64F0" w14:textId="77777777" w:rsidR="000E7E0F" w:rsidRPr="009116DB" w:rsidRDefault="000E7E0F" w:rsidP="000E7E0F">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Broadcast events. </w:t>
      </w:r>
    </w:p>
    <w:p w14:paraId="7FDFFAD7" w14:textId="77777777" w:rsidR="000E7E0F" w:rsidRPr="009116DB" w:rsidRDefault="000E7E0F" w:rsidP="000E7E0F">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a Scratch story. </w:t>
      </w:r>
    </w:p>
    <w:p w14:paraId="4EA6F806" w14:textId="77777777" w:rsidR="000E7E0F" w:rsidRPr="009116DB" w:rsidRDefault="000E7E0F" w:rsidP="000E7E0F">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a Scratch story project. </w:t>
      </w:r>
    </w:p>
    <w:p w14:paraId="7685EA00" w14:textId="77777777" w:rsidR="000E7E0F" w:rsidRPr="009116DB" w:rsidRDefault="000E7E0F" w:rsidP="000E7E0F">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Assess their peers to help them gauge their progress. </w:t>
      </w:r>
    </w:p>
    <w:p w14:paraId="0A6EEA74" w14:textId="77777777" w:rsidR="000E7E0F" w:rsidRPr="009116DB" w:rsidRDefault="000E7E0F" w:rsidP="000E7E0F">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a rubric. </w:t>
      </w:r>
    </w:p>
    <w:p w14:paraId="5C251FB5" w14:textId="77777777" w:rsidR="000E7E0F" w:rsidRPr="009116DB" w:rsidRDefault="000E7E0F" w:rsidP="000E7E0F">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Prepare and make a presentation of a Scratch story to the class.  Outline of the Lesson: </w:t>
      </w:r>
    </w:p>
    <w:p w14:paraId="173E4C1B" w14:textId="77777777" w:rsidR="000E7E0F" w:rsidRPr="009116DB" w:rsidRDefault="000E7E0F" w:rsidP="000E7E0F">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Introduction of project (5 minutes) </w:t>
      </w:r>
    </w:p>
    <w:p w14:paraId="4BFA6A1F" w14:textId="77777777" w:rsidR="000E7E0F" w:rsidRPr="009116DB" w:rsidRDefault="000E7E0F" w:rsidP="000E7E0F">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60C5F795" w14:textId="77777777" w:rsidR="000E7E0F" w:rsidRPr="009116DB" w:rsidRDefault="000E7E0F" w:rsidP="000E7E0F">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of brainstorming (10 minutes) </w:t>
      </w:r>
    </w:p>
    <w:p w14:paraId="25B8048B" w14:textId="77777777" w:rsidR="000E7E0F" w:rsidRPr="009116DB" w:rsidRDefault="000E7E0F" w:rsidP="000E7E0F">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Scratch story (35 minutes) </w:t>
      </w:r>
    </w:p>
    <w:p w14:paraId="1F93142D" w14:textId="77777777" w:rsidR="000E7E0F" w:rsidRPr="009116DB" w:rsidRDefault="000E7E0F" w:rsidP="000E7E0F">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Scratch story project (40 minutes) </w:t>
      </w:r>
    </w:p>
    <w:p w14:paraId="6879C75B" w14:textId="77777777" w:rsidR="000E7E0F" w:rsidRPr="009116DB" w:rsidRDefault="000E7E0F" w:rsidP="000E7E0F">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Peer review and discussion (15 minutes) </w:t>
      </w:r>
    </w:p>
    <w:p w14:paraId="22E1D310" w14:textId="77777777" w:rsidR="000E7E0F" w:rsidRPr="009116DB" w:rsidRDefault="000E7E0F" w:rsidP="000E7E0F">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Completion of Scratch story project (55 minutes) </w:t>
      </w:r>
    </w:p>
    <w:p w14:paraId="4C6AE0F5" w14:textId="77777777" w:rsidR="000E7E0F" w:rsidRPr="009116DB" w:rsidRDefault="000E7E0F" w:rsidP="000E7E0F">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Presentation of stories (55minutes)  Student Activities: </w:t>
      </w:r>
    </w:p>
    <w:p w14:paraId="3B44F02B" w14:textId="77777777" w:rsidR="000E7E0F" w:rsidRPr="009116DB" w:rsidRDefault="000E7E0F" w:rsidP="000E7E0F">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5EBE814E" w14:textId="77777777" w:rsidR="000E7E0F" w:rsidRPr="009116DB" w:rsidRDefault="000E7E0F" w:rsidP="000E7E0F">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discussion of brainstorming. </w:t>
      </w:r>
    </w:p>
    <w:p w14:paraId="4D736573" w14:textId="77777777" w:rsidR="000E7E0F" w:rsidRPr="009116DB" w:rsidRDefault="000E7E0F" w:rsidP="000E7E0F">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a Scratch story. </w:t>
      </w:r>
    </w:p>
    <w:p w14:paraId="5F07DDFE" w14:textId="77777777" w:rsidR="000E7E0F" w:rsidRPr="009116DB" w:rsidRDefault="000E7E0F" w:rsidP="000E7E0F">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Scratch story project. </w:t>
      </w:r>
    </w:p>
    <w:p w14:paraId="4BDC44B8" w14:textId="77777777" w:rsidR="000E7E0F" w:rsidRPr="009116DB" w:rsidRDefault="000E7E0F" w:rsidP="000E7E0F">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peer review and discussion. </w:t>
      </w:r>
    </w:p>
    <w:p w14:paraId="5C4532D0" w14:textId="77777777" w:rsidR="000E7E0F" w:rsidRPr="009116DB" w:rsidRDefault="000E7E0F" w:rsidP="000E7E0F">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Scratch story project. </w:t>
      </w:r>
    </w:p>
    <w:p w14:paraId="65BB4BF2" w14:textId="77777777" w:rsidR="000E7E0F" w:rsidRPr="009116DB" w:rsidRDefault="000E7E0F" w:rsidP="000E7E0F">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Present stories.  Teaching/Learning Strategies: </w:t>
      </w:r>
    </w:p>
    <w:p w14:paraId="5D5D82D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6770681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
    <w:p w14:paraId="5E55FDD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23F8FA6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Introduction of project o Show rubric: Story Project Sample Rubric.</w:t>
      </w:r>
    </w:p>
    <w:p w14:paraId="21AA0EB7"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Emphasize that they will make a small presentation along with showing their story.</w:t>
      </w:r>
      <w:proofErr w:type="gramEnd"/>
    </w:p>
    <w:p w14:paraId="1403542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Emphasize that there is extra credit for the best stories. </w:t>
      </w:r>
      <w:proofErr w:type="gramStart"/>
      <w:r w:rsidRPr="009116DB">
        <w:rPr>
          <w:rFonts w:ascii="Arial" w:hAnsi="Arial" w:cs="Arial"/>
          <w:sz w:val="28"/>
          <w:szCs w:val="28"/>
        </w:rPr>
        <w:t>o</w:t>
      </w:r>
      <w:proofErr w:type="gramEnd"/>
      <w:r w:rsidRPr="009116DB">
        <w:rPr>
          <w:rFonts w:ascii="Arial" w:hAnsi="Arial" w:cs="Arial"/>
          <w:sz w:val="28"/>
          <w:szCs w:val="28"/>
        </w:rPr>
        <w:t xml:space="preserve"> Show example: cat story.sb</w:t>
      </w:r>
    </w:p>
    <w:p w14:paraId="5EC0358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Journal Entry: Brainstorm some ideas for your story. Review of brainstorming</w:t>
      </w:r>
    </w:p>
    <w:p w14:paraId="0ED37D2D"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Split students into groups of three. Have students rotate so that each student will share brainstorms and receive feedback/suggestions from the other students.</w:t>
      </w:r>
    </w:p>
    <w:p w14:paraId="6275F319" w14:textId="0CA80148"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B5C7DA3" wp14:editId="6E8C04FB">
            <wp:extent cx="6178550" cy="95250"/>
            <wp:effectExtent l="0" t="0" r="0" b="6350"/>
            <wp:docPr id="3282" name="Picture 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61FBF86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160</w:t>
      </w:r>
    </w:p>
    <w:p w14:paraId="1A76281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Develop the story o Have them first develop their story on paper.</w:t>
      </w:r>
    </w:p>
    <w:p w14:paraId="41EDDB6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Scratch story project o Remind students of the problem solving that they did in unit 2 and that they can use that process to</w:t>
      </w:r>
    </w:p>
    <w:p w14:paraId="5D076D83"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develop</w:t>
      </w:r>
      <w:proofErr w:type="gramEnd"/>
      <w:r w:rsidRPr="009116DB">
        <w:rPr>
          <w:rFonts w:ascii="Arial" w:hAnsi="Arial" w:cs="Arial"/>
          <w:sz w:val="28"/>
          <w:szCs w:val="28"/>
        </w:rPr>
        <w:t xml:space="preserve"> their overall plan and algorithm; they can also make a storyboard similar to those used in unit 3. </w:t>
      </w:r>
      <w:proofErr w:type="gramStart"/>
      <w:r w:rsidRPr="009116DB">
        <w:rPr>
          <w:rFonts w:ascii="Arial" w:hAnsi="Arial" w:cs="Arial"/>
          <w:sz w:val="28"/>
          <w:szCs w:val="28"/>
        </w:rPr>
        <w:t>o</w:t>
      </w:r>
      <w:proofErr w:type="gramEnd"/>
      <w:r w:rsidRPr="009116DB">
        <w:rPr>
          <w:rFonts w:ascii="Arial" w:hAnsi="Arial" w:cs="Arial"/>
          <w:sz w:val="28"/>
          <w:szCs w:val="28"/>
        </w:rPr>
        <w:t xml:space="preserve"> Circulate room and help students with projects. o If students don’t know where to start</w:t>
      </w:r>
    </w:p>
    <w:p w14:paraId="01012C0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Suggest that they first develop their story further on paper.</w:t>
      </w:r>
      <w:proofErr w:type="gramEnd"/>
      <w:r w:rsidRPr="009116DB">
        <w:rPr>
          <w:rFonts w:ascii="Arial" w:hAnsi="Arial" w:cs="Arial"/>
          <w:sz w:val="28"/>
          <w:szCs w:val="28"/>
        </w:rPr>
        <w:t xml:space="preserve"> </w:t>
      </w:r>
      <w:proofErr w:type="gramStart"/>
      <w:r w:rsidRPr="009116DB">
        <w:rPr>
          <w:rFonts w:ascii="Arial" w:hAnsi="Arial" w:cs="Arial"/>
          <w:sz w:val="28"/>
          <w:szCs w:val="28"/>
        </w:rPr>
        <w:t>o</w:t>
      </w:r>
      <w:proofErr w:type="gramEnd"/>
      <w:r w:rsidRPr="009116DB">
        <w:rPr>
          <w:rFonts w:ascii="Arial" w:hAnsi="Arial" w:cs="Arial"/>
          <w:sz w:val="28"/>
          <w:szCs w:val="28"/>
        </w:rPr>
        <w:t xml:space="preserve"> If they have their story and don’t know where to start</w:t>
      </w:r>
    </w:p>
    <w:p w14:paraId="250308E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Suggest that they make a title screen or a first scene</w:t>
      </w:r>
      <w:proofErr w:type="gramStart"/>
      <w:r w:rsidRPr="009116DB">
        <w:rPr>
          <w:rFonts w:ascii="Arial" w:hAnsi="Arial" w:cs="Arial"/>
          <w:sz w:val="28"/>
          <w:szCs w:val="28"/>
        </w:rPr>
        <w:t>. </w:t>
      </w:r>
      <w:proofErr w:type="gramEnd"/>
      <w:r w:rsidRPr="009116DB">
        <w:rPr>
          <w:rFonts w:ascii="Arial" w:hAnsi="Arial" w:cs="Arial"/>
          <w:sz w:val="28"/>
          <w:szCs w:val="28"/>
        </w:rPr>
        <w:t>o If students get stuck, break the project into smaller parts. Have them focus on the next part that they</w:t>
      </w:r>
    </w:p>
    <w:p w14:paraId="007918CE"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can</w:t>
      </w:r>
      <w:proofErr w:type="gramEnd"/>
      <w:r w:rsidRPr="009116DB">
        <w:rPr>
          <w:rFonts w:ascii="Arial" w:hAnsi="Arial" w:cs="Arial"/>
          <w:sz w:val="28"/>
          <w:szCs w:val="28"/>
        </w:rPr>
        <w:t xml:space="preserve"> complete. o Refer them to the rubric to make sure they know what they need to complete in order to earn the grade</w:t>
      </w:r>
    </w:p>
    <w:p w14:paraId="40B94D1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that</w:t>
      </w:r>
      <w:proofErr w:type="gramEnd"/>
      <w:r w:rsidRPr="009116DB">
        <w:rPr>
          <w:rFonts w:ascii="Arial" w:hAnsi="Arial" w:cs="Arial"/>
          <w:sz w:val="28"/>
          <w:szCs w:val="28"/>
        </w:rPr>
        <w:t xml:space="preserve"> they want. </w:t>
      </w:r>
      <w:r w:rsidRPr="009116DB">
        <w:rPr>
          <w:rFonts w:ascii="Arial" w:hAnsi="Arial" w:cs="Arial"/>
          <w:sz w:val="28"/>
          <w:szCs w:val="28"/>
        </w:rPr>
        <w:t></w:t>
      </w:r>
      <w:r w:rsidRPr="009116DB">
        <w:rPr>
          <w:rFonts w:ascii="Arial" w:hAnsi="Arial" w:cs="Arial"/>
          <w:sz w:val="28"/>
          <w:szCs w:val="28"/>
        </w:rPr>
        <w:t>Peer review and discussion</w:t>
      </w:r>
    </w:p>
    <w:p w14:paraId="1FD07BE3"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Circulate the room and make sure students understand the rubric and what they still need to accomplish to finish their project.</w:t>
      </w:r>
    </w:p>
    <w:p w14:paraId="1C2D841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Completion of Scratch story project o Circulate room and help students with projects. </w:t>
      </w:r>
      <w:proofErr w:type="gramStart"/>
      <w:r w:rsidRPr="009116DB">
        <w:rPr>
          <w:rFonts w:ascii="Arial" w:hAnsi="Arial" w:cs="Arial"/>
          <w:sz w:val="28"/>
          <w:szCs w:val="28"/>
        </w:rPr>
        <w:t>o</w:t>
      </w:r>
      <w:proofErr w:type="gramEnd"/>
      <w:r w:rsidRPr="009116DB">
        <w:rPr>
          <w:rFonts w:ascii="Arial" w:hAnsi="Arial" w:cs="Arial"/>
          <w:sz w:val="28"/>
          <w:szCs w:val="28"/>
        </w:rPr>
        <w:t xml:space="preserve"> Collect projects and rubrics. o Help students prepare their presentations.</w:t>
      </w:r>
    </w:p>
    <w:p w14:paraId="19312AE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Presentation of stories o Have students complete the Peer Grading sheet</w:t>
      </w:r>
      <w:proofErr w:type="gramStart"/>
      <w:r w:rsidRPr="009116DB">
        <w:rPr>
          <w:rFonts w:ascii="Arial" w:hAnsi="Arial" w:cs="Arial"/>
          <w:sz w:val="28"/>
          <w:szCs w:val="28"/>
        </w:rPr>
        <w:t>. </w:t>
      </w:r>
      <w:proofErr w:type="gramEnd"/>
      <w:r w:rsidRPr="009116DB">
        <w:rPr>
          <w:rFonts w:ascii="Arial" w:hAnsi="Arial" w:cs="Arial"/>
          <w:sz w:val="28"/>
          <w:szCs w:val="28"/>
        </w:rPr>
        <w:t xml:space="preserve">o Discuss the features used in the various stories. Ask students why certain things work/don’t work well. </w:t>
      </w:r>
      <w:proofErr w:type="gramStart"/>
      <w:r w:rsidRPr="009116DB">
        <w:rPr>
          <w:rFonts w:ascii="Arial" w:hAnsi="Arial" w:cs="Arial"/>
          <w:sz w:val="28"/>
          <w:szCs w:val="28"/>
        </w:rPr>
        <w:t>o</w:t>
      </w:r>
      <w:proofErr w:type="gramEnd"/>
      <w:r w:rsidRPr="009116DB">
        <w:rPr>
          <w:rFonts w:ascii="Arial" w:hAnsi="Arial" w:cs="Arial"/>
          <w:sz w:val="28"/>
          <w:szCs w:val="28"/>
        </w:rPr>
        <w:t xml:space="preserve"> To help students vote on the best, you may need to do a quick recap of the stories, i.e. Bob’s story about</w:t>
      </w:r>
    </w:p>
    <w:p w14:paraId="0E48349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Poodles</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Students should consider both the content and the items in the rubric in their voting. </w:t>
      </w:r>
      <w:r w:rsidRPr="009116DB">
        <w:rPr>
          <w:rFonts w:ascii="Arial" w:hAnsi="Arial" w:cs="Arial"/>
          <w:sz w:val="28"/>
          <w:szCs w:val="28"/>
        </w:rPr>
        <w:t></w:t>
      </w:r>
      <w:r w:rsidRPr="009116DB">
        <w:rPr>
          <w:rFonts w:ascii="Arial" w:hAnsi="Arial" w:cs="Arial"/>
          <w:sz w:val="28"/>
          <w:szCs w:val="28"/>
        </w:rPr>
        <w:t>If the class does not finish presentations in one day, the voting will be done the next day.</w:t>
      </w:r>
    </w:p>
    <w:p w14:paraId="0315653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66D792FD" w14:textId="77777777" w:rsidR="000E7E0F" w:rsidRPr="009116DB" w:rsidRDefault="000E7E0F" w:rsidP="000E7E0F">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cat story.sb </w:t>
      </w:r>
    </w:p>
    <w:p w14:paraId="772EE8B9" w14:textId="77777777" w:rsidR="000E7E0F" w:rsidRPr="009116DB" w:rsidRDefault="000E7E0F" w:rsidP="000E7E0F">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Story Project Sample Rubric </w:t>
      </w:r>
    </w:p>
    <w:p w14:paraId="5DA2F8DE" w14:textId="77777777" w:rsidR="000E7E0F" w:rsidRPr="009116DB" w:rsidRDefault="000E7E0F" w:rsidP="000E7E0F">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Peer Grading </w:t>
      </w:r>
    </w:p>
    <w:p w14:paraId="503239A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31D9E5A7" w14:textId="4E22CB37"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64CC08B" wp14:editId="2B8FFE7D">
            <wp:extent cx="6178550" cy="95250"/>
            <wp:effectExtent l="0" t="0" r="0" b="6350"/>
            <wp:docPr id="3283" name="Picture 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0F4BFD6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161</w:t>
      </w:r>
    </w:p>
    <w:p w14:paraId="71461C8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Story Project Sample Rubric</w:t>
      </w:r>
    </w:p>
    <w:p w14:paraId="29C26B4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 _______________________</w:t>
      </w:r>
    </w:p>
    <w:p w14:paraId="22992CE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10360"/>
        <w:gridCol w:w="1840"/>
        <w:gridCol w:w="680"/>
        <w:gridCol w:w="620"/>
        <w:gridCol w:w="1680"/>
      </w:tblGrid>
      <w:tr w:rsidR="000E7E0F" w:rsidRPr="009116DB" w14:paraId="724595AD" w14:textId="77777777">
        <w:tc>
          <w:tcPr>
            <w:tcW w:w="10360" w:type="dxa"/>
            <w:tcMar>
              <w:top w:w="20" w:type="nil"/>
              <w:left w:w="20" w:type="nil"/>
              <w:bottom w:w="20" w:type="nil"/>
              <w:right w:w="20" w:type="nil"/>
            </w:tcMar>
            <w:vAlign w:val="center"/>
          </w:tcPr>
          <w:p w14:paraId="695B50C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1840" w:type="dxa"/>
            <w:tcMar>
              <w:top w:w="20" w:type="nil"/>
              <w:left w:w="20" w:type="nil"/>
              <w:bottom w:w="20" w:type="nil"/>
              <w:right w:w="20" w:type="nil"/>
            </w:tcMar>
            <w:vAlign w:val="center"/>
          </w:tcPr>
          <w:p w14:paraId="6F38015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680" w:type="dxa"/>
            <w:tcMar>
              <w:top w:w="20" w:type="nil"/>
              <w:left w:w="20" w:type="nil"/>
              <w:bottom w:w="20" w:type="nil"/>
              <w:right w:w="20" w:type="nil"/>
            </w:tcMar>
            <w:vAlign w:val="center"/>
          </w:tcPr>
          <w:p w14:paraId="529784C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620" w:type="dxa"/>
            <w:tcMar>
              <w:top w:w="20" w:type="nil"/>
              <w:left w:w="20" w:type="nil"/>
              <w:bottom w:w="20" w:type="nil"/>
              <w:right w:w="20" w:type="nil"/>
            </w:tcMar>
            <w:vAlign w:val="center"/>
          </w:tcPr>
          <w:p w14:paraId="19CC8B3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c>
          <w:tcPr>
            <w:tcW w:w="1680" w:type="dxa"/>
            <w:tcMar>
              <w:top w:w="20" w:type="nil"/>
              <w:left w:w="20" w:type="nil"/>
              <w:bottom w:w="20" w:type="nil"/>
              <w:right w:w="20" w:type="nil"/>
            </w:tcMar>
            <w:vAlign w:val="center"/>
          </w:tcPr>
          <w:p w14:paraId="5704E80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tc>
      </w:tr>
      <w:tr w:rsidR="000E7E0F" w:rsidRPr="009116DB" w14:paraId="25AB0F00" w14:textId="77777777">
        <w:tblPrEx>
          <w:tblBorders>
            <w:top w:val="none" w:sz="0" w:space="0" w:color="auto"/>
          </w:tblBorders>
        </w:tblPrEx>
        <w:tc>
          <w:tcPr>
            <w:tcW w:w="10360" w:type="dxa"/>
            <w:tcMar>
              <w:top w:w="20" w:type="nil"/>
              <w:left w:w="20" w:type="nil"/>
              <w:bottom w:w="20" w:type="nil"/>
              <w:right w:w="20" w:type="nil"/>
            </w:tcMar>
            <w:vAlign w:val="center"/>
          </w:tcPr>
          <w:p w14:paraId="728BFED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Story</w:t>
            </w:r>
          </w:p>
        </w:tc>
        <w:tc>
          <w:tcPr>
            <w:tcW w:w="1840" w:type="dxa"/>
            <w:tcMar>
              <w:top w:w="20" w:type="nil"/>
              <w:left w:w="20" w:type="nil"/>
              <w:bottom w:w="20" w:type="nil"/>
              <w:right w:w="20" w:type="nil"/>
            </w:tcMar>
            <w:vAlign w:val="center"/>
          </w:tcPr>
          <w:p w14:paraId="7FBC54A5" w14:textId="2B5A5DE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9833E4E" wp14:editId="2BF32EE2">
                  <wp:extent cx="590550" cy="6350"/>
                  <wp:effectExtent l="0" t="0" r="0" b="0"/>
                  <wp:docPr id="3284" name="Picture 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 cy="6350"/>
                          </a:xfrm>
                          <a:prstGeom prst="rect">
                            <a:avLst/>
                          </a:prstGeom>
                          <a:noFill/>
                          <a:ln>
                            <a:noFill/>
                          </a:ln>
                        </pic:spPr>
                      </pic:pic>
                    </a:graphicData>
                  </a:graphic>
                </wp:inline>
              </w:drawing>
            </w:r>
          </w:p>
        </w:tc>
        <w:tc>
          <w:tcPr>
            <w:tcW w:w="680" w:type="dxa"/>
            <w:tcMar>
              <w:top w:w="20" w:type="nil"/>
              <w:left w:w="20" w:type="nil"/>
              <w:bottom w:w="20" w:type="nil"/>
              <w:right w:w="20" w:type="nil"/>
            </w:tcMar>
            <w:vAlign w:val="center"/>
          </w:tcPr>
          <w:p w14:paraId="77083659"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1119F0A4" w14:textId="035617E7"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AFA1DD0" wp14:editId="12C0A3BC">
                  <wp:extent cx="209550" cy="6350"/>
                  <wp:effectExtent l="0" t="0" r="0" b="0"/>
                  <wp:docPr id="3285" name="Picture 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p>
        </w:tc>
        <w:tc>
          <w:tcPr>
            <w:tcW w:w="1680" w:type="dxa"/>
            <w:tcMar>
              <w:top w:w="20" w:type="nil"/>
              <w:left w:w="20" w:type="nil"/>
              <w:bottom w:w="20" w:type="nil"/>
              <w:right w:w="20" w:type="nil"/>
            </w:tcMar>
            <w:vAlign w:val="center"/>
          </w:tcPr>
          <w:p w14:paraId="2B31843E"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A595085" w14:textId="77777777">
        <w:tblPrEx>
          <w:tblBorders>
            <w:top w:val="none" w:sz="0" w:space="0" w:color="auto"/>
          </w:tblBorders>
        </w:tblPrEx>
        <w:tc>
          <w:tcPr>
            <w:tcW w:w="10360" w:type="dxa"/>
            <w:tcMar>
              <w:top w:w="20" w:type="nil"/>
              <w:left w:w="20" w:type="nil"/>
              <w:bottom w:w="20" w:type="nil"/>
              <w:right w:w="20" w:type="nil"/>
            </w:tcMar>
            <w:vAlign w:val="center"/>
          </w:tcPr>
          <w:p w14:paraId="2E6B29A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at least 3 scenes</w:t>
            </w:r>
          </w:p>
        </w:tc>
        <w:tc>
          <w:tcPr>
            <w:tcW w:w="1840" w:type="dxa"/>
            <w:tcMar>
              <w:top w:w="20" w:type="nil"/>
              <w:left w:w="20" w:type="nil"/>
              <w:bottom w:w="20" w:type="nil"/>
              <w:right w:w="20" w:type="nil"/>
            </w:tcMar>
            <w:vAlign w:val="center"/>
          </w:tcPr>
          <w:p w14:paraId="6028A28F" w14:textId="7AA6344E"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856887B" wp14:editId="0020854B">
                  <wp:extent cx="590550" cy="6350"/>
                  <wp:effectExtent l="0" t="0" r="0" b="0"/>
                  <wp:docPr id="3286" name="Picture 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 cy="6350"/>
                          </a:xfrm>
                          <a:prstGeom prst="rect">
                            <a:avLst/>
                          </a:prstGeom>
                          <a:noFill/>
                          <a:ln>
                            <a:noFill/>
                          </a:ln>
                        </pic:spPr>
                      </pic:pic>
                    </a:graphicData>
                  </a:graphic>
                </wp:inline>
              </w:drawing>
            </w:r>
          </w:p>
          <w:p w14:paraId="11F1341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680" w:type="dxa"/>
            <w:tcMar>
              <w:top w:w="20" w:type="nil"/>
              <w:left w:w="20" w:type="nil"/>
              <w:bottom w:w="20" w:type="nil"/>
              <w:right w:w="20" w:type="nil"/>
            </w:tcMar>
            <w:vAlign w:val="center"/>
          </w:tcPr>
          <w:p w14:paraId="6D67747F"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34ED23CC" w14:textId="72D061F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ABEC14F" wp14:editId="59F3A366">
                  <wp:extent cx="209550" cy="6350"/>
                  <wp:effectExtent l="0" t="0" r="0" b="0"/>
                  <wp:docPr id="3287" name="Picture 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p>
        </w:tc>
        <w:tc>
          <w:tcPr>
            <w:tcW w:w="1680" w:type="dxa"/>
            <w:tcMar>
              <w:top w:w="20" w:type="nil"/>
              <w:left w:w="20" w:type="nil"/>
              <w:bottom w:w="20" w:type="nil"/>
              <w:right w:w="20" w:type="nil"/>
            </w:tcMar>
            <w:vAlign w:val="center"/>
          </w:tcPr>
          <w:p w14:paraId="08832619"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98D671C" w14:textId="77777777">
        <w:tblPrEx>
          <w:tblBorders>
            <w:top w:val="none" w:sz="0" w:space="0" w:color="auto"/>
          </w:tblBorders>
        </w:tblPrEx>
        <w:tc>
          <w:tcPr>
            <w:tcW w:w="10360" w:type="dxa"/>
            <w:tcMar>
              <w:top w:w="20" w:type="nil"/>
              <w:left w:w="20" w:type="nil"/>
              <w:bottom w:w="20" w:type="nil"/>
              <w:right w:w="20" w:type="nil"/>
            </w:tcMar>
            <w:vAlign w:val="center"/>
          </w:tcPr>
          <w:p w14:paraId="3F72C41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at least 4 scenes</w:t>
            </w:r>
          </w:p>
        </w:tc>
        <w:tc>
          <w:tcPr>
            <w:tcW w:w="1840" w:type="dxa"/>
            <w:tcMar>
              <w:top w:w="20" w:type="nil"/>
              <w:left w:w="20" w:type="nil"/>
              <w:bottom w:w="20" w:type="nil"/>
              <w:right w:w="20" w:type="nil"/>
            </w:tcMar>
            <w:vAlign w:val="center"/>
          </w:tcPr>
          <w:p w14:paraId="30D8EAD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80" w:type="dxa"/>
            <w:tcMar>
              <w:top w:w="20" w:type="nil"/>
              <w:left w:w="20" w:type="nil"/>
              <w:bottom w:w="20" w:type="nil"/>
              <w:right w:w="20" w:type="nil"/>
            </w:tcMar>
            <w:vAlign w:val="center"/>
          </w:tcPr>
          <w:p w14:paraId="0CB6F196"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615EBE0A"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0AAD6878"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F8DB15F" w14:textId="77777777">
        <w:tblPrEx>
          <w:tblBorders>
            <w:top w:val="none" w:sz="0" w:space="0" w:color="auto"/>
          </w:tblBorders>
        </w:tblPrEx>
        <w:tc>
          <w:tcPr>
            <w:tcW w:w="10360" w:type="dxa"/>
            <w:tcMar>
              <w:top w:w="20" w:type="nil"/>
              <w:left w:w="20" w:type="nil"/>
              <w:bottom w:w="20" w:type="nil"/>
              <w:right w:w="20" w:type="nil"/>
            </w:tcMar>
            <w:vAlign w:val="center"/>
          </w:tcPr>
          <w:p w14:paraId="00B97AC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at least 3 different sprites</w:t>
            </w:r>
          </w:p>
        </w:tc>
        <w:tc>
          <w:tcPr>
            <w:tcW w:w="1840" w:type="dxa"/>
            <w:tcMar>
              <w:top w:w="20" w:type="nil"/>
              <w:left w:w="20" w:type="nil"/>
              <w:bottom w:w="20" w:type="nil"/>
              <w:right w:w="20" w:type="nil"/>
            </w:tcMar>
            <w:vAlign w:val="center"/>
          </w:tcPr>
          <w:p w14:paraId="66A7394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680" w:type="dxa"/>
            <w:tcMar>
              <w:top w:w="20" w:type="nil"/>
              <w:left w:w="20" w:type="nil"/>
              <w:bottom w:w="20" w:type="nil"/>
              <w:right w:w="20" w:type="nil"/>
            </w:tcMar>
            <w:vAlign w:val="center"/>
          </w:tcPr>
          <w:p w14:paraId="384DE3C4"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1F279C43"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4DA289CF"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613F48B" w14:textId="77777777">
        <w:tblPrEx>
          <w:tblBorders>
            <w:top w:val="none" w:sz="0" w:space="0" w:color="auto"/>
          </w:tblBorders>
        </w:tblPrEx>
        <w:tc>
          <w:tcPr>
            <w:tcW w:w="10360" w:type="dxa"/>
            <w:tcMar>
              <w:top w:w="20" w:type="nil"/>
              <w:left w:w="20" w:type="nil"/>
              <w:bottom w:w="20" w:type="nil"/>
              <w:right w:w="20" w:type="nil"/>
            </w:tcMar>
            <w:vAlign w:val="center"/>
          </w:tcPr>
          <w:p w14:paraId="29DA8E4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at least 8 say or think boxes</w:t>
            </w:r>
          </w:p>
        </w:tc>
        <w:tc>
          <w:tcPr>
            <w:tcW w:w="1840" w:type="dxa"/>
            <w:tcMar>
              <w:top w:w="20" w:type="nil"/>
              <w:left w:w="20" w:type="nil"/>
              <w:bottom w:w="20" w:type="nil"/>
              <w:right w:w="20" w:type="nil"/>
            </w:tcMar>
            <w:vAlign w:val="center"/>
          </w:tcPr>
          <w:p w14:paraId="40915B4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p w14:paraId="236703E4" w14:textId="51793F3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30AB974" wp14:editId="739C626F">
                  <wp:extent cx="590550" cy="6350"/>
                  <wp:effectExtent l="0" t="0" r="0" b="0"/>
                  <wp:docPr id="3288" name="Picture 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 cy="6350"/>
                          </a:xfrm>
                          <a:prstGeom prst="rect">
                            <a:avLst/>
                          </a:prstGeom>
                          <a:noFill/>
                          <a:ln>
                            <a:noFill/>
                          </a:ln>
                        </pic:spPr>
                      </pic:pic>
                    </a:graphicData>
                  </a:graphic>
                </wp:inline>
              </w:drawing>
            </w:r>
          </w:p>
        </w:tc>
        <w:tc>
          <w:tcPr>
            <w:tcW w:w="680" w:type="dxa"/>
            <w:tcMar>
              <w:top w:w="20" w:type="nil"/>
              <w:left w:w="20" w:type="nil"/>
              <w:bottom w:w="20" w:type="nil"/>
              <w:right w:w="20" w:type="nil"/>
            </w:tcMar>
            <w:vAlign w:val="center"/>
          </w:tcPr>
          <w:p w14:paraId="420D008B"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07DAAF9D" w14:textId="623182B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D799B76" wp14:editId="5A2F4331">
                  <wp:extent cx="209550" cy="6350"/>
                  <wp:effectExtent l="0" t="0" r="0" b="0"/>
                  <wp:docPr id="3289" name="Picture 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p>
        </w:tc>
        <w:tc>
          <w:tcPr>
            <w:tcW w:w="1680" w:type="dxa"/>
            <w:tcMar>
              <w:top w:w="20" w:type="nil"/>
              <w:left w:w="20" w:type="nil"/>
              <w:bottom w:w="20" w:type="nil"/>
              <w:right w:w="20" w:type="nil"/>
            </w:tcMar>
            <w:vAlign w:val="center"/>
          </w:tcPr>
          <w:p w14:paraId="6B8FC8B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4CF2AC8" w14:textId="77777777">
        <w:tblPrEx>
          <w:tblBorders>
            <w:top w:val="none" w:sz="0" w:space="0" w:color="auto"/>
          </w:tblBorders>
        </w:tblPrEx>
        <w:tc>
          <w:tcPr>
            <w:tcW w:w="10360" w:type="dxa"/>
            <w:tcMar>
              <w:top w:w="20" w:type="nil"/>
              <w:left w:w="20" w:type="nil"/>
              <w:bottom w:w="20" w:type="nil"/>
              <w:right w:w="20" w:type="nil"/>
            </w:tcMar>
            <w:vAlign w:val="center"/>
          </w:tcPr>
          <w:p w14:paraId="469926E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Animate the movement of your characters</w:t>
            </w:r>
          </w:p>
        </w:tc>
        <w:tc>
          <w:tcPr>
            <w:tcW w:w="1840" w:type="dxa"/>
            <w:tcMar>
              <w:top w:w="20" w:type="nil"/>
              <w:left w:w="20" w:type="nil"/>
              <w:bottom w:w="20" w:type="nil"/>
              <w:right w:w="20" w:type="nil"/>
            </w:tcMar>
            <w:vAlign w:val="center"/>
          </w:tcPr>
          <w:p w14:paraId="7C7549E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80" w:type="dxa"/>
            <w:tcMar>
              <w:top w:w="20" w:type="nil"/>
              <w:left w:w="20" w:type="nil"/>
              <w:bottom w:w="20" w:type="nil"/>
              <w:right w:w="20" w:type="nil"/>
            </w:tcMar>
            <w:vAlign w:val="center"/>
          </w:tcPr>
          <w:p w14:paraId="3AA1C7D0"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6B7B51BF"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74FC0EC2"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247DFAF" w14:textId="77777777">
        <w:tblPrEx>
          <w:tblBorders>
            <w:top w:val="none" w:sz="0" w:space="0" w:color="auto"/>
          </w:tblBorders>
        </w:tblPrEx>
        <w:tc>
          <w:tcPr>
            <w:tcW w:w="10360" w:type="dxa"/>
            <w:tcMar>
              <w:top w:w="20" w:type="nil"/>
              <w:left w:w="20" w:type="nil"/>
              <w:bottom w:w="20" w:type="nil"/>
              <w:right w:w="20" w:type="nil"/>
            </w:tcMar>
            <w:vAlign w:val="center"/>
          </w:tcPr>
          <w:p w14:paraId="1AA8E95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broadcast to change scenes in your story</w:t>
            </w:r>
          </w:p>
        </w:tc>
        <w:tc>
          <w:tcPr>
            <w:tcW w:w="1840" w:type="dxa"/>
            <w:tcMar>
              <w:top w:w="20" w:type="nil"/>
              <w:left w:w="20" w:type="nil"/>
              <w:bottom w:w="20" w:type="nil"/>
              <w:right w:w="20" w:type="nil"/>
            </w:tcMar>
            <w:vAlign w:val="center"/>
          </w:tcPr>
          <w:p w14:paraId="5D0C684C"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p w14:paraId="400A2691" w14:textId="22F459E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D4DF5AE" wp14:editId="49963822">
                  <wp:extent cx="590550" cy="6350"/>
                  <wp:effectExtent l="0" t="0" r="0" b="0"/>
                  <wp:docPr id="3290" name="Picture 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 cy="6350"/>
                          </a:xfrm>
                          <a:prstGeom prst="rect">
                            <a:avLst/>
                          </a:prstGeom>
                          <a:noFill/>
                          <a:ln>
                            <a:noFill/>
                          </a:ln>
                        </pic:spPr>
                      </pic:pic>
                    </a:graphicData>
                  </a:graphic>
                </wp:inline>
              </w:drawing>
            </w:r>
          </w:p>
        </w:tc>
        <w:tc>
          <w:tcPr>
            <w:tcW w:w="680" w:type="dxa"/>
            <w:tcMar>
              <w:top w:w="20" w:type="nil"/>
              <w:left w:w="20" w:type="nil"/>
              <w:bottom w:w="20" w:type="nil"/>
              <w:right w:w="20" w:type="nil"/>
            </w:tcMar>
            <w:vAlign w:val="center"/>
          </w:tcPr>
          <w:p w14:paraId="60766549" w14:textId="77576D0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2D6D8C4" wp14:editId="1DF912EA">
                  <wp:extent cx="6350" cy="6350"/>
                  <wp:effectExtent l="0" t="0" r="0" b="0"/>
                  <wp:docPr id="3291" name="Picture 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39188ED7" w14:textId="2DEBF88E"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746DF20" wp14:editId="17AB9E7E">
                  <wp:extent cx="209550" cy="6350"/>
                  <wp:effectExtent l="0" t="0" r="0" b="0"/>
                  <wp:docPr id="3292" name="Picture 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p>
        </w:tc>
        <w:tc>
          <w:tcPr>
            <w:tcW w:w="1680" w:type="dxa"/>
            <w:tcMar>
              <w:top w:w="20" w:type="nil"/>
              <w:left w:w="20" w:type="nil"/>
              <w:bottom w:w="20" w:type="nil"/>
              <w:right w:w="20" w:type="nil"/>
            </w:tcMar>
            <w:vAlign w:val="center"/>
          </w:tcPr>
          <w:p w14:paraId="7E2CA87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C959C5C" w14:textId="77777777">
        <w:tblPrEx>
          <w:tblBorders>
            <w:top w:val="none" w:sz="0" w:space="0" w:color="auto"/>
          </w:tblBorders>
        </w:tblPrEx>
        <w:tc>
          <w:tcPr>
            <w:tcW w:w="10360" w:type="dxa"/>
            <w:tcMar>
              <w:top w:w="20" w:type="nil"/>
              <w:left w:w="20" w:type="nil"/>
              <w:bottom w:w="20" w:type="nil"/>
              <w:right w:w="20" w:type="nil"/>
            </w:tcMar>
            <w:vAlign w:val="center"/>
          </w:tcPr>
          <w:p w14:paraId="6A5CF93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the characters take turns speaking to each other</w:t>
            </w:r>
          </w:p>
        </w:tc>
        <w:tc>
          <w:tcPr>
            <w:tcW w:w="1840" w:type="dxa"/>
            <w:tcMar>
              <w:top w:w="20" w:type="nil"/>
              <w:left w:w="20" w:type="nil"/>
              <w:bottom w:w="20" w:type="nil"/>
              <w:right w:w="20" w:type="nil"/>
            </w:tcMar>
            <w:vAlign w:val="center"/>
          </w:tcPr>
          <w:p w14:paraId="0BD0A49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5E4816BE" w14:textId="581EA6C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4EA9549" wp14:editId="294506B2">
                  <wp:extent cx="590550" cy="6350"/>
                  <wp:effectExtent l="0" t="0" r="0" b="0"/>
                  <wp:docPr id="3293" name="Picture 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 cy="6350"/>
                          </a:xfrm>
                          <a:prstGeom prst="rect">
                            <a:avLst/>
                          </a:prstGeom>
                          <a:noFill/>
                          <a:ln>
                            <a:noFill/>
                          </a:ln>
                        </pic:spPr>
                      </pic:pic>
                    </a:graphicData>
                  </a:graphic>
                </wp:inline>
              </w:drawing>
            </w:r>
          </w:p>
        </w:tc>
        <w:tc>
          <w:tcPr>
            <w:tcW w:w="680" w:type="dxa"/>
            <w:tcMar>
              <w:top w:w="20" w:type="nil"/>
              <w:left w:w="20" w:type="nil"/>
              <w:bottom w:w="20" w:type="nil"/>
              <w:right w:w="20" w:type="nil"/>
            </w:tcMar>
            <w:vAlign w:val="center"/>
          </w:tcPr>
          <w:p w14:paraId="0E9D4C98"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43902754" w14:textId="625AC93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66DD003" wp14:editId="214154B1">
                  <wp:extent cx="209550" cy="6350"/>
                  <wp:effectExtent l="0" t="0" r="0" b="0"/>
                  <wp:docPr id="3294" name="Picture 3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p>
        </w:tc>
        <w:tc>
          <w:tcPr>
            <w:tcW w:w="1680" w:type="dxa"/>
            <w:tcMar>
              <w:top w:w="20" w:type="nil"/>
              <w:left w:w="20" w:type="nil"/>
              <w:bottom w:w="20" w:type="nil"/>
              <w:right w:w="20" w:type="nil"/>
            </w:tcMar>
            <w:vAlign w:val="center"/>
          </w:tcPr>
          <w:p w14:paraId="0C419FA1"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140817E" w14:textId="77777777">
        <w:tblPrEx>
          <w:tblBorders>
            <w:top w:val="none" w:sz="0" w:space="0" w:color="auto"/>
          </w:tblBorders>
        </w:tblPrEx>
        <w:tc>
          <w:tcPr>
            <w:tcW w:w="10360" w:type="dxa"/>
            <w:tcMar>
              <w:top w:w="20" w:type="nil"/>
              <w:left w:w="20" w:type="nil"/>
              <w:bottom w:w="20" w:type="nil"/>
              <w:right w:w="20" w:type="nil"/>
            </w:tcMar>
            <w:vAlign w:val="center"/>
          </w:tcPr>
          <w:p w14:paraId="229C4A18"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at least one conversation between characters</w:t>
            </w:r>
          </w:p>
        </w:tc>
        <w:tc>
          <w:tcPr>
            <w:tcW w:w="1840" w:type="dxa"/>
            <w:tcMar>
              <w:top w:w="20" w:type="nil"/>
              <w:left w:w="20" w:type="nil"/>
              <w:bottom w:w="20" w:type="nil"/>
              <w:right w:w="20" w:type="nil"/>
            </w:tcMar>
            <w:vAlign w:val="center"/>
          </w:tcPr>
          <w:p w14:paraId="60D337E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80" w:type="dxa"/>
            <w:tcMar>
              <w:top w:w="20" w:type="nil"/>
              <w:left w:w="20" w:type="nil"/>
              <w:bottom w:w="20" w:type="nil"/>
              <w:right w:w="20" w:type="nil"/>
            </w:tcMar>
            <w:vAlign w:val="center"/>
          </w:tcPr>
          <w:p w14:paraId="2215B507"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35CE81EB"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4E5AECF0"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1769910" w14:textId="77777777">
        <w:tblPrEx>
          <w:tblBorders>
            <w:top w:val="none" w:sz="0" w:space="0" w:color="auto"/>
          </w:tblBorders>
        </w:tblPrEx>
        <w:tc>
          <w:tcPr>
            <w:tcW w:w="10360" w:type="dxa"/>
            <w:tcMar>
              <w:top w:w="20" w:type="nil"/>
              <w:left w:w="20" w:type="nil"/>
              <w:bottom w:w="20" w:type="nil"/>
              <w:right w:w="20" w:type="nil"/>
            </w:tcMar>
            <w:vAlign w:val="center"/>
          </w:tcPr>
          <w:p w14:paraId="72B46B2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 title scene with your name on it</w:t>
            </w:r>
          </w:p>
        </w:tc>
        <w:tc>
          <w:tcPr>
            <w:tcW w:w="1840" w:type="dxa"/>
            <w:tcMar>
              <w:top w:w="20" w:type="nil"/>
              <w:left w:w="20" w:type="nil"/>
              <w:bottom w:w="20" w:type="nil"/>
              <w:right w:w="20" w:type="nil"/>
            </w:tcMar>
            <w:vAlign w:val="center"/>
          </w:tcPr>
          <w:p w14:paraId="0E7EBF36" w14:textId="7CE5630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DD1C94C" wp14:editId="55216325">
                  <wp:extent cx="590550" cy="6350"/>
                  <wp:effectExtent l="0" t="0" r="0" b="0"/>
                  <wp:docPr id="3295" name="Picture 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 cy="6350"/>
                          </a:xfrm>
                          <a:prstGeom prst="rect">
                            <a:avLst/>
                          </a:prstGeom>
                          <a:noFill/>
                          <a:ln>
                            <a:noFill/>
                          </a:ln>
                        </pic:spPr>
                      </pic:pic>
                    </a:graphicData>
                  </a:graphic>
                </wp:inline>
              </w:drawing>
            </w:r>
          </w:p>
          <w:p w14:paraId="2F7A359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680" w:type="dxa"/>
            <w:tcMar>
              <w:top w:w="20" w:type="nil"/>
              <w:left w:w="20" w:type="nil"/>
              <w:bottom w:w="20" w:type="nil"/>
              <w:right w:w="20" w:type="nil"/>
            </w:tcMar>
            <w:vAlign w:val="center"/>
          </w:tcPr>
          <w:p w14:paraId="7E669374"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4033D2C9" w14:textId="4F99C24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4244A04" wp14:editId="0ADCB1B2">
                  <wp:extent cx="209550" cy="6350"/>
                  <wp:effectExtent l="0" t="0" r="0" b="0"/>
                  <wp:docPr id="3296" name="Picture 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p>
        </w:tc>
        <w:tc>
          <w:tcPr>
            <w:tcW w:w="1680" w:type="dxa"/>
            <w:tcMar>
              <w:top w:w="20" w:type="nil"/>
              <w:left w:w="20" w:type="nil"/>
              <w:bottom w:w="20" w:type="nil"/>
              <w:right w:w="20" w:type="nil"/>
            </w:tcMar>
            <w:vAlign w:val="center"/>
          </w:tcPr>
          <w:p w14:paraId="1F2A366C"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6476E58" w14:textId="77777777">
        <w:tblPrEx>
          <w:tblBorders>
            <w:top w:val="none" w:sz="0" w:space="0" w:color="auto"/>
          </w:tblBorders>
        </w:tblPrEx>
        <w:tc>
          <w:tcPr>
            <w:tcW w:w="10360" w:type="dxa"/>
            <w:tcMar>
              <w:top w:w="20" w:type="nil"/>
              <w:left w:w="20" w:type="nil"/>
              <w:bottom w:w="20" w:type="nil"/>
              <w:right w:w="20" w:type="nil"/>
            </w:tcMar>
            <w:vAlign w:val="center"/>
          </w:tcPr>
          <w:p w14:paraId="2DDACDC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Story initializes itself when the flag is clicked</w:t>
            </w:r>
          </w:p>
        </w:tc>
        <w:tc>
          <w:tcPr>
            <w:tcW w:w="1840" w:type="dxa"/>
            <w:tcMar>
              <w:top w:w="20" w:type="nil"/>
              <w:left w:w="20" w:type="nil"/>
              <w:bottom w:w="20" w:type="nil"/>
              <w:right w:w="20" w:type="nil"/>
            </w:tcMar>
            <w:vAlign w:val="center"/>
          </w:tcPr>
          <w:p w14:paraId="3E14683D" w14:textId="20D3D72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F385A64" wp14:editId="200FFFC4">
                  <wp:extent cx="590550" cy="6350"/>
                  <wp:effectExtent l="0" t="0" r="0" b="0"/>
                  <wp:docPr id="3297" name="Picture 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 cy="6350"/>
                          </a:xfrm>
                          <a:prstGeom prst="rect">
                            <a:avLst/>
                          </a:prstGeom>
                          <a:noFill/>
                          <a:ln>
                            <a:noFill/>
                          </a:ln>
                        </pic:spPr>
                      </pic:pic>
                    </a:graphicData>
                  </a:graphic>
                </wp:inline>
              </w:drawing>
            </w:r>
          </w:p>
          <w:p w14:paraId="2FEFC10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tc>
        <w:tc>
          <w:tcPr>
            <w:tcW w:w="680" w:type="dxa"/>
            <w:tcMar>
              <w:top w:w="20" w:type="nil"/>
              <w:left w:w="20" w:type="nil"/>
              <w:bottom w:w="20" w:type="nil"/>
              <w:right w:w="20" w:type="nil"/>
            </w:tcMar>
            <w:vAlign w:val="center"/>
          </w:tcPr>
          <w:p w14:paraId="1BCE0836"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4A1DB617" w14:textId="56630C4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FF0671F" wp14:editId="3BFC3AA8">
                  <wp:extent cx="209550" cy="6350"/>
                  <wp:effectExtent l="0" t="0" r="0" b="0"/>
                  <wp:docPr id="3298" name="Picture 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p>
        </w:tc>
        <w:tc>
          <w:tcPr>
            <w:tcW w:w="1680" w:type="dxa"/>
            <w:tcMar>
              <w:top w:w="20" w:type="nil"/>
              <w:left w:w="20" w:type="nil"/>
              <w:bottom w:w="20" w:type="nil"/>
              <w:right w:w="20" w:type="nil"/>
            </w:tcMar>
            <w:vAlign w:val="center"/>
          </w:tcPr>
          <w:p w14:paraId="70DF6C3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26C9A6F" w14:textId="77777777">
        <w:tblPrEx>
          <w:tblBorders>
            <w:top w:val="none" w:sz="0" w:space="0" w:color="auto"/>
          </w:tblBorders>
        </w:tblPrEx>
        <w:tc>
          <w:tcPr>
            <w:tcW w:w="10360" w:type="dxa"/>
            <w:tcMar>
              <w:top w:w="20" w:type="nil"/>
              <w:left w:w="20" w:type="nil"/>
              <w:bottom w:w="20" w:type="nil"/>
              <w:right w:w="20" w:type="nil"/>
            </w:tcMar>
            <w:vAlign w:val="center"/>
          </w:tcPr>
          <w:p w14:paraId="3D61034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entire story plays once you click the flag</w:t>
            </w:r>
          </w:p>
        </w:tc>
        <w:tc>
          <w:tcPr>
            <w:tcW w:w="1840" w:type="dxa"/>
            <w:tcMar>
              <w:top w:w="20" w:type="nil"/>
              <w:left w:w="20" w:type="nil"/>
              <w:bottom w:w="20" w:type="nil"/>
              <w:right w:w="20" w:type="nil"/>
            </w:tcMar>
            <w:vAlign w:val="center"/>
          </w:tcPr>
          <w:p w14:paraId="4DC6B3EC" w14:textId="5A344B17"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4B10453" wp14:editId="6E15ED0F">
                  <wp:extent cx="590550" cy="6350"/>
                  <wp:effectExtent l="0" t="0" r="0" b="0"/>
                  <wp:docPr id="3299" name="Picture 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 cy="6350"/>
                          </a:xfrm>
                          <a:prstGeom prst="rect">
                            <a:avLst/>
                          </a:prstGeom>
                          <a:noFill/>
                          <a:ln>
                            <a:noFill/>
                          </a:ln>
                        </pic:spPr>
                      </pic:pic>
                    </a:graphicData>
                  </a:graphic>
                </wp:inline>
              </w:drawing>
            </w:r>
          </w:p>
          <w:p w14:paraId="5AF1405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tc>
        <w:tc>
          <w:tcPr>
            <w:tcW w:w="680" w:type="dxa"/>
            <w:tcMar>
              <w:top w:w="20" w:type="nil"/>
              <w:left w:w="20" w:type="nil"/>
              <w:bottom w:w="20" w:type="nil"/>
              <w:right w:w="20" w:type="nil"/>
            </w:tcMar>
            <w:vAlign w:val="center"/>
          </w:tcPr>
          <w:p w14:paraId="743F5BF8" w14:textId="0F43C370"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5FFCBED" wp14:editId="22EA3D70">
                  <wp:extent cx="6350" cy="6350"/>
                  <wp:effectExtent l="0" t="0" r="0" b="0"/>
                  <wp:docPr id="3300" name="Picture 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3DB822AB" w14:textId="1B1A7EE3"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13F32E4" wp14:editId="141C41F1">
                  <wp:extent cx="209550" cy="6350"/>
                  <wp:effectExtent l="0" t="0" r="0" b="0"/>
                  <wp:docPr id="3301" name="Picture 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p>
        </w:tc>
        <w:tc>
          <w:tcPr>
            <w:tcW w:w="1680" w:type="dxa"/>
            <w:tcMar>
              <w:top w:w="20" w:type="nil"/>
              <w:left w:w="20" w:type="nil"/>
              <w:bottom w:w="20" w:type="nil"/>
              <w:right w:w="20" w:type="nil"/>
            </w:tcMar>
            <w:vAlign w:val="center"/>
          </w:tcPr>
          <w:p w14:paraId="5C16D169"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2C45A91" w14:textId="77777777">
        <w:tblPrEx>
          <w:tblBorders>
            <w:top w:val="none" w:sz="0" w:space="0" w:color="auto"/>
          </w:tblBorders>
        </w:tblPrEx>
        <w:tc>
          <w:tcPr>
            <w:tcW w:w="10360" w:type="dxa"/>
            <w:tcMar>
              <w:top w:w="20" w:type="nil"/>
              <w:left w:w="20" w:type="nil"/>
              <w:bottom w:w="20" w:type="nil"/>
              <w:right w:w="20" w:type="nil"/>
            </w:tcMar>
            <w:vAlign w:val="center"/>
          </w:tcPr>
          <w:p w14:paraId="4B6D86BD"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43D6E896" w14:textId="77777777" w:rsidR="000E7E0F" w:rsidRPr="009116DB" w:rsidRDefault="000E7E0F">
            <w:pPr>
              <w:widowControl w:val="0"/>
              <w:autoSpaceDE w:val="0"/>
              <w:autoSpaceDN w:val="0"/>
              <w:adjustRightInd w:val="0"/>
              <w:rPr>
                <w:rFonts w:ascii="Arial" w:hAnsi="Arial" w:cs="Arial"/>
                <w:sz w:val="28"/>
                <w:szCs w:val="28"/>
              </w:rPr>
            </w:pPr>
          </w:p>
        </w:tc>
        <w:tc>
          <w:tcPr>
            <w:tcW w:w="680" w:type="dxa"/>
            <w:tcMar>
              <w:top w:w="20" w:type="nil"/>
              <w:left w:w="20" w:type="nil"/>
              <w:bottom w:w="20" w:type="nil"/>
              <w:right w:w="20" w:type="nil"/>
            </w:tcMar>
            <w:vAlign w:val="center"/>
          </w:tcPr>
          <w:p w14:paraId="26A599DC"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3A0C5ED2"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079E6639"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6DFC67E" w14:textId="77777777">
        <w:tblPrEx>
          <w:tblBorders>
            <w:top w:val="none" w:sz="0" w:space="0" w:color="auto"/>
          </w:tblBorders>
        </w:tblPrEx>
        <w:tc>
          <w:tcPr>
            <w:tcW w:w="10360" w:type="dxa"/>
            <w:tcMar>
              <w:top w:w="20" w:type="nil"/>
              <w:left w:w="20" w:type="nil"/>
              <w:bottom w:w="20" w:type="nil"/>
              <w:right w:w="20" w:type="nil"/>
            </w:tcMar>
            <w:vAlign w:val="center"/>
          </w:tcPr>
          <w:p w14:paraId="21D35FE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Presentation</w:t>
            </w:r>
          </w:p>
        </w:tc>
        <w:tc>
          <w:tcPr>
            <w:tcW w:w="1840" w:type="dxa"/>
            <w:tcMar>
              <w:top w:w="20" w:type="nil"/>
              <w:left w:w="20" w:type="nil"/>
              <w:bottom w:w="20" w:type="nil"/>
              <w:right w:w="20" w:type="nil"/>
            </w:tcMar>
            <w:vAlign w:val="center"/>
          </w:tcPr>
          <w:p w14:paraId="45137BC9" w14:textId="49C283B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0902EF9" wp14:editId="40139185">
                  <wp:extent cx="590550" cy="6350"/>
                  <wp:effectExtent l="0" t="0" r="0" b="0"/>
                  <wp:docPr id="3302" name="Picture 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0550" cy="6350"/>
                          </a:xfrm>
                          <a:prstGeom prst="rect">
                            <a:avLst/>
                          </a:prstGeom>
                          <a:noFill/>
                          <a:ln>
                            <a:noFill/>
                          </a:ln>
                        </pic:spPr>
                      </pic:pic>
                    </a:graphicData>
                  </a:graphic>
                </wp:inline>
              </w:drawing>
            </w:r>
          </w:p>
        </w:tc>
        <w:tc>
          <w:tcPr>
            <w:tcW w:w="680" w:type="dxa"/>
            <w:tcMar>
              <w:top w:w="20" w:type="nil"/>
              <w:left w:w="20" w:type="nil"/>
              <w:bottom w:w="20" w:type="nil"/>
              <w:right w:w="20" w:type="nil"/>
            </w:tcMar>
            <w:vAlign w:val="center"/>
          </w:tcPr>
          <w:p w14:paraId="17809774" w14:textId="547630C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666A747" wp14:editId="2C0B9C41">
                  <wp:extent cx="6350" cy="6350"/>
                  <wp:effectExtent l="0" t="0" r="0" b="0"/>
                  <wp:docPr id="3303" name="Picture 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3B3EF0EB" w14:textId="14295C0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B2C17B4" wp14:editId="0A41AA27">
                  <wp:extent cx="209550" cy="6350"/>
                  <wp:effectExtent l="0" t="0" r="0" b="0"/>
                  <wp:docPr id="3304" name="Picture 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p>
        </w:tc>
        <w:tc>
          <w:tcPr>
            <w:tcW w:w="1680" w:type="dxa"/>
            <w:tcMar>
              <w:top w:w="20" w:type="nil"/>
              <w:left w:w="20" w:type="nil"/>
              <w:bottom w:w="20" w:type="nil"/>
              <w:right w:w="20" w:type="nil"/>
            </w:tcMar>
            <w:vAlign w:val="center"/>
          </w:tcPr>
          <w:p w14:paraId="78AD2E8D"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E6D41F7" w14:textId="77777777">
        <w:tblPrEx>
          <w:tblBorders>
            <w:top w:val="none" w:sz="0" w:space="0" w:color="auto"/>
          </w:tblBorders>
        </w:tblPrEx>
        <w:tc>
          <w:tcPr>
            <w:tcW w:w="10360" w:type="dxa"/>
            <w:tcMar>
              <w:top w:w="20" w:type="nil"/>
              <w:left w:w="20" w:type="nil"/>
              <w:bottom w:w="20" w:type="nil"/>
              <w:right w:w="20" w:type="nil"/>
            </w:tcMar>
            <w:vAlign w:val="center"/>
          </w:tcPr>
          <w:p w14:paraId="71CE9F9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Explain an example from your program of how events (broadcast) were used to transition from one scene to another.</w:t>
            </w:r>
          </w:p>
        </w:tc>
        <w:tc>
          <w:tcPr>
            <w:tcW w:w="1840" w:type="dxa"/>
            <w:tcMar>
              <w:top w:w="20" w:type="nil"/>
              <w:left w:w="20" w:type="nil"/>
              <w:bottom w:w="20" w:type="nil"/>
              <w:right w:w="20" w:type="nil"/>
            </w:tcMar>
            <w:vAlign w:val="center"/>
          </w:tcPr>
          <w:p w14:paraId="1ECC8F0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680" w:type="dxa"/>
            <w:tcMar>
              <w:top w:w="20" w:type="nil"/>
              <w:left w:w="20" w:type="nil"/>
              <w:bottom w:w="20" w:type="nil"/>
              <w:right w:w="20" w:type="nil"/>
            </w:tcMar>
            <w:vAlign w:val="center"/>
          </w:tcPr>
          <w:p w14:paraId="289834CC"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722E387E"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723A376D"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2399ECF" w14:textId="77777777">
        <w:tblPrEx>
          <w:tblBorders>
            <w:top w:val="none" w:sz="0" w:space="0" w:color="auto"/>
          </w:tblBorders>
        </w:tblPrEx>
        <w:tc>
          <w:tcPr>
            <w:tcW w:w="10360" w:type="dxa"/>
            <w:tcMar>
              <w:top w:w="20" w:type="nil"/>
              <w:left w:w="20" w:type="nil"/>
              <w:bottom w:w="20" w:type="nil"/>
              <w:right w:w="20" w:type="nil"/>
            </w:tcMar>
            <w:vAlign w:val="center"/>
          </w:tcPr>
          <w:p w14:paraId="008873D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Peer Grading</w:t>
            </w:r>
          </w:p>
        </w:tc>
        <w:tc>
          <w:tcPr>
            <w:tcW w:w="1840" w:type="dxa"/>
            <w:tcMar>
              <w:top w:w="20" w:type="nil"/>
              <w:left w:w="20" w:type="nil"/>
              <w:bottom w:w="20" w:type="nil"/>
              <w:right w:w="20" w:type="nil"/>
            </w:tcMar>
            <w:vAlign w:val="center"/>
          </w:tcPr>
          <w:p w14:paraId="0DD0505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12</w:t>
            </w:r>
          </w:p>
        </w:tc>
        <w:tc>
          <w:tcPr>
            <w:tcW w:w="680" w:type="dxa"/>
            <w:tcMar>
              <w:top w:w="20" w:type="nil"/>
              <w:left w:w="20" w:type="nil"/>
              <w:bottom w:w="20" w:type="nil"/>
              <w:right w:w="20" w:type="nil"/>
            </w:tcMar>
            <w:vAlign w:val="center"/>
          </w:tcPr>
          <w:p w14:paraId="0BA7595A"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2E1B89B5"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717EA2D4"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C2A1552" w14:textId="77777777">
        <w:tblPrEx>
          <w:tblBorders>
            <w:top w:val="none" w:sz="0" w:space="0" w:color="auto"/>
          </w:tblBorders>
        </w:tblPrEx>
        <w:tc>
          <w:tcPr>
            <w:tcW w:w="10360" w:type="dxa"/>
            <w:tcMar>
              <w:top w:w="20" w:type="nil"/>
              <w:left w:w="20" w:type="nil"/>
              <w:bottom w:w="20" w:type="nil"/>
              <w:right w:w="20" w:type="nil"/>
            </w:tcMar>
            <w:vAlign w:val="center"/>
          </w:tcPr>
          <w:p w14:paraId="178E29C4"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43E51161" w14:textId="77777777" w:rsidR="000E7E0F" w:rsidRPr="009116DB" w:rsidRDefault="000E7E0F">
            <w:pPr>
              <w:widowControl w:val="0"/>
              <w:autoSpaceDE w:val="0"/>
              <w:autoSpaceDN w:val="0"/>
              <w:adjustRightInd w:val="0"/>
              <w:rPr>
                <w:rFonts w:ascii="Arial" w:hAnsi="Arial" w:cs="Arial"/>
                <w:sz w:val="28"/>
                <w:szCs w:val="28"/>
              </w:rPr>
            </w:pPr>
          </w:p>
        </w:tc>
        <w:tc>
          <w:tcPr>
            <w:tcW w:w="680" w:type="dxa"/>
            <w:tcMar>
              <w:top w:w="20" w:type="nil"/>
              <w:left w:w="20" w:type="nil"/>
              <w:bottom w:w="20" w:type="nil"/>
              <w:right w:w="20" w:type="nil"/>
            </w:tcMar>
            <w:vAlign w:val="center"/>
          </w:tcPr>
          <w:p w14:paraId="45D89386" w14:textId="2EF5D54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5960938" wp14:editId="17A84F45">
                  <wp:extent cx="6350" cy="6350"/>
                  <wp:effectExtent l="0" t="0" r="0" b="0"/>
                  <wp:docPr id="3305" name="Picture 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7EC5EFE" wp14:editId="3AE6C3D3">
                  <wp:extent cx="6350" cy="6350"/>
                  <wp:effectExtent l="0" t="0" r="0" b="0"/>
                  <wp:docPr id="3306" name="Picture 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20A05AFE"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42CF778C"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3C34C50" w14:textId="77777777">
        <w:tblPrEx>
          <w:tblBorders>
            <w:top w:val="none" w:sz="0" w:space="0" w:color="auto"/>
          </w:tblBorders>
        </w:tblPrEx>
        <w:tc>
          <w:tcPr>
            <w:tcW w:w="10360" w:type="dxa"/>
            <w:tcMar>
              <w:top w:w="20" w:type="nil"/>
              <w:left w:w="20" w:type="nil"/>
              <w:bottom w:w="20" w:type="nil"/>
              <w:right w:w="20" w:type="nil"/>
            </w:tcMar>
            <w:vAlign w:val="center"/>
          </w:tcPr>
          <w:p w14:paraId="6580ADF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1840" w:type="dxa"/>
            <w:tcMar>
              <w:top w:w="20" w:type="nil"/>
              <w:left w:w="20" w:type="nil"/>
              <w:bottom w:w="20" w:type="nil"/>
              <w:right w:w="20" w:type="nil"/>
            </w:tcMar>
            <w:vAlign w:val="center"/>
          </w:tcPr>
          <w:p w14:paraId="14A00D38" w14:textId="77777777" w:rsidR="000E7E0F" w:rsidRPr="009116DB" w:rsidRDefault="000E7E0F">
            <w:pPr>
              <w:widowControl w:val="0"/>
              <w:autoSpaceDE w:val="0"/>
              <w:autoSpaceDN w:val="0"/>
              <w:adjustRightInd w:val="0"/>
              <w:rPr>
                <w:rFonts w:ascii="Arial" w:hAnsi="Arial" w:cs="Arial"/>
                <w:sz w:val="28"/>
                <w:szCs w:val="28"/>
              </w:rPr>
            </w:pPr>
          </w:p>
        </w:tc>
        <w:tc>
          <w:tcPr>
            <w:tcW w:w="680" w:type="dxa"/>
            <w:tcMar>
              <w:top w:w="20" w:type="nil"/>
              <w:left w:w="20" w:type="nil"/>
              <w:bottom w:w="20" w:type="nil"/>
              <w:right w:w="20" w:type="nil"/>
            </w:tcMar>
            <w:vAlign w:val="center"/>
          </w:tcPr>
          <w:p w14:paraId="5B27E14D"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23FB3D83"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78738BB3"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2D4BE19" w14:textId="77777777">
        <w:tblPrEx>
          <w:tblBorders>
            <w:top w:val="none" w:sz="0" w:space="0" w:color="auto"/>
          </w:tblBorders>
        </w:tblPrEx>
        <w:tc>
          <w:tcPr>
            <w:tcW w:w="10360" w:type="dxa"/>
            <w:tcMar>
              <w:top w:w="20" w:type="nil"/>
              <w:left w:w="20" w:type="nil"/>
              <w:bottom w:w="20" w:type="nil"/>
              <w:right w:w="20" w:type="nil"/>
            </w:tcMar>
            <w:vAlign w:val="center"/>
          </w:tcPr>
          <w:p w14:paraId="76535D5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the best project as voted on by peers</w:t>
            </w:r>
          </w:p>
        </w:tc>
        <w:tc>
          <w:tcPr>
            <w:tcW w:w="1840" w:type="dxa"/>
            <w:tcMar>
              <w:top w:w="20" w:type="nil"/>
              <w:left w:w="20" w:type="nil"/>
              <w:bottom w:w="20" w:type="nil"/>
              <w:right w:w="20" w:type="nil"/>
            </w:tcMar>
            <w:vAlign w:val="center"/>
          </w:tcPr>
          <w:p w14:paraId="772FFED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Up to 10</w:t>
            </w:r>
          </w:p>
        </w:tc>
        <w:tc>
          <w:tcPr>
            <w:tcW w:w="680" w:type="dxa"/>
            <w:tcMar>
              <w:top w:w="20" w:type="nil"/>
              <w:left w:w="20" w:type="nil"/>
              <w:bottom w:w="20" w:type="nil"/>
              <w:right w:w="20" w:type="nil"/>
            </w:tcMar>
            <w:vAlign w:val="center"/>
          </w:tcPr>
          <w:p w14:paraId="07502EE3" w14:textId="131391A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2051235" wp14:editId="6C87068F">
                  <wp:extent cx="6350" cy="6350"/>
                  <wp:effectExtent l="0" t="0" r="0" b="0"/>
                  <wp:docPr id="3307" name="Picture 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2A237788"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2DAD77AC"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9523E1D" w14:textId="77777777">
        <w:tc>
          <w:tcPr>
            <w:tcW w:w="10360" w:type="dxa"/>
            <w:tcMar>
              <w:top w:w="20" w:type="nil"/>
              <w:left w:w="20" w:type="nil"/>
              <w:bottom w:w="20" w:type="nil"/>
              <w:right w:w="20" w:type="nil"/>
            </w:tcMar>
            <w:vAlign w:val="center"/>
          </w:tcPr>
          <w:p w14:paraId="668DC34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1840" w:type="dxa"/>
            <w:tcMar>
              <w:top w:w="20" w:type="nil"/>
              <w:left w:w="20" w:type="nil"/>
              <w:bottom w:w="20" w:type="nil"/>
              <w:right w:w="20" w:type="nil"/>
            </w:tcMar>
            <w:vAlign w:val="center"/>
          </w:tcPr>
          <w:p w14:paraId="6788B6A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100</w:t>
            </w:r>
          </w:p>
        </w:tc>
        <w:tc>
          <w:tcPr>
            <w:tcW w:w="680" w:type="dxa"/>
            <w:tcMar>
              <w:top w:w="20" w:type="nil"/>
              <w:left w:w="20" w:type="nil"/>
              <w:bottom w:w="20" w:type="nil"/>
              <w:right w:w="20" w:type="nil"/>
            </w:tcMar>
            <w:vAlign w:val="center"/>
          </w:tcPr>
          <w:p w14:paraId="02D52D25" w14:textId="390FE8F0"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7987696" wp14:editId="23B6DB83">
                  <wp:extent cx="6350" cy="6350"/>
                  <wp:effectExtent l="0" t="0" r="0" b="0"/>
                  <wp:docPr id="3308" name="Picture 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4731A88D" w14:textId="77777777" w:rsidR="000E7E0F" w:rsidRPr="009116DB" w:rsidRDefault="000E7E0F">
            <w:pPr>
              <w:widowControl w:val="0"/>
              <w:autoSpaceDE w:val="0"/>
              <w:autoSpaceDN w:val="0"/>
              <w:adjustRightInd w:val="0"/>
              <w:rPr>
                <w:rFonts w:ascii="Arial" w:hAnsi="Arial" w:cs="Arial"/>
                <w:sz w:val="28"/>
                <w:szCs w:val="28"/>
              </w:rPr>
            </w:pPr>
          </w:p>
        </w:tc>
        <w:tc>
          <w:tcPr>
            <w:tcW w:w="1680" w:type="dxa"/>
            <w:tcMar>
              <w:top w:w="20" w:type="nil"/>
              <w:left w:w="20" w:type="nil"/>
              <w:bottom w:w="20" w:type="nil"/>
              <w:right w:w="20" w:type="nil"/>
            </w:tcMar>
            <w:vAlign w:val="center"/>
          </w:tcPr>
          <w:p w14:paraId="571C0755" w14:textId="77777777" w:rsidR="000E7E0F" w:rsidRPr="009116DB" w:rsidRDefault="000E7E0F">
            <w:pPr>
              <w:widowControl w:val="0"/>
              <w:autoSpaceDE w:val="0"/>
              <w:autoSpaceDN w:val="0"/>
              <w:adjustRightInd w:val="0"/>
              <w:rPr>
                <w:rFonts w:ascii="Arial" w:hAnsi="Arial" w:cs="Arial"/>
                <w:sz w:val="28"/>
                <w:szCs w:val="28"/>
              </w:rPr>
            </w:pPr>
          </w:p>
        </w:tc>
      </w:tr>
    </w:tbl>
    <w:p w14:paraId="1325D081" w14:textId="79022F65"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F0A31BB" wp14:editId="13B745EC">
            <wp:extent cx="6178550" cy="95250"/>
            <wp:effectExtent l="0" t="0" r="0" b="6350"/>
            <wp:docPr id="3309" name="Picture 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2CBCA2E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162</w:t>
      </w:r>
    </w:p>
    <w:p w14:paraId="5BC2610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spellStart"/>
      <w:r w:rsidRPr="009116DB">
        <w:rPr>
          <w:rFonts w:ascii="Arial" w:hAnsi="Arial" w:cs="Arial"/>
          <w:sz w:val="28"/>
          <w:szCs w:val="28"/>
        </w:rPr>
        <w:t>Name_____________________Computer</w:t>
      </w:r>
      <w:proofErr w:type="spellEnd"/>
      <w:r w:rsidRPr="009116DB">
        <w:rPr>
          <w:rFonts w:ascii="Arial" w:hAnsi="Arial" w:cs="Arial"/>
          <w:sz w:val="28"/>
          <w:szCs w:val="28"/>
        </w:rPr>
        <w:t xml:space="preserve"> #____ VOTING From ALL the projects, choose</w:t>
      </w:r>
    </w:p>
    <w:p w14:paraId="4B11B6C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w:t>
      </w:r>
      <w:r w:rsidRPr="009116DB">
        <w:rPr>
          <w:rFonts w:ascii="Arial" w:hAnsi="Arial" w:cs="Arial"/>
          <w:position w:val="12"/>
          <w:sz w:val="28"/>
          <w:szCs w:val="28"/>
        </w:rPr>
        <w:t xml:space="preserve">ST </w:t>
      </w:r>
      <w:r w:rsidRPr="009116DB">
        <w:rPr>
          <w:rFonts w:ascii="Arial" w:hAnsi="Arial" w:cs="Arial"/>
          <w:sz w:val="28"/>
          <w:szCs w:val="28"/>
        </w:rPr>
        <w:t>Place________</w:t>
      </w:r>
    </w:p>
    <w:p w14:paraId="019D59E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w:t>
      </w:r>
      <w:proofErr w:type="spellStart"/>
      <w:r w:rsidRPr="009116DB">
        <w:rPr>
          <w:rFonts w:ascii="Arial" w:hAnsi="Arial" w:cs="Arial"/>
          <w:position w:val="12"/>
          <w:sz w:val="28"/>
          <w:szCs w:val="28"/>
        </w:rPr>
        <w:t>nd</w:t>
      </w:r>
      <w:proofErr w:type="spellEnd"/>
      <w:r w:rsidRPr="009116DB">
        <w:rPr>
          <w:rFonts w:ascii="Arial" w:hAnsi="Arial" w:cs="Arial"/>
          <w:position w:val="12"/>
          <w:sz w:val="28"/>
          <w:szCs w:val="28"/>
        </w:rPr>
        <w:t xml:space="preserve"> </w:t>
      </w:r>
      <w:r w:rsidRPr="009116DB">
        <w:rPr>
          <w:rFonts w:ascii="Arial" w:hAnsi="Arial" w:cs="Arial"/>
          <w:sz w:val="28"/>
          <w:szCs w:val="28"/>
        </w:rPr>
        <w:t>Place________</w:t>
      </w:r>
    </w:p>
    <w:p w14:paraId="0C8E4DC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PEER GRADING For EACH of the following give the student a score from 1 to 4.</w:t>
      </w:r>
    </w:p>
    <w:p w14:paraId="4A49BB5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9A57A06" w14:textId="0508E078"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522B997" wp14:editId="21A2FE77">
            <wp:extent cx="196850" cy="12700"/>
            <wp:effectExtent l="0" t="0" r="6350" b="12700"/>
            <wp:docPr id="3310" name="Picture 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68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036837D" wp14:editId="262390DE">
            <wp:extent cx="311150" cy="12700"/>
            <wp:effectExtent l="0" t="0" r="0" b="12700"/>
            <wp:docPr id="3311" name="Picture 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1150" cy="12700"/>
                    </a:xfrm>
                    <a:prstGeom prst="rect">
                      <a:avLst/>
                    </a:prstGeom>
                    <a:noFill/>
                    <a:ln>
                      <a:noFill/>
                    </a:ln>
                  </pic:spPr>
                </pic:pic>
              </a:graphicData>
            </a:graphic>
          </wp:inline>
        </w:drawing>
      </w:r>
    </w:p>
    <w:p w14:paraId="2C46FFD0" w14:textId="4AB923C5"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65F1DA3" wp14:editId="6B2A2422">
            <wp:extent cx="2400300" cy="6350"/>
            <wp:effectExtent l="0" t="0" r="0" b="0"/>
            <wp:docPr id="3312" name="Picture 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003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A00DE23" wp14:editId="627578E3">
            <wp:extent cx="6350" cy="1123950"/>
            <wp:effectExtent l="0" t="0" r="0" b="0"/>
            <wp:docPr id="3313" name="Picture 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50" cy="1123950"/>
                    </a:xfrm>
                    <a:prstGeom prst="rect">
                      <a:avLst/>
                    </a:prstGeom>
                    <a:noFill/>
                    <a:ln>
                      <a:noFill/>
                    </a:ln>
                  </pic:spPr>
                </pic:pic>
              </a:graphicData>
            </a:graphic>
          </wp:inline>
        </w:drawing>
      </w:r>
    </w:p>
    <w:p w14:paraId="3AD09AE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the rubric online to decide the score</w:t>
      </w:r>
      <w:proofErr w:type="gramStart"/>
      <w:r w:rsidRPr="009116DB">
        <w:rPr>
          <w:rFonts w:ascii="Arial" w:hAnsi="Arial" w:cs="Arial"/>
          <w:sz w:val="28"/>
          <w:szCs w:val="28"/>
        </w:rPr>
        <w:t>. </w:t>
      </w:r>
      <w:proofErr w:type="gramEnd"/>
      <w:r w:rsidRPr="009116DB">
        <w:rPr>
          <w:rFonts w:ascii="Arial" w:hAnsi="Arial" w:cs="Arial"/>
          <w:sz w:val="28"/>
          <w:szCs w:val="28"/>
        </w:rPr>
        <w:t>4 – Student has everything on the rubric: A 3 – Student has most things on the rubric: B 2 – Student has some things on the rubric: C 1 – Student turned in project, but is missing many items: D</w:t>
      </w:r>
    </w:p>
    <w:tbl>
      <w:tblPr>
        <w:tblW w:w="0" w:type="auto"/>
        <w:tblBorders>
          <w:top w:val="nil"/>
          <w:left w:val="nil"/>
          <w:right w:val="nil"/>
        </w:tblBorders>
        <w:tblLayout w:type="fixed"/>
        <w:tblLook w:val="0000" w:firstRow="0" w:lastRow="0" w:firstColumn="0" w:lastColumn="0" w:noHBand="0" w:noVBand="0"/>
      </w:tblPr>
      <w:tblGrid>
        <w:gridCol w:w="5300"/>
        <w:gridCol w:w="2000"/>
        <w:gridCol w:w="520"/>
        <w:gridCol w:w="5100"/>
        <w:gridCol w:w="2260"/>
      </w:tblGrid>
      <w:tr w:rsidR="000E7E0F" w:rsidRPr="009116DB" w14:paraId="253F4493" w14:textId="77777777">
        <w:tc>
          <w:tcPr>
            <w:tcW w:w="5300" w:type="dxa"/>
            <w:tcMar>
              <w:top w:w="20" w:type="nil"/>
              <w:left w:w="20" w:type="nil"/>
              <w:bottom w:w="20" w:type="nil"/>
              <w:right w:w="20" w:type="nil"/>
            </w:tcMar>
            <w:vAlign w:val="center"/>
          </w:tcPr>
          <w:p w14:paraId="6FD3E05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Name</w:t>
            </w:r>
          </w:p>
        </w:tc>
        <w:tc>
          <w:tcPr>
            <w:tcW w:w="2000" w:type="dxa"/>
            <w:tcMar>
              <w:top w:w="20" w:type="nil"/>
              <w:left w:w="20" w:type="nil"/>
              <w:bottom w:w="20" w:type="nil"/>
              <w:right w:w="20" w:type="nil"/>
            </w:tcMar>
            <w:vAlign w:val="center"/>
          </w:tcPr>
          <w:p w14:paraId="2E535C6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Score (1-4)</w:t>
            </w:r>
          </w:p>
        </w:tc>
        <w:tc>
          <w:tcPr>
            <w:tcW w:w="520" w:type="dxa"/>
            <w:tcMar>
              <w:top w:w="20" w:type="nil"/>
              <w:left w:w="20" w:type="nil"/>
              <w:bottom w:w="20" w:type="nil"/>
              <w:right w:w="20" w:type="nil"/>
            </w:tcMar>
            <w:vAlign w:val="center"/>
          </w:tcPr>
          <w:p w14:paraId="4F0D9930" w14:textId="45B3B6B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E56E272" wp14:editId="3C2DD791">
                  <wp:extent cx="158750" cy="6350"/>
                  <wp:effectExtent l="0" t="0" r="0" b="0"/>
                  <wp:docPr id="3314" name="Picture 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87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63A0150" wp14:editId="7CA3FFD0">
                  <wp:extent cx="6350" cy="6350"/>
                  <wp:effectExtent l="0" t="0" r="0" b="0"/>
                  <wp:docPr id="3315" name="Picture 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A5121FF" wp14:editId="2FCD011D">
                  <wp:extent cx="158750" cy="6350"/>
                  <wp:effectExtent l="0" t="0" r="0" b="0"/>
                  <wp:docPr id="3316" name="Picture 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87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591F580" wp14:editId="7244ABCD">
                  <wp:extent cx="6350" cy="6350"/>
                  <wp:effectExtent l="0" t="0" r="0" b="0"/>
                  <wp:docPr id="3317" name="Picture 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100" w:type="dxa"/>
            <w:tcMar>
              <w:top w:w="20" w:type="nil"/>
              <w:left w:w="20" w:type="nil"/>
              <w:bottom w:w="20" w:type="nil"/>
              <w:right w:w="20" w:type="nil"/>
            </w:tcMar>
            <w:vAlign w:val="center"/>
          </w:tcPr>
          <w:p w14:paraId="57BAAD3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Name</w:t>
            </w:r>
          </w:p>
        </w:tc>
        <w:tc>
          <w:tcPr>
            <w:tcW w:w="2260" w:type="dxa"/>
            <w:tcMar>
              <w:top w:w="20" w:type="nil"/>
              <w:left w:w="20" w:type="nil"/>
              <w:bottom w:w="20" w:type="nil"/>
              <w:right w:w="20" w:type="nil"/>
            </w:tcMar>
            <w:vAlign w:val="center"/>
          </w:tcPr>
          <w:p w14:paraId="2F94DF18" w14:textId="25F64160"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B83FC61" wp14:editId="54784B86">
                  <wp:extent cx="673100" cy="6350"/>
                  <wp:effectExtent l="0" t="0" r="0" b="0"/>
                  <wp:docPr id="3318" name="Picture 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73100" cy="6350"/>
                          </a:xfrm>
                          <a:prstGeom prst="rect">
                            <a:avLst/>
                          </a:prstGeom>
                          <a:noFill/>
                          <a:ln>
                            <a:noFill/>
                          </a:ln>
                        </pic:spPr>
                      </pic:pic>
                    </a:graphicData>
                  </a:graphic>
                </wp:inline>
              </w:drawing>
            </w:r>
          </w:p>
          <w:p w14:paraId="7D3F5EB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Score (1-4)</w:t>
            </w:r>
          </w:p>
          <w:p w14:paraId="03210812" w14:textId="613F11BE"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175D6A6" wp14:editId="0ECCC8C6">
                  <wp:extent cx="673100" cy="6350"/>
                  <wp:effectExtent l="0" t="0" r="0" b="0"/>
                  <wp:docPr id="3319" name="Picture 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73100" cy="6350"/>
                          </a:xfrm>
                          <a:prstGeom prst="rect">
                            <a:avLst/>
                          </a:prstGeom>
                          <a:noFill/>
                          <a:ln>
                            <a:noFill/>
                          </a:ln>
                        </pic:spPr>
                      </pic:pic>
                    </a:graphicData>
                  </a:graphic>
                </wp:inline>
              </w:drawing>
            </w:r>
          </w:p>
        </w:tc>
      </w:tr>
      <w:tr w:rsidR="000E7E0F" w:rsidRPr="009116DB" w14:paraId="55249975" w14:textId="77777777">
        <w:tblPrEx>
          <w:tblBorders>
            <w:top w:val="none" w:sz="0" w:space="0" w:color="auto"/>
          </w:tblBorders>
        </w:tblPrEx>
        <w:tc>
          <w:tcPr>
            <w:tcW w:w="5300" w:type="dxa"/>
            <w:tcMar>
              <w:top w:w="20" w:type="nil"/>
              <w:left w:w="20" w:type="nil"/>
              <w:bottom w:w="20" w:type="nil"/>
              <w:right w:w="20" w:type="nil"/>
            </w:tcMar>
            <w:vAlign w:val="center"/>
          </w:tcPr>
          <w:p w14:paraId="0736916D" w14:textId="77777777" w:rsidR="000E7E0F" w:rsidRPr="009116DB" w:rsidRDefault="000E7E0F">
            <w:pPr>
              <w:widowControl w:val="0"/>
              <w:autoSpaceDE w:val="0"/>
              <w:autoSpaceDN w:val="0"/>
              <w:adjustRightInd w:val="0"/>
              <w:rPr>
                <w:rFonts w:ascii="Arial" w:hAnsi="Arial" w:cs="Arial"/>
                <w:sz w:val="28"/>
                <w:szCs w:val="28"/>
              </w:rPr>
            </w:pPr>
          </w:p>
        </w:tc>
        <w:tc>
          <w:tcPr>
            <w:tcW w:w="2000" w:type="dxa"/>
            <w:tcMar>
              <w:top w:w="20" w:type="nil"/>
              <w:left w:w="20" w:type="nil"/>
              <w:bottom w:w="20" w:type="nil"/>
              <w:right w:w="20" w:type="nil"/>
            </w:tcMar>
            <w:vAlign w:val="center"/>
          </w:tcPr>
          <w:p w14:paraId="5375BACB" w14:textId="77777777" w:rsidR="000E7E0F" w:rsidRPr="009116DB" w:rsidRDefault="000E7E0F">
            <w:pPr>
              <w:widowControl w:val="0"/>
              <w:autoSpaceDE w:val="0"/>
              <w:autoSpaceDN w:val="0"/>
              <w:adjustRightInd w:val="0"/>
              <w:rPr>
                <w:rFonts w:ascii="Arial" w:hAnsi="Arial" w:cs="Arial"/>
                <w:sz w:val="28"/>
                <w:szCs w:val="28"/>
              </w:rPr>
            </w:pPr>
          </w:p>
        </w:tc>
        <w:tc>
          <w:tcPr>
            <w:tcW w:w="520" w:type="dxa"/>
            <w:tcMar>
              <w:top w:w="20" w:type="nil"/>
              <w:left w:w="20" w:type="nil"/>
              <w:bottom w:w="20" w:type="nil"/>
              <w:right w:w="20" w:type="nil"/>
            </w:tcMar>
            <w:vAlign w:val="center"/>
          </w:tcPr>
          <w:p w14:paraId="668BE06D" w14:textId="2A08A72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0B88E19" wp14:editId="6E96CB78">
                  <wp:extent cx="158750" cy="6350"/>
                  <wp:effectExtent l="0" t="0" r="0" b="0"/>
                  <wp:docPr id="3320" name="Picture 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87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3302F39" wp14:editId="5F56BEB8">
                  <wp:extent cx="6350" cy="6350"/>
                  <wp:effectExtent l="0" t="0" r="0" b="0"/>
                  <wp:docPr id="3321" name="Picture 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100" w:type="dxa"/>
            <w:tcMar>
              <w:top w:w="20" w:type="nil"/>
              <w:left w:w="20" w:type="nil"/>
              <w:bottom w:w="20" w:type="nil"/>
              <w:right w:w="20" w:type="nil"/>
            </w:tcMar>
            <w:vAlign w:val="center"/>
          </w:tcPr>
          <w:p w14:paraId="1F2D97E8" w14:textId="77777777" w:rsidR="000E7E0F" w:rsidRPr="009116DB" w:rsidRDefault="000E7E0F">
            <w:pPr>
              <w:widowControl w:val="0"/>
              <w:autoSpaceDE w:val="0"/>
              <w:autoSpaceDN w:val="0"/>
              <w:adjustRightInd w:val="0"/>
              <w:rPr>
                <w:rFonts w:ascii="Arial" w:hAnsi="Arial" w:cs="Arial"/>
                <w:sz w:val="28"/>
                <w:szCs w:val="28"/>
              </w:rPr>
            </w:pPr>
          </w:p>
        </w:tc>
        <w:tc>
          <w:tcPr>
            <w:tcW w:w="2260" w:type="dxa"/>
            <w:tcMar>
              <w:top w:w="20" w:type="nil"/>
              <w:left w:w="20" w:type="nil"/>
              <w:bottom w:w="20" w:type="nil"/>
              <w:right w:w="20" w:type="nil"/>
            </w:tcMar>
            <w:vAlign w:val="center"/>
          </w:tcPr>
          <w:p w14:paraId="33295EBF" w14:textId="38F8F3E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A9064E3" wp14:editId="7B9908F1">
                  <wp:extent cx="673100" cy="6350"/>
                  <wp:effectExtent l="0" t="0" r="0" b="0"/>
                  <wp:docPr id="3322" name="Picture 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73100" cy="6350"/>
                          </a:xfrm>
                          <a:prstGeom prst="rect">
                            <a:avLst/>
                          </a:prstGeom>
                          <a:noFill/>
                          <a:ln>
                            <a:noFill/>
                          </a:ln>
                        </pic:spPr>
                      </pic:pic>
                    </a:graphicData>
                  </a:graphic>
                </wp:inline>
              </w:drawing>
            </w:r>
          </w:p>
        </w:tc>
      </w:tr>
      <w:tr w:rsidR="000E7E0F" w:rsidRPr="009116DB" w14:paraId="17F052E9" w14:textId="77777777">
        <w:tblPrEx>
          <w:tblBorders>
            <w:top w:val="none" w:sz="0" w:space="0" w:color="auto"/>
          </w:tblBorders>
        </w:tblPrEx>
        <w:tc>
          <w:tcPr>
            <w:tcW w:w="5300" w:type="dxa"/>
            <w:tcMar>
              <w:top w:w="20" w:type="nil"/>
              <w:left w:w="20" w:type="nil"/>
              <w:bottom w:w="20" w:type="nil"/>
              <w:right w:w="20" w:type="nil"/>
            </w:tcMar>
            <w:vAlign w:val="center"/>
          </w:tcPr>
          <w:p w14:paraId="781FEFB2" w14:textId="77777777" w:rsidR="000E7E0F" w:rsidRPr="009116DB" w:rsidRDefault="000E7E0F">
            <w:pPr>
              <w:widowControl w:val="0"/>
              <w:autoSpaceDE w:val="0"/>
              <w:autoSpaceDN w:val="0"/>
              <w:adjustRightInd w:val="0"/>
              <w:rPr>
                <w:rFonts w:ascii="Arial" w:hAnsi="Arial" w:cs="Arial"/>
                <w:sz w:val="28"/>
                <w:szCs w:val="28"/>
              </w:rPr>
            </w:pPr>
          </w:p>
        </w:tc>
        <w:tc>
          <w:tcPr>
            <w:tcW w:w="2000" w:type="dxa"/>
            <w:tcMar>
              <w:top w:w="20" w:type="nil"/>
              <w:left w:w="20" w:type="nil"/>
              <w:bottom w:w="20" w:type="nil"/>
              <w:right w:w="20" w:type="nil"/>
            </w:tcMar>
            <w:vAlign w:val="center"/>
          </w:tcPr>
          <w:p w14:paraId="7C3B89D4" w14:textId="77777777" w:rsidR="000E7E0F" w:rsidRPr="009116DB" w:rsidRDefault="000E7E0F">
            <w:pPr>
              <w:widowControl w:val="0"/>
              <w:autoSpaceDE w:val="0"/>
              <w:autoSpaceDN w:val="0"/>
              <w:adjustRightInd w:val="0"/>
              <w:rPr>
                <w:rFonts w:ascii="Arial" w:hAnsi="Arial" w:cs="Arial"/>
                <w:sz w:val="28"/>
                <w:szCs w:val="28"/>
              </w:rPr>
            </w:pPr>
          </w:p>
        </w:tc>
        <w:tc>
          <w:tcPr>
            <w:tcW w:w="520" w:type="dxa"/>
            <w:tcMar>
              <w:top w:w="20" w:type="nil"/>
              <w:left w:w="20" w:type="nil"/>
              <w:bottom w:w="20" w:type="nil"/>
              <w:right w:w="20" w:type="nil"/>
            </w:tcMar>
            <w:vAlign w:val="center"/>
          </w:tcPr>
          <w:p w14:paraId="1323881F" w14:textId="77777777" w:rsidR="000E7E0F" w:rsidRPr="009116DB" w:rsidRDefault="000E7E0F">
            <w:pPr>
              <w:widowControl w:val="0"/>
              <w:autoSpaceDE w:val="0"/>
              <w:autoSpaceDN w:val="0"/>
              <w:adjustRightInd w:val="0"/>
              <w:rPr>
                <w:rFonts w:ascii="Arial" w:hAnsi="Arial" w:cs="Arial"/>
                <w:sz w:val="28"/>
                <w:szCs w:val="28"/>
              </w:rPr>
            </w:pPr>
          </w:p>
        </w:tc>
        <w:tc>
          <w:tcPr>
            <w:tcW w:w="5100" w:type="dxa"/>
            <w:tcMar>
              <w:top w:w="20" w:type="nil"/>
              <w:left w:w="20" w:type="nil"/>
              <w:bottom w:w="20" w:type="nil"/>
              <w:right w:w="20" w:type="nil"/>
            </w:tcMar>
            <w:vAlign w:val="center"/>
          </w:tcPr>
          <w:p w14:paraId="5529DBB6" w14:textId="77777777" w:rsidR="000E7E0F" w:rsidRPr="009116DB" w:rsidRDefault="000E7E0F">
            <w:pPr>
              <w:widowControl w:val="0"/>
              <w:autoSpaceDE w:val="0"/>
              <w:autoSpaceDN w:val="0"/>
              <w:adjustRightInd w:val="0"/>
              <w:rPr>
                <w:rFonts w:ascii="Arial" w:hAnsi="Arial" w:cs="Arial"/>
                <w:sz w:val="28"/>
                <w:szCs w:val="28"/>
              </w:rPr>
            </w:pPr>
          </w:p>
        </w:tc>
        <w:tc>
          <w:tcPr>
            <w:tcW w:w="2260" w:type="dxa"/>
            <w:tcMar>
              <w:top w:w="20" w:type="nil"/>
              <w:left w:w="20" w:type="nil"/>
              <w:bottom w:w="20" w:type="nil"/>
              <w:right w:w="20" w:type="nil"/>
            </w:tcMar>
            <w:vAlign w:val="center"/>
          </w:tcPr>
          <w:p w14:paraId="41DEB5C6"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50D75499" w14:textId="77777777">
        <w:tblPrEx>
          <w:tblBorders>
            <w:top w:val="none" w:sz="0" w:space="0" w:color="auto"/>
          </w:tblBorders>
        </w:tblPrEx>
        <w:tc>
          <w:tcPr>
            <w:tcW w:w="5300" w:type="dxa"/>
            <w:tcMar>
              <w:top w:w="20" w:type="nil"/>
              <w:left w:w="20" w:type="nil"/>
              <w:bottom w:w="20" w:type="nil"/>
              <w:right w:w="20" w:type="nil"/>
            </w:tcMar>
            <w:vAlign w:val="center"/>
          </w:tcPr>
          <w:p w14:paraId="79A97049" w14:textId="77777777" w:rsidR="000E7E0F" w:rsidRPr="009116DB" w:rsidRDefault="000E7E0F">
            <w:pPr>
              <w:widowControl w:val="0"/>
              <w:autoSpaceDE w:val="0"/>
              <w:autoSpaceDN w:val="0"/>
              <w:adjustRightInd w:val="0"/>
              <w:rPr>
                <w:rFonts w:ascii="Arial" w:hAnsi="Arial" w:cs="Arial"/>
                <w:sz w:val="28"/>
                <w:szCs w:val="28"/>
              </w:rPr>
            </w:pPr>
          </w:p>
        </w:tc>
        <w:tc>
          <w:tcPr>
            <w:tcW w:w="2000" w:type="dxa"/>
            <w:tcMar>
              <w:top w:w="20" w:type="nil"/>
              <w:left w:w="20" w:type="nil"/>
              <w:bottom w:w="20" w:type="nil"/>
              <w:right w:w="20" w:type="nil"/>
            </w:tcMar>
            <w:vAlign w:val="center"/>
          </w:tcPr>
          <w:p w14:paraId="744590D6" w14:textId="77777777" w:rsidR="000E7E0F" w:rsidRPr="009116DB" w:rsidRDefault="000E7E0F">
            <w:pPr>
              <w:widowControl w:val="0"/>
              <w:autoSpaceDE w:val="0"/>
              <w:autoSpaceDN w:val="0"/>
              <w:adjustRightInd w:val="0"/>
              <w:rPr>
                <w:rFonts w:ascii="Arial" w:hAnsi="Arial" w:cs="Arial"/>
                <w:sz w:val="28"/>
                <w:szCs w:val="28"/>
              </w:rPr>
            </w:pPr>
          </w:p>
        </w:tc>
        <w:tc>
          <w:tcPr>
            <w:tcW w:w="520" w:type="dxa"/>
            <w:tcMar>
              <w:top w:w="20" w:type="nil"/>
              <w:left w:w="20" w:type="nil"/>
              <w:bottom w:w="20" w:type="nil"/>
              <w:right w:w="20" w:type="nil"/>
            </w:tcMar>
            <w:vAlign w:val="center"/>
          </w:tcPr>
          <w:p w14:paraId="2BD2465F" w14:textId="77777777" w:rsidR="000E7E0F" w:rsidRPr="009116DB" w:rsidRDefault="000E7E0F">
            <w:pPr>
              <w:widowControl w:val="0"/>
              <w:autoSpaceDE w:val="0"/>
              <w:autoSpaceDN w:val="0"/>
              <w:adjustRightInd w:val="0"/>
              <w:rPr>
                <w:rFonts w:ascii="Arial" w:hAnsi="Arial" w:cs="Arial"/>
                <w:sz w:val="28"/>
                <w:szCs w:val="28"/>
              </w:rPr>
            </w:pPr>
          </w:p>
        </w:tc>
        <w:tc>
          <w:tcPr>
            <w:tcW w:w="5100" w:type="dxa"/>
            <w:tcMar>
              <w:top w:w="20" w:type="nil"/>
              <w:left w:w="20" w:type="nil"/>
              <w:bottom w:w="20" w:type="nil"/>
              <w:right w:w="20" w:type="nil"/>
            </w:tcMar>
            <w:vAlign w:val="center"/>
          </w:tcPr>
          <w:p w14:paraId="3CE28241" w14:textId="77777777" w:rsidR="000E7E0F" w:rsidRPr="009116DB" w:rsidRDefault="000E7E0F">
            <w:pPr>
              <w:widowControl w:val="0"/>
              <w:autoSpaceDE w:val="0"/>
              <w:autoSpaceDN w:val="0"/>
              <w:adjustRightInd w:val="0"/>
              <w:rPr>
                <w:rFonts w:ascii="Arial" w:hAnsi="Arial" w:cs="Arial"/>
                <w:sz w:val="28"/>
                <w:szCs w:val="28"/>
              </w:rPr>
            </w:pPr>
          </w:p>
        </w:tc>
        <w:tc>
          <w:tcPr>
            <w:tcW w:w="2260" w:type="dxa"/>
            <w:tcMar>
              <w:top w:w="20" w:type="nil"/>
              <w:left w:w="20" w:type="nil"/>
              <w:bottom w:w="20" w:type="nil"/>
              <w:right w:w="20" w:type="nil"/>
            </w:tcMar>
            <w:vAlign w:val="center"/>
          </w:tcPr>
          <w:p w14:paraId="58ABC5FD"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A9EDEA2" w14:textId="77777777">
        <w:tblPrEx>
          <w:tblBorders>
            <w:top w:val="none" w:sz="0" w:space="0" w:color="auto"/>
          </w:tblBorders>
        </w:tblPrEx>
        <w:tc>
          <w:tcPr>
            <w:tcW w:w="5300" w:type="dxa"/>
            <w:tcMar>
              <w:top w:w="20" w:type="nil"/>
              <w:left w:w="20" w:type="nil"/>
              <w:bottom w:w="20" w:type="nil"/>
              <w:right w:w="20" w:type="nil"/>
            </w:tcMar>
            <w:vAlign w:val="center"/>
          </w:tcPr>
          <w:p w14:paraId="6FD55BAE" w14:textId="77777777" w:rsidR="000E7E0F" w:rsidRPr="009116DB" w:rsidRDefault="000E7E0F">
            <w:pPr>
              <w:widowControl w:val="0"/>
              <w:autoSpaceDE w:val="0"/>
              <w:autoSpaceDN w:val="0"/>
              <w:adjustRightInd w:val="0"/>
              <w:rPr>
                <w:rFonts w:ascii="Arial" w:hAnsi="Arial" w:cs="Arial"/>
                <w:sz w:val="28"/>
                <w:szCs w:val="28"/>
              </w:rPr>
            </w:pPr>
          </w:p>
        </w:tc>
        <w:tc>
          <w:tcPr>
            <w:tcW w:w="2000" w:type="dxa"/>
            <w:tcMar>
              <w:top w:w="20" w:type="nil"/>
              <w:left w:w="20" w:type="nil"/>
              <w:bottom w:w="20" w:type="nil"/>
              <w:right w:w="20" w:type="nil"/>
            </w:tcMar>
            <w:vAlign w:val="center"/>
          </w:tcPr>
          <w:p w14:paraId="672B03D7" w14:textId="77777777" w:rsidR="000E7E0F" w:rsidRPr="009116DB" w:rsidRDefault="000E7E0F">
            <w:pPr>
              <w:widowControl w:val="0"/>
              <w:autoSpaceDE w:val="0"/>
              <w:autoSpaceDN w:val="0"/>
              <w:adjustRightInd w:val="0"/>
              <w:rPr>
                <w:rFonts w:ascii="Arial" w:hAnsi="Arial" w:cs="Arial"/>
                <w:sz w:val="28"/>
                <w:szCs w:val="28"/>
              </w:rPr>
            </w:pPr>
          </w:p>
        </w:tc>
        <w:tc>
          <w:tcPr>
            <w:tcW w:w="520" w:type="dxa"/>
            <w:tcMar>
              <w:top w:w="20" w:type="nil"/>
              <w:left w:w="20" w:type="nil"/>
              <w:bottom w:w="20" w:type="nil"/>
              <w:right w:w="20" w:type="nil"/>
            </w:tcMar>
            <w:vAlign w:val="center"/>
          </w:tcPr>
          <w:p w14:paraId="783F4304" w14:textId="77777777" w:rsidR="000E7E0F" w:rsidRPr="009116DB" w:rsidRDefault="000E7E0F">
            <w:pPr>
              <w:widowControl w:val="0"/>
              <w:autoSpaceDE w:val="0"/>
              <w:autoSpaceDN w:val="0"/>
              <w:adjustRightInd w:val="0"/>
              <w:rPr>
                <w:rFonts w:ascii="Arial" w:hAnsi="Arial" w:cs="Arial"/>
                <w:sz w:val="28"/>
                <w:szCs w:val="28"/>
              </w:rPr>
            </w:pPr>
          </w:p>
        </w:tc>
        <w:tc>
          <w:tcPr>
            <w:tcW w:w="5100" w:type="dxa"/>
            <w:tcMar>
              <w:top w:w="20" w:type="nil"/>
              <w:left w:w="20" w:type="nil"/>
              <w:bottom w:w="20" w:type="nil"/>
              <w:right w:w="20" w:type="nil"/>
            </w:tcMar>
            <w:vAlign w:val="center"/>
          </w:tcPr>
          <w:p w14:paraId="2DFAF095" w14:textId="77777777" w:rsidR="000E7E0F" w:rsidRPr="009116DB" w:rsidRDefault="000E7E0F">
            <w:pPr>
              <w:widowControl w:val="0"/>
              <w:autoSpaceDE w:val="0"/>
              <w:autoSpaceDN w:val="0"/>
              <w:adjustRightInd w:val="0"/>
              <w:rPr>
                <w:rFonts w:ascii="Arial" w:hAnsi="Arial" w:cs="Arial"/>
                <w:sz w:val="28"/>
                <w:szCs w:val="28"/>
              </w:rPr>
            </w:pPr>
          </w:p>
        </w:tc>
        <w:tc>
          <w:tcPr>
            <w:tcW w:w="2260" w:type="dxa"/>
            <w:tcMar>
              <w:top w:w="20" w:type="nil"/>
              <w:left w:w="20" w:type="nil"/>
              <w:bottom w:w="20" w:type="nil"/>
              <w:right w:w="20" w:type="nil"/>
            </w:tcMar>
            <w:vAlign w:val="center"/>
          </w:tcPr>
          <w:p w14:paraId="0EEC4EFC"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4145222" w14:textId="77777777">
        <w:tc>
          <w:tcPr>
            <w:tcW w:w="5300" w:type="dxa"/>
            <w:tcMar>
              <w:top w:w="20" w:type="nil"/>
              <w:left w:w="20" w:type="nil"/>
              <w:bottom w:w="20" w:type="nil"/>
              <w:right w:w="20" w:type="nil"/>
            </w:tcMar>
            <w:vAlign w:val="center"/>
          </w:tcPr>
          <w:p w14:paraId="5BCFB275" w14:textId="77777777" w:rsidR="000E7E0F" w:rsidRPr="009116DB" w:rsidRDefault="000E7E0F">
            <w:pPr>
              <w:widowControl w:val="0"/>
              <w:autoSpaceDE w:val="0"/>
              <w:autoSpaceDN w:val="0"/>
              <w:adjustRightInd w:val="0"/>
              <w:rPr>
                <w:rFonts w:ascii="Arial" w:hAnsi="Arial" w:cs="Arial"/>
                <w:sz w:val="28"/>
                <w:szCs w:val="28"/>
              </w:rPr>
            </w:pPr>
          </w:p>
        </w:tc>
        <w:tc>
          <w:tcPr>
            <w:tcW w:w="2000" w:type="dxa"/>
            <w:tcMar>
              <w:top w:w="20" w:type="nil"/>
              <w:left w:w="20" w:type="nil"/>
              <w:bottom w:w="20" w:type="nil"/>
              <w:right w:w="20" w:type="nil"/>
            </w:tcMar>
            <w:vAlign w:val="center"/>
          </w:tcPr>
          <w:p w14:paraId="49FE28E4" w14:textId="77777777" w:rsidR="000E7E0F" w:rsidRPr="009116DB" w:rsidRDefault="000E7E0F">
            <w:pPr>
              <w:widowControl w:val="0"/>
              <w:autoSpaceDE w:val="0"/>
              <w:autoSpaceDN w:val="0"/>
              <w:adjustRightInd w:val="0"/>
              <w:rPr>
                <w:rFonts w:ascii="Arial" w:hAnsi="Arial" w:cs="Arial"/>
                <w:sz w:val="28"/>
                <w:szCs w:val="28"/>
              </w:rPr>
            </w:pPr>
          </w:p>
        </w:tc>
        <w:tc>
          <w:tcPr>
            <w:tcW w:w="520" w:type="dxa"/>
            <w:tcMar>
              <w:top w:w="20" w:type="nil"/>
              <w:left w:w="20" w:type="nil"/>
              <w:bottom w:w="20" w:type="nil"/>
              <w:right w:w="20" w:type="nil"/>
            </w:tcMar>
            <w:vAlign w:val="center"/>
          </w:tcPr>
          <w:p w14:paraId="36738C5E" w14:textId="77777777" w:rsidR="000E7E0F" w:rsidRPr="009116DB" w:rsidRDefault="000E7E0F">
            <w:pPr>
              <w:widowControl w:val="0"/>
              <w:autoSpaceDE w:val="0"/>
              <w:autoSpaceDN w:val="0"/>
              <w:adjustRightInd w:val="0"/>
              <w:rPr>
                <w:rFonts w:ascii="Arial" w:hAnsi="Arial" w:cs="Arial"/>
                <w:sz w:val="28"/>
                <w:szCs w:val="28"/>
              </w:rPr>
            </w:pPr>
          </w:p>
        </w:tc>
        <w:tc>
          <w:tcPr>
            <w:tcW w:w="5100" w:type="dxa"/>
            <w:tcMar>
              <w:top w:w="20" w:type="nil"/>
              <w:left w:w="20" w:type="nil"/>
              <w:bottom w:w="20" w:type="nil"/>
              <w:right w:w="20" w:type="nil"/>
            </w:tcMar>
            <w:vAlign w:val="center"/>
          </w:tcPr>
          <w:p w14:paraId="09DCCE50" w14:textId="77777777" w:rsidR="000E7E0F" w:rsidRPr="009116DB" w:rsidRDefault="000E7E0F">
            <w:pPr>
              <w:widowControl w:val="0"/>
              <w:autoSpaceDE w:val="0"/>
              <w:autoSpaceDN w:val="0"/>
              <w:adjustRightInd w:val="0"/>
              <w:rPr>
                <w:rFonts w:ascii="Arial" w:hAnsi="Arial" w:cs="Arial"/>
                <w:sz w:val="28"/>
                <w:szCs w:val="28"/>
              </w:rPr>
            </w:pPr>
          </w:p>
        </w:tc>
        <w:tc>
          <w:tcPr>
            <w:tcW w:w="2260" w:type="dxa"/>
            <w:tcMar>
              <w:top w:w="20" w:type="nil"/>
              <w:left w:w="20" w:type="nil"/>
              <w:bottom w:w="20" w:type="nil"/>
              <w:right w:w="20" w:type="nil"/>
            </w:tcMar>
            <w:vAlign w:val="center"/>
          </w:tcPr>
          <w:p w14:paraId="76E39692" w14:textId="77777777" w:rsidR="000E7E0F" w:rsidRPr="009116DB" w:rsidRDefault="000E7E0F">
            <w:pPr>
              <w:widowControl w:val="0"/>
              <w:autoSpaceDE w:val="0"/>
              <w:autoSpaceDN w:val="0"/>
              <w:adjustRightInd w:val="0"/>
              <w:rPr>
                <w:rFonts w:ascii="Arial" w:hAnsi="Arial" w:cs="Arial"/>
                <w:sz w:val="28"/>
                <w:szCs w:val="28"/>
              </w:rPr>
            </w:pPr>
          </w:p>
        </w:tc>
      </w:tr>
    </w:tbl>
    <w:p w14:paraId="6A9F95D3" w14:textId="2E37BD28"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07B47BB" wp14:editId="2C78B801">
            <wp:extent cx="6178550" cy="95250"/>
            <wp:effectExtent l="0" t="0" r="0" b="6350"/>
            <wp:docPr id="3323" name="Picture 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0743B7B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163</w:t>
      </w:r>
    </w:p>
    <w:p w14:paraId="4BEAB45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14 Topic Description: This lesson provides an introduction to the concept of variables.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0614C8BF" w14:textId="77777777" w:rsidR="000E7E0F" w:rsidRPr="009116DB" w:rsidRDefault="000E7E0F" w:rsidP="000E7E0F">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concept of variables. </w:t>
      </w:r>
    </w:p>
    <w:p w14:paraId="6665ECC6" w14:textId="77777777" w:rsidR="000E7E0F" w:rsidRPr="009116DB" w:rsidRDefault="000E7E0F" w:rsidP="000E7E0F">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examples of variables. </w:t>
      </w:r>
    </w:p>
    <w:p w14:paraId="6F395A45" w14:textId="77777777" w:rsidR="000E7E0F" w:rsidRPr="009116DB" w:rsidRDefault="000E7E0F" w:rsidP="000E7E0F">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concept of iteration. </w:t>
      </w:r>
    </w:p>
    <w:p w14:paraId="0648E9F4" w14:textId="77777777" w:rsidR="000E7E0F" w:rsidRPr="009116DB" w:rsidRDefault="000E7E0F" w:rsidP="000E7E0F">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examples of iteration.  Outline of the Lesson: </w:t>
      </w:r>
    </w:p>
    <w:p w14:paraId="3643E3DF" w14:textId="77777777" w:rsidR="000E7E0F" w:rsidRPr="009116DB" w:rsidRDefault="000E7E0F" w:rsidP="000E7E0F">
      <w:pPr>
        <w:widowControl w:val="0"/>
        <w:numPr>
          <w:ilvl w:val="0"/>
          <w:numId w:val="4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Finish Presentations (25 minutes) </w:t>
      </w:r>
    </w:p>
    <w:p w14:paraId="6589BE9F" w14:textId="77777777" w:rsidR="000E7E0F" w:rsidRPr="009116DB" w:rsidRDefault="000E7E0F" w:rsidP="000E7E0F">
      <w:pPr>
        <w:widowControl w:val="0"/>
        <w:numPr>
          <w:ilvl w:val="0"/>
          <w:numId w:val="4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7062C714" w14:textId="77777777" w:rsidR="000E7E0F" w:rsidRPr="009116DB" w:rsidRDefault="000E7E0F" w:rsidP="000E7E0F">
      <w:pPr>
        <w:widowControl w:val="0"/>
        <w:numPr>
          <w:ilvl w:val="0"/>
          <w:numId w:val="4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Make Variable Example (15 minutes) </w:t>
      </w:r>
    </w:p>
    <w:p w14:paraId="187C4AFF" w14:textId="77777777" w:rsidR="000E7E0F" w:rsidRPr="009116DB" w:rsidRDefault="000E7E0F" w:rsidP="000E7E0F">
      <w:pPr>
        <w:widowControl w:val="0"/>
        <w:numPr>
          <w:ilvl w:val="0"/>
          <w:numId w:val="4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Enhance Variable Example (10 minutes)  Student Activities: </w:t>
      </w:r>
    </w:p>
    <w:p w14:paraId="7355CE82" w14:textId="77777777" w:rsidR="000E7E0F" w:rsidRPr="009116DB" w:rsidRDefault="000E7E0F" w:rsidP="000E7E0F">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Finish Presentations. </w:t>
      </w:r>
    </w:p>
    <w:p w14:paraId="3DE04212" w14:textId="77777777" w:rsidR="000E7E0F" w:rsidRPr="009116DB" w:rsidRDefault="000E7E0F" w:rsidP="000E7E0F">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5F53754B" w14:textId="77777777" w:rsidR="000E7E0F" w:rsidRPr="009116DB" w:rsidRDefault="000E7E0F" w:rsidP="000E7E0F">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a discussion of the Make Variable example. </w:t>
      </w:r>
    </w:p>
    <w:p w14:paraId="1FC7A666" w14:textId="77777777" w:rsidR="000E7E0F" w:rsidRPr="009116DB" w:rsidRDefault="000E7E0F" w:rsidP="000E7E0F">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Enhance the variable example.  Teaching/Learning Strategies: </w:t>
      </w:r>
    </w:p>
    <w:p w14:paraId="49475CF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51C6354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
    <w:p w14:paraId="3BF63AC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Finish Presentations o Have students fill out Peer Grading sheet</w:t>
      </w:r>
      <w:proofErr w:type="gramStart"/>
      <w:r w:rsidRPr="009116DB">
        <w:rPr>
          <w:rFonts w:ascii="Arial" w:hAnsi="Arial" w:cs="Arial"/>
          <w:sz w:val="28"/>
          <w:szCs w:val="28"/>
        </w:rPr>
        <w:t>. </w:t>
      </w:r>
      <w:proofErr w:type="gramEnd"/>
      <w:r w:rsidRPr="009116DB">
        <w:rPr>
          <w:rFonts w:ascii="Arial" w:hAnsi="Arial" w:cs="Arial"/>
          <w:sz w:val="28"/>
          <w:szCs w:val="28"/>
        </w:rPr>
        <w:t>o To help students vote on the best, you may need to do a quick recap of the stories. You may also want</w:t>
      </w:r>
    </w:p>
    <w:p w14:paraId="70390222"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to</w:t>
      </w:r>
      <w:proofErr w:type="gramEnd"/>
      <w:r w:rsidRPr="009116DB">
        <w:rPr>
          <w:rFonts w:ascii="Arial" w:hAnsi="Arial" w:cs="Arial"/>
          <w:sz w:val="28"/>
          <w:szCs w:val="28"/>
        </w:rPr>
        <w:t xml:space="preserve"> quickly replay some of the better ones. o Another option is to have students pick the best of each day and do a run off just replaying the top 3</w:t>
      </w:r>
    </w:p>
    <w:p w14:paraId="5613D48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from</w:t>
      </w:r>
      <w:proofErr w:type="gramEnd"/>
      <w:r w:rsidRPr="009116DB">
        <w:rPr>
          <w:rFonts w:ascii="Arial" w:hAnsi="Arial" w:cs="Arial"/>
          <w:sz w:val="28"/>
          <w:szCs w:val="28"/>
        </w:rPr>
        <w:t xml:space="preserve"> each day. Journal Entry: What does the word variable mean in both mathematical and English terms?</w:t>
      </w:r>
    </w:p>
    <w:p w14:paraId="51CC1FF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Time the students so they work 3 minutes individually and 2 minutes sharing with their elbow partners. Make Variable Example</w:t>
      </w:r>
    </w:p>
    <w:p w14:paraId="1EF35565"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w:t>
      </w:r>
      <w:proofErr w:type="spellStart"/>
      <w:r w:rsidRPr="009116DB">
        <w:rPr>
          <w:rFonts w:ascii="Arial" w:hAnsi="Arial" w:cs="Arial"/>
          <w:sz w:val="28"/>
          <w:szCs w:val="28"/>
        </w:rPr>
        <w:t>Givetwomathexamples</w:t>
      </w:r>
      <w:proofErr w:type="spellEnd"/>
      <w:r w:rsidRPr="009116DB">
        <w:rPr>
          <w:rFonts w:ascii="Arial" w:hAnsi="Arial" w:cs="Arial"/>
          <w:sz w:val="28"/>
          <w:szCs w:val="28"/>
        </w:rPr>
        <w:t xml:space="preserve">. </w:t>
      </w:r>
      <w:proofErr w:type="gramStart"/>
      <w:r w:rsidRPr="009116DB">
        <w:rPr>
          <w:rFonts w:ascii="Arial" w:hAnsi="Arial" w:cs="Arial"/>
          <w:sz w:val="28"/>
          <w:szCs w:val="28"/>
        </w:rPr>
        <w:t>x</w:t>
      </w:r>
      <w:proofErr w:type="gramEnd"/>
      <w:r w:rsidRPr="009116DB">
        <w:rPr>
          <w:rFonts w:ascii="Arial" w:hAnsi="Arial" w:cs="Arial"/>
          <w:sz w:val="28"/>
          <w:szCs w:val="28"/>
        </w:rPr>
        <w:t>+3=5,2x=12</w:t>
      </w:r>
    </w:p>
    <w:p w14:paraId="781FD788" w14:textId="77777777" w:rsidR="000E7E0F" w:rsidRPr="009116DB" w:rsidRDefault="000E7E0F"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What is the name of the variable here? (Answer: x) </w:t>
      </w:r>
    </w:p>
    <w:p w14:paraId="789C866C" w14:textId="77777777" w:rsidR="000E7E0F" w:rsidRPr="009116DB" w:rsidRDefault="000E7E0F"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Although you have x in both equations, its value varies: it is 2 in one equation and 6 in another. </w:t>
      </w:r>
    </w:p>
    <w:p w14:paraId="27DDCD8E" w14:textId="77777777" w:rsidR="000E7E0F" w:rsidRPr="009116DB" w:rsidRDefault="000E7E0F"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notion is the same in a program—a variable is a name that represents a value that can be  changed. In the math example, the name was x. </w:t>
      </w:r>
    </w:p>
    <w:p w14:paraId="03237ED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Make the variable example with the students (variable example.sb) having the students help you and</w:t>
      </w:r>
    </w:p>
    <w:p w14:paraId="03C648DE"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build</w:t>
      </w:r>
      <w:proofErr w:type="gramEnd"/>
      <w:r w:rsidRPr="009116DB">
        <w:rPr>
          <w:rFonts w:ascii="Arial" w:hAnsi="Arial" w:cs="Arial"/>
          <w:sz w:val="28"/>
          <w:szCs w:val="28"/>
        </w:rPr>
        <w:t xml:space="preserve"> their own at the same time. A possible sequence might be </w:t>
      </w:r>
      <w:r w:rsidRPr="009116DB">
        <w:rPr>
          <w:rFonts w:ascii="Arial" w:hAnsi="Arial" w:cs="Arial"/>
          <w:sz w:val="28"/>
          <w:szCs w:val="28"/>
        </w:rPr>
        <w:t></w:t>
      </w:r>
      <w:r w:rsidRPr="009116DB">
        <w:rPr>
          <w:rFonts w:ascii="Arial" w:hAnsi="Arial" w:cs="Arial"/>
          <w:sz w:val="28"/>
          <w:szCs w:val="28"/>
        </w:rPr>
        <w:t>Start by explaining that you want to make a game where you earn points for picking healthy</w:t>
      </w:r>
    </w:p>
    <w:p w14:paraId="68E60DB1"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foods</w:t>
      </w:r>
      <w:proofErr w:type="gramEnd"/>
      <w:r w:rsidRPr="009116DB">
        <w:rPr>
          <w:rFonts w:ascii="Arial" w:hAnsi="Arial" w:cs="Arial"/>
          <w:sz w:val="28"/>
          <w:szCs w:val="28"/>
        </w:rPr>
        <w:t xml:space="preserve"> and lose points for picking unhealthy ones. </w:t>
      </w:r>
      <w:r w:rsidRPr="009116DB">
        <w:rPr>
          <w:rFonts w:ascii="Arial" w:hAnsi="Arial" w:cs="Arial"/>
          <w:sz w:val="28"/>
          <w:szCs w:val="28"/>
        </w:rPr>
        <w:t></w:t>
      </w:r>
      <w:r w:rsidRPr="009116DB">
        <w:rPr>
          <w:rFonts w:ascii="Arial" w:hAnsi="Arial" w:cs="Arial"/>
          <w:sz w:val="28"/>
          <w:szCs w:val="28"/>
        </w:rPr>
        <w:t>What do you think the variable will be? If no answer, ask what name will represent a</w:t>
      </w:r>
    </w:p>
    <w:p w14:paraId="5CA8341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number</w:t>
      </w:r>
      <w:proofErr w:type="gramEnd"/>
      <w:r w:rsidRPr="009116DB">
        <w:rPr>
          <w:rFonts w:ascii="Arial" w:hAnsi="Arial" w:cs="Arial"/>
          <w:sz w:val="28"/>
          <w:szCs w:val="28"/>
        </w:rPr>
        <w:t xml:space="preserve"> that will change? (Answer: Points (or Good Nutrition Points in the example)) Exploring Computer Science—Unit 4: Introduction to Programming 164</w:t>
      </w:r>
    </w:p>
    <w:p w14:paraId="3BE3C12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2B76E598" w14:textId="4DFE7040"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47BC705" wp14:editId="0D27E164">
            <wp:extent cx="6178550" cy="95250"/>
            <wp:effectExtent l="0" t="0" r="0" b="6350"/>
            <wp:docPr id="3324" name="Picture 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0B52B09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7E4C74ED" w14:textId="77777777" w:rsidR="000E7E0F" w:rsidRPr="009116DB" w:rsidRDefault="000E7E0F"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 the sprites for the banana, </w:t>
      </w:r>
      <w:proofErr w:type="spellStart"/>
      <w:r w:rsidRPr="009116DB">
        <w:rPr>
          <w:rFonts w:ascii="Arial" w:hAnsi="Arial" w:cs="Arial"/>
          <w:sz w:val="28"/>
          <w:szCs w:val="28"/>
        </w:rPr>
        <w:t>cheesie</w:t>
      </w:r>
      <w:proofErr w:type="spellEnd"/>
      <w:r w:rsidRPr="009116DB">
        <w:rPr>
          <w:rFonts w:ascii="Arial" w:hAnsi="Arial" w:cs="Arial"/>
          <w:sz w:val="28"/>
          <w:szCs w:val="28"/>
        </w:rPr>
        <w:t xml:space="preserve"> poofs and text that </w:t>
      </w:r>
      <w:proofErr w:type="gramStart"/>
      <w:r w:rsidRPr="009116DB">
        <w:rPr>
          <w:rFonts w:ascii="Arial" w:hAnsi="Arial" w:cs="Arial"/>
          <w:sz w:val="28"/>
          <w:szCs w:val="28"/>
        </w:rPr>
        <w:t>says</w:t>
      </w:r>
      <w:proofErr w:type="gramEnd"/>
      <w:r w:rsidRPr="009116DB">
        <w:rPr>
          <w:rFonts w:ascii="Arial" w:hAnsi="Arial" w:cs="Arial"/>
          <w:sz w:val="28"/>
          <w:szCs w:val="28"/>
        </w:rPr>
        <w:t xml:space="preserve"> “Click on food to eat it”. </w:t>
      </w:r>
    </w:p>
    <w:p w14:paraId="562EA886" w14:textId="77777777" w:rsidR="000E7E0F" w:rsidRPr="009116DB" w:rsidRDefault="000E7E0F"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What tab do you think you should click on to make a variable? (Answer: Variables.) </w:t>
      </w:r>
    </w:p>
    <w:p w14:paraId="57040368" w14:textId="77777777" w:rsidR="000E7E0F" w:rsidRPr="009116DB" w:rsidRDefault="000E7E0F"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Click “make a variable” calling it Good Nutrition Points. </w:t>
      </w:r>
    </w:p>
    <w:p w14:paraId="500387B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Clicking the checkbox next to the variable will show or hide it</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Ask: If I want to make my points increase by 1 every time I choose the banana, how would I</w:t>
      </w:r>
    </w:p>
    <w:p w14:paraId="327B717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write</w:t>
      </w:r>
      <w:proofErr w:type="gramEnd"/>
      <w:r w:rsidRPr="009116DB">
        <w:rPr>
          <w:rFonts w:ascii="Arial" w:hAnsi="Arial" w:cs="Arial"/>
          <w:sz w:val="28"/>
          <w:szCs w:val="28"/>
        </w:rPr>
        <w:t xml:space="preserve"> that script? (See example.)</w:t>
      </w:r>
      <w:proofErr w:type="gramStart"/>
      <w:r w:rsidRPr="009116DB">
        <w:rPr>
          <w:rFonts w:ascii="Arial" w:hAnsi="Arial" w:cs="Arial"/>
          <w:sz w:val="28"/>
          <w:szCs w:val="28"/>
        </w:rPr>
        <w:t> </w:t>
      </w:r>
      <w:r w:rsidRPr="009116DB">
        <w:rPr>
          <w:rFonts w:ascii="Arial" w:hAnsi="Arial" w:cs="Arial"/>
          <w:sz w:val="28"/>
          <w:szCs w:val="28"/>
        </w:rPr>
        <w:t></w:t>
      </w:r>
      <w:r w:rsidRPr="009116DB">
        <w:rPr>
          <w:rFonts w:ascii="Arial" w:hAnsi="Arial" w:cs="Arial"/>
          <w:sz w:val="28"/>
          <w:szCs w:val="28"/>
        </w:rPr>
        <w:t>Explain that this is an example of iteration.</w:t>
      </w:r>
      <w:proofErr w:type="gramEnd"/>
    </w:p>
    <w:p w14:paraId="44BDD713" w14:textId="77777777" w:rsidR="000E7E0F" w:rsidRPr="009116DB" w:rsidRDefault="000E7E0F" w:rsidP="00A140A1">
      <w:pPr>
        <w:widowControl w:val="0"/>
        <w:numPr>
          <w:ilvl w:val="0"/>
          <w:numId w:val="4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 How about making the points decrease by one when I click on the </w:t>
      </w:r>
      <w:proofErr w:type="spellStart"/>
      <w:r w:rsidRPr="009116DB">
        <w:rPr>
          <w:rFonts w:ascii="Arial" w:hAnsi="Arial" w:cs="Arial"/>
          <w:sz w:val="28"/>
          <w:szCs w:val="28"/>
        </w:rPr>
        <w:t>cheesie</w:t>
      </w:r>
      <w:proofErr w:type="spellEnd"/>
      <w:r w:rsidRPr="009116DB">
        <w:rPr>
          <w:rFonts w:ascii="Arial" w:hAnsi="Arial" w:cs="Arial"/>
          <w:sz w:val="28"/>
          <w:szCs w:val="28"/>
        </w:rPr>
        <w:t xml:space="preserve"> poofs? (See example.) </w:t>
      </w:r>
    </w:p>
    <w:p w14:paraId="41F0C7BF" w14:textId="77777777" w:rsidR="000E7E0F" w:rsidRPr="009116DB" w:rsidRDefault="000E7E0F" w:rsidP="00A140A1">
      <w:pPr>
        <w:widowControl w:val="0"/>
        <w:numPr>
          <w:ilvl w:val="0"/>
          <w:numId w:val="4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What do you think should happen when the green flag is clicked? (Answer: reset the points to 0.) </w:t>
      </w:r>
    </w:p>
    <w:p w14:paraId="4D2BCE0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Ask: How do you think we should do that? (In example the script for this is under Sprite4)</w:t>
      </w:r>
    </w:p>
    <w:p w14:paraId="248C45CD"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Ask: Does it matter which script the “when green flag clicked” is under? (Answer: No.)</w:t>
      </w:r>
    </w:p>
    <w:p w14:paraId="345EA017"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Explain that this is an example of initialization.</w:t>
      </w:r>
      <w:proofErr w:type="gramEnd"/>
      <w:r w:rsidRPr="009116DB">
        <w:rPr>
          <w:rFonts w:ascii="Arial" w:hAnsi="Arial" w:cs="Arial"/>
          <w:sz w:val="28"/>
          <w:szCs w:val="28"/>
        </w:rPr>
        <w:t xml:space="preserve"> </w:t>
      </w:r>
      <w:r w:rsidRPr="009116DB">
        <w:rPr>
          <w:rFonts w:ascii="Arial" w:hAnsi="Arial" w:cs="Arial"/>
          <w:sz w:val="28"/>
          <w:szCs w:val="28"/>
        </w:rPr>
        <w:t></w:t>
      </w:r>
      <w:r w:rsidRPr="009116DB">
        <w:rPr>
          <w:rFonts w:ascii="Arial" w:hAnsi="Arial" w:cs="Arial"/>
          <w:sz w:val="28"/>
          <w:szCs w:val="28"/>
        </w:rPr>
        <w:t>Enhance Variable Example</w:t>
      </w:r>
    </w:p>
    <w:p w14:paraId="2D306B4C"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enhance the variable example by</w:t>
      </w:r>
    </w:p>
    <w:p w14:paraId="35910D64" w14:textId="77777777" w:rsidR="000E7E0F" w:rsidRPr="009116DB" w:rsidRDefault="000E7E0F"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Adding a food that is worth 2 points when clicked on. </w:t>
      </w:r>
    </w:p>
    <w:p w14:paraId="18BB7372" w14:textId="77777777" w:rsidR="000E7E0F" w:rsidRPr="009116DB" w:rsidRDefault="000E7E0F"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Adding a food that is –3 points when clicked on.  Resources: </w:t>
      </w:r>
    </w:p>
    <w:p w14:paraId="6A48A62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Peer Grading</w:t>
      </w:r>
    </w:p>
    <w:p w14:paraId="001AA918" w14:textId="15EDC2D2"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B8EEED8" wp14:editId="4C0C7B94">
            <wp:extent cx="6178550" cy="95250"/>
            <wp:effectExtent l="0" t="0" r="0" b="6350"/>
            <wp:docPr id="3325" name="Picture 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19D5B46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165</w:t>
      </w:r>
    </w:p>
    <w:p w14:paraId="3677374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15 Topic Description: This lesson provides an introduction to the concept of conditionals. Objectives:</w:t>
      </w:r>
    </w:p>
    <w:p w14:paraId="16906EC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3DF76984" w14:textId="77777777" w:rsidR="000E7E0F" w:rsidRPr="009116DB" w:rsidRDefault="000E7E0F"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concept of conditionals. </w:t>
      </w:r>
    </w:p>
    <w:p w14:paraId="5797CBE3" w14:textId="77777777" w:rsidR="000E7E0F" w:rsidRPr="009116DB" w:rsidRDefault="000E7E0F"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Enhance a variable program with conditionals. Outline of the Lesson: </w:t>
      </w:r>
    </w:p>
    <w:p w14:paraId="7575A29F" w14:textId="77777777" w:rsidR="000E7E0F" w:rsidRPr="009116DB" w:rsidRDefault="000E7E0F"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3CECA1D3" w14:textId="77777777" w:rsidR="000E7E0F" w:rsidRPr="009116DB" w:rsidRDefault="000E7E0F"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Conditional lecture (15 minutes) </w:t>
      </w:r>
    </w:p>
    <w:p w14:paraId="5D09036D" w14:textId="77777777" w:rsidR="000E7E0F" w:rsidRPr="009116DB" w:rsidRDefault="000E7E0F"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Age program (10 minutes) </w:t>
      </w:r>
    </w:p>
    <w:p w14:paraId="3DD55C64" w14:textId="77777777" w:rsidR="000E7E0F" w:rsidRPr="009116DB" w:rsidRDefault="000E7E0F"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Age solutions (5 minutes) </w:t>
      </w:r>
    </w:p>
    <w:p w14:paraId="3D464278" w14:textId="77777777" w:rsidR="000E7E0F" w:rsidRPr="009116DB" w:rsidRDefault="000E7E0F"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Enhance variable example (20 minutes)  Student Activities: </w:t>
      </w:r>
    </w:p>
    <w:p w14:paraId="4B70BCC6" w14:textId="77777777" w:rsidR="000E7E0F" w:rsidRPr="009116DB" w:rsidRDefault="000E7E0F"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3F06E733" w14:textId="77777777" w:rsidR="000E7E0F" w:rsidRPr="009116DB" w:rsidRDefault="000E7E0F"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discussion of conditions. </w:t>
      </w:r>
    </w:p>
    <w:p w14:paraId="06E05F41" w14:textId="77777777" w:rsidR="000E7E0F" w:rsidRPr="009116DB" w:rsidRDefault="000E7E0F"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an Age program. </w:t>
      </w:r>
    </w:p>
    <w:p w14:paraId="68B2FE47" w14:textId="77777777" w:rsidR="000E7E0F" w:rsidRPr="009116DB" w:rsidRDefault="000E7E0F"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Age solutions. </w:t>
      </w:r>
    </w:p>
    <w:p w14:paraId="35D1D671" w14:textId="77777777" w:rsidR="000E7E0F" w:rsidRPr="009116DB" w:rsidRDefault="000E7E0F"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Enhance the variable example.  Teaching/Learning Strategies: </w:t>
      </w:r>
    </w:p>
    <w:p w14:paraId="4E1C6F1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Journal Entry: What comes to mind when you hear the word “if”? What are some ways we use the word “if” in English?</w:t>
      </w:r>
    </w:p>
    <w:p w14:paraId="33DD93A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Time the students so they work 3 minutes individually and 2 minutes sharing with their elbow partners. </w:t>
      </w:r>
      <w:r w:rsidRPr="009116DB">
        <w:rPr>
          <w:rFonts w:ascii="Arial" w:hAnsi="Arial" w:cs="Arial"/>
          <w:sz w:val="28"/>
          <w:szCs w:val="28"/>
        </w:rPr>
        <w:t></w:t>
      </w:r>
      <w:r w:rsidRPr="009116DB">
        <w:rPr>
          <w:rFonts w:ascii="Arial" w:hAnsi="Arial" w:cs="Arial"/>
          <w:sz w:val="28"/>
          <w:szCs w:val="28"/>
        </w:rPr>
        <w:t>Conditional lecture</w:t>
      </w:r>
    </w:p>
    <w:p w14:paraId="567540A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a few students share their responses for the “if” parts and use that as a springboard. o In English, if is used to state a condition where something might happen if the condition is true. Hence</w:t>
      </w:r>
    </w:p>
    <w:p w14:paraId="6B3E5D92"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this</w:t>
      </w:r>
      <w:proofErr w:type="gramEnd"/>
      <w:r w:rsidRPr="009116DB">
        <w:rPr>
          <w:rFonts w:ascii="Arial" w:hAnsi="Arial" w:cs="Arial"/>
          <w:sz w:val="28"/>
          <w:szCs w:val="28"/>
        </w:rPr>
        <w:t xml:space="preserve"> topic is called conditionals. Point out that this is a common computer science construct</w:t>
      </w:r>
      <w:proofErr w:type="gramStart"/>
      <w:r w:rsidRPr="009116DB">
        <w:rPr>
          <w:rFonts w:ascii="Arial" w:hAnsi="Arial" w:cs="Arial"/>
          <w:sz w:val="28"/>
          <w:szCs w:val="28"/>
        </w:rPr>
        <w:t>. </w:t>
      </w:r>
      <w:proofErr w:type="gramEnd"/>
      <w:r w:rsidRPr="009116DB">
        <w:rPr>
          <w:rFonts w:ascii="Arial" w:hAnsi="Arial" w:cs="Arial"/>
          <w:sz w:val="28"/>
          <w:szCs w:val="28"/>
        </w:rPr>
        <w:t>o An example from computing is when a program like Microsoft Word asks you if you want to save your</w:t>
      </w:r>
    </w:p>
    <w:p w14:paraId="5298A37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work</w:t>
      </w:r>
      <w:proofErr w:type="gramEnd"/>
      <w:r w:rsidRPr="009116DB">
        <w:rPr>
          <w:rFonts w:ascii="Arial" w:hAnsi="Arial" w:cs="Arial"/>
          <w:sz w:val="28"/>
          <w:szCs w:val="28"/>
        </w:rPr>
        <w:t xml:space="preserve"> when you hit close. If you click yes, it saves your changes. If you click no, it discards your changes. </w:t>
      </w:r>
      <w:proofErr w:type="gramStart"/>
      <w:r w:rsidRPr="009116DB">
        <w:rPr>
          <w:rFonts w:ascii="Arial" w:hAnsi="Arial" w:cs="Arial"/>
          <w:sz w:val="28"/>
          <w:szCs w:val="28"/>
        </w:rPr>
        <w:t>o</w:t>
      </w:r>
      <w:proofErr w:type="gramEnd"/>
      <w:r w:rsidRPr="009116DB">
        <w:rPr>
          <w:rFonts w:ascii="Arial" w:hAnsi="Arial" w:cs="Arial"/>
          <w:sz w:val="28"/>
          <w:szCs w:val="28"/>
        </w:rPr>
        <w:t xml:space="preserve"> if (some condition)</w:t>
      </w:r>
    </w:p>
    <w:p w14:paraId="44C529E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then do this o Show students “if” block in </w:t>
      </w:r>
      <w:proofErr w:type="spellStart"/>
      <w:r w:rsidRPr="009116DB">
        <w:rPr>
          <w:rFonts w:ascii="Arial" w:hAnsi="Arial" w:cs="Arial"/>
          <w:sz w:val="28"/>
          <w:szCs w:val="28"/>
        </w:rPr>
        <w:t>Srcatch</w:t>
      </w:r>
      <w:proofErr w:type="spellEnd"/>
      <w:r w:rsidRPr="009116DB">
        <w:rPr>
          <w:rFonts w:ascii="Arial" w:hAnsi="Arial" w:cs="Arial"/>
          <w:sz w:val="28"/>
          <w:szCs w:val="28"/>
        </w:rPr>
        <w:t>.</w:t>
      </w:r>
    </w:p>
    <w:p w14:paraId="5AE5A34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Notice that only hexagon shaped blocks can fit within it</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Notice that if the condition is true, it will do anything that is enclosed within the top and bottom</w:t>
      </w:r>
    </w:p>
    <w:p w14:paraId="36B53674"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of</w:t>
      </w:r>
      <w:proofErr w:type="gramEnd"/>
      <w:r w:rsidRPr="009116DB">
        <w:rPr>
          <w:rFonts w:ascii="Arial" w:hAnsi="Arial" w:cs="Arial"/>
          <w:sz w:val="28"/>
          <w:szCs w:val="28"/>
        </w:rPr>
        <w:t xml:space="preserve"> the “if” block. o Show the students age.doc and age.sb.</w:t>
      </w:r>
    </w:p>
    <w:p w14:paraId="60F6D64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Remind students that since we are using integers (whole numbers) &gt; 15 it means people that are over 15 not including 15.</w:t>
      </w:r>
    </w:p>
    <w:p w14:paraId="78886A3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Show them how to use the slider to change the age.</w:t>
      </w:r>
      <w:proofErr w:type="gramEnd"/>
      <w:r w:rsidRPr="009116DB">
        <w:rPr>
          <w:rFonts w:ascii="Arial" w:hAnsi="Arial" w:cs="Arial"/>
          <w:sz w:val="28"/>
          <w:szCs w:val="28"/>
        </w:rPr>
        <w:t xml:space="preserve"> </w:t>
      </w:r>
      <w:r w:rsidRPr="009116DB">
        <w:rPr>
          <w:rFonts w:ascii="Arial" w:hAnsi="Arial" w:cs="Arial"/>
          <w:sz w:val="28"/>
          <w:szCs w:val="28"/>
        </w:rPr>
        <w:t></w:t>
      </w:r>
      <w:r w:rsidRPr="009116DB">
        <w:rPr>
          <w:rFonts w:ascii="Arial" w:hAnsi="Arial" w:cs="Arial"/>
          <w:sz w:val="28"/>
          <w:szCs w:val="28"/>
        </w:rPr>
        <w:t>Age Program</w:t>
      </w:r>
    </w:p>
    <w:p w14:paraId="245EBD4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166</w:t>
      </w:r>
    </w:p>
    <w:p w14:paraId="61913B9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BA7088A" w14:textId="0AC70941"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56DC11E" wp14:editId="4BF4D61E">
            <wp:extent cx="6178550" cy="95250"/>
            <wp:effectExtent l="0" t="0" r="0" b="6350"/>
            <wp:docPr id="3326" name="Picture 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71FF47F5"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For solution, see age solution.sb. </w:t>
      </w:r>
      <w:r w:rsidRPr="009116DB">
        <w:rPr>
          <w:rFonts w:ascii="Arial" w:hAnsi="Arial" w:cs="Arial"/>
          <w:sz w:val="28"/>
          <w:szCs w:val="28"/>
        </w:rPr>
        <w:t></w:t>
      </w:r>
      <w:r w:rsidRPr="009116DB">
        <w:rPr>
          <w:rFonts w:ascii="Arial" w:hAnsi="Arial" w:cs="Arial"/>
          <w:sz w:val="28"/>
          <w:szCs w:val="28"/>
        </w:rPr>
        <w:t>Age solutions</w:t>
      </w:r>
    </w:p>
    <w:p w14:paraId="69787A3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Show a solution like age solution.sb. </w:t>
      </w:r>
      <w:proofErr w:type="gramStart"/>
      <w:r w:rsidRPr="009116DB">
        <w:rPr>
          <w:rFonts w:ascii="Arial" w:hAnsi="Arial" w:cs="Arial"/>
          <w:sz w:val="28"/>
          <w:szCs w:val="28"/>
        </w:rPr>
        <w:t>o</w:t>
      </w:r>
      <w:proofErr w:type="gramEnd"/>
      <w:r w:rsidRPr="009116DB">
        <w:rPr>
          <w:rFonts w:ascii="Arial" w:hAnsi="Arial" w:cs="Arial"/>
          <w:sz w:val="28"/>
          <w:szCs w:val="28"/>
        </w:rPr>
        <w:t xml:space="preserve"> Show an alternate solution.</w:t>
      </w:r>
    </w:p>
    <w:p w14:paraId="4DF46AC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Since numbers are integers (whole numbers) we can do “age &gt; 2” to mean “age &gt;= 3”.</w:t>
      </w:r>
    </w:p>
    <w:p w14:paraId="34B0A73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To do &gt;= in scratch, you need to use the “or” block. See age – greater-equal.sb. </w:t>
      </w:r>
      <w:r w:rsidRPr="009116DB">
        <w:rPr>
          <w:rFonts w:ascii="Arial" w:hAnsi="Arial" w:cs="Arial"/>
          <w:sz w:val="28"/>
          <w:szCs w:val="28"/>
        </w:rPr>
        <w:t></w:t>
      </w:r>
      <w:r w:rsidRPr="009116DB">
        <w:rPr>
          <w:rFonts w:ascii="Arial" w:hAnsi="Arial" w:cs="Arial"/>
          <w:sz w:val="28"/>
          <w:szCs w:val="28"/>
        </w:rPr>
        <w:t>Enhance variable example</w:t>
      </w:r>
    </w:p>
    <w:p w14:paraId="780AA8F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Instruct students to go back into their variable example about nutrition and add:</w:t>
      </w:r>
    </w:p>
    <w:p w14:paraId="4BFFEA7C" w14:textId="77777777" w:rsidR="000E7E0F" w:rsidRPr="009116DB" w:rsidRDefault="000E7E0F"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 message about being nutritious if the number of points becomes greater than 9. </w:t>
      </w:r>
    </w:p>
    <w:p w14:paraId="33D37515" w14:textId="77777777" w:rsidR="000E7E0F" w:rsidRPr="009116DB" w:rsidRDefault="000E7E0F"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 message about eating healthier food if the number of points becomes less than –4. </w:t>
      </w:r>
    </w:p>
    <w:p w14:paraId="523F7EE5" w14:textId="77777777" w:rsidR="000E7E0F" w:rsidRPr="009116DB" w:rsidRDefault="000E7E0F"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They can either have a sprite say the message or use broadcast to change the sprites/stage to  convey the message.  Resources: </w:t>
      </w:r>
    </w:p>
    <w:p w14:paraId="68F3EFFB" w14:textId="77777777" w:rsidR="000E7E0F" w:rsidRPr="009116DB" w:rsidRDefault="000E7E0F"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Age Project </w:t>
      </w:r>
    </w:p>
    <w:p w14:paraId="714A5363" w14:textId="77777777" w:rsidR="000E7E0F" w:rsidRPr="009116DB" w:rsidRDefault="000E7E0F"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age.sb </w:t>
      </w:r>
    </w:p>
    <w:p w14:paraId="4B6DE9AF" w14:textId="77777777" w:rsidR="000E7E0F" w:rsidRPr="009116DB" w:rsidRDefault="000E7E0F"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age solution.sb </w:t>
      </w:r>
    </w:p>
    <w:p w14:paraId="52AACDFE" w14:textId="77777777" w:rsidR="000E7E0F" w:rsidRPr="009116DB" w:rsidRDefault="000E7E0F"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age – greater-equal.sb </w:t>
      </w:r>
    </w:p>
    <w:p w14:paraId="7DAD66EE" w14:textId="77777777" w:rsidR="000E7E0F" w:rsidRPr="009116DB" w:rsidRDefault="000E7E0F"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variable example.sb </w:t>
      </w:r>
    </w:p>
    <w:p w14:paraId="0052BA9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0CDE025" w14:textId="44564EC6"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E965DE9" wp14:editId="2D80E177">
            <wp:extent cx="6178550" cy="95250"/>
            <wp:effectExtent l="0" t="0" r="0" b="6350"/>
            <wp:docPr id="3327" name="Picture 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751CAD6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167</w:t>
      </w:r>
    </w:p>
    <w:p w14:paraId="6834447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Age Project</w:t>
      </w:r>
    </w:p>
    <w:p w14:paraId="3833100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You are going to finish a program that will tell you what you can do depending on your age. Use the slider to set the age.</w:t>
      </w:r>
    </w:p>
    <w:p w14:paraId="19FB8A8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 Currently, it only does the first condition. Your task is to finish the program so that the cat will tell you the rest:</w:t>
      </w:r>
    </w:p>
    <w:p w14:paraId="61FD512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If you are older than 2 "you don't need diapers" If you are older than 15 "you can drive" If you are older than 16 "you can see an R rated movie" If you are older than 17 "you can vote" If you are older than 20 "you can gamble" If you are older than 24 "you can rent a car" If you are older than 49 "you can retire"</w:t>
      </w:r>
    </w:p>
    <w:p w14:paraId="4E1F1A4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 If the age is less than 3, make the code tell you: "Sorry, you are not old enough for anything yet"</w:t>
      </w:r>
    </w:p>
    <w:p w14:paraId="1A40498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 Feel free to add more conditions.</w:t>
      </w:r>
    </w:p>
    <w:p w14:paraId="2F52505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3E0A9DE" w14:textId="6C7A8766"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99D8E75" wp14:editId="06D31FE0">
            <wp:extent cx="6178550" cy="95250"/>
            <wp:effectExtent l="0" t="0" r="0" b="6350"/>
            <wp:docPr id="3328" name="Picture 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5CE16D1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168</w:t>
      </w:r>
    </w:p>
    <w:p w14:paraId="4F22AAC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7FFD65B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16-17 Topic Description: This lesson introduces And, Or and randomness. Students have an opportunity to practice utilizing</w:t>
      </w:r>
    </w:p>
    <w:p w14:paraId="3733C86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these</w:t>
      </w:r>
      <w:proofErr w:type="gramEnd"/>
      <w:r w:rsidRPr="009116DB">
        <w:rPr>
          <w:rFonts w:ascii="Arial" w:hAnsi="Arial" w:cs="Arial"/>
          <w:sz w:val="28"/>
          <w:szCs w:val="28"/>
        </w:rPr>
        <w:t xml:space="preserve"> features in the context of programs.</w:t>
      </w:r>
    </w:p>
    <w:p w14:paraId="589C677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033B369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11A96B2A" w14:textId="77777777" w:rsidR="000E7E0F" w:rsidRPr="009116DB" w:rsidRDefault="000E7E0F"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conditionals with </w:t>
      </w:r>
      <w:proofErr w:type="gramStart"/>
      <w:r w:rsidRPr="009116DB">
        <w:rPr>
          <w:rFonts w:ascii="Arial" w:hAnsi="Arial" w:cs="Arial"/>
          <w:sz w:val="28"/>
          <w:szCs w:val="28"/>
        </w:rPr>
        <w:t>And</w:t>
      </w:r>
      <w:proofErr w:type="gramEnd"/>
      <w:r w:rsidRPr="009116DB">
        <w:rPr>
          <w:rFonts w:ascii="Arial" w:hAnsi="Arial" w:cs="Arial"/>
          <w:sz w:val="28"/>
          <w:szCs w:val="28"/>
        </w:rPr>
        <w:t xml:space="preserve"> </w:t>
      </w:r>
      <w:proofErr w:type="spellStart"/>
      <w:r w:rsidRPr="009116DB">
        <w:rPr>
          <w:rFonts w:ascii="Arial" w:hAnsi="Arial" w:cs="Arial"/>
          <w:sz w:val="28"/>
          <w:szCs w:val="28"/>
        </w:rPr>
        <w:t>and</w:t>
      </w:r>
      <w:proofErr w:type="spellEnd"/>
      <w:r w:rsidRPr="009116DB">
        <w:rPr>
          <w:rFonts w:ascii="Arial" w:hAnsi="Arial" w:cs="Arial"/>
          <w:sz w:val="28"/>
          <w:szCs w:val="28"/>
        </w:rPr>
        <w:t xml:space="preserve"> Or to write a grade program. </w:t>
      </w:r>
    </w:p>
    <w:p w14:paraId="2B80E1DC" w14:textId="77777777" w:rsidR="000E7E0F" w:rsidRPr="009116DB" w:rsidRDefault="000E7E0F"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a random number generator to write a dice program. Outline of the Lesson: </w:t>
      </w:r>
    </w:p>
    <w:p w14:paraId="0A6576DD" w14:textId="77777777" w:rsidR="000E7E0F" w:rsidRPr="009116DB" w:rsidRDefault="000E7E0F" w:rsidP="00A140A1">
      <w:pPr>
        <w:widowControl w:val="0"/>
        <w:numPr>
          <w:ilvl w:val="1"/>
          <w:numId w:val="56"/>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718DA9C4" w14:textId="77777777" w:rsidR="000E7E0F" w:rsidRPr="009116DB" w:rsidRDefault="000E7E0F" w:rsidP="00A140A1">
      <w:pPr>
        <w:widowControl w:val="0"/>
        <w:numPr>
          <w:ilvl w:val="1"/>
          <w:numId w:val="56"/>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roofErr w:type="spellStart"/>
      <w:r w:rsidRPr="009116DB">
        <w:rPr>
          <w:rFonts w:ascii="Arial" w:hAnsi="Arial" w:cs="Arial"/>
          <w:sz w:val="28"/>
          <w:szCs w:val="28"/>
        </w:rPr>
        <w:t>And/Or</w:t>
      </w:r>
      <w:proofErr w:type="spellEnd"/>
      <w:r w:rsidRPr="009116DB">
        <w:rPr>
          <w:rFonts w:ascii="Arial" w:hAnsi="Arial" w:cs="Arial"/>
          <w:sz w:val="28"/>
          <w:szCs w:val="28"/>
        </w:rPr>
        <w:t xml:space="preserve"> discussion (15 minutes) </w:t>
      </w:r>
    </w:p>
    <w:p w14:paraId="62B6A7DB" w14:textId="77777777" w:rsidR="000E7E0F" w:rsidRPr="009116DB" w:rsidRDefault="000E7E0F" w:rsidP="00A140A1">
      <w:pPr>
        <w:widowControl w:val="0"/>
        <w:numPr>
          <w:ilvl w:val="1"/>
          <w:numId w:val="56"/>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Grades program (35 minutes) </w:t>
      </w:r>
    </w:p>
    <w:p w14:paraId="14526CE1" w14:textId="77777777" w:rsidR="000E7E0F" w:rsidRPr="009116DB" w:rsidRDefault="000E7E0F" w:rsidP="00A140A1">
      <w:pPr>
        <w:widowControl w:val="0"/>
        <w:numPr>
          <w:ilvl w:val="1"/>
          <w:numId w:val="56"/>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Random lecture (20 minutes) </w:t>
      </w:r>
    </w:p>
    <w:p w14:paraId="3927B1EE" w14:textId="77777777" w:rsidR="000E7E0F" w:rsidRPr="009116DB" w:rsidRDefault="000E7E0F" w:rsidP="00A140A1">
      <w:pPr>
        <w:widowControl w:val="0"/>
        <w:numPr>
          <w:ilvl w:val="1"/>
          <w:numId w:val="56"/>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Dice (35 minutes)  Student Activities: </w:t>
      </w:r>
    </w:p>
    <w:p w14:paraId="42E1C829" w14:textId="77777777" w:rsidR="000E7E0F" w:rsidRPr="009116DB" w:rsidRDefault="000E7E0F"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6AC8986C" w14:textId="77777777" w:rsidR="000E7E0F" w:rsidRPr="009116DB" w:rsidRDefault="000E7E0F"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w:t>
      </w:r>
      <w:proofErr w:type="spellStart"/>
      <w:proofErr w:type="gramStart"/>
      <w:r w:rsidRPr="009116DB">
        <w:rPr>
          <w:rFonts w:ascii="Arial" w:hAnsi="Arial" w:cs="Arial"/>
          <w:sz w:val="28"/>
          <w:szCs w:val="28"/>
        </w:rPr>
        <w:t>And/</w:t>
      </w:r>
      <w:proofErr w:type="gramEnd"/>
      <w:r w:rsidRPr="009116DB">
        <w:rPr>
          <w:rFonts w:ascii="Arial" w:hAnsi="Arial" w:cs="Arial"/>
          <w:sz w:val="28"/>
          <w:szCs w:val="28"/>
        </w:rPr>
        <w:t>Or</w:t>
      </w:r>
      <w:proofErr w:type="spellEnd"/>
      <w:r w:rsidRPr="009116DB">
        <w:rPr>
          <w:rFonts w:ascii="Arial" w:hAnsi="Arial" w:cs="Arial"/>
          <w:sz w:val="28"/>
          <w:szCs w:val="28"/>
        </w:rPr>
        <w:t xml:space="preserve"> discussion. </w:t>
      </w:r>
    </w:p>
    <w:p w14:paraId="2C8C44AC" w14:textId="77777777" w:rsidR="000E7E0F" w:rsidRPr="009116DB" w:rsidRDefault="000E7E0F"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Grades program. </w:t>
      </w:r>
    </w:p>
    <w:p w14:paraId="1C334172" w14:textId="77777777" w:rsidR="000E7E0F" w:rsidRPr="009116DB" w:rsidRDefault="000E7E0F"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discussion of Random. </w:t>
      </w:r>
    </w:p>
    <w:p w14:paraId="75626669" w14:textId="77777777" w:rsidR="000E7E0F" w:rsidRPr="009116DB" w:rsidRDefault="000E7E0F"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Dice program.  Teaching/Learning Strategies: </w:t>
      </w:r>
    </w:p>
    <w:p w14:paraId="5AFFCC9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Journal Entry: What’s the difference between </w:t>
      </w:r>
      <w:proofErr w:type="gramStart"/>
      <w:r w:rsidRPr="009116DB">
        <w:rPr>
          <w:rFonts w:ascii="Arial" w:hAnsi="Arial" w:cs="Arial"/>
          <w:sz w:val="28"/>
          <w:szCs w:val="28"/>
        </w:rPr>
        <w:t>And</w:t>
      </w:r>
      <w:proofErr w:type="gramEnd"/>
      <w:r w:rsidRPr="009116DB">
        <w:rPr>
          <w:rFonts w:ascii="Arial" w:hAnsi="Arial" w:cs="Arial"/>
          <w:sz w:val="28"/>
          <w:szCs w:val="28"/>
        </w:rPr>
        <w:t xml:space="preserve"> </w:t>
      </w:r>
      <w:proofErr w:type="spellStart"/>
      <w:r w:rsidRPr="009116DB">
        <w:rPr>
          <w:rFonts w:ascii="Arial" w:hAnsi="Arial" w:cs="Arial"/>
          <w:sz w:val="28"/>
          <w:szCs w:val="28"/>
        </w:rPr>
        <w:t>and</w:t>
      </w:r>
      <w:proofErr w:type="spellEnd"/>
      <w:r w:rsidRPr="009116DB">
        <w:rPr>
          <w:rFonts w:ascii="Arial" w:hAnsi="Arial" w:cs="Arial"/>
          <w:sz w:val="28"/>
          <w:szCs w:val="28"/>
        </w:rPr>
        <w:t xml:space="preserve"> Or? What does the word random mean in English? </w:t>
      </w:r>
      <w:proofErr w:type="gramStart"/>
      <w:r w:rsidRPr="009116DB">
        <w:rPr>
          <w:rFonts w:ascii="Arial" w:hAnsi="Arial" w:cs="Arial"/>
          <w:sz w:val="28"/>
          <w:szCs w:val="28"/>
        </w:rPr>
        <w:t>o</w:t>
      </w:r>
      <w:proofErr w:type="gramEnd"/>
      <w:r w:rsidRPr="009116DB">
        <w:rPr>
          <w:rFonts w:ascii="Arial" w:hAnsi="Arial" w:cs="Arial"/>
          <w:sz w:val="28"/>
          <w:szCs w:val="28"/>
        </w:rPr>
        <w:t xml:space="preserve"> Students should complete individually and then share with their elbow partners.</w:t>
      </w:r>
    </w:p>
    <w:p w14:paraId="2258C63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proofErr w:type="spellStart"/>
      <w:r w:rsidRPr="009116DB">
        <w:rPr>
          <w:rFonts w:ascii="Arial" w:hAnsi="Arial" w:cs="Arial"/>
          <w:sz w:val="28"/>
          <w:szCs w:val="28"/>
        </w:rPr>
        <w:t>And/Or</w:t>
      </w:r>
      <w:proofErr w:type="spellEnd"/>
      <w:r w:rsidRPr="009116DB">
        <w:rPr>
          <w:rFonts w:ascii="Arial" w:hAnsi="Arial" w:cs="Arial"/>
          <w:sz w:val="28"/>
          <w:szCs w:val="28"/>
        </w:rPr>
        <w:t xml:space="preserve"> Discussion o Start with a few journal entries about And </w:t>
      </w:r>
      <w:proofErr w:type="spellStart"/>
      <w:r w:rsidRPr="009116DB">
        <w:rPr>
          <w:rFonts w:ascii="Arial" w:hAnsi="Arial" w:cs="Arial"/>
          <w:sz w:val="28"/>
          <w:szCs w:val="28"/>
        </w:rPr>
        <w:t>and</w:t>
      </w:r>
      <w:proofErr w:type="spellEnd"/>
      <w:r w:rsidRPr="009116DB">
        <w:rPr>
          <w:rFonts w:ascii="Arial" w:hAnsi="Arial" w:cs="Arial"/>
          <w:sz w:val="28"/>
          <w:szCs w:val="28"/>
        </w:rPr>
        <w:t xml:space="preserve"> Or</w:t>
      </w:r>
      <w:proofErr w:type="gramStart"/>
      <w:r w:rsidRPr="009116DB">
        <w:rPr>
          <w:rFonts w:ascii="Arial" w:hAnsi="Arial" w:cs="Arial"/>
          <w:sz w:val="28"/>
          <w:szCs w:val="28"/>
        </w:rPr>
        <w:t>. </w:t>
      </w:r>
      <w:proofErr w:type="gramEnd"/>
      <w:r w:rsidRPr="009116DB">
        <w:rPr>
          <w:rFonts w:ascii="Arial" w:hAnsi="Arial" w:cs="Arial"/>
          <w:sz w:val="28"/>
          <w:szCs w:val="28"/>
        </w:rPr>
        <w:t xml:space="preserve">o Kinesthetic </w:t>
      </w:r>
      <w:proofErr w:type="spellStart"/>
      <w:r w:rsidRPr="009116DB">
        <w:rPr>
          <w:rFonts w:ascii="Arial" w:hAnsi="Arial" w:cs="Arial"/>
          <w:sz w:val="28"/>
          <w:szCs w:val="28"/>
        </w:rPr>
        <w:t>And/Or</w:t>
      </w:r>
      <w:proofErr w:type="spellEnd"/>
      <w:r w:rsidRPr="009116DB">
        <w:rPr>
          <w:rFonts w:ascii="Arial" w:hAnsi="Arial" w:cs="Arial"/>
          <w:sz w:val="28"/>
          <w:szCs w:val="28"/>
        </w:rPr>
        <w:t xml:space="preserve"> Activity (Following is a possible set of conditions.)</w:t>
      </w:r>
    </w:p>
    <w:p w14:paraId="42B86A5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Tell the students to stand up if the condition is true</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Say: If (you are a girl AND you are wearing blue) stand up.</w:t>
      </w:r>
    </w:p>
    <w:p w14:paraId="37D48750" w14:textId="77777777" w:rsidR="000E7E0F" w:rsidRPr="009116DB" w:rsidRDefault="000E7E0F"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Find a girl that is not wearing blue and is sitting. Ask her why she is sitting if she’s a girl? </w:t>
      </w:r>
      <w:proofErr w:type="gramStart"/>
      <w:r w:rsidRPr="009116DB">
        <w:rPr>
          <w:rFonts w:ascii="Arial" w:hAnsi="Arial" w:cs="Arial"/>
          <w:sz w:val="28"/>
          <w:szCs w:val="28"/>
        </w:rPr>
        <w:t>( Answer</w:t>
      </w:r>
      <w:proofErr w:type="gramEnd"/>
      <w:r w:rsidRPr="009116DB">
        <w:rPr>
          <w:rFonts w:ascii="Arial" w:hAnsi="Arial" w:cs="Arial"/>
          <w:sz w:val="28"/>
          <w:szCs w:val="28"/>
        </w:rPr>
        <w:t xml:space="preserve">: she’s not wearing blue) </w:t>
      </w:r>
    </w:p>
    <w:p w14:paraId="6F57DDA1" w14:textId="77777777" w:rsidR="000E7E0F" w:rsidRPr="009116DB" w:rsidRDefault="000E7E0F"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Ask: How many parts of the condition must be true for you to stand up if it is an AND? (Answer: both)  </w:t>
      </w:r>
      <w:r w:rsidRPr="009116DB">
        <w:rPr>
          <w:rFonts w:ascii="Arial" w:hAnsi="Arial" w:cs="Arial"/>
          <w:sz w:val="28"/>
          <w:szCs w:val="28"/>
        </w:rPr>
        <w:t></w:t>
      </w:r>
      <w:r w:rsidRPr="009116DB">
        <w:rPr>
          <w:rFonts w:ascii="Arial" w:hAnsi="Arial" w:cs="Arial"/>
          <w:sz w:val="28"/>
          <w:szCs w:val="28"/>
        </w:rPr>
        <w:t xml:space="preserve">Say: If (you are a boy OR you are wearing blue) stand up. </w:t>
      </w:r>
    </w:p>
    <w:p w14:paraId="18DE53F7" w14:textId="77777777" w:rsidR="000E7E0F" w:rsidRPr="009116DB" w:rsidRDefault="000E7E0F"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Find a boy that is standing but is not wearing blue. Ask: Why are you standing if you are </w:t>
      </w:r>
      <w:proofErr w:type="gramStart"/>
      <w:r w:rsidRPr="009116DB">
        <w:rPr>
          <w:rFonts w:ascii="Arial" w:hAnsi="Arial" w:cs="Arial"/>
          <w:sz w:val="28"/>
          <w:szCs w:val="28"/>
        </w:rPr>
        <w:t> NOT wearing</w:t>
      </w:r>
      <w:proofErr w:type="gramEnd"/>
      <w:r w:rsidRPr="009116DB">
        <w:rPr>
          <w:rFonts w:ascii="Arial" w:hAnsi="Arial" w:cs="Arial"/>
          <w:sz w:val="28"/>
          <w:szCs w:val="28"/>
        </w:rPr>
        <w:t xml:space="preserve"> blue? (Answer: I’m a boy) </w:t>
      </w:r>
    </w:p>
    <w:p w14:paraId="2447E28E" w14:textId="77777777" w:rsidR="000E7E0F" w:rsidRPr="009116DB" w:rsidRDefault="000E7E0F"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How many parts of the condition must be true for you to stand up if it is an OR? </w:t>
      </w:r>
      <w:proofErr w:type="gramStart"/>
      <w:r w:rsidRPr="009116DB">
        <w:rPr>
          <w:rFonts w:ascii="Arial" w:hAnsi="Arial" w:cs="Arial"/>
          <w:sz w:val="28"/>
          <w:szCs w:val="28"/>
        </w:rPr>
        <w:t>(  </w:t>
      </w:r>
      <w:proofErr w:type="gramEnd"/>
      <w:r w:rsidRPr="009116DB">
        <w:rPr>
          <w:rFonts w:ascii="Arial" w:hAnsi="Arial" w:cs="Arial"/>
          <w:sz w:val="28"/>
          <w:szCs w:val="28"/>
        </w:rPr>
        <w:t xml:space="preserve">Answer: at least one) </w:t>
      </w:r>
    </w:p>
    <w:p w14:paraId="74CB216C" w14:textId="77777777" w:rsidR="000E7E0F" w:rsidRPr="009116DB" w:rsidRDefault="000E7E0F" w:rsidP="00A140A1">
      <w:pPr>
        <w:widowControl w:val="0"/>
        <w:numPr>
          <w:ilvl w:val="0"/>
          <w:numId w:val="5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If both parts of the condition are true for an OR, is it ok to stand? (Answer: YES!) </w:t>
      </w:r>
    </w:p>
    <w:p w14:paraId="2FCE2326"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Show the students the “and” and “or” blocks in Scratch. Exploring Computer Science—Unit 4: Introduction to Programming 169</w:t>
      </w:r>
    </w:p>
    <w:p w14:paraId="12272679" w14:textId="5164FBC3"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C6EFE0A" wp14:editId="104C1241">
            <wp:extent cx="6178550" cy="95250"/>
            <wp:effectExtent l="0" t="0" r="0" b="6350"/>
            <wp:docPr id="3329" name="Picture 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02FBB63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Emphasize how they are hexagon shaped and take two other hexagons. </w:t>
      </w:r>
      <w:proofErr w:type="gramStart"/>
      <w:r w:rsidRPr="009116DB">
        <w:rPr>
          <w:rFonts w:ascii="Arial" w:hAnsi="Arial" w:cs="Arial"/>
          <w:sz w:val="28"/>
          <w:szCs w:val="28"/>
        </w:rPr>
        <w:t>o</w:t>
      </w:r>
      <w:proofErr w:type="gramEnd"/>
      <w:r w:rsidRPr="009116DB">
        <w:rPr>
          <w:rFonts w:ascii="Arial" w:hAnsi="Arial" w:cs="Arial"/>
          <w:sz w:val="28"/>
          <w:szCs w:val="28"/>
        </w:rPr>
        <w:t xml:space="preserve"> Show the students Grades Project.</w:t>
      </w:r>
    </w:p>
    <w:p w14:paraId="0D8B2A8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Grades o Circulate and help students with projects</w:t>
      </w:r>
      <w:proofErr w:type="gramStart"/>
      <w:r w:rsidRPr="009116DB">
        <w:rPr>
          <w:rFonts w:ascii="Arial" w:hAnsi="Arial" w:cs="Arial"/>
          <w:sz w:val="28"/>
          <w:szCs w:val="28"/>
        </w:rPr>
        <w:t>. </w:t>
      </w:r>
      <w:proofErr w:type="gramEnd"/>
      <w:r w:rsidRPr="009116DB">
        <w:rPr>
          <w:rFonts w:ascii="Arial" w:hAnsi="Arial" w:cs="Arial"/>
          <w:sz w:val="28"/>
          <w:szCs w:val="28"/>
        </w:rPr>
        <w:t>o If many students are stuck, build the “B” part of the code together as a class. o In the last minute, have students share their solutions with their elbow partners.</w:t>
      </w:r>
    </w:p>
    <w:p w14:paraId="2EEBA49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Random lecture o Have a few students share their journal entries about what random means</w:t>
      </w:r>
      <w:proofErr w:type="gramStart"/>
      <w:r w:rsidRPr="009116DB">
        <w:rPr>
          <w:rFonts w:ascii="Arial" w:hAnsi="Arial" w:cs="Arial"/>
          <w:sz w:val="28"/>
          <w:szCs w:val="28"/>
        </w:rPr>
        <w:t>. </w:t>
      </w:r>
      <w:proofErr w:type="gramEnd"/>
      <w:r w:rsidRPr="009116DB">
        <w:rPr>
          <w:rFonts w:ascii="Arial" w:hAnsi="Arial" w:cs="Arial"/>
          <w:sz w:val="28"/>
          <w:szCs w:val="28"/>
        </w:rPr>
        <w:t>o Ask: if I roll a pair of dice, will the numbers come out in order (2, then 3, then 4 the next roll, etc.) (</w:t>
      </w:r>
    </w:p>
    <w:p w14:paraId="2115DEA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Answer: Most likely not) o Roll a pair of dice a few times to prove it</w:t>
      </w:r>
      <w:proofErr w:type="gramStart"/>
      <w:r w:rsidRPr="009116DB">
        <w:rPr>
          <w:rFonts w:ascii="Arial" w:hAnsi="Arial" w:cs="Arial"/>
          <w:sz w:val="28"/>
          <w:szCs w:val="28"/>
        </w:rPr>
        <w:t>. </w:t>
      </w:r>
      <w:proofErr w:type="gramEnd"/>
      <w:r w:rsidRPr="009116DB">
        <w:rPr>
          <w:rFonts w:ascii="Arial" w:hAnsi="Arial" w:cs="Arial"/>
          <w:sz w:val="28"/>
          <w:szCs w:val="28"/>
        </w:rPr>
        <w:t>o This unpredictability is called randomness. o Randomness can make games more exciting.</w:t>
      </w:r>
    </w:p>
    <w:p w14:paraId="5F0C073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For example, how many spaces will I get to move this turn</w:t>
      </w:r>
      <w:proofErr w:type="gramStart"/>
      <w:r w:rsidRPr="009116DB">
        <w:rPr>
          <w:rFonts w:ascii="Arial" w:hAnsi="Arial" w:cs="Arial"/>
          <w:sz w:val="28"/>
          <w:szCs w:val="28"/>
        </w:rPr>
        <w:t>? </w:t>
      </w:r>
      <w:proofErr w:type="gramEnd"/>
      <w:r w:rsidRPr="009116DB">
        <w:rPr>
          <w:rFonts w:ascii="Arial" w:hAnsi="Arial" w:cs="Arial"/>
          <w:sz w:val="28"/>
          <w:szCs w:val="28"/>
        </w:rPr>
        <w:t xml:space="preserve">o Randomness is also used in computer science for simulations and in scientific/statistical experiments. </w:t>
      </w:r>
      <w:proofErr w:type="gramStart"/>
      <w:r w:rsidRPr="009116DB">
        <w:rPr>
          <w:rFonts w:ascii="Arial" w:hAnsi="Arial" w:cs="Arial"/>
          <w:sz w:val="28"/>
          <w:szCs w:val="28"/>
        </w:rPr>
        <w:t>o</w:t>
      </w:r>
      <w:proofErr w:type="gramEnd"/>
      <w:r w:rsidRPr="009116DB">
        <w:rPr>
          <w:rFonts w:ascii="Arial" w:hAnsi="Arial" w:cs="Arial"/>
          <w:sz w:val="28"/>
          <w:szCs w:val="28"/>
        </w:rPr>
        <w:t xml:space="preserve"> Walk students through dice.sb showing them the “pick random _ to _” block.</w:t>
      </w:r>
    </w:p>
    <w:p w14:paraId="6B7E5CB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Explain that the numbers create the range that the random integer can fall under. The block works inclusively. Therefore 1 to 6 will produce numbers 1,2,3,4,5,6.</w:t>
      </w:r>
    </w:p>
    <w:p w14:paraId="69B7C31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Dice o Instruct students to finish dice.sb so that it creates a pair of dice.</w:t>
      </w:r>
      <w:proofErr w:type="gramEnd"/>
      <w:r w:rsidRPr="009116DB">
        <w:rPr>
          <w:rFonts w:ascii="Arial" w:hAnsi="Arial" w:cs="Arial"/>
          <w:sz w:val="28"/>
          <w:szCs w:val="28"/>
        </w:rPr>
        <w:t xml:space="preserve"> They can create their own look for the</w:t>
      </w:r>
    </w:p>
    <w:p w14:paraId="49C4A891"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dice</w:t>
      </w:r>
      <w:proofErr w:type="gramEnd"/>
      <w:r w:rsidRPr="009116DB">
        <w:rPr>
          <w:rFonts w:ascii="Arial" w:hAnsi="Arial" w:cs="Arial"/>
          <w:sz w:val="28"/>
          <w:szCs w:val="28"/>
        </w:rPr>
        <w:t>. o Circulate and help students with projects. o In the last minute, have students share their solutions with their elbow partners.</w:t>
      </w:r>
    </w:p>
    <w:p w14:paraId="1883A0A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0CB65E84" w14:textId="77777777" w:rsidR="000E7E0F" w:rsidRPr="009116DB" w:rsidRDefault="000E7E0F"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Grades Project </w:t>
      </w:r>
    </w:p>
    <w:p w14:paraId="4B54A480" w14:textId="77777777" w:rsidR="000E7E0F" w:rsidRPr="009116DB" w:rsidRDefault="000E7E0F"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grades solution.sb </w:t>
      </w:r>
      <w:r w:rsidRPr="009116DB">
        <w:rPr>
          <w:rFonts w:ascii="Arial" w:hAnsi="Arial" w:cs="Arial"/>
          <w:sz w:val="28"/>
          <w:szCs w:val="28"/>
        </w:rPr>
        <w:t></w:t>
      </w:r>
      <w:r w:rsidRPr="009116DB">
        <w:rPr>
          <w:rFonts w:ascii="Arial" w:hAnsi="Arial" w:cs="Arial"/>
          <w:sz w:val="28"/>
          <w:szCs w:val="28"/>
        </w:rPr>
        <w:t xml:space="preserve">dice.sb </w:t>
      </w:r>
    </w:p>
    <w:p w14:paraId="0937A55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dice solution.sb</w:t>
      </w:r>
    </w:p>
    <w:p w14:paraId="36CE77C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29D52B10" w14:textId="64554CC0"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9148FD1" wp14:editId="0CD50CB6">
            <wp:extent cx="6178550" cy="95250"/>
            <wp:effectExtent l="0" t="0" r="0" b="6350"/>
            <wp:docPr id="3330" name="Picture 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71E1D9A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170</w:t>
      </w:r>
    </w:p>
    <w:p w14:paraId="0066E70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Grades Project</w:t>
      </w:r>
    </w:p>
    <w:p w14:paraId="06B8F26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Your task is to make a Scratch program that will tell you the letter grade based on the percentage.</w:t>
      </w:r>
    </w:p>
    <w:p w14:paraId="0037EF27" w14:textId="77777777" w:rsidR="000E7E0F" w:rsidRPr="009116DB" w:rsidRDefault="000E7E0F" w:rsidP="00A140A1">
      <w:pPr>
        <w:widowControl w:val="0"/>
        <w:numPr>
          <w:ilvl w:val="0"/>
          <w:numId w:val="6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Create a variable grade. </w:t>
      </w:r>
    </w:p>
    <w:p w14:paraId="7CDE6094" w14:textId="77777777" w:rsidR="000E7E0F" w:rsidRPr="009116DB" w:rsidRDefault="000E7E0F" w:rsidP="00A140A1">
      <w:pPr>
        <w:widowControl w:val="0"/>
        <w:numPr>
          <w:ilvl w:val="0"/>
          <w:numId w:val="6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Double click grade to display the scroll bar. </w:t>
      </w:r>
    </w:p>
    <w:p w14:paraId="7A2C1244" w14:textId="77777777" w:rsidR="000E7E0F" w:rsidRPr="009116DB" w:rsidRDefault="000E7E0F" w:rsidP="00A140A1">
      <w:pPr>
        <w:widowControl w:val="0"/>
        <w:numPr>
          <w:ilvl w:val="0"/>
          <w:numId w:val="6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When the green flag is clicked, the program should look at the value of grade and the sprite should respond with  a letter as follows</w:t>
      </w:r>
      <w:proofErr w:type="gramStart"/>
      <w:r w:rsidRPr="009116DB">
        <w:rPr>
          <w:rFonts w:ascii="Arial" w:hAnsi="Arial" w:cs="Arial"/>
          <w:sz w:val="28"/>
          <w:szCs w:val="28"/>
        </w:rPr>
        <w:t>: </w:t>
      </w:r>
      <w:proofErr w:type="gramEnd"/>
      <w:r w:rsidRPr="009116DB">
        <w:rPr>
          <w:rFonts w:ascii="Arial" w:hAnsi="Arial" w:cs="Arial"/>
          <w:sz w:val="28"/>
          <w:szCs w:val="28"/>
        </w:rPr>
        <w:t xml:space="preserve">A: greater than 90  B: greater than 79 and less than 90 C: greater than 69 and less than 80 D: greater than 59 and less than 70 F: less than 60 </w:t>
      </w:r>
    </w:p>
    <w:p w14:paraId="07C5AFD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At Crazy High School, students only qualify for tutoring if they have a B OR a D. After it says the grade, make your program say “You qualify for tutoring” if the grade is a B or D.</w:t>
      </w:r>
    </w:p>
    <w:p w14:paraId="45F6BB2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25773D16" w14:textId="226AEF82"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4DDF1A8" wp14:editId="13AB01A6">
            <wp:extent cx="6178550" cy="95250"/>
            <wp:effectExtent l="0" t="0" r="0" b="6350"/>
            <wp:docPr id="3331" name="Picture 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6A6F2E0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171</w:t>
      </w:r>
    </w:p>
    <w:p w14:paraId="46450BB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61DE870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18 Topic Description: This lesson requires students to apply their knowledge of conditionals to develop a Rock Paper</w:t>
      </w:r>
    </w:p>
    <w:p w14:paraId="30EDF4F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Scissors program in Scratch.</w:t>
      </w:r>
    </w:p>
    <w:p w14:paraId="33DAE1F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6F1BE32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Apply knowledge of conditionals to complete a Rock Paper Scissors program.</w:t>
      </w:r>
    </w:p>
    <w:p w14:paraId="1BE7076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091383A3" w14:textId="77777777" w:rsidR="000E7E0F" w:rsidRPr="009116DB" w:rsidRDefault="000E7E0F"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of Rock Paper Scissors rules (5 minutes) </w:t>
      </w:r>
    </w:p>
    <w:p w14:paraId="4CADC4CD" w14:textId="77777777" w:rsidR="000E7E0F" w:rsidRPr="009116DB" w:rsidRDefault="000E7E0F"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Rock Paper Scissors discussion (10 minutes) </w:t>
      </w:r>
    </w:p>
    <w:p w14:paraId="4163DC57" w14:textId="77777777" w:rsidR="000E7E0F" w:rsidRPr="009116DB" w:rsidRDefault="000E7E0F"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Rock Paper Scissors project (40 minutes)  Student Activities: </w:t>
      </w:r>
    </w:p>
    <w:p w14:paraId="2F08D6B7" w14:textId="77777777" w:rsidR="000E7E0F" w:rsidRPr="009116DB" w:rsidRDefault="000E7E0F"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Rock Paper Scissors rules. </w:t>
      </w:r>
    </w:p>
    <w:p w14:paraId="0121ED8C" w14:textId="77777777" w:rsidR="000E7E0F" w:rsidRPr="009116DB" w:rsidRDefault="000E7E0F"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Rock Paper Scissors discussion. </w:t>
      </w:r>
    </w:p>
    <w:p w14:paraId="0DA2B6C8" w14:textId="77777777" w:rsidR="000E7E0F" w:rsidRPr="009116DB" w:rsidRDefault="000E7E0F"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Rock Paper Scissors project  Teaching/Learning Strategies: </w:t>
      </w:r>
    </w:p>
    <w:p w14:paraId="364ABC7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Review of Rock Paper Scissors rules o Lead a class discussion—students volunteer to share the rules for Rock, Paper Scissors.</w:t>
      </w:r>
    </w:p>
    <w:p w14:paraId="6C2E2F0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Rock Paper Scissors discussion o Give students a tour of </w:t>
      </w:r>
      <w:proofErr w:type="spellStart"/>
      <w:r w:rsidRPr="009116DB">
        <w:rPr>
          <w:rFonts w:ascii="Arial" w:hAnsi="Arial" w:cs="Arial"/>
          <w:sz w:val="28"/>
          <w:szCs w:val="28"/>
        </w:rPr>
        <w:t>rps</w:t>
      </w:r>
      <w:proofErr w:type="spellEnd"/>
      <w:r w:rsidRPr="009116DB">
        <w:rPr>
          <w:rFonts w:ascii="Arial" w:hAnsi="Arial" w:cs="Arial"/>
          <w:sz w:val="28"/>
          <w:szCs w:val="28"/>
        </w:rPr>
        <w:t xml:space="preserve"> starter.sb.</w:t>
      </w:r>
    </w:p>
    <w:p w14:paraId="42D04F9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Show them how there are variables for ROCK, PAPER and SCISSORS</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Ask: Why might it be easier to work with the variables instead of just using numbers?</w:t>
      </w:r>
    </w:p>
    <w:p w14:paraId="4C89C7C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(Answer: It makes the code easier to read.) </w:t>
      </w:r>
      <w:r w:rsidRPr="009116DB">
        <w:rPr>
          <w:rFonts w:ascii="Arial" w:hAnsi="Arial" w:cs="Arial"/>
          <w:sz w:val="28"/>
          <w:szCs w:val="28"/>
        </w:rPr>
        <w:t></w:t>
      </w:r>
      <w:r w:rsidRPr="009116DB">
        <w:rPr>
          <w:rFonts w:ascii="Arial" w:hAnsi="Arial" w:cs="Arial"/>
          <w:sz w:val="28"/>
          <w:szCs w:val="28"/>
        </w:rPr>
        <w:t xml:space="preserve">Show </w:t>
      </w:r>
      <w:proofErr w:type="gramStart"/>
      <w:r w:rsidRPr="009116DB">
        <w:rPr>
          <w:rFonts w:ascii="Arial" w:hAnsi="Arial" w:cs="Arial"/>
          <w:sz w:val="28"/>
          <w:szCs w:val="28"/>
        </w:rPr>
        <w:t>students</w:t>
      </w:r>
      <w:proofErr w:type="gramEnd"/>
      <w:r w:rsidRPr="009116DB">
        <w:rPr>
          <w:rFonts w:ascii="Arial" w:hAnsi="Arial" w:cs="Arial"/>
          <w:sz w:val="28"/>
          <w:szCs w:val="28"/>
        </w:rPr>
        <w:t xml:space="preserve"> variables for player and computer.</w:t>
      </w:r>
    </w:p>
    <w:p w14:paraId="5CC2873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Ask how does the computer determine if they will choose rock, paper, or scissors? (Answer: It randomly chooses one using “pick random 0 to 2”.)</w:t>
      </w:r>
    </w:p>
    <w:p w14:paraId="2DCA4C55" w14:textId="77777777" w:rsidR="000E7E0F" w:rsidRPr="009116DB" w:rsidRDefault="000E7E0F" w:rsidP="00A140A1">
      <w:pPr>
        <w:widowControl w:val="0"/>
        <w:numPr>
          <w:ilvl w:val="0"/>
          <w:numId w:val="6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Closely examine the computer’s “when I receive </w:t>
      </w:r>
      <w:proofErr w:type="spellStart"/>
      <w:r w:rsidRPr="009116DB">
        <w:rPr>
          <w:rFonts w:ascii="Arial" w:hAnsi="Arial" w:cs="Arial"/>
          <w:sz w:val="28"/>
          <w:szCs w:val="28"/>
        </w:rPr>
        <w:t>showPick</w:t>
      </w:r>
      <w:proofErr w:type="spellEnd"/>
      <w:r w:rsidRPr="009116DB">
        <w:rPr>
          <w:rFonts w:ascii="Arial" w:hAnsi="Arial" w:cs="Arial"/>
          <w:sz w:val="28"/>
          <w:szCs w:val="28"/>
        </w:rPr>
        <w:t xml:space="preserve">” script </w:t>
      </w:r>
    </w:p>
    <w:p w14:paraId="44DF1C50" w14:textId="77777777" w:rsidR="000E7E0F" w:rsidRPr="009116DB" w:rsidRDefault="000E7E0F" w:rsidP="00A140A1">
      <w:pPr>
        <w:widowControl w:val="0"/>
        <w:numPr>
          <w:ilvl w:val="1"/>
          <w:numId w:val="64"/>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how the else part works if the condition of </w:t>
      </w:r>
      <w:proofErr w:type="gramStart"/>
      <w:r w:rsidRPr="009116DB">
        <w:rPr>
          <w:rFonts w:ascii="Arial" w:hAnsi="Arial" w:cs="Arial"/>
          <w:sz w:val="28"/>
          <w:szCs w:val="28"/>
        </w:rPr>
        <w:t>the if</w:t>
      </w:r>
      <w:proofErr w:type="gramEnd"/>
      <w:r w:rsidRPr="009116DB">
        <w:rPr>
          <w:rFonts w:ascii="Arial" w:hAnsi="Arial" w:cs="Arial"/>
          <w:sz w:val="28"/>
          <w:szCs w:val="28"/>
        </w:rPr>
        <w:t xml:space="preserve"> is false. </w:t>
      </w:r>
    </w:p>
    <w:p w14:paraId="3E4E152F" w14:textId="77777777" w:rsidR="000E7E0F" w:rsidRPr="009116DB" w:rsidRDefault="000E7E0F" w:rsidP="00A140A1">
      <w:pPr>
        <w:widowControl w:val="0"/>
        <w:numPr>
          <w:ilvl w:val="1"/>
          <w:numId w:val="64"/>
        </w:numPr>
        <w:tabs>
          <w:tab w:val="left" w:pos="940"/>
          <w:tab w:val="left" w:pos="1440"/>
        </w:tabs>
        <w:autoSpaceDE w:val="0"/>
        <w:autoSpaceDN w:val="0"/>
        <w:adjustRightInd w:val="0"/>
        <w:spacing w:after="240"/>
        <w:ind w:left="1440"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Why don’t you need a statement that says “if computer = scissors”? (Answer: You  asked if it was = to rock and that was false, then you asked if it was equal to paper and that was false so the only thing left was for it to equal scissors. Hence, you can just put the “switch to costume scissors” in the else.) </w:t>
      </w:r>
    </w:p>
    <w:p w14:paraId="548F8A09" w14:textId="77777777" w:rsidR="000E7E0F" w:rsidRPr="009116DB" w:rsidRDefault="000E7E0F" w:rsidP="00A140A1">
      <w:pPr>
        <w:widowControl w:val="0"/>
        <w:numPr>
          <w:ilvl w:val="0"/>
          <w:numId w:val="6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Instruct students that they only need to change the script that starts with “When I receive determine winner” under the computer sprite. (They may change more features if they have time.) </w:t>
      </w:r>
    </w:p>
    <w:p w14:paraId="21AF4C9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Facilitate them in writing some pseudo code to handle all the cases for the computer choosing ROCK. Remind students that this is an algorithm.</w:t>
      </w:r>
    </w:p>
    <w:p w14:paraId="5D193396"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Create two versions, one like </w:t>
      </w:r>
      <w:proofErr w:type="spellStart"/>
      <w:r w:rsidRPr="009116DB">
        <w:rPr>
          <w:rFonts w:ascii="Arial" w:hAnsi="Arial" w:cs="Arial"/>
          <w:sz w:val="28"/>
          <w:szCs w:val="28"/>
        </w:rPr>
        <w:t>rps</w:t>
      </w:r>
      <w:proofErr w:type="spellEnd"/>
      <w:r w:rsidRPr="009116DB">
        <w:rPr>
          <w:rFonts w:ascii="Arial" w:hAnsi="Arial" w:cs="Arial"/>
          <w:sz w:val="28"/>
          <w:szCs w:val="28"/>
        </w:rPr>
        <w:t xml:space="preserve"> solution.sb and one like </w:t>
      </w:r>
      <w:proofErr w:type="spellStart"/>
      <w:r w:rsidRPr="009116DB">
        <w:rPr>
          <w:rFonts w:ascii="Arial" w:hAnsi="Arial" w:cs="Arial"/>
          <w:sz w:val="28"/>
          <w:szCs w:val="28"/>
        </w:rPr>
        <w:t>rps</w:t>
      </w:r>
      <w:proofErr w:type="spellEnd"/>
      <w:r w:rsidRPr="009116DB">
        <w:rPr>
          <w:rFonts w:ascii="Arial" w:hAnsi="Arial" w:cs="Arial"/>
          <w:sz w:val="28"/>
          <w:szCs w:val="28"/>
        </w:rPr>
        <w:t xml:space="preserve"> solution b.sb.; this way students can choose the method that they understand better.</w:t>
      </w:r>
    </w:p>
    <w:p w14:paraId="2ADCE453"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Show students a working example in presentation mode (so they can’t see the blocks). Exploring Computer Science—Unit 4: Introduction to Programming 172</w:t>
      </w:r>
    </w:p>
    <w:p w14:paraId="77300E07" w14:textId="4373C813"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18CA4BB" wp14:editId="06C15F5B">
            <wp:extent cx="6178550" cy="95250"/>
            <wp:effectExtent l="0" t="0" r="0" b="6350"/>
            <wp:docPr id="3332" name="Picture 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0997267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6AC84A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Rock Paper Scissors project o Circulate room and help students with projects</w:t>
      </w:r>
      <w:proofErr w:type="gramStart"/>
      <w:r w:rsidRPr="009116DB">
        <w:rPr>
          <w:rFonts w:ascii="Arial" w:hAnsi="Arial" w:cs="Arial"/>
          <w:sz w:val="28"/>
          <w:szCs w:val="28"/>
        </w:rPr>
        <w:t>. </w:t>
      </w:r>
      <w:proofErr w:type="gramEnd"/>
      <w:r w:rsidRPr="009116DB">
        <w:rPr>
          <w:rFonts w:ascii="Arial" w:hAnsi="Arial" w:cs="Arial"/>
          <w:sz w:val="28"/>
          <w:szCs w:val="28"/>
        </w:rPr>
        <w:t>o Allow students to try various approaches to solving the problem. o If students finish, offer them extra credit for keeping score of the wins for the computer and player.</w:t>
      </w:r>
    </w:p>
    <w:p w14:paraId="236A663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43E1355C" w14:textId="77777777" w:rsidR="000E7E0F" w:rsidRPr="009116DB" w:rsidRDefault="000E7E0F" w:rsidP="00B648B0">
      <w:pPr>
        <w:widowControl w:val="0"/>
        <w:numPr>
          <w:ilvl w:val="0"/>
          <w:numId w:val="1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roofErr w:type="spellStart"/>
      <w:r w:rsidRPr="009116DB">
        <w:rPr>
          <w:rFonts w:ascii="Arial" w:hAnsi="Arial" w:cs="Arial"/>
          <w:sz w:val="28"/>
          <w:szCs w:val="28"/>
        </w:rPr>
        <w:t>rps</w:t>
      </w:r>
      <w:proofErr w:type="spellEnd"/>
      <w:r w:rsidRPr="009116DB">
        <w:rPr>
          <w:rFonts w:ascii="Arial" w:hAnsi="Arial" w:cs="Arial"/>
          <w:sz w:val="28"/>
          <w:szCs w:val="28"/>
        </w:rPr>
        <w:t xml:space="preserve"> starter.sb </w:t>
      </w:r>
    </w:p>
    <w:p w14:paraId="31C8E649" w14:textId="77777777" w:rsidR="000E7E0F" w:rsidRPr="009116DB" w:rsidRDefault="000E7E0F" w:rsidP="00B648B0">
      <w:pPr>
        <w:widowControl w:val="0"/>
        <w:numPr>
          <w:ilvl w:val="0"/>
          <w:numId w:val="1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roofErr w:type="spellStart"/>
      <w:r w:rsidRPr="009116DB">
        <w:rPr>
          <w:rFonts w:ascii="Arial" w:hAnsi="Arial" w:cs="Arial"/>
          <w:sz w:val="28"/>
          <w:szCs w:val="28"/>
        </w:rPr>
        <w:t>rps</w:t>
      </w:r>
      <w:proofErr w:type="spellEnd"/>
      <w:r w:rsidRPr="009116DB">
        <w:rPr>
          <w:rFonts w:ascii="Arial" w:hAnsi="Arial" w:cs="Arial"/>
          <w:sz w:val="28"/>
          <w:szCs w:val="28"/>
        </w:rPr>
        <w:t xml:space="preserve"> solution.sb </w:t>
      </w:r>
    </w:p>
    <w:p w14:paraId="03374C86" w14:textId="77777777" w:rsidR="000E7E0F" w:rsidRPr="009116DB" w:rsidRDefault="000E7E0F" w:rsidP="00B648B0">
      <w:pPr>
        <w:widowControl w:val="0"/>
        <w:numPr>
          <w:ilvl w:val="0"/>
          <w:numId w:val="1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roofErr w:type="spellStart"/>
      <w:r w:rsidRPr="009116DB">
        <w:rPr>
          <w:rFonts w:ascii="Arial" w:hAnsi="Arial" w:cs="Arial"/>
          <w:sz w:val="28"/>
          <w:szCs w:val="28"/>
        </w:rPr>
        <w:t>rps</w:t>
      </w:r>
      <w:proofErr w:type="spellEnd"/>
      <w:r w:rsidRPr="009116DB">
        <w:rPr>
          <w:rFonts w:ascii="Arial" w:hAnsi="Arial" w:cs="Arial"/>
          <w:sz w:val="28"/>
          <w:szCs w:val="28"/>
        </w:rPr>
        <w:t xml:space="preserve"> solution b.sb </w:t>
      </w:r>
    </w:p>
    <w:p w14:paraId="7B7F6786" w14:textId="22257596"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B986695" wp14:editId="19C7D43A">
            <wp:extent cx="6178550" cy="95250"/>
            <wp:effectExtent l="0" t="0" r="0" b="6350"/>
            <wp:docPr id="3333" name="Picture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61B37E6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173</w:t>
      </w:r>
    </w:p>
    <w:p w14:paraId="3E046C5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19 Topic Description: This lesson builds on previous concepts to create a timer.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4ABE01CD"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Create a timer.</w:t>
      </w:r>
      <w:proofErr w:type="gramEnd"/>
      <w:r w:rsidRPr="009116DB">
        <w:rPr>
          <w:rFonts w:ascii="Arial" w:hAnsi="Arial" w:cs="Arial"/>
          <w:sz w:val="28"/>
          <w:szCs w:val="28"/>
        </w:rPr>
        <w:t xml:space="preserve"> Outline of the Lesson:</w:t>
      </w:r>
    </w:p>
    <w:p w14:paraId="76580364" w14:textId="77777777" w:rsidR="000E7E0F" w:rsidRPr="009116DB" w:rsidRDefault="000E7E0F"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of Rock Paper Scissors solutions (10 minutes) </w:t>
      </w:r>
    </w:p>
    <w:p w14:paraId="2986FF14" w14:textId="77777777" w:rsidR="000E7E0F" w:rsidRPr="009116DB" w:rsidRDefault="000E7E0F"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Creation of a timer (15 minutes) </w:t>
      </w:r>
    </w:p>
    <w:p w14:paraId="3AF45D89" w14:textId="77777777" w:rsidR="000E7E0F" w:rsidRPr="009116DB" w:rsidRDefault="000E7E0F"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of Timer solutions (5 minutes) </w:t>
      </w:r>
    </w:p>
    <w:p w14:paraId="4BB51E3F" w14:textId="77777777" w:rsidR="000E7E0F" w:rsidRPr="009116DB" w:rsidRDefault="000E7E0F"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Introduction of Timing Game (15 minutes) </w:t>
      </w:r>
    </w:p>
    <w:p w14:paraId="7E5629AE" w14:textId="77777777" w:rsidR="000E7E0F" w:rsidRPr="009116DB" w:rsidRDefault="000E7E0F"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Timing Game theme (10 minutes) Student Activities: </w:t>
      </w:r>
    </w:p>
    <w:p w14:paraId="4A89ED66" w14:textId="77777777" w:rsidR="000E7E0F" w:rsidRPr="009116DB" w:rsidRDefault="000E7E0F" w:rsidP="00A140A1">
      <w:pPr>
        <w:widowControl w:val="0"/>
        <w:numPr>
          <w:ilvl w:val="0"/>
          <w:numId w:val="6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Rock Paper Scissors solutions. </w:t>
      </w:r>
    </w:p>
    <w:p w14:paraId="28653F31" w14:textId="77777777" w:rsidR="000E7E0F" w:rsidRPr="009116DB" w:rsidRDefault="000E7E0F" w:rsidP="00A140A1">
      <w:pPr>
        <w:widowControl w:val="0"/>
        <w:numPr>
          <w:ilvl w:val="0"/>
          <w:numId w:val="6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timer. </w:t>
      </w:r>
    </w:p>
    <w:p w14:paraId="4F360C2C" w14:textId="77777777" w:rsidR="000E7E0F" w:rsidRPr="009116DB" w:rsidRDefault="000E7E0F" w:rsidP="00A140A1">
      <w:pPr>
        <w:widowControl w:val="0"/>
        <w:numPr>
          <w:ilvl w:val="0"/>
          <w:numId w:val="6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Timer solutions. </w:t>
      </w:r>
    </w:p>
    <w:p w14:paraId="677DD7DD" w14:textId="77777777" w:rsidR="000E7E0F" w:rsidRPr="009116DB" w:rsidRDefault="000E7E0F" w:rsidP="00A140A1">
      <w:pPr>
        <w:widowControl w:val="0"/>
        <w:numPr>
          <w:ilvl w:val="0"/>
          <w:numId w:val="6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Choose Timing Game theme.  Teaching/Learning Strategies: </w:t>
      </w:r>
    </w:p>
    <w:p w14:paraId="61CF17F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Review of Rock Paper Scissors solutions o Review </w:t>
      </w:r>
      <w:proofErr w:type="spellStart"/>
      <w:r w:rsidRPr="009116DB">
        <w:rPr>
          <w:rFonts w:ascii="Arial" w:hAnsi="Arial" w:cs="Arial"/>
          <w:sz w:val="28"/>
          <w:szCs w:val="28"/>
        </w:rPr>
        <w:t>rps</w:t>
      </w:r>
      <w:proofErr w:type="spellEnd"/>
      <w:r w:rsidRPr="009116DB">
        <w:rPr>
          <w:rFonts w:ascii="Arial" w:hAnsi="Arial" w:cs="Arial"/>
          <w:sz w:val="28"/>
          <w:szCs w:val="28"/>
        </w:rPr>
        <w:t xml:space="preserve"> solution.sb and </w:t>
      </w:r>
      <w:proofErr w:type="spellStart"/>
      <w:r w:rsidRPr="009116DB">
        <w:rPr>
          <w:rFonts w:ascii="Arial" w:hAnsi="Arial" w:cs="Arial"/>
          <w:sz w:val="28"/>
          <w:szCs w:val="28"/>
        </w:rPr>
        <w:t>rps</w:t>
      </w:r>
      <w:proofErr w:type="spellEnd"/>
      <w:r w:rsidRPr="009116DB">
        <w:rPr>
          <w:rFonts w:ascii="Arial" w:hAnsi="Arial" w:cs="Arial"/>
          <w:sz w:val="28"/>
          <w:szCs w:val="28"/>
        </w:rPr>
        <w:t xml:space="preserve"> solution b.sb</w:t>
      </w:r>
      <w:proofErr w:type="gramStart"/>
      <w:r w:rsidRPr="009116DB">
        <w:rPr>
          <w:rFonts w:ascii="Arial" w:hAnsi="Arial" w:cs="Arial"/>
          <w:sz w:val="28"/>
          <w:szCs w:val="28"/>
        </w:rPr>
        <w:t>. </w:t>
      </w:r>
      <w:proofErr w:type="gramEnd"/>
      <w:r w:rsidRPr="009116DB">
        <w:rPr>
          <w:rFonts w:ascii="Arial" w:hAnsi="Arial" w:cs="Arial"/>
          <w:sz w:val="28"/>
          <w:szCs w:val="28"/>
        </w:rPr>
        <w:t>o Allow students to share their own unique solutions.</w:t>
      </w:r>
    </w:p>
    <w:p w14:paraId="60D85BE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Creation of a timer o Explain to students that they will make a timer that will count down from 10 to 0. </w:t>
      </w:r>
      <w:proofErr w:type="gramStart"/>
      <w:r w:rsidRPr="009116DB">
        <w:rPr>
          <w:rFonts w:ascii="Arial" w:hAnsi="Arial" w:cs="Arial"/>
          <w:sz w:val="28"/>
          <w:szCs w:val="28"/>
        </w:rPr>
        <w:t>o</w:t>
      </w:r>
      <w:proofErr w:type="gramEnd"/>
      <w:r w:rsidRPr="009116DB">
        <w:rPr>
          <w:rFonts w:ascii="Arial" w:hAnsi="Arial" w:cs="Arial"/>
          <w:sz w:val="28"/>
          <w:szCs w:val="28"/>
        </w:rPr>
        <w:t xml:space="preserve"> Show students Timer Project.</w:t>
      </w:r>
    </w:p>
    <w:p w14:paraId="674A13E4"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Review of Timer solutions o Allow students to share their own unique solutions.</w:t>
      </w:r>
      <w:proofErr w:type="gramEnd"/>
      <w:r w:rsidRPr="009116DB">
        <w:rPr>
          <w:rFonts w:ascii="Arial" w:hAnsi="Arial" w:cs="Arial"/>
          <w:sz w:val="28"/>
          <w:szCs w:val="28"/>
        </w:rPr>
        <w:t xml:space="preserve"> </w:t>
      </w:r>
      <w:proofErr w:type="gramStart"/>
      <w:r w:rsidRPr="009116DB">
        <w:rPr>
          <w:rFonts w:ascii="Arial" w:hAnsi="Arial" w:cs="Arial"/>
          <w:sz w:val="28"/>
          <w:szCs w:val="28"/>
        </w:rPr>
        <w:t>o</w:t>
      </w:r>
      <w:proofErr w:type="gramEnd"/>
      <w:r w:rsidRPr="009116DB">
        <w:rPr>
          <w:rFonts w:ascii="Arial" w:hAnsi="Arial" w:cs="Arial"/>
          <w:sz w:val="28"/>
          <w:szCs w:val="28"/>
        </w:rPr>
        <w:t xml:space="preserve"> Review timer solution a.sb and timer solution b.sb.</w:t>
      </w:r>
    </w:p>
    <w:p w14:paraId="1FE9F86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Introduction of Timing Game o Have students help build an example. (See timing.sb.) </w:t>
      </w:r>
      <w:proofErr w:type="gramStart"/>
      <w:r w:rsidRPr="009116DB">
        <w:rPr>
          <w:rFonts w:ascii="Arial" w:hAnsi="Arial" w:cs="Arial"/>
          <w:sz w:val="28"/>
          <w:szCs w:val="28"/>
        </w:rPr>
        <w:t>o</w:t>
      </w:r>
      <w:proofErr w:type="gramEnd"/>
      <w:r w:rsidRPr="009116DB">
        <w:rPr>
          <w:rFonts w:ascii="Arial" w:hAnsi="Arial" w:cs="Arial"/>
          <w:sz w:val="28"/>
          <w:szCs w:val="28"/>
        </w:rPr>
        <w:t xml:space="preserve"> Review Timing Game Sample Rubric.</w:t>
      </w:r>
    </w:p>
    <w:p w14:paraId="6DEB7AC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Timing Game theme o Circulate room and help students pick the theme of their timing game.</w:t>
      </w:r>
    </w:p>
    <w:p w14:paraId="7DD3268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287AB07D" w14:textId="77777777" w:rsidR="000E7E0F" w:rsidRPr="009116DB" w:rsidRDefault="000E7E0F"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roofErr w:type="spellStart"/>
      <w:r w:rsidRPr="009116DB">
        <w:rPr>
          <w:rFonts w:ascii="Arial" w:hAnsi="Arial" w:cs="Arial"/>
          <w:sz w:val="28"/>
          <w:szCs w:val="28"/>
        </w:rPr>
        <w:t>rps</w:t>
      </w:r>
      <w:proofErr w:type="spellEnd"/>
      <w:r w:rsidRPr="009116DB">
        <w:rPr>
          <w:rFonts w:ascii="Arial" w:hAnsi="Arial" w:cs="Arial"/>
          <w:sz w:val="28"/>
          <w:szCs w:val="28"/>
        </w:rPr>
        <w:t xml:space="preserve"> solution.sb (modified version of Jesse </w:t>
      </w:r>
      <w:proofErr w:type="spellStart"/>
      <w:r w:rsidRPr="009116DB">
        <w:rPr>
          <w:rFonts w:ascii="Arial" w:hAnsi="Arial" w:cs="Arial"/>
          <w:sz w:val="28"/>
          <w:szCs w:val="28"/>
        </w:rPr>
        <w:t>Moya’s</w:t>
      </w:r>
      <w:proofErr w:type="spellEnd"/>
      <w:r w:rsidRPr="009116DB">
        <w:rPr>
          <w:rFonts w:ascii="Arial" w:hAnsi="Arial" w:cs="Arial"/>
          <w:sz w:val="28"/>
          <w:szCs w:val="28"/>
        </w:rPr>
        <w:t xml:space="preserve"> solution) </w:t>
      </w:r>
    </w:p>
    <w:p w14:paraId="05D166FB" w14:textId="77777777" w:rsidR="000E7E0F" w:rsidRPr="009116DB" w:rsidRDefault="000E7E0F"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roofErr w:type="spellStart"/>
      <w:r w:rsidRPr="009116DB">
        <w:rPr>
          <w:rFonts w:ascii="Arial" w:hAnsi="Arial" w:cs="Arial"/>
          <w:sz w:val="28"/>
          <w:szCs w:val="28"/>
        </w:rPr>
        <w:t>rps</w:t>
      </w:r>
      <w:proofErr w:type="spellEnd"/>
      <w:r w:rsidRPr="009116DB">
        <w:rPr>
          <w:rFonts w:ascii="Arial" w:hAnsi="Arial" w:cs="Arial"/>
          <w:sz w:val="28"/>
          <w:szCs w:val="28"/>
        </w:rPr>
        <w:t xml:space="preserve"> solution b.sb (modified version of Jesse </w:t>
      </w:r>
      <w:proofErr w:type="spellStart"/>
      <w:r w:rsidRPr="009116DB">
        <w:rPr>
          <w:rFonts w:ascii="Arial" w:hAnsi="Arial" w:cs="Arial"/>
          <w:sz w:val="28"/>
          <w:szCs w:val="28"/>
        </w:rPr>
        <w:t>Moya’s</w:t>
      </w:r>
      <w:proofErr w:type="spellEnd"/>
      <w:r w:rsidRPr="009116DB">
        <w:rPr>
          <w:rFonts w:ascii="Arial" w:hAnsi="Arial" w:cs="Arial"/>
          <w:sz w:val="28"/>
          <w:szCs w:val="28"/>
        </w:rPr>
        <w:t xml:space="preserve"> solution) </w:t>
      </w:r>
    </w:p>
    <w:p w14:paraId="4D686E2B" w14:textId="77777777" w:rsidR="000E7E0F" w:rsidRPr="009116DB" w:rsidRDefault="000E7E0F"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Timer Project </w:t>
      </w:r>
    </w:p>
    <w:p w14:paraId="3A57504C" w14:textId="77777777" w:rsidR="000E7E0F" w:rsidRPr="009116DB" w:rsidRDefault="000E7E0F"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Timing Game Sample Rubric </w:t>
      </w:r>
    </w:p>
    <w:p w14:paraId="42B043EF" w14:textId="77777777" w:rsidR="000E7E0F" w:rsidRPr="009116DB" w:rsidRDefault="000E7E0F"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timer solution a.sb  Exploring Computer Science—Unit 4: Introduction to Programming 174 </w:t>
      </w:r>
    </w:p>
    <w:p w14:paraId="7F2AF6D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2E4DBB0E" w14:textId="0B23C815"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0A45B5E" wp14:editId="3543F53C">
            <wp:extent cx="6178550" cy="95250"/>
            <wp:effectExtent l="0" t="0" r="0" b="6350"/>
            <wp:docPr id="3334" name="Picture 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770DCD3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timer solution b.sb </w:t>
      </w:r>
      <w:r w:rsidRPr="009116DB">
        <w:rPr>
          <w:rFonts w:ascii="Arial" w:hAnsi="Arial" w:cs="Arial"/>
          <w:sz w:val="28"/>
          <w:szCs w:val="28"/>
        </w:rPr>
        <w:t></w:t>
      </w:r>
      <w:r w:rsidRPr="009116DB">
        <w:rPr>
          <w:rFonts w:ascii="Arial" w:hAnsi="Arial" w:cs="Arial"/>
          <w:sz w:val="28"/>
          <w:szCs w:val="28"/>
        </w:rPr>
        <w:t>timing.sb</w:t>
      </w:r>
    </w:p>
    <w:p w14:paraId="6787B67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5C6FBF48" w14:textId="1018FD84"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C51D494" wp14:editId="201CE8BA">
            <wp:extent cx="6178550" cy="95250"/>
            <wp:effectExtent l="0" t="0" r="0" b="6350"/>
            <wp:docPr id="3335" name="Picture 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460A150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175</w:t>
      </w:r>
    </w:p>
    <w:p w14:paraId="0BD4BE2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Timer Project</w:t>
      </w:r>
    </w:p>
    <w:p w14:paraId="7B8EA7A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How to make a timer in Scratch:</w:t>
      </w:r>
    </w:p>
    <w:p w14:paraId="2AC22C80" w14:textId="77777777" w:rsidR="000E7E0F" w:rsidRPr="009116DB" w:rsidRDefault="000E7E0F" w:rsidP="00A140A1">
      <w:pPr>
        <w:widowControl w:val="0"/>
        <w:numPr>
          <w:ilvl w:val="0"/>
          <w:numId w:val="6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Create a variable called timer. </w:t>
      </w:r>
    </w:p>
    <w:p w14:paraId="7631EFF5" w14:textId="77777777" w:rsidR="000E7E0F" w:rsidRPr="009116DB" w:rsidRDefault="000E7E0F" w:rsidP="00A140A1">
      <w:pPr>
        <w:widowControl w:val="0"/>
        <w:numPr>
          <w:ilvl w:val="0"/>
          <w:numId w:val="6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When the flag is clicked, initialize the timer to 10. </w:t>
      </w:r>
    </w:p>
    <w:p w14:paraId="74CF7273" w14:textId="77777777" w:rsidR="000E7E0F" w:rsidRPr="009116DB" w:rsidRDefault="000E7E0F" w:rsidP="00A140A1">
      <w:pPr>
        <w:widowControl w:val="0"/>
        <w:numPr>
          <w:ilvl w:val="0"/>
          <w:numId w:val="6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Continually, wait 1 second and check if the timer = 0 </w:t>
      </w:r>
    </w:p>
    <w:p w14:paraId="5566AE12" w14:textId="77777777" w:rsidR="000E7E0F" w:rsidRPr="009116DB" w:rsidRDefault="000E7E0F" w:rsidP="00A140A1">
      <w:pPr>
        <w:widowControl w:val="0"/>
        <w:numPr>
          <w:ilvl w:val="1"/>
          <w:numId w:val="69"/>
        </w:numPr>
        <w:tabs>
          <w:tab w:val="left" w:pos="940"/>
          <w:tab w:val="left" w:pos="1440"/>
        </w:tabs>
        <w:autoSpaceDE w:val="0"/>
        <w:autoSpaceDN w:val="0"/>
        <w:adjustRightInd w:val="0"/>
        <w:spacing w:after="280"/>
        <w:ind w:left="1440" w:hanging="1440"/>
        <w:rPr>
          <w:rFonts w:ascii="Arial" w:hAnsi="Arial" w:cs="Arial"/>
          <w:sz w:val="28"/>
          <w:szCs w:val="28"/>
        </w:rPr>
      </w:pPr>
      <w:proofErr w:type="gramStart"/>
      <w:r w:rsidRPr="009116DB">
        <w:rPr>
          <w:rFonts w:ascii="Arial" w:hAnsi="Arial" w:cs="Arial"/>
          <w:sz w:val="28"/>
          <w:szCs w:val="28"/>
        </w:rPr>
        <w:t>output</w:t>
      </w:r>
      <w:proofErr w:type="gramEnd"/>
      <w:r w:rsidRPr="009116DB">
        <w:rPr>
          <w:rFonts w:ascii="Arial" w:hAnsi="Arial" w:cs="Arial"/>
          <w:sz w:val="28"/>
          <w:szCs w:val="28"/>
        </w:rPr>
        <w:t xml:space="preserve"> the current time either with a sprite or just show the variable </w:t>
      </w:r>
    </w:p>
    <w:p w14:paraId="5F30D1F6" w14:textId="77777777" w:rsidR="000E7E0F" w:rsidRPr="009116DB" w:rsidRDefault="000E7E0F" w:rsidP="00A140A1">
      <w:pPr>
        <w:widowControl w:val="0"/>
        <w:numPr>
          <w:ilvl w:val="1"/>
          <w:numId w:val="69"/>
        </w:numPr>
        <w:tabs>
          <w:tab w:val="left" w:pos="940"/>
          <w:tab w:val="left" w:pos="1440"/>
        </w:tabs>
        <w:autoSpaceDE w:val="0"/>
        <w:autoSpaceDN w:val="0"/>
        <w:adjustRightInd w:val="0"/>
        <w:spacing w:after="280"/>
        <w:ind w:left="1440" w:hanging="1440"/>
        <w:rPr>
          <w:rFonts w:ascii="Arial" w:hAnsi="Arial" w:cs="Arial"/>
          <w:sz w:val="28"/>
          <w:szCs w:val="28"/>
        </w:rPr>
      </w:pPr>
      <w:r w:rsidRPr="009116DB">
        <w:rPr>
          <w:rFonts w:ascii="Arial" w:hAnsi="Arial" w:cs="Arial"/>
          <w:sz w:val="28"/>
          <w:szCs w:val="28"/>
        </w:rPr>
        <w:t xml:space="preserve">If the timer = 0 make either the background or a huge sprite say “Time’s Up” </w:t>
      </w:r>
    </w:p>
    <w:p w14:paraId="6EF3BA02" w14:textId="77777777" w:rsidR="000E7E0F" w:rsidRPr="009116DB" w:rsidRDefault="000E7E0F" w:rsidP="00A140A1">
      <w:pPr>
        <w:widowControl w:val="0"/>
        <w:numPr>
          <w:ilvl w:val="0"/>
          <w:numId w:val="6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When the flag is clicked, everything should start over. </w:t>
      </w:r>
    </w:p>
    <w:p w14:paraId="1733D14B" w14:textId="77777777" w:rsidR="000E7E0F" w:rsidRPr="009116DB" w:rsidRDefault="000E7E0F" w:rsidP="00A140A1">
      <w:pPr>
        <w:widowControl w:val="0"/>
        <w:numPr>
          <w:ilvl w:val="0"/>
          <w:numId w:val="6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Be creative as to what you want your program to look like. </w:t>
      </w:r>
    </w:p>
    <w:p w14:paraId="39F0F9BF" w14:textId="77777777" w:rsidR="000E7E0F" w:rsidRPr="009116DB" w:rsidRDefault="000E7E0F" w:rsidP="00A140A1">
      <w:pPr>
        <w:widowControl w:val="0"/>
        <w:numPr>
          <w:ilvl w:val="0"/>
          <w:numId w:val="6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Make sure the timer stops at 0 and does not continue into negatives. </w:t>
      </w:r>
    </w:p>
    <w:p w14:paraId="6CA9E38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4C89EB3C" w14:textId="48F90B9D"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A550AC9" wp14:editId="6726723A">
            <wp:extent cx="6178550" cy="95250"/>
            <wp:effectExtent l="0" t="0" r="0" b="6350"/>
            <wp:docPr id="3336" name="Picture 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6212441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176</w:t>
      </w:r>
    </w:p>
    <w:p w14:paraId="71CC459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Timing Game Sample Rubric</w:t>
      </w:r>
    </w:p>
    <w:p w14:paraId="44973E2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 _______________________</w:t>
      </w:r>
    </w:p>
    <w:p w14:paraId="7939095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8440"/>
        <w:gridCol w:w="1980"/>
        <w:gridCol w:w="620"/>
        <w:gridCol w:w="560"/>
        <w:gridCol w:w="1840"/>
      </w:tblGrid>
      <w:tr w:rsidR="000E7E0F" w:rsidRPr="009116DB" w14:paraId="31554FFF" w14:textId="77777777">
        <w:tc>
          <w:tcPr>
            <w:tcW w:w="8440" w:type="dxa"/>
            <w:tcMar>
              <w:top w:w="20" w:type="nil"/>
              <w:left w:w="20" w:type="nil"/>
              <w:bottom w:w="20" w:type="nil"/>
              <w:right w:w="20" w:type="nil"/>
            </w:tcMar>
            <w:vAlign w:val="center"/>
          </w:tcPr>
          <w:p w14:paraId="1C28CD1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1980" w:type="dxa"/>
            <w:tcMar>
              <w:top w:w="20" w:type="nil"/>
              <w:left w:w="20" w:type="nil"/>
              <w:bottom w:w="20" w:type="nil"/>
              <w:right w:w="20" w:type="nil"/>
            </w:tcMar>
            <w:vAlign w:val="center"/>
          </w:tcPr>
          <w:p w14:paraId="644FB2F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620" w:type="dxa"/>
            <w:tcMar>
              <w:top w:w="20" w:type="nil"/>
              <w:left w:w="20" w:type="nil"/>
              <w:bottom w:w="20" w:type="nil"/>
              <w:right w:w="20" w:type="nil"/>
            </w:tcMar>
            <w:vAlign w:val="center"/>
          </w:tcPr>
          <w:p w14:paraId="60913A2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560" w:type="dxa"/>
            <w:tcMar>
              <w:top w:w="20" w:type="nil"/>
              <w:left w:w="20" w:type="nil"/>
              <w:bottom w:w="20" w:type="nil"/>
              <w:right w:w="20" w:type="nil"/>
            </w:tcMar>
            <w:vAlign w:val="center"/>
          </w:tcPr>
          <w:p w14:paraId="3E71634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c>
          <w:tcPr>
            <w:tcW w:w="1840" w:type="dxa"/>
            <w:tcMar>
              <w:top w:w="20" w:type="nil"/>
              <w:left w:w="20" w:type="nil"/>
              <w:bottom w:w="20" w:type="nil"/>
              <w:right w:w="20" w:type="nil"/>
            </w:tcMar>
            <w:vAlign w:val="center"/>
          </w:tcPr>
          <w:p w14:paraId="1EFB7F7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tc>
      </w:tr>
      <w:tr w:rsidR="000E7E0F" w:rsidRPr="009116DB" w14:paraId="0E88FFD1" w14:textId="77777777">
        <w:tblPrEx>
          <w:tblBorders>
            <w:top w:val="none" w:sz="0" w:space="0" w:color="auto"/>
          </w:tblBorders>
        </w:tblPrEx>
        <w:tc>
          <w:tcPr>
            <w:tcW w:w="8440" w:type="dxa"/>
            <w:tcMar>
              <w:top w:w="20" w:type="nil"/>
              <w:left w:w="20" w:type="nil"/>
              <w:bottom w:w="20" w:type="nil"/>
              <w:right w:w="20" w:type="nil"/>
            </w:tcMar>
            <w:vAlign w:val="center"/>
          </w:tcPr>
          <w:p w14:paraId="30EAAEB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Game</w:t>
            </w:r>
          </w:p>
        </w:tc>
        <w:tc>
          <w:tcPr>
            <w:tcW w:w="1980" w:type="dxa"/>
            <w:tcMar>
              <w:top w:w="20" w:type="nil"/>
              <w:left w:w="20" w:type="nil"/>
              <w:bottom w:w="20" w:type="nil"/>
              <w:right w:w="20" w:type="nil"/>
            </w:tcMar>
            <w:vAlign w:val="center"/>
          </w:tcPr>
          <w:p w14:paraId="363DB4D1"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784E85F2"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777594D0"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74DAF229"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B53F515" w14:textId="77777777">
        <w:tblPrEx>
          <w:tblBorders>
            <w:top w:val="none" w:sz="0" w:space="0" w:color="auto"/>
          </w:tblBorders>
        </w:tblPrEx>
        <w:tc>
          <w:tcPr>
            <w:tcW w:w="8440" w:type="dxa"/>
            <w:tcMar>
              <w:top w:w="20" w:type="nil"/>
              <w:left w:w="20" w:type="nil"/>
              <w:bottom w:w="20" w:type="nil"/>
              <w:right w:w="20" w:type="nil"/>
            </w:tcMar>
            <w:vAlign w:val="center"/>
          </w:tcPr>
          <w:p w14:paraId="38CA9E3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3 or more “timed” sprites</w:t>
            </w:r>
          </w:p>
        </w:tc>
        <w:tc>
          <w:tcPr>
            <w:tcW w:w="1980" w:type="dxa"/>
            <w:tcMar>
              <w:top w:w="20" w:type="nil"/>
              <w:left w:w="20" w:type="nil"/>
              <w:bottom w:w="20" w:type="nil"/>
              <w:right w:w="20" w:type="nil"/>
            </w:tcMar>
            <w:vAlign w:val="center"/>
          </w:tcPr>
          <w:p w14:paraId="50245AA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620" w:type="dxa"/>
            <w:tcMar>
              <w:top w:w="20" w:type="nil"/>
              <w:left w:w="20" w:type="nil"/>
              <w:bottom w:w="20" w:type="nil"/>
              <w:right w:w="20" w:type="nil"/>
            </w:tcMar>
            <w:vAlign w:val="center"/>
          </w:tcPr>
          <w:p w14:paraId="1DB78F9E"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260D620A"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6A76D19A"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7480375" w14:textId="77777777">
        <w:tblPrEx>
          <w:tblBorders>
            <w:top w:val="none" w:sz="0" w:space="0" w:color="auto"/>
          </w:tblBorders>
        </w:tblPrEx>
        <w:tc>
          <w:tcPr>
            <w:tcW w:w="8440" w:type="dxa"/>
            <w:tcMar>
              <w:top w:w="20" w:type="nil"/>
              <w:left w:w="20" w:type="nil"/>
              <w:bottom w:w="20" w:type="nil"/>
              <w:right w:w="20" w:type="nil"/>
            </w:tcMar>
            <w:vAlign w:val="center"/>
          </w:tcPr>
          <w:p w14:paraId="0EEE154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4 or more “timed” sprites</w:t>
            </w:r>
          </w:p>
        </w:tc>
        <w:tc>
          <w:tcPr>
            <w:tcW w:w="1980" w:type="dxa"/>
            <w:tcMar>
              <w:top w:w="20" w:type="nil"/>
              <w:left w:w="20" w:type="nil"/>
              <w:bottom w:w="20" w:type="nil"/>
              <w:right w:w="20" w:type="nil"/>
            </w:tcMar>
            <w:vAlign w:val="center"/>
          </w:tcPr>
          <w:p w14:paraId="5EB3E96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20" w:type="dxa"/>
            <w:tcMar>
              <w:top w:w="20" w:type="nil"/>
              <w:left w:w="20" w:type="nil"/>
              <w:bottom w:w="20" w:type="nil"/>
              <w:right w:w="20" w:type="nil"/>
            </w:tcMar>
            <w:vAlign w:val="center"/>
          </w:tcPr>
          <w:p w14:paraId="370D6092"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173E8035"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53C92973"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1AE47AE" w14:textId="77777777">
        <w:tblPrEx>
          <w:tblBorders>
            <w:top w:val="none" w:sz="0" w:space="0" w:color="auto"/>
          </w:tblBorders>
        </w:tblPrEx>
        <w:tc>
          <w:tcPr>
            <w:tcW w:w="8440" w:type="dxa"/>
            <w:tcMar>
              <w:top w:w="20" w:type="nil"/>
              <w:left w:w="20" w:type="nil"/>
              <w:bottom w:w="20" w:type="nil"/>
              <w:right w:w="20" w:type="nil"/>
            </w:tcMar>
            <w:vAlign w:val="center"/>
          </w:tcPr>
          <w:p w14:paraId="50B981C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a timer for your game</w:t>
            </w:r>
          </w:p>
        </w:tc>
        <w:tc>
          <w:tcPr>
            <w:tcW w:w="1980" w:type="dxa"/>
            <w:tcMar>
              <w:top w:w="20" w:type="nil"/>
              <w:left w:w="20" w:type="nil"/>
              <w:bottom w:w="20" w:type="nil"/>
              <w:right w:w="20" w:type="nil"/>
            </w:tcMar>
            <w:vAlign w:val="center"/>
          </w:tcPr>
          <w:p w14:paraId="77B5C80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20" w:type="dxa"/>
            <w:tcMar>
              <w:top w:w="20" w:type="nil"/>
              <w:left w:w="20" w:type="nil"/>
              <w:bottom w:w="20" w:type="nil"/>
              <w:right w:w="20" w:type="nil"/>
            </w:tcMar>
            <w:vAlign w:val="center"/>
          </w:tcPr>
          <w:p w14:paraId="13C7889E"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68D0C161"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2B9797FB"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746C5583" w14:textId="77777777">
        <w:tblPrEx>
          <w:tblBorders>
            <w:top w:val="none" w:sz="0" w:space="0" w:color="auto"/>
          </w:tblBorders>
        </w:tblPrEx>
        <w:tc>
          <w:tcPr>
            <w:tcW w:w="8440" w:type="dxa"/>
            <w:tcMar>
              <w:top w:w="20" w:type="nil"/>
              <w:left w:w="20" w:type="nil"/>
              <w:bottom w:w="20" w:type="nil"/>
              <w:right w:w="20" w:type="nil"/>
            </w:tcMar>
            <w:vAlign w:val="center"/>
          </w:tcPr>
          <w:p w14:paraId="4600D3B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Keep score (points)</w:t>
            </w:r>
          </w:p>
        </w:tc>
        <w:tc>
          <w:tcPr>
            <w:tcW w:w="1980" w:type="dxa"/>
            <w:tcMar>
              <w:top w:w="20" w:type="nil"/>
              <w:left w:w="20" w:type="nil"/>
              <w:bottom w:w="20" w:type="nil"/>
              <w:right w:w="20" w:type="nil"/>
            </w:tcMar>
            <w:vAlign w:val="center"/>
          </w:tcPr>
          <w:p w14:paraId="28C64CA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620" w:type="dxa"/>
            <w:tcMar>
              <w:top w:w="20" w:type="nil"/>
              <w:left w:w="20" w:type="nil"/>
              <w:bottom w:w="20" w:type="nil"/>
              <w:right w:w="20" w:type="nil"/>
            </w:tcMar>
            <w:vAlign w:val="center"/>
          </w:tcPr>
          <w:p w14:paraId="5A7849BC"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53B196AD"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5EEE3B78"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FD36B29" w14:textId="77777777">
        <w:tblPrEx>
          <w:tblBorders>
            <w:top w:val="none" w:sz="0" w:space="0" w:color="auto"/>
          </w:tblBorders>
        </w:tblPrEx>
        <w:tc>
          <w:tcPr>
            <w:tcW w:w="8440" w:type="dxa"/>
            <w:tcMar>
              <w:top w:w="20" w:type="nil"/>
              <w:left w:w="20" w:type="nil"/>
              <w:bottom w:w="20" w:type="nil"/>
              <w:right w:w="20" w:type="nil"/>
            </w:tcMar>
            <w:vAlign w:val="center"/>
          </w:tcPr>
          <w:p w14:paraId="7B198A8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Give the user feedback as to how well they timed their button pressing</w:t>
            </w:r>
          </w:p>
        </w:tc>
        <w:tc>
          <w:tcPr>
            <w:tcW w:w="1980" w:type="dxa"/>
            <w:tcMar>
              <w:top w:w="20" w:type="nil"/>
              <w:left w:w="20" w:type="nil"/>
              <w:bottom w:w="20" w:type="nil"/>
              <w:right w:w="20" w:type="nil"/>
            </w:tcMar>
            <w:vAlign w:val="center"/>
          </w:tcPr>
          <w:p w14:paraId="1DE38A4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p w14:paraId="3D3B77D1" w14:textId="234D716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B8B77DF" wp14:editId="6A7EF36C">
                  <wp:extent cx="685800" cy="6350"/>
                  <wp:effectExtent l="0" t="0" r="0" b="0"/>
                  <wp:docPr id="3337" name="Picture 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2D705A1A"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4A3D74BB" w14:textId="3D96A82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08257FD" wp14:editId="4D93E3CA">
                  <wp:extent cx="209550" cy="6350"/>
                  <wp:effectExtent l="0" t="0" r="0" b="0"/>
                  <wp:docPr id="3338" name="Picture 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37664AB" wp14:editId="4507AC8E">
                  <wp:extent cx="6350" cy="6350"/>
                  <wp:effectExtent l="0" t="0" r="0" b="0"/>
                  <wp:docPr id="3339" name="Picture 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32B4093E" w14:textId="2818C394"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000D334" wp14:editId="0C6209A5">
                  <wp:extent cx="6350" cy="6350"/>
                  <wp:effectExtent l="0" t="0" r="0" b="0"/>
                  <wp:docPr id="3340" name="Picture 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1056E630" w14:textId="77777777">
        <w:tblPrEx>
          <w:tblBorders>
            <w:top w:val="none" w:sz="0" w:space="0" w:color="auto"/>
          </w:tblBorders>
        </w:tblPrEx>
        <w:tc>
          <w:tcPr>
            <w:tcW w:w="8440" w:type="dxa"/>
            <w:tcMar>
              <w:top w:w="20" w:type="nil"/>
              <w:left w:w="20" w:type="nil"/>
              <w:bottom w:w="20" w:type="nil"/>
              <w:right w:w="20" w:type="nil"/>
            </w:tcMar>
            <w:vAlign w:val="center"/>
          </w:tcPr>
          <w:p w14:paraId="2CC2E35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 help screen with directions</w:t>
            </w:r>
          </w:p>
        </w:tc>
        <w:tc>
          <w:tcPr>
            <w:tcW w:w="1980" w:type="dxa"/>
            <w:tcMar>
              <w:top w:w="20" w:type="nil"/>
              <w:left w:w="20" w:type="nil"/>
              <w:bottom w:w="20" w:type="nil"/>
              <w:right w:w="20" w:type="nil"/>
            </w:tcMar>
            <w:vAlign w:val="center"/>
          </w:tcPr>
          <w:p w14:paraId="4B98DD4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20" w:type="dxa"/>
            <w:tcMar>
              <w:top w:w="20" w:type="nil"/>
              <w:left w:w="20" w:type="nil"/>
              <w:bottom w:w="20" w:type="nil"/>
              <w:right w:w="20" w:type="nil"/>
            </w:tcMar>
            <w:vAlign w:val="center"/>
          </w:tcPr>
          <w:p w14:paraId="426D7748"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7C85EF7A"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394111DC"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408D933" w14:textId="77777777">
        <w:tblPrEx>
          <w:tblBorders>
            <w:top w:val="none" w:sz="0" w:space="0" w:color="auto"/>
          </w:tblBorders>
        </w:tblPrEx>
        <w:tc>
          <w:tcPr>
            <w:tcW w:w="8440" w:type="dxa"/>
            <w:tcMar>
              <w:top w:w="20" w:type="nil"/>
              <w:left w:w="20" w:type="nil"/>
              <w:bottom w:w="20" w:type="nil"/>
              <w:right w:w="20" w:type="nil"/>
            </w:tcMar>
            <w:vAlign w:val="center"/>
          </w:tcPr>
          <w:p w14:paraId="70C97AE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Does the game reset when the flag is clicked</w:t>
            </w:r>
          </w:p>
        </w:tc>
        <w:tc>
          <w:tcPr>
            <w:tcW w:w="1980" w:type="dxa"/>
            <w:tcMar>
              <w:top w:w="20" w:type="nil"/>
              <w:left w:w="20" w:type="nil"/>
              <w:bottom w:w="20" w:type="nil"/>
              <w:right w:w="20" w:type="nil"/>
            </w:tcMar>
            <w:vAlign w:val="center"/>
          </w:tcPr>
          <w:p w14:paraId="7C7DDED7" w14:textId="206BB7C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AB35EFD" wp14:editId="176BDF8C">
                  <wp:extent cx="685800" cy="6350"/>
                  <wp:effectExtent l="0" t="0" r="0" b="0"/>
                  <wp:docPr id="3341" name="Picture 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p w14:paraId="03DACAF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620" w:type="dxa"/>
            <w:tcMar>
              <w:top w:w="20" w:type="nil"/>
              <w:left w:w="20" w:type="nil"/>
              <w:bottom w:w="20" w:type="nil"/>
              <w:right w:w="20" w:type="nil"/>
            </w:tcMar>
            <w:vAlign w:val="center"/>
          </w:tcPr>
          <w:p w14:paraId="7BA9AFCF"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37CA93FB" w14:textId="26E852D2"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E4FD55E" wp14:editId="53BD796E">
                  <wp:extent cx="209550" cy="6350"/>
                  <wp:effectExtent l="0" t="0" r="0" b="0"/>
                  <wp:docPr id="3342" name="Picture 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7B95F9A" wp14:editId="33F01C5E">
                  <wp:extent cx="6350" cy="6350"/>
                  <wp:effectExtent l="0" t="0" r="0" b="0"/>
                  <wp:docPr id="3343" name="Picture 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719BE0B8"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1B6473B" w14:textId="77777777">
        <w:tblPrEx>
          <w:tblBorders>
            <w:top w:val="none" w:sz="0" w:space="0" w:color="auto"/>
          </w:tblBorders>
        </w:tblPrEx>
        <w:tc>
          <w:tcPr>
            <w:tcW w:w="8440" w:type="dxa"/>
            <w:tcMar>
              <w:top w:w="20" w:type="nil"/>
              <w:left w:w="20" w:type="nil"/>
              <w:bottom w:w="20" w:type="nil"/>
              <w:right w:w="20" w:type="nil"/>
            </w:tcMar>
            <w:vAlign w:val="center"/>
          </w:tcPr>
          <w:p w14:paraId="628131CC"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Does the game stop when it is over</w:t>
            </w:r>
          </w:p>
        </w:tc>
        <w:tc>
          <w:tcPr>
            <w:tcW w:w="1980" w:type="dxa"/>
            <w:tcMar>
              <w:top w:w="20" w:type="nil"/>
              <w:left w:w="20" w:type="nil"/>
              <w:bottom w:w="20" w:type="nil"/>
              <w:right w:w="20" w:type="nil"/>
            </w:tcMar>
            <w:vAlign w:val="center"/>
          </w:tcPr>
          <w:p w14:paraId="116048C3" w14:textId="4F45B08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D955283" wp14:editId="0F4B1A89">
                  <wp:extent cx="685800" cy="6350"/>
                  <wp:effectExtent l="0" t="0" r="0" b="0"/>
                  <wp:docPr id="3344" name="Picture 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p w14:paraId="35D418A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20" w:type="dxa"/>
            <w:tcMar>
              <w:top w:w="20" w:type="nil"/>
              <w:left w:w="20" w:type="nil"/>
              <w:bottom w:w="20" w:type="nil"/>
              <w:right w:w="20" w:type="nil"/>
            </w:tcMar>
            <w:vAlign w:val="center"/>
          </w:tcPr>
          <w:p w14:paraId="24C2F199" w14:textId="02CABC7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48B54F1" wp14:editId="2C1D802B">
                  <wp:extent cx="6350" cy="6350"/>
                  <wp:effectExtent l="0" t="0" r="0" b="0"/>
                  <wp:docPr id="3345" name="Picture 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65BB4B21" w14:textId="2E89556F"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0466403" wp14:editId="28DC828E">
                  <wp:extent cx="209550" cy="6350"/>
                  <wp:effectExtent l="0" t="0" r="0" b="0"/>
                  <wp:docPr id="3346" name="Picture 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777A559" wp14:editId="475C9152">
                  <wp:extent cx="6350" cy="6350"/>
                  <wp:effectExtent l="0" t="0" r="0" b="0"/>
                  <wp:docPr id="3347" name="Picture 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5D3E14F1"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8A2AD6B" w14:textId="77777777">
        <w:tblPrEx>
          <w:tblBorders>
            <w:top w:val="none" w:sz="0" w:space="0" w:color="auto"/>
          </w:tblBorders>
        </w:tblPrEx>
        <w:tc>
          <w:tcPr>
            <w:tcW w:w="8440" w:type="dxa"/>
            <w:tcMar>
              <w:top w:w="20" w:type="nil"/>
              <w:left w:w="20" w:type="nil"/>
              <w:bottom w:w="20" w:type="nil"/>
              <w:right w:w="20" w:type="nil"/>
            </w:tcMar>
            <w:vAlign w:val="center"/>
          </w:tcPr>
          <w:p w14:paraId="38D7689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Does the game notify the user when it is over</w:t>
            </w:r>
          </w:p>
        </w:tc>
        <w:tc>
          <w:tcPr>
            <w:tcW w:w="1980" w:type="dxa"/>
            <w:tcMar>
              <w:top w:w="20" w:type="nil"/>
              <w:left w:w="20" w:type="nil"/>
              <w:bottom w:w="20" w:type="nil"/>
              <w:right w:w="20" w:type="nil"/>
            </w:tcMar>
            <w:vAlign w:val="center"/>
          </w:tcPr>
          <w:p w14:paraId="3AD35D1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620" w:type="dxa"/>
            <w:tcMar>
              <w:top w:w="20" w:type="nil"/>
              <w:left w:w="20" w:type="nil"/>
              <w:bottom w:w="20" w:type="nil"/>
              <w:right w:w="20" w:type="nil"/>
            </w:tcMar>
            <w:vAlign w:val="center"/>
          </w:tcPr>
          <w:p w14:paraId="59A80497"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1DC4F3A4"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27C3ABCD"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CD148F7" w14:textId="77777777">
        <w:tblPrEx>
          <w:tblBorders>
            <w:top w:val="none" w:sz="0" w:space="0" w:color="auto"/>
          </w:tblBorders>
        </w:tblPrEx>
        <w:tc>
          <w:tcPr>
            <w:tcW w:w="8440" w:type="dxa"/>
            <w:tcMar>
              <w:top w:w="20" w:type="nil"/>
              <w:left w:w="20" w:type="nil"/>
              <w:bottom w:w="20" w:type="nil"/>
              <w:right w:w="20" w:type="nil"/>
            </w:tcMar>
            <w:vAlign w:val="center"/>
          </w:tcPr>
          <w:p w14:paraId="33E3A27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Does the game keep track of how many “perfects” in a row</w:t>
            </w:r>
          </w:p>
        </w:tc>
        <w:tc>
          <w:tcPr>
            <w:tcW w:w="1980" w:type="dxa"/>
            <w:tcMar>
              <w:top w:w="20" w:type="nil"/>
              <w:left w:w="20" w:type="nil"/>
              <w:bottom w:w="20" w:type="nil"/>
              <w:right w:w="20" w:type="nil"/>
            </w:tcMar>
            <w:vAlign w:val="center"/>
          </w:tcPr>
          <w:p w14:paraId="3EDC525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2550E79F" w14:textId="3185EAAC"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40F3480" wp14:editId="5B42ECDE">
                  <wp:extent cx="685800" cy="6350"/>
                  <wp:effectExtent l="0" t="0" r="0" b="0"/>
                  <wp:docPr id="3348" name="Picture 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2BD281D3" w14:textId="0321558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65E054B" wp14:editId="5D438A66">
                  <wp:extent cx="6350" cy="6350"/>
                  <wp:effectExtent l="0" t="0" r="0" b="0"/>
                  <wp:docPr id="3349" name="Picture 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45CB44EF" w14:textId="57A690C2"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FFDCC36" wp14:editId="28BC3769">
                  <wp:extent cx="209550" cy="6350"/>
                  <wp:effectExtent l="0" t="0" r="0" b="0"/>
                  <wp:docPr id="3350" name="Picture 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69015C6" wp14:editId="6E91DD08">
                  <wp:extent cx="6350" cy="6350"/>
                  <wp:effectExtent l="0" t="0" r="0" b="0"/>
                  <wp:docPr id="3351" name="Picture 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2220510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3EFE13D" w14:textId="77777777">
        <w:tblPrEx>
          <w:tblBorders>
            <w:top w:val="none" w:sz="0" w:space="0" w:color="auto"/>
          </w:tblBorders>
        </w:tblPrEx>
        <w:tc>
          <w:tcPr>
            <w:tcW w:w="8440" w:type="dxa"/>
            <w:tcMar>
              <w:top w:w="20" w:type="nil"/>
              <w:left w:w="20" w:type="nil"/>
              <w:bottom w:w="20" w:type="nil"/>
              <w:right w:w="20" w:type="nil"/>
            </w:tcMar>
            <w:vAlign w:val="center"/>
          </w:tcPr>
          <w:p w14:paraId="13E91A4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Does the game get harder as you keep playing</w:t>
            </w:r>
          </w:p>
        </w:tc>
        <w:tc>
          <w:tcPr>
            <w:tcW w:w="1980" w:type="dxa"/>
            <w:tcMar>
              <w:top w:w="20" w:type="nil"/>
              <w:left w:w="20" w:type="nil"/>
              <w:bottom w:w="20" w:type="nil"/>
              <w:right w:w="20" w:type="nil"/>
            </w:tcMar>
            <w:vAlign w:val="center"/>
          </w:tcPr>
          <w:p w14:paraId="70A0E00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620" w:type="dxa"/>
            <w:tcMar>
              <w:top w:w="20" w:type="nil"/>
              <w:left w:w="20" w:type="nil"/>
              <w:bottom w:w="20" w:type="nil"/>
              <w:right w:w="20" w:type="nil"/>
            </w:tcMar>
            <w:vAlign w:val="center"/>
          </w:tcPr>
          <w:p w14:paraId="66BEE054" w14:textId="36640793"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0A024D3" wp14:editId="3A8FB6C9">
                  <wp:extent cx="6350" cy="6350"/>
                  <wp:effectExtent l="0" t="0" r="0" b="0"/>
                  <wp:docPr id="3352" name="Picture 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43B0DF7E"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737AAA9B"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9D3A405" w14:textId="77777777">
        <w:tblPrEx>
          <w:tblBorders>
            <w:top w:val="none" w:sz="0" w:space="0" w:color="auto"/>
          </w:tblBorders>
        </w:tblPrEx>
        <w:tc>
          <w:tcPr>
            <w:tcW w:w="8440" w:type="dxa"/>
            <w:tcMar>
              <w:top w:w="20" w:type="nil"/>
              <w:left w:w="20" w:type="nil"/>
              <w:bottom w:w="20" w:type="nil"/>
              <w:right w:w="20" w:type="nil"/>
            </w:tcMar>
            <w:vAlign w:val="center"/>
          </w:tcPr>
          <w:p w14:paraId="64A0AE69" w14:textId="77777777" w:rsidR="000E7E0F" w:rsidRPr="009116DB" w:rsidRDefault="000E7E0F">
            <w:pPr>
              <w:widowControl w:val="0"/>
              <w:autoSpaceDE w:val="0"/>
              <w:autoSpaceDN w:val="0"/>
              <w:adjustRightInd w:val="0"/>
              <w:rPr>
                <w:rFonts w:ascii="Arial" w:hAnsi="Arial" w:cs="Arial"/>
                <w:sz w:val="28"/>
                <w:szCs w:val="28"/>
              </w:rPr>
            </w:pPr>
          </w:p>
        </w:tc>
        <w:tc>
          <w:tcPr>
            <w:tcW w:w="1980" w:type="dxa"/>
            <w:tcMar>
              <w:top w:w="20" w:type="nil"/>
              <w:left w:w="20" w:type="nil"/>
              <w:bottom w:w="20" w:type="nil"/>
              <w:right w:w="20" w:type="nil"/>
            </w:tcMar>
            <w:vAlign w:val="center"/>
          </w:tcPr>
          <w:p w14:paraId="034FD667"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28E0E23F"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56544089"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793CBAB5"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5697DF6" w14:textId="77777777">
        <w:tblPrEx>
          <w:tblBorders>
            <w:top w:val="none" w:sz="0" w:space="0" w:color="auto"/>
          </w:tblBorders>
        </w:tblPrEx>
        <w:tc>
          <w:tcPr>
            <w:tcW w:w="8440" w:type="dxa"/>
            <w:tcMar>
              <w:top w:w="20" w:type="nil"/>
              <w:left w:w="20" w:type="nil"/>
              <w:bottom w:w="20" w:type="nil"/>
              <w:right w:w="20" w:type="nil"/>
            </w:tcMar>
            <w:vAlign w:val="center"/>
          </w:tcPr>
          <w:p w14:paraId="37482DC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Peer Grading</w:t>
            </w:r>
          </w:p>
        </w:tc>
        <w:tc>
          <w:tcPr>
            <w:tcW w:w="1980" w:type="dxa"/>
            <w:tcMar>
              <w:top w:w="20" w:type="nil"/>
              <w:left w:w="20" w:type="nil"/>
              <w:bottom w:w="20" w:type="nil"/>
              <w:right w:w="20" w:type="nil"/>
            </w:tcMar>
            <w:vAlign w:val="center"/>
          </w:tcPr>
          <w:p w14:paraId="6712177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w:t>
            </w:r>
          </w:p>
          <w:p w14:paraId="3C1A4190" w14:textId="7D77C0F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AB1689A" wp14:editId="7E78DB08">
                  <wp:extent cx="685800" cy="6350"/>
                  <wp:effectExtent l="0" t="0" r="0" b="0"/>
                  <wp:docPr id="3353" name="Picture 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5800" cy="6350"/>
                          </a:xfrm>
                          <a:prstGeom prst="rect">
                            <a:avLst/>
                          </a:prstGeom>
                          <a:noFill/>
                          <a:ln>
                            <a:noFill/>
                          </a:ln>
                        </pic:spPr>
                      </pic:pic>
                    </a:graphicData>
                  </a:graphic>
                </wp:inline>
              </w:drawing>
            </w:r>
          </w:p>
        </w:tc>
        <w:tc>
          <w:tcPr>
            <w:tcW w:w="620" w:type="dxa"/>
            <w:tcMar>
              <w:top w:w="20" w:type="nil"/>
              <w:left w:w="20" w:type="nil"/>
              <w:bottom w:w="20" w:type="nil"/>
              <w:right w:w="20" w:type="nil"/>
            </w:tcMar>
            <w:vAlign w:val="center"/>
          </w:tcPr>
          <w:p w14:paraId="56520049" w14:textId="7A943B7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306AD65" wp14:editId="71202E11">
                  <wp:extent cx="6350" cy="6350"/>
                  <wp:effectExtent l="0" t="0" r="0" b="0"/>
                  <wp:docPr id="3354" name="Picture 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22E1DB98" w14:textId="78222700"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236CBAD" wp14:editId="2F3DFD10">
                  <wp:extent cx="209550" cy="6350"/>
                  <wp:effectExtent l="0" t="0" r="0" b="0"/>
                  <wp:docPr id="3355" name="Picture 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B309516" wp14:editId="6106C8B6">
                  <wp:extent cx="6350" cy="6350"/>
                  <wp:effectExtent l="0" t="0" r="0" b="0"/>
                  <wp:docPr id="3356" name="Picture 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4DB21F59"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7421A12" w14:textId="77777777">
        <w:tblPrEx>
          <w:tblBorders>
            <w:top w:val="none" w:sz="0" w:space="0" w:color="auto"/>
          </w:tblBorders>
        </w:tblPrEx>
        <w:tc>
          <w:tcPr>
            <w:tcW w:w="8440" w:type="dxa"/>
            <w:tcMar>
              <w:top w:w="20" w:type="nil"/>
              <w:left w:w="20" w:type="nil"/>
              <w:bottom w:w="20" w:type="nil"/>
              <w:right w:w="20" w:type="nil"/>
            </w:tcMar>
            <w:vAlign w:val="center"/>
          </w:tcPr>
          <w:p w14:paraId="7B121E08" w14:textId="77777777" w:rsidR="000E7E0F" w:rsidRPr="009116DB" w:rsidRDefault="000E7E0F">
            <w:pPr>
              <w:widowControl w:val="0"/>
              <w:autoSpaceDE w:val="0"/>
              <w:autoSpaceDN w:val="0"/>
              <w:adjustRightInd w:val="0"/>
              <w:rPr>
                <w:rFonts w:ascii="Arial" w:hAnsi="Arial" w:cs="Arial"/>
                <w:sz w:val="28"/>
                <w:szCs w:val="28"/>
              </w:rPr>
            </w:pPr>
          </w:p>
        </w:tc>
        <w:tc>
          <w:tcPr>
            <w:tcW w:w="1980" w:type="dxa"/>
            <w:tcMar>
              <w:top w:w="20" w:type="nil"/>
              <w:left w:w="20" w:type="nil"/>
              <w:bottom w:w="20" w:type="nil"/>
              <w:right w:w="20" w:type="nil"/>
            </w:tcMar>
            <w:vAlign w:val="center"/>
          </w:tcPr>
          <w:p w14:paraId="011706AE"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6B67F8BB" w14:textId="62218484"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1D43812" wp14:editId="22779F28">
                  <wp:extent cx="6350" cy="6350"/>
                  <wp:effectExtent l="0" t="0" r="0" b="0"/>
                  <wp:docPr id="3357" name="Picture 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0EBE0EA1"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2C43FCB3"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8847671" w14:textId="77777777">
        <w:tblPrEx>
          <w:tblBorders>
            <w:top w:val="none" w:sz="0" w:space="0" w:color="auto"/>
          </w:tblBorders>
        </w:tblPrEx>
        <w:tc>
          <w:tcPr>
            <w:tcW w:w="8440" w:type="dxa"/>
            <w:tcMar>
              <w:top w:w="20" w:type="nil"/>
              <w:left w:w="20" w:type="nil"/>
              <w:bottom w:w="20" w:type="nil"/>
              <w:right w:w="20" w:type="nil"/>
            </w:tcMar>
            <w:vAlign w:val="center"/>
          </w:tcPr>
          <w:p w14:paraId="4DEF037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1980" w:type="dxa"/>
            <w:tcMar>
              <w:top w:w="20" w:type="nil"/>
              <w:left w:w="20" w:type="nil"/>
              <w:bottom w:w="20" w:type="nil"/>
              <w:right w:w="20" w:type="nil"/>
            </w:tcMar>
            <w:vAlign w:val="center"/>
          </w:tcPr>
          <w:p w14:paraId="6565181D"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725B0499" w14:textId="77777777" w:rsidR="000E7E0F" w:rsidRPr="009116DB" w:rsidRDefault="000E7E0F">
            <w:pPr>
              <w:widowControl w:val="0"/>
              <w:autoSpaceDE w:val="0"/>
              <w:autoSpaceDN w:val="0"/>
              <w:adjustRightInd w:val="0"/>
              <w:rPr>
                <w:rFonts w:ascii="Arial" w:hAnsi="Arial" w:cs="Arial"/>
                <w:sz w:val="28"/>
                <w:szCs w:val="28"/>
              </w:rPr>
            </w:pPr>
          </w:p>
        </w:tc>
        <w:tc>
          <w:tcPr>
            <w:tcW w:w="560" w:type="dxa"/>
            <w:tcMar>
              <w:top w:w="20" w:type="nil"/>
              <w:left w:w="20" w:type="nil"/>
              <w:bottom w:w="20" w:type="nil"/>
              <w:right w:w="20" w:type="nil"/>
            </w:tcMar>
            <w:vAlign w:val="center"/>
          </w:tcPr>
          <w:p w14:paraId="28CC4949"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402437FB"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04D5405" w14:textId="77777777">
        <w:tblPrEx>
          <w:tblBorders>
            <w:top w:val="none" w:sz="0" w:space="0" w:color="auto"/>
          </w:tblBorders>
        </w:tblPrEx>
        <w:tc>
          <w:tcPr>
            <w:tcW w:w="8440" w:type="dxa"/>
            <w:tcMar>
              <w:top w:w="20" w:type="nil"/>
              <w:left w:w="20" w:type="nil"/>
              <w:bottom w:w="20" w:type="nil"/>
              <w:right w:w="20" w:type="nil"/>
            </w:tcMar>
            <w:vAlign w:val="center"/>
          </w:tcPr>
          <w:p w14:paraId="1CC0BA3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the best project as voted on by peers</w:t>
            </w:r>
          </w:p>
        </w:tc>
        <w:tc>
          <w:tcPr>
            <w:tcW w:w="1980" w:type="dxa"/>
            <w:tcMar>
              <w:top w:w="20" w:type="nil"/>
              <w:left w:w="20" w:type="nil"/>
              <w:bottom w:w="20" w:type="nil"/>
              <w:right w:w="20" w:type="nil"/>
            </w:tcMar>
            <w:vAlign w:val="center"/>
          </w:tcPr>
          <w:p w14:paraId="28B4E92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Up to 10</w:t>
            </w:r>
          </w:p>
        </w:tc>
        <w:tc>
          <w:tcPr>
            <w:tcW w:w="620" w:type="dxa"/>
            <w:tcMar>
              <w:top w:w="20" w:type="nil"/>
              <w:left w:w="20" w:type="nil"/>
              <w:bottom w:w="20" w:type="nil"/>
              <w:right w:w="20" w:type="nil"/>
            </w:tcMar>
            <w:vAlign w:val="center"/>
          </w:tcPr>
          <w:p w14:paraId="3F60A1AE" w14:textId="7C2FB36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577E487" wp14:editId="04F6693B">
                  <wp:extent cx="6350" cy="6350"/>
                  <wp:effectExtent l="0" t="0" r="0" b="0"/>
                  <wp:docPr id="3358" name="Picture 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7927725D"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795B5809"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6971539" w14:textId="77777777">
        <w:tblPrEx>
          <w:tblBorders>
            <w:top w:val="none" w:sz="0" w:space="0" w:color="auto"/>
          </w:tblBorders>
        </w:tblPrEx>
        <w:tc>
          <w:tcPr>
            <w:tcW w:w="8440" w:type="dxa"/>
            <w:tcMar>
              <w:top w:w="20" w:type="nil"/>
              <w:left w:w="20" w:type="nil"/>
              <w:bottom w:w="20" w:type="nil"/>
              <w:right w:w="20" w:type="nil"/>
            </w:tcMar>
            <w:vAlign w:val="center"/>
          </w:tcPr>
          <w:p w14:paraId="719D1C4E" w14:textId="77777777" w:rsidR="000E7E0F" w:rsidRPr="009116DB" w:rsidRDefault="000E7E0F">
            <w:pPr>
              <w:widowControl w:val="0"/>
              <w:autoSpaceDE w:val="0"/>
              <w:autoSpaceDN w:val="0"/>
              <w:adjustRightInd w:val="0"/>
              <w:rPr>
                <w:rFonts w:ascii="Arial" w:hAnsi="Arial" w:cs="Arial"/>
                <w:sz w:val="28"/>
                <w:szCs w:val="28"/>
              </w:rPr>
            </w:pPr>
          </w:p>
        </w:tc>
        <w:tc>
          <w:tcPr>
            <w:tcW w:w="1980" w:type="dxa"/>
            <w:tcMar>
              <w:top w:w="20" w:type="nil"/>
              <w:left w:w="20" w:type="nil"/>
              <w:bottom w:w="20" w:type="nil"/>
              <w:right w:w="20" w:type="nil"/>
            </w:tcMar>
            <w:vAlign w:val="center"/>
          </w:tcPr>
          <w:p w14:paraId="3353CA08" w14:textId="77777777" w:rsidR="000E7E0F" w:rsidRPr="009116DB" w:rsidRDefault="000E7E0F">
            <w:pPr>
              <w:widowControl w:val="0"/>
              <w:autoSpaceDE w:val="0"/>
              <w:autoSpaceDN w:val="0"/>
              <w:adjustRightInd w:val="0"/>
              <w:rPr>
                <w:rFonts w:ascii="Arial" w:hAnsi="Arial" w:cs="Arial"/>
                <w:sz w:val="28"/>
                <w:szCs w:val="28"/>
              </w:rPr>
            </w:pPr>
          </w:p>
        </w:tc>
        <w:tc>
          <w:tcPr>
            <w:tcW w:w="620" w:type="dxa"/>
            <w:tcMar>
              <w:top w:w="20" w:type="nil"/>
              <w:left w:w="20" w:type="nil"/>
              <w:bottom w:w="20" w:type="nil"/>
              <w:right w:w="20" w:type="nil"/>
            </w:tcMar>
            <w:vAlign w:val="center"/>
          </w:tcPr>
          <w:p w14:paraId="307A6BC0" w14:textId="7EFAAC5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386EEA7" wp14:editId="73E6F966">
                  <wp:extent cx="6350" cy="6350"/>
                  <wp:effectExtent l="0" t="0" r="0" b="0"/>
                  <wp:docPr id="3359" name="Picture 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A7E4DD0" wp14:editId="2C7FA629">
                  <wp:extent cx="6350" cy="6350"/>
                  <wp:effectExtent l="0" t="0" r="0" b="0"/>
                  <wp:docPr id="3360" name="Picture 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63846C3B"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6A38F836"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9C4DCEC" w14:textId="77777777">
        <w:tc>
          <w:tcPr>
            <w:tcW w:w="8440" w:type="dxa"/>
            <w:tcMar>
              <w:top w:w="20" w:type="nil"/>
              <w:left w:w="20" w:type="nil"/>
              <w:bottom w:w="20" w:type="nil"/>
              <w:right w:w="20" w:type="nil"/>
            </w:tcMar>
            <w:vAlign w:val="center"/>
          </w:tcPr>
          <w:p w14:paraId="0D15EAE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1980" w:type="dxa"/>
            <w:tcMar>
              <w:top w:w="20" w:type="nil"/>
              <w:left w:w="20" w:type="nil"/>
              <w:bottom w:w="20" w:type="nil"/>
              <w:right w:w="20" w:type="nil"/>
            </w:tcMar>
            <w:vAlign w:val="center"/>
          </w:tcPr>
          <w:p w14:paraId="1CE04B9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100</w:t>
            </w:r>
          </w:p>
        </w:tc>
        <w:tc>
          <w:tcPr>
            <w:tcW w:w="620" w:type="dxa"/>
            <w:tcMar>
              <w:top w:w="20" w:type="nil"/>
              <w:left w:w="20" w:type="nil"/>
              <w:bottom w:w="20" w:type="nil"/>
              <w:right w:w="20" w:type="nil"/>
            </w:tcMar>
            <w:vAlign w:val="center"/>
          </w:tcPr>
          <w:p w14:paraId="63C002B8" w14:textId="6110450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A7C19E6" wp14:editId="4060EA7B">
                  <wp:extent cx="6350" cy="6350"/>
                  <wp:effectExtent l="0" t="0" r="0" b="0"/>
                  <wp:docPr id="3361" name="Picture 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560" w:type="dxa"/>
            <w:tcMar>
              <w:top w:w="20" w:type="nil"/>
              <w:left w:w="20" w:type="nil"/>
              <w:bottom w:w="20" w:type="nil"/>
              <w:right w:w="20" w:type="nil"/>
            </w:tcMar>
            <w:vAlign w:val="center"/>
          </w:tcPr>
          <w:p w14:paraId="58352F26"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0B5EAAA3" w14:textId="77777777" w:rsidR="000E7E0F" w:rsidRPr="009116DB" w:rsidRDefault="000E7E0F">
            <w:pPr>
              <w:widowControl w:val="0"/>
              <w:autoSpaceDE w:val="0"/>
              <w:autoSpaceDN w:val="0"/>
              <w:adjustRightInd w:val="0"/>
              <w:rPr>
                <w:rFonts w:ascii="Arial" w:hAnsi="Arial" w:cs="Arial"/>
                <w:sz w:val="28"/>
                <w:szCs w:val="28"/>
              </w:rPr>
            </w:pPr>
          </w:p>
        </w:tc>
      </w:tr>
    </w:tbl>
    <w:p w14:paraId="205C1BEF" w14:textId="3556B228"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5FA77C6" wp14:editId="2E4F5AAF">
            <wp:extent cx="6178550" cy="95250"/>
            <wp:effectExtent l="0" t="0" r="0" b="6350"/>
            <wp:docPr id="3362" name="Picture 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08A85D4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177</w:t>
      </w:r>
    </w:p>
    <w:p w14:paraId="3E0ED17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5985D0C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 20-23 Topic Description: Students create </w:t>
      </w:r>
      <w:proofErr w:type="gramStart"/>
      <w:r w:rsidRPr="009116DB">
        <w:rPr>
          <w:rFonts w:ascii="Arial" w:hAnsi="Arial" w:cs="Arial"/>
          <w:sz w:val="28"/>
          <w:szCs w:val="28"/>
        </w:rPr>
        <w:t>a timing</w:t>
      </w:r>
      <w:proofErr w:type="gramEnd"/>
      <w:r w:rsidRPr="009116DB">
        <w:rPr>
          <w:rFonts w:ascii="Arial" w:hAnsi="Arial" w:cs="Arial"/>
          <w:sz w:val="28"/>
          <w:szCs w:val="28"/>
        </w:rPr>
        <w:t xml:space="preserve"> game in Scratch and participate in an Arcade Day during which they display</w:t>
      </w:r>
    </w:p>
    <w:p w14:paraId="7DA7AF12"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their</w:t>
      </w:r>
      <w:proofErr w:type="gramEnd"/>
      <w:r w:rsidRPr="009116DB">
        <w:rPr>
          <w:rFonts w:ascii="Arial" w:hAnsi="Arial" w:cs="Arial"/>
          <w:sz w:val="28"/>
          <w:szCs w:val="28"/>
        </w:rPr>
        <w:t xml:space="preserve"> games.</w:t>
      </w:r>
    </w:p>
    <w:p w14:paraId="24F42FA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46D461D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
    <w:p w14:paraId="5CBA8F4E" w14:textId="77777777" w:rsidR="000E7E0F" w:rsidRPr="009116DB" w:rsidRDefault="000E7E0F"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Create a timing game. </w:t>
      </w:r>
    </w:p>
    <w:p w14:paraId="7C189C7E" w14:textId="77777777" w:rsidR="000E7E0F" w:rsidRPr="009116DB" w:rsidRDefault="000E7E0F"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Assess their peers to help them gauge progress. </w:t>
      </w:r>
    </w:p>
    <w:p w14:paraId="573882F6" w14:textId="77777777" w:rsidR="000E7E0F" w:rsidRPr="009116DB" w:rsidRDefault="000E7E0F"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their rubrics and submit their timing games. </w:t>
      </w:r>
    </w:p>
    <w:p w14:paraId="2E04F481" w14:textId="77777777" w:rsidR="000E7E0F" w:rsidRPr="009116DB" w:rsidRDefault="000E7E0F"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Prepare a presentation of a Scratch program. </w:t>
      </w:r>
    </w:p>
    <w:p w14:paraId="0F24CA3D" w14:textId="77777777" w:rsidR="000E7E0F" w:rsidRPr="009116DB" w:rsidRDefault="000E7E0F"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Evaluate their peers’ timing games.  Outline of the Lesson: </w:t>
      </w:r>
    </w:p>
    <w:p w14:paraId="116F43AE" w14:textId="77777777" w:rsidR="000E7E0F" w:rsidRPr="009116DB" w:rsidRDefault="000E7E0F"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Timing game (95 minutes) </w:t>
      </w:r>
    </w:p>
    <w:p w14:paraId="7484228E" w14:textId="77777777" w:rsidR="000E7E0F" w:rsidRPr="009116DB" w:rsidRDefault="000E7E0F"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Peer Review and discussion (15 minutes) </w:t>
      </w:r>
    </w:p>
    <w:p w14:paraId="0C2E9235" w14:textId="77777777" w:rsidR="000E7E0F" w:rsidRPr="009116DB" w:rsidRDefault="000E7E0F"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Completion of timing game (70 minutes) </w:t>
      </w:r>
    </w:p>
    <w:p w14:paraId="71ABAF07" w14:textId="77777777" w:rsidR="000E7E0F" w:rsidRPr="009116DB" w:rsidRDefault="000E7E0F"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Arcade walk (40 minutes)  Student Activities: </w:t>
      </w:r>
    </w:p>
    <w:p w14:paraId="62668D16" w14:textId="77777777" w:rsidR="000E7E0F" w:rsidRPr="009116DB" w:rsidRDefault="000E7E0F" w:rsidP="00A140A1">
      <w:pPr>
        <w:widowControl w:val="0"/>
        <w:numPr>
          <w:ilvl w:val="0"/>
          <w:numId w:val="7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Work on timing game. </w:t>
      </w:r>
    </w:p>
    <w:p w14:paraId="133F746A" w14:textId="77777777" w:rsidR="000E7E0F" w:rsidRPr="009116DB" w:rsidRDefault="000E7E0F" w:rsidP="00A140A1">
      <w:pPr>
        <w:widowControl w:val="0"/>
        <w:numPr>
          <w:ilvl w:val="0"/>
          <w:numId w:val="7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peer review and discussion. </w:t>
      </w:r>
    </w:p>
    <w:p w14:paraId="0461BDCF" w14:textId="77777777" w:rsidR="000E7E0F" w:rsidRPr="009116DB" w:rsidRDefault="000E7E0F" w:rsidP="00A140A1">
      <w:pPr>
        <w:widowControl w:val="0"/>
        <w:numPr>
          <w:ilvl w:val="0"/>
          <w:numId w:val="7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Continue working on and complete timing game. </w:t>
      </w:r>
    </w:p>
    <w:p w14:paraId="34BB63A0" w14:textId="77777777" w:rsidR="000E7E0F" w:rsidRPr="009116DB" w:rsidRDefault="000E7E0F" w:rsidP="00A140A1">
      <w:pPr>
        <w:widowControl w:val="0"/>
        <w:numPr>
          <w:ilvl w:val="0"/>
          <w:numId w:val="7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arcade walk.  Teaching/Learning Strategies: </w:t>
      </w:r>
    </w:p>
    <w:p w14:paraId="13E9B82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Work on timing game o Circulate room and help students with projects.</w:t>
      </w:r>
    </w:p>
    <w:p w14:paraId="084AB7D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Peer review and discussion o </w:t>
      </w:r>
      <w:proofErr w:type="gramStart"/>
      <w:r w:rsidRPr="009116DB">
        <w:rPr>
          <w:rFonts w:ascii="Arial" w:hAnsi="Arial" w:cs="Arial"/>
          <w:sz w:val="28"/>
          <w:szCs w:val="28"/>
        </w:rPr>
        <w:t>Circulate</w:t>
      </w:r>
      <w:proofErr w:type="gramEnd"/>
      <w:r w:rsidRPr="009116DB">
        <w:rPr>
          <w:rFonts w:ascii="Arial" w:hAnsi="Arial" w:cs="Arial"/>
          <w:sz w:val="28"/>
          <w:szCs w:val="28"/>
        </w:rPr>
        <w:t xml:space="preserve"> the room and make sure students understand the rubric and what they still need to accomplish</w:t>
      </w:r>
    </w:p>
    <w:p w14:paraId="357C714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to</w:t>
      </w:r>
      <w:proofErr w:type="gramEnd"/>
      <w:r w:rsidRPr="009116DB">
        <w:rPr>
          <w:rFonts w:ascii="Arial" w:hAnsi="Arial" w:cs="Arial"/>
          <w:sz w:val="28"/>
          <w:szCs w:val="28"/>
        </w:rPr>
        <w:t xml:space="preserve"> finish their project. </w:t>
      </w:r>
      <w:r w:rsidRPr="009116DB">
        <w:rPr>
          <w:rFonts w:ascii="Arial" w:hAnsi="Arial" w:cs="Arial"/>
          <w:sz w:val="28"/>
          <w:szCs w:val="28"/>
        </w:rPr>
        <w:t></w:t>
      </w:r>
      <w:r w:rsidRPr="009116DB">
        <w:rPr>
          <w:rFonts w:ascii="Arial" w:hAnsi="Arial" w:cs="Arial"/>
          <w:sz w:val="28"/>
          <w:szCs w:val="28"/>
        </w:rPr>
        <w:t>Completion of timing game</w:t>
      </w:r>
    </w:p>
    <w:p w14:paraId="0211878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Circulate room and help students with projects. </w:t>
      </w:r>
      <w:proofErr w:type="gramStart"/>
      <w:r w:rsidRPr="009116DB">
        <w:rPr>
          <w:rFonts w:ascii="Arial" w:hAnsi="Arial" w:cs="Arial"/>
          <w:sz w:val="28"/>
          <w:szCs w:val="28"/>
        </w:rPr>
        <w:t>o</w:t>
      </w:r>
      <w:proofErr w:type="gramEnd"/>
      <w:r w:rsidRPr="009116DB">
        <w:rPr>
          <w:rFonts w:ascii="Arial" w:hAnsi="Arial" w:cs="Arial"/>
          <w:sz w:val="28"/>
          <w:szCs w:val="28"/>
        </w:rPr>
        <w:t xml:space="preserve"> Collect projects and rubrics. o Help students prepare their presentations.</w:t>
      </w:r>
    </w:p>
    <w:p w14:paraId="758939B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Arcade Walk o Have students rotate through the room playing each other’s games and giving each one a score on </w:t>
      </w:r>
      <w:proofErr w:type="gramStart"/>
      <w:r w:rsidRPr="009116DB">
        <w:rPr>
          <w:rFonts w:ascii="Arial" w:hAnsi="Arial" w:cs="Arial"/>
          <w:sz w:val="28"/>
          <w:szCs w:val="28"/>
        </w:rPr>
        <w:t>their</w:t>
      </w:r>
      <w:proofErr w:type="gramEnd"/>
    </w:p>
    <w:p w14:paraId="2C78A62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Peer Grading sheet. Use a timer to indicate the amount of time that each student has at each computer. </w:t>
      </w: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vote for the top two games out of the entire class. The vote should be based on both the</w:t>
      </w:r>
    </w:p>
    <w:p w14:paraId="2B8B3A9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content</w:t>
      </w:r>
      <w:proofErr w:type="gramEnd"/>
      <w:r w:rsidRPr="009116DB">
        <w:rPr>
          <w:rFonts w:ascii="Arial" w:hAnsi="Arial" w:cs="Arial"/>
          <w:sz w:val="28"/>
          <w:szCs w:val="28"/>
        </w:rPr>
        <w:t xml:space="preserve"> and adherence to the rubric. o Discuss features of games and how they conform to the rubric. What types of programming strategies</w:t>
      </w:r>
    </w:p>
    <w:p w14:paraId="1753F945"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did</w:t>
      </w:r>
      <w:proofErr w:type="gramEnd"/>
      <w:r w:rsidRPr="009116DB">
        <w:rPr>
          <w:rFonts w:ascii="Arial" w:hAnsi="Arial" w:cs="Arial"/>
          <w:sz w:val="28"/>
          <w:szCs w:val="28"/>
        </w:rPr>
        <w:t xml:space="preserve"> students use?</w:t>
      </w:r>
    </w:p>
    <w:p w14:paraId="0B8E7EF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74A8CA3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178</w:t>
      </w:r>
    </w:p>
    <w:p w14:paraId="0A6200E4" w14:textId="37A78FD1"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4D1E45C" wp14:editId="1F0FAE89">
            <wp:extent cx="6178550" cy="95250"/>
            <wp:effectExtent l="0" t="0" r="0" b="6350"/>
            <wp:docPr id="3363" name="Picture 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6CC8CFC4" w14:textId="77777777" w:rsidR="000E7E0F" w:rsidRPr="009116DB" w:rsidRDefault="000E7E0F" w:rsidP="00A140A1">
      <w:pPr>
        <w:widowControl w:val="0"/>
        <w:numPr>
          <w:ilvl w:val="0"/>
          <w:numId w:val="7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Timing Game Sample Rubric </w:t>
      </w:r>
    </w:p>
    <w:p w14:paraId="6ED78118" w14:textId="77777777" w:rsidR="000E7E0F" w:rsidRPr="009116DB" w:rsidRDefault="000E7E0F" w:rsidP="00A140A1">
      <w:pPr>
        <w:widowControl w:val="0"/>
        <w:numPr>
          <w:ilvl w:val="0"/>
          <w:numId w:val="7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Peer Grading </w:t>
      </w:r>
    </w:p>
    <w:p w14:paraId="5C806F5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463BBBDD" w14:textId="3CF786D8"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33279D0" wp14:editId="0721F66E">
            <wp:extent cx="6178550" cy="95250"/>
            <wp:effectExtent l="0" t="0" r="0" b="6350"/>
            <wp:docPr id="3364" name="Picture 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7CA2D8A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179</w:t>
      </w:r>
    </w:p>
    <w:p w14:paraId="0E5EC14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24 Topic Description: Investigating Games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6428D02D" w14:textId="77777777" w:rsidR="000E7E0F" w:rsidRPr="009116DB" w:rsidRDefault="000E7E0F" w:rsidP="00A140A1">
      <w:pPr>
        <w:widowControl w:val="0"/>
        <w:numPr>
          <w:ilvl w:val="0"/>
          <w:numId w:val="7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Investigate two different types of games. </w:t>
      </w:r>
    </w:p>
    <w:p w14:paraId="0CC727F7" w14:textId="77777777" w:rsidR="000E7E0F" w:rsidRPr="009116DB" w:rsidRDefault="000E7E0F" w:rsidP="00A140A1">
      <w:pPr>
        <w:widowControl w:val="0"/>
        <w:numPr>
          <w:ilvl w:val="0"/>
          <w:numId w:val="7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Get ideas for their final projects.  Outline of the Lesson: </w:t>
      </w:r>
    </w:p>
    <w:p w14:paraId="4F54EB7F" w14:textId="77777777" w:rsidR="000E7E0F" w:rsidRPr="009116DB" w:rsidRDefault="000E7E0F" w:rsidP="00A140A1">
      <w:pPr>
        <w:widowControl w:val="0"/>
        <w:numPr>
          <w:ilvl w:val="0"/>
          <w:numId w:val="7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Monkey game (25 minutes) </w:t>
      </w:r>
    </w:p>
    <w:p w14:paraId="07DB4CE5" w14:textId="77777777" w:rsidR="000E7E0F" w:rsidRPr="009116DB" w:rsidRDefault="000E7E0F" w:rsidP="00A140A1">
      <w:pPr>
        <w:widowControl w:val="0"/>
        <w:numPr>
          <w:ilvl w:val="0"/>
          <w:numId w:val="7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of answers (5 minutes) </w:t>
      </w:r>
    </w:p>
    <w:p w14:paraId="032193EF" w14:textId="77777777" w:rsidR="000E7E0F" w:rsidRPr="009116DB" w:rsidRDefault="000E7E0F" w:rsidP="00A140A1">
      <w:pPr>
        <w:widowControl w:val="0"/>
        <w:numPr>
          <w:ilvl w:val="0"/>
          <w:numId w:val="7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Pinball game (25 minutes)  Student Activities: </w:t>
      </w:r>
    </w:p>
    <w:p w14:paraId="3A34E7C7" w14:textId="77777777" w:rsidR="000E7E0F" w:rsidRPr="009116DB" w:rsidRDefault="000E7E0F" w:rsidP="00A140A1">
      <w:pPr>
        <w:widowControl w:val="0"/>
        <w:numPr>
          <w:ilvl w:val="0"/>
          <w:numId w:val="7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Monkey game. </w:t>
      </w:r>
    </w:p>
    <w:p w14:paraId="1AACA0BA" w14:textId="77777777" w:rsidR="000E7E0F" w:rsidRPr="009116DB" w:rsidRDefault="000E7E0F" w:rsidP="00A140A1">
      <w:pPr>
        <w:widowControl w:val="0"/>
        <w:numPr>
          <w:ilvl w:val="0"/>
          <w:numId w:val="7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answers. </w:t>
      </w:r>
    </w:p>
    <w:p w14:paraId="6B9ECB78" w14:textId="77777777" w:rsidR="000E7E0F" w:rsidRPr="009116DB" w:rsidRDefault="000E7E0F" w:rsidP="00A140A1">
      <w:pPr>
        <w:widowControl w:val="0"/>
        <w:numPr>
          <w:ilvl w:val="0"/>
          <w:numId w:val="7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Pinball game.  Teaching/Learning Strategies: </w:t>
      </w:r>
    </w:p>
    <w:p w14:paraId="45F0BAD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3F3DD5A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
    <w:p w14:paraId="423A3CF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Monkey game o Have students answer the questions in Monkey Game Project. </w:t>
      </w: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enhance monkey game.sb.</w:t>
      </w:r>
    </w:p>
    <w:p w14:paraId="4F4091C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Review answers o See Monkey Game Project Solutions and monkey game solution.sb.</w:t>
      </w:r>
    </w:p>
    <w:p w14:paraId="7B25BA9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Pinball game o Have students answer questions in Pinball Project. </w:t>
      </w: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enhance pinball.sb.</w:t>
      </w:r>
    </w:p>
    <w:p w14:paraId="7174F6C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2F2BC666" w14:textId="77777777" w:rsidR="000E7E0F" w:rsidRPr="009116DB" w:rsidRDefault="000E7E0F" w:rsidP="00A140A1">
      <w:pPr>
        <w:widowControl w:val="0"/>
        <w:numPr>
          <w:ilvl w:val="0"/>
          <w:numId w:val="7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Monkey Game Project </w:t>
      </w:r>
    </w:p>
    <w:p w14:paraId="3D670102" w14:textId="77777777" w:rsidR="000E7E0F" w:rsidRPr="009116DB" w:rsidRDefault="000E7E0F" w:rsidP="00A140A1">
      <w:pPr>
        <w:widowControl w:val="0"/>
        <w:numPr>
          <w:ilvl w:val="0"/>
          <w:numId w:val="7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Monkey Game Project Solutions </w:t>
      </w:r>
    </w:p>
    <w:p w14:paraId="339E8E48" w14:textId="77777777" w:rsidR="000E7E0F" w:rsidRPr="009116DB" w:rsidRDefault="000E7E0F" w:rsidP="00A140A1">
      <w:pPr>
        <w:widowControl w:val="0"/>
        <w:numPr>
          <w:ilvl w:val="0"/>
          <w:numId w:val="7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monkey game solution.sb </w:t>
      </w:r>
    </w:p>
    <w:p w14:paraId="64C530DA" w14:textId="77777777" w:rsidR="000E7E0F" w:rsidRPr="009116DB" w:rsidRDefault="000E7E0F" w:rsidP="00A140A1">
      <w:pPr>
        <w:widowControl w:val="0"/>
        <w:numPr>
          <w:ilvl w:val="0"/>
          <w:numId w:val="7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monkey game.sb </w:t>
      </w:r>
    </w:p>
    <w:p w14:paraId="7BF00D15" w14:textId="77777777" w:rsidR="000E7E0F" w:rsidRPr="009116DB" w:rsidRDefault="000E7E0F" w:rsidP="00A140A1">
      <w:pPr>
        <w:widowControl w:val="0"/>
        <w:numPr>
          <w:ilvl w:val="0"/>
          <w:numId w:val="7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Pinball Project </w:t>
      </w:r>
    </w:p>
    <w:p w14:paraId="4332E26E" w14:textId="77777777" w:rsidR="000E7E0F" w:rsidRPr="009116DB" w:rsidRDefault="000E7E0F" w:rsidP="00A140A1">
      <w:pPr>
        <w:widowControl w:val="0"/>
        <w:numPr>
          <w:ilvl w:val="0"/>
          <w:numId w:val="7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Pinball Project Solutions </w:t>
      </w:r>
    </w:p>
    <w:p w14:paraId="12255CEC" w14:textId="77777777" w:rsidR="000E7E0F" w:rsidRPr="009116DB" w:rsidRDefault="000E7E0F" w:rsidP="00A140A1">
      <w:pPr>
        <w:widowControl w:val="0"/>
        <w:numPr>
          <w:ilvl w:val="0"/>
          <w:numId w:val="7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Pinball.sb (An example that comes with Scratch)  Exploring Computer Science—Unit 4: Introduction to Programming 180 </w:t>
      </w:r>
    </w:p>
    <w:p w14:paraId="3E6A7DB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6667163" w14:textId="0D4E157C"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277D29E" wp14:editId="54C10E4A">
            <wp:extent cx="6178550" cy="95250"/>
            <wp:effectExtent l="0" t="0" r="0" b="6350"/>
            <wp:docPr id="3365" name="Picture 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73189F8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Monkey Game Project</w:t>
      </w:r>
    </w:p>
    <w:p w14:paraId="12AC0F1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Answer these questions on paper:</w:t>
      </w:r>
    </w:p>
    <w:p w14:paraId="6DCB257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1. 2. 3. 4. 5.</w:t>
      </w:r>
    </w:p>
    <w:p w14:paraId="25683C3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Play the game by using the arrow keys. What blocks make the monkey respond to the keys? Does the banana always appear in the same place</w:t>
      </w:r>
      <w:proofErr w:type="gramStart"/>
      <w:r w:rsidRPr="009116DB">
        <w:rPr>
          <w:rFonts w:ascii="Arial" w:hAnsi="Arial" w:cs="Arial"/>
          <w:sz w:val="28"/>
          <w:szCs w:val="28"/>
        </w:rPr>
        <w:t>? </w:t>
      </w:r>
      <w:proofErr w:type="gramEnd"/>
      <w:r w:rsidRPr="009116DB">
        <w:rPr>
          <w:rFonts w:ascii="Arial" w:hAnsi="Arial" w:cs="Arial"/>
          <w:sz w:val="28"/>
          <w:szCs w:val="28"/>
        </w:rPr>
        <w:t>What blocks do you think decide what x and y the banana should change to? What are the names of the orange blocks under Variables?</w:t>
      </w:r>
    </w:p>
    <w:p w14:paraId="2ADACDA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What block(s) are used to change the score?</w:t>
      </w:r>
    </w:p>
    <w:p w14:paraId="270FE73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Make these changes to the file:</w:t>
      </w:r>
    </w:p>
    <w:p w14:paraId="2827071F" w14:textId="77777777" w:rsidR="000E7E0F" w:rsidRPr="009116DB" w:rsidRDefault="000E7E0F" w:rsidP="00A140A1">
      <w:pPr>
        <w:widowControl w:val="0"/>
        <w:numPr>
          <w:ilvl w:val="0"/>
          <w:numId w:val="7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Customize the sprites in the game (make the characters be who you want). </w:t>
      </w:r>
    </w:p>
    <w:p w14:paraId="7C4902AE" w14:textId="77777777" w:rsidR="000E7E0F" w:rsidRPr="009116DB" w:rsidRDefault="000E7E0F" w:rsidP="00A140A1">
      <w:pPr>
        <w:widowControl w:val="0"/>
        <w:numPr>
          <w:ilvl w:val="0"/>
          <w:numId w:val="7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Add another sprite that gives you 2 points if you touch it. </w:t>
      </w:r>
    </w:p>
    <w:p w14:paraId="17F8C5EC" w14:textId="77777777" w:rsidR="000E7E0F" w:rsidRPr="009116DB" w:rsidRDefault="000E7E0F" w:rsidP="00A140A1">
      <w:pPr>
        <w:widowControl w:val="0"/>
        <w:numPr>
          <w:ilvl w:val="0"/>
          <w:numId w:val="7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Get the game to stop at 10 points or more by telling you that you win. </w:t>
      </w:r>
    </w:p>
    <w:p w14:paraId="3DCDBA3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86C99E8" w14:textId="3107CB98"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9D7B7C4" wp14:editId="59C33652">
            <wp:extent cx="6178550" cy="95250"/>
            <wp:effectExtent l="0" t="0" r="0" b="6350"/>
            <wp:docPr id="3366" name="Picture 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1959244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181</w:t>
      </w:r>
    </w:p>
    <w:p w14:paraId="0BD1D78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Monkey Game Project Solutions</w:t>
      </w:r>
    </w:p>
    <w:p w14:paraId="0C46ACD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Answer these questions on paper:</w:t>
      </w:r>
    </w:p>
    <w:p w14:paraId="0E626B10" w14:textId="77777777" w:rsidR="000E7E0F" w:rsidRPr="009116DB" w:rsidRDefault="000E7E0F" w:rsidP="00A140A1">
      <w:pPr>
        <w:widowControl w:val="0"/>
        <w:numPr>
          <w:ilvl w:val="0"/>
          <w:numId w:val="8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Play the game by using the arrow keys. What blocks make the monkey respond to the keys? ”</w:t>
      </w:r>
      <w:proofErr w:type="gramStart"/>
      <w:r w:rsidRPr="009116DB">
        <w:rPr>
          <w:rFonts w:ascii="Arial" w:hAnsi="Arial" w:cs="Arial"/>
          <w:sz w:val="28"/>
          <w:szCs w:val="28"/>
        </w:rPr>
        <w:t>when</w:t>
      </w:r>
      <w:proofErr w:type="gramEnd"/>
      <w:r w:rsidRPr="009116DB">
        <w:rPr>
          <w:rFonts w:ascii="Arial" w:hAnsi="Arial" w:cs="Arial"/>
          <w:sz w:val="28"/>
          <w:szCs w:val="28"/>
        </w:rPr>
        <w:t xml:space="preserve"> _ key pressed” </w:t>
      </w:r>
    </w:p>
    <w:p w14:paraId="70B1F0F1" w14:textId="77777777" w:rsidR="000E7E0F" w:rsidRPr="009116DB" w:rsidRDefault="000E7E0F" w:rsidP="00A140A1">
      <w:pPr>
        <w:widowControl w:val="0"/>
        <w:numPr>
          <w:ilvl w:val="0"/>
          <w:numId w:val="8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Does the banana always appear in the same place? No, it’s random. </w:t>
      </w:r>
    </w:p>
    <w:p w14:paraId="75754D3A" w14:textId="77777777" w:rsidR="000E7E0F" w:rsidRPr="009116DB" w:rsidRDefault="000E7E0F" w:rsidP="00A140A1">
      <w:pPr>
        <w:widowControl w:val="0"/>
        <w:numPr>
          <w:ilvl w:val="0"/>
          <w:numId w:val="80"/>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What blocks do you think decide what x and y the banana should change to?  “</w:t>
      </w:r>
      <w:proofErr w:type="gramStart"/>
      <w:r w:rsidRPr="009116DB">
        <w:rPr>
          <w:rFonts w:ascii="Arial" w:hAnsi="Arial" w:cs="Arial"/>
          <w:sz w:val="28"/>
          <w:szCs w:val="28"/>
        </w:rPr>
        <w:t>set</w:t>
      </w:r>
      <w:proofErr w:type="gramEnd"/>
      <w:r w:rsidRPr="009116DB">
        <w:rPr>
          <w:rFonts w:ascii="Arial" w:hAnsi="Arial" w:cs="Arial"/>
          <w:sz w:val="28"/>
          <w:szCs w:val="28"/>
        </w:rPr>
        <w:t xml:space="preserve"> x to _” and “set y to _” combined with “pick random _ to _” </w:t>
      </w:r>
    </w:p>
    <w:p w14:paraId="302097B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12. What are the names of the orange blocks under Variables</w:t>
      </w:r>
      <w:proofErr w:type="gramStart"/>
      <w:r w:rsidRPr="009116DB">
        <w:rPr>
          <w:rFonts w:ascii="Arial" w:hAnsi="Arial" w:cs="Arial"/>
          <w:sz w:val="28"/>
          <w:szCs w:val="28"/>
        </w:rPr>
        <w:t>? </w:t>
      </w:r>
      <w:proofErr w:type="gramEnd"/>
      <w:r w:rsidRPr="009116DB">
        <w:rPr>
          <w:rFonts w:ascii="Arial" w:hAnsi="Arial" w:cs="Arial"/>
          <w:sz w:val="28"/>
          <w:szCs w:val="28"/>
        </w:rPr>
        <w:t xml:space="preserve">13. What block(s) are used to change the score? </w:t>
      </w:r>
      <w:proofErr w:type="gramStart"/>
      <w:r w:rsidRPr="009116DB">
        <w:rPr>
          <w:rFonts w:ascii="Arial" w:hAnsi="Arial" w:cs="Arial"/>
          <w:sz w:val="28"/>
          <w:szCs w:val="28"/>
        </w:rPr>
        <w:t>when</w:t>
      </w:r>
      <w:proofErr w:type="gramEnd"/>
      <w:r w:rsidRPr="009116DB">
        <w:rPr>
          <w:rFonts w:ascii="Arial" w:hAnsi="Arial" w:cs="Arial"/>
          <w:sz w:val="28"/>
          <w:szCs w:val="28"/>
        </w:rPr>
        <w:t xml:space="preserve"> the green flag is clicked and</w:t>
      </w:r>
    </w:p>
    <w:p w14:paraId="6D68313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by</w:t>
      </w:r>
      <w:proofErr w:type="gramEnd"/>
      <w:r w:rsidRPr="009116DB">
        <w:rPr>
          <w:rFonts w:ascii="Arial" w:hAnsi="Arial" w:cs="Arial"/>
          <w:sz w:val="28"/>
          <w:szCs w:val="28"/>
        </w:rPr>
        <w:t xml:space="preserve"> 1” when the monkey touches the banana. Make these changes to the file: see monkey game solution.sb</w:t>
      </w:r>
    </w:p>
    <w:p w14:paraId="513636D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14. Customize the sprites in the game (make the characters be who you want). 15. Add another sprite that gives you 2 points if you touch it</w:t>
      </w:r>
      <w:proofErr w:type="gramStart"/>
      <w:r w:rsidRPr="009116DB">
        <w:rPr>
          <w:rFonts w:ascii="Arial" w:hAnsi="Arial" w:cs="Arial"/>
          <w:sz w:val="28"/>
          <w:szCs w:val="28"/>
        </w:rPr>
        <w:t>. </w:t>
      </w:r>
      <w:proofErr w:type="gramEnd"/>
      <w:r w:rsidRPr="009116DB">
        <w:rPr>
          <w:rFonts w:ascii="Arial" w:hAnsi="Arial" w:cs="Arial"/>
          <w:sz w:val="28"/>
          <w:szCs w:val="28"/>
        </w:rPr>
        <w:t>16. Get the game to stop at 10 points or more by telling you that you win.</w:t>
      </w:r>
    </w:p>
    <w:p w14:paraId="27E1F6B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22C2E848" w14:textId="3301B3DD"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3B18ECF" wp14:editId="094EE707">
            <wp:extent cx="2901950" cy="171450"/>
            <wp:effectExtent l="0" t="0" r="0" b="6350"/>
            <wp:docPr id="3367" name="Picture 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01950" cy="171450"/>
                    </a:xfrm>
                    <a:prstGeom prst="rect">
                      <a:avLst/>
                    </a:prstGeom>
                    <a:noFill/>
                    <a:ln>
                      <a:noFill/>
                    </a:ln>
                  </pic:spPr>
                </pic:pic>
              </a:graphicData>
            </a:graphic>
          </wp:inline>
        </w:drawing>
      </w:r>
    </w:p>
    <w:p w14:paraId="2A55DA2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roofErr w:type="gramStart"/>
      <w:r w:rsidRPr="009116DB">
        <w:rPr>
          <w:rFonts w:ascii="Arial" w:hAnsi="Arial" w:cs="Arial"/>
          <w:sz w:val="28"/>
          <w:szCs w:val="28"/>
        </w:rPr>
        <w:t>change</w:t>
      </w:r>
      <w:proofErr w:type="gramEnd"/>
      <w:r w:rsidRPr="009116DB">
        <w:rPr>
          <w:rFonts w:ascii="Arial" w:hAnsi="Arial" w:cs="Arial"/>
          <w:sz w:val="28"/>
          <w:szCs w:val="28"/>
        </w:rPr>
        <w:t xml:space="preserve"> points by _”, “set points to _”, and “points”</w:t>
      </w:r>
    </w:p>
    <w:p w14:paraId="3A9F4617" w14:textId="51D853F9"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DC03BF1" wp14:editId="5F0159A1">
            <wp:extent cx="908050" cy="171450"/>
            <wp:effectExtent l="0" t="0" r="6350" b="6350"/>
            <wp:docPr id="3368" name="Picture 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08050" cy="1714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2C874D9" wp14:editId="52DF922F">
            <wp:extent cx="838200" cy="171450"/>
            <wp:effectExtent l="0" t="0" r="0" b="6350"/>
            <wp:docPr id="3369" name="Picture 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38200" cy="171450"/>
                    </a:xfrm>
                    <a:prstGeom prst="rect">
                      <a:avLst/>
                    </a:prstGeom>
                    <a:noFill/>
                    <a:ln>
                      <a:noFill/>
                    </a:ln>
                  </pic:spPr>
                </pic:pic>
              </a:graphicData>
            </a:graphic>
          </wp:inline>
        </w:drawing>
      </w:r>
    </w:p>
    <w:p w14:paraId="0B50A91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roofErr w:type="gramStart"/>
      <w:r w:rsidRPr="009116DB">
        <w:rPr>
          <w:rFonts w:ascii="Arial" w:hAnsi="Arial" w:cs="Arial"/>
          <w:sz w:val="28"/>
          <w:szCs w:val="28"/>
        </w:rPr>
        <w:t>set</w:t>
      </w:r>
      <w:proofErr w:type="gramEnd"/>
      <w:r w:rsidRPr="009116DB">
        <w:rPr>
          <w:rFonts w:ascii="Arial" w:hAnsi="Arial" w:cs="Arial"/>
          <w:sz w:val="28"/>
          <w:szCs w:val="28"/>
        </w:rPr>
        <w:t xml:space="preserve"> points to 0”</w:t>
      </w:r>
    </w:p>
    <w:p w14:paraId="30747F5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roofErr w:type="gramStart"/>
      <w:r w:rsidRPr="009116DB">
        <w:rPr>
          <w:rFonts w:ascii="Arial" w:hAnsi="Arial" w:cs="Arial"/>
          <w:sz w:val="28"/>
          <w:szCs w:val="28"/>
        </w:rPr>
        <w:t>change</w:t>
      </w:r>
      <w:proofErr w:type="gramEnd"/>
      <w:r w:rsidRPr="009116DB">
        <w:rPr>
          <w:rFonts w:ascii="Arial" w:hAnsi="Arial" w:cs="Arial"/>
          <w:sz w:val="28"/>
          <w:szCs w:val="28"/>
        </w:rPr>
        <w:t xml:space="preserve"> points</w:t>
      </w:r>
    </w:p>
    <w:p w14:paraId="00455911" w14:textId="0767189A"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F37A30A" wp14:editId="08C84E0E">
            <wp:extent cx="6178550" cy="95250"/>
            <wp:effectExtent l="0" t="0" r="0" b="6350"/>
            <wp:docPr id="3370" name="Picture 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7F76805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182</w:t>
      </w:r>
    </w:p>
    <w:p w14:paraId="00269F6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Pinball Project</w:t>
      </w:r>
    </w:p>
    <w:p w14:paraId="64BD851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Open pinball.sb and answer the questions below on paper:</w:t>
      </w:r>
    </w:p>
    <w:p w14:paraId="55A77AF4" w14:textId="77777777" w:rsidR="000E7E0F" w:rsidRPr="009116DB" w:rsidRDefault="000E7E0F" w:rsidP="00A140A1">
      <w:pPr>
        <w:widowControl w:val="0"/>
        <w:numPr>
          <w:ilvl w:val="0"/>
          <w:numId w:val="8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Look at the scripts for the pinball. How did the author simulate gravity? </w:t>
      </w:r>
    </w:p>
    <w:p w14:paraId="1524C254" w14:textId="77777777" w:rsidR="000E7E0F" w:rsidRPr="009116DB" w:rsidRDefault="000E7E0F" w:rsidP="00A140A1">
      <w:pPr>
        <w:widowControl w:val="0"/>
        <w:numPr>
          <w:ilvl w:val="0"/>
          <w:numId w:val="8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How does the ball know when to “bounce” off of something? </w:t>
      </w:r>
    </w:p>
    <w:p w14:paraId="3E3FC245" w14:textId="77777777" w:rsidR="000E7E0F" w:rsidRPr="009116DB" w:rsidRDefault="000E7E0F" w:rsidP="00A140A1">
      <w:pPr>
        <w:widowControl w:val="0"/>
        <w:numPr>
          <w:ilvl w:val="0"/>
          <w:numId w:val="8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Does the ball always bounce the same way when it hits something? </w:t>
      </w:r>
    </w:p>
    <w:p w14:paraId="2F0C9BEC" w14:textId="77777777" w:rsidR="000E7E0F" w:rsidRPr="009116DB" w:rsidRDefault="000E7E0F" w:rsidP="00A140A1">
      <w:pPr>
        <w:widowControl w:val="0"/>
        <w:numPr>
          <w:ilvl w:val="0"/>
          <w:numId w:val="8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How do you think the ball determines which direction to bounce? </w:t>
      </w:r>
    </w:p>
    <w:p w14:paraId="11C671D2" w14:textId="77777777" w:rsidR="000E7E0F" w:rsidRPr="009116DB" w:rsidRDefault="000E7E0F" w:rsidP="00A140A1">
      <w:pPr>
        <w:widowControl w:val="0"/>
        <w:numPr>
          <w:ilvl w:val="0"/>
          <w:numId w:val="8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What’s the purpose of the purple line at the very bottom of the game? </w:t>
      </w:r>
    </w:p>
    <w:p w14:paraId="05094AE7" w14:textId="77777777" w:rsidR="000E7E0F" w:rsidRPr="009116DB" w:rsidRDefault="000E7E0F" w:rsidP="00A140A1">
      <w:pPr>
        <w:widowControl w:val="0"/>
        <w:numPr>
          <w:ilvl w:val="0"/>
          <w:numId w:val="8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Modify the game to keep track of points and get it checked off. Write down what changes you made. </w:t>
      </w:r>
    </w:p>
    <w:p w14:paraId="508B2994" w14:textId="77777777" w:rsidR="000E7E0F" w:rsidRPr="009116DB" w:rsidRDefault="000E7E0F" w:rsidP="00A140A1">
      <w:pPr>
        <w:widowControl w:val="0"/>
        <w:numPr>
          <w:ilvl w:val="0"/>
          <w:numId w:val="81"/>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other features do think would make this game better? </w:t>
      </w:r>
    </w:p>
    <w:p w14:paraId="05C6EC4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3B644880" w14:textId="00A824D0"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4769A49" wp14:editId="53125087">
            <wp:extent cx="6178550" cy="95250"/>
            <wp:effectExtent l="0" t="0" r="0" b="6350"/>
            <wp:docPr id="3371" name="Picture 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113E1A0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183</w:t>
      </w:r>
    </w:p>
    <w:p w14:paraId="1678B1D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Pinball Project Solutions</w:t>
      </w:r>
    </w:p>
    <w:p w14:paraId="2F4A78C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Open pinball.sb and answer the questions below on paper:</w:t>
      </w:r>
    </w:p>
    <w:p w14:paraId="5707C8E0" w14:textId="77777777" w:rsidR="000E7E0F" w:rsidRPr="009116DB" w:rsidRDefault="000E7E0F" w:rsidP="00A140A1">
      <w:pPr>
        <w:widowControl w:val="0"/>
        <w:numPr>
          <w:ilvl w:val="0"/>
          <w:numId w:val="8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Look at the scripts for the pinball. How did the author simulate gravity? There is a variable called gravity that is constantly affecting the direction of the ball. </w:t>
      </w:r>
    </w:p>
    <w:p w14:paraId="60B212C3" w14:textId="77777777" w:rsidR="000E7E0F" w:rsidRPr="009116DB" w:rsidRDefault="000E7E0F" w:rsidP="00A140A1">
      <w:pPr>
        <w:widowControl w:val="0"/>
        <w:numPr>
          <w:ilvl w:val="0"/>
          <w:numId w:val="8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How does the ball know when to “bounce” off of something?  If it touches something that is green, orange or red, it will “bounce” off of it. </w:t>
      </w:r>
    </w:p>
    <w:p w14:paraId="2A86B76E" w14:textId="77777777" w:rsidR="000E7E0F" w:rsidRPr="009116DB" w:rsidRDefault="000E7E0F" w:rsidP="00A140A1">
      <w:pPr>
        <w:widowControl w:val="0"/>
        <w:numPr>
          <w:ilvl w:val="0"/>
          <w:numId w:val="8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Does the ball always bounce the same way when it hits something?  No, the amount of the turn is random. </w:t>
      </w:r>
    </w:p>
    <w:p w14:paraId="0D37C2B8" w14:textId="77777777" w:rsidR="000E7E0F" w:rsidRPr="009116DB" w:rsidRDefault="000E7E0F" w:rsidP="00A140A1">
      <w:pPr>
        <w:widowControl w:val="0"/>
        <w:numPr>
          <w:ilvl w:val="0"/>
          <w:numId w:val="8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How do you think the ball determines which direction to bounce?  It uses “pick random _ to _” to vary the amount of the turn. </w:t>
      </w:r>
    </w:p>
    <w:p w14:paraId="2F35B276" w14:textId="77777777" w:rsidR="000E7E0F" w:rsidRPr="009116DB" w:rsidRDefault="000E7E0F" w:rsidP="00A140A1">
      <w:pPr>
        <w:widowControl w:val="0"/>
        <w:numPr>
          <w:ilvl w:val="0"/>
          <w:numId w:val="8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What’s the purpose of the purple line at the very bottom of the game?  If the ball touches purple, you lose. </w:t>
      </w:r>
    </w:p>
    <w:p w14:paraId="3A0C1363" w14:textId="77777777" w:rsidR="000E7E0F" w:rsidRPr="009116DB" w:rsidRDefault="000E7E0F" w:rsidP="00A140A1">
      <w:pPr>
        <w:widowControl w:val="0"/>
        <w:numPr>
          <w:ilvl w:val="0"/>
          <w:numId w:val="8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Modify the game to keep track of points and get it checked off. Write down what changes you made.  See pinball solution.sb </w:t>
      </w:r>
    </w:p>
    <w:p w14:paraId="7C50917B" w14:textId="77777777" w:rsidR="000E7E0F" w:rsidRPr="009116DB" w:rsidRDefault="000E7E0F" w:rsidP="00A140A1">
      <w:pPr>
        <w:widowControl w:val="0"/>
        <w:numPr>
          <w:ilvl w:val="0"/>
          <w:numId w:val="8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other features do think would make this game better?  Answers will vary. </w:t>
      </w:r>
    </w:p>
    <w:p w14:paraId="39EA17B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649BAC74" w14:textId="2ACB9EC2"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509D2AF" wp14:editId="0C581934">
            <wp:extent cx="6178550" cy="95250"/>
            <wp:effectExtent l="0" t="0" r="0" b="6350"/>
            <wp:docPr id="3372" name="Picture 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4333BF1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184</w:t>
      </w:r>
    </w:p>
    <w:p w14:paraId="3336FD9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25 Topic Description: Introduce the final project.</w:t>
      </w:r>
    </w:p>
    <w:p w14:paraId="5FAA9B8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2F1EAEC4"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students will be able to</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Make an appropriate choice of which final project they will do.</w:t>
      </w:r>
    </w:p>
    <w:p w14:paraId="47236BA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34E6707D" w14:textId="77777777" w:rsidR="000E7E0F" w:rsidRPr="009116DB" w:rsidRDefault="000E7E0F" w:rsidP="00A140A1">
      <w:pPr>
        <w:widowControl w:val="0"/>
        <w:numPr>
          <w:ilvl w:val="0"/>
          <w:numId w:val="8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of answers for Pinball Project (5 minutes) </w:t>
      </w:r>
    </w:p>
    <w:p w14:paraId="07763E6F" w14:textId="77777777" w:rsidR="000E7E0F" w:rsidRPr="009116DB" w:rsidRDefault="000E7E0F" w:rsidP="00A140A1">
      <w:pPr>
        <w:widowControl w:val="0"/>
        <w:numPr>
          <w:ilvl w:val="0"/>
          <w:numId w:val="8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Introduction of projects (15 minutes) </w:t>
      </w:r>
    </w:p>
    <w:p w14:paraId="5E45E5B0" w14:textId="77777777" w:rsidR="000E7E0F" w:rsidRPr="009116DB" w:rsidRDefault="000E7E0F" w:rsidP="00A140A1">
      <w:pPr>
        <w:widowControl w:val="0"/>
        <w:numPr>
          <w:ilvl w:val="0"/>
          <w:numId w:val="8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Final projects (35 minutes)  Student Activities: </w:t>
      </w:r>
    </w:p>
    <w:p w14:paraId="3A898813" w14:textId="77777777" w:rsidR="000E7E0F" w:rsidRPr="009116DB" w:rsidRDefault="000E7E0F" w:rsidP="00A140A1">
      <w:pPr>
        <w:widowControl w:val="0"/>
        <w:numPr>
          <w:ilvl w:val="0"/>
          <w:numId w:val="8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answers for Pinball project. </w:t>
      </w:r>
    </w:p>
    <w:p w14:paraId="49361366" w14:textId="77777777" w:rsidR="000E7E0F" w:rsidRPr="009116DB" w:rsidRDefault="000E7E0F" w:rsidP="00A140A1">
      <w:pPr>
        <w:widowControl w:val="0"/>
        <w:numPr>
          <w:ilvl w:val="0"/>
          <w:numId w:val="8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discussion of introduction to projects. </w:t>
      </w:r>
    </w:p>
    <w:p w14:paraId="3A93095F" w14:textId="77777777" w:rsidR="000E7E0F" w:rsidRPr="009116DB" w:rsidRDefault="000E7E0F" w:rsidP="00A140A1">
      <w:pPr>
        <w:widowControl w:val="0"/>
        <w:numPr>
          <w:ilvl w:val="0"/>
          <w:numId w:val="8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Start Final Projects.  Teaching/Learning Strategies: </w:t>
      </w:r>
    </w:p>
    <w:p w14:paraId="35DB48C5" w14:textId="77777777" w:rsidR="000E7E0F" w:rsidRPr="009116DB" w:rsidRDefault="000E7E0F" w:rsidP="00A140A1">
      <w:pPr>
        <w:widowControl w:val="0"/>
        <w:numPr>
          <w:ilvl w:val="0"/>
          <w:numId w:val="8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of answers for Pinball project. </w:t>
      </w:r>
    </w:p>
    <w:p w14:paraId="38837D71" w14:textId="77777777" w:rsidR="000E7E0F" w:rsidRPr="009116DB" w:rsidRDefault="000E7E0F" w:rsidP="00A140A1">
      <w:pPr>
        <w:widowControl w:val="0"/>
        <w:numPr>
          <w:ilvl w:val="0"/>
          <w:numId w:val="8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Introduction of projects </w:t>
      </w:r>
    </w:p>
    <w:p w14:paraId="277023A8"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Review both sets of descriptions and rubrics. </w:t>
      </w:r>
      <w:r w:rsidRPr="009116DB">
        <w:rPr>
          <w:rFonts w:ascii="Arial" w:hAnsi="Arial" w:cs="Arial"/>
          <w:sz w:val="28"/>
          <w:szCs w:val="28"/>
        </w:rPr>
        <w:t></w:t>
      </w:r>
      <w:r w:rsidRPr="009116DB">
        <w:rPr>
          <w:rFonts w:ascii="Arial" w:hAnsi="Arial" w:cs="Arial"/>
          <w:sz w:val="28"/>
          <w:szCs w:val="28"/>
        </w:rPr>
        <w:t>Final projects</w:t>
      </w:r>
    </w:p>
    <w:p w14:paraId="1414A213"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Circulate the room </w:t>
      </w:r>
      <w:r w:rsidRPr="009116DB">
        <w:rPr>
          <w:rFonts w:ascii="Arial" w:hAnsi="Arial" w:cs="Arial"/>
          <w:sz w:val="28"/>
          <w:szCs w:val="28"/>
        </w:rPr>
        <w:t></w:t>
      </w:r>
      <w:r w:rsidRPr="009116DB">
        <w:rPr>
          <w:rFonts w:ascii="Arial" w:hAnsi="Arial" w:cs="Arial"/>
          <w:sz w:val="28"/>
          <w:szCs w:val="28"/>
        </w:rPr>
        <w:t>Help students decide which project to do. </w:t>
      </w:r>
      <w:r w:rsidRPr="009116DB">
        <w:rPr>
          <w:rFonts w:ascii="Arial" w:hAnsi="Arial" w:cs="Arial"/>
          <w:sz w:val="28"/>
          <w:szCs w:val="28"/>
        </w:rPr>
        <w:t></w:t>
      </w:r>
      <w:r w:rsidRPr="009116DB">
        <w:rPr>
          <w:rFonts w:ascii="Arial" w:hAnsi="Arial" w:cs="Arial"/>
          <w:sz w:val="28"/>
          <w:szCs w:val="28"/>
        </w:rPr>
        <w:t>If students are making the game, tell them to start off small and add features as they go</w:t>
      </w:r>
    </w:p>
    <w:p w14:paraId="769A75A9"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along</w:t>
      </w:r>
      <w:proofErr w:type="gramEnd"/>
      <w:r w:rsidRPr="009116DB">
        <w:rPr>
          <w:rFonts w:ascii="Arial" w:hAnsi="Arial" w:cs="Arial"/>
          <w:sz w:val="28"/>
          <w:szCs w:val="28"/>
        </w:rPr>
        <w:t xml:space="preserve"> to ensure that they will finish.</w:t>
      </w:r>
    </w:p>
    <w:p w14:paraId="1EA0CE8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1A1FEDE2" w14:textId="77777777" w:rsidR="000E7E0F" w:rsidRPr="009116DB" w:rsidRDefault="000E7E0F" w:rsidP="00A140A1">
      <w:pPr>
        <w:widowControl w:val="0"/>
        <w:numPr>
          <w:ilvl w:val="0"/>
          <w:numId w:val="8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Pinball Project </w:t>
      </w:r>
    </w:p>
    <w:p w14:paraId="55F5AC99" w14:textId="77777777" w:rsidR="000E7E0F" w:rsidRPr="009116DB" w:rsidRDefault="000E7E0F" w:rsidP="00A140A1">
      <w:pPr>
        <w:widowControl w:val="0"/>
        <w:numPr>
          <w:ilvl w:val="0"/>
          <w:numId w:val="8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Pinball Project Solutions </w:t>
      </w:r>
    </w:p>
    <w:p w14:paraId="4CEB5DF2" w14:textId="77777777" w:rsidR="000E7E0F" w:rsidRPr="009116DB" w:rsidRDefault="000E7E0F" w:rsidP="00A140A1">
      <w:pPr>
        <w:widowControl w:val="0"/>
        <w:numPr>
          <w:ilvl w:val="0"/>
          <w:numId w:val="8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Game Project Sample Rubric </w:t>
      </w:r>
    </w:p>
    <w:p w14:paraId="7C7FEA1F" w14:textId="77777777" w:rsidR="000E7E0F" w:rsidRPr="009116DB" w:rsidRDefault="000E7E0F" w:rsidP="00A140A1">
      <w:pPr>
        <w:widowControl w:val="0"/>
        <w:numPr>
          <w:ilvl w:val="0"/>
          <w:numId w:val="8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My Community Project </w:t>
      </w:r>
    </w:p>
    <w:p w14:paraId="5245A5F7" w14:textId="77777777" w:rsidR="000E7E0F" w:rsidRPr="009116DB" w:rsidRDefault="000E7E0F" w:rsidP="00A140A1">
      <w:pPr>
        <w:widowControl w:val="0"/>
        <w:numPr>
          <w:ilvl w:val="0"/>
          <w:numId w:val="8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My Community Sample Rubric </w:t>
      </w:r>
    </w:p>
    <w:p w14:paraId="54FCD49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2737E5E" w14:textId="1476F171"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4E4808E" wp14:editId="037401D5">
            <wp:extent cx="6178550" cy="95250"/>
            <wp:effectExtent l="0" t="0" r="0" b="6350"/>
            <wp:docPr id="3373" name="Picture 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23C39EC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185</w:t>
      </w:r>
    </w:p>
    <w:p w14:paraId="22AE64A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26-28 Topic Description: Complete final projects.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1759166B"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Incorporate all objectives in the unit into the final project.</w:t>
      </w:r>
      <w:proofErr w:type="gramEnd"/>
      <w:r w:rsidRPr="009116DB">
        <w:rPr>
          <w:rFonts w:ascii="Arial" w:hAnsi="Arial" w:cs="Arial"/>
          <w:sz w:val="28"/>
          <w:szCs w:val="28"/>
        </w:rPr>
        <w:t xml:space="preserve"> Outline of the Lesson:</w:t>
      </w:r>
    </w:p>
    <w:p w14:paraId="4FBDCAFB" w14:textId="77777777" w:rsidR="000E7E0F" w:rsidRPr="009116DB" w:rsidRDefault="000E7E0F" w:rsidP="00A140A1">
      <w:pPr>
        <w:widowControl w:val="0"/>
        <w:numPr>
          <w:ilvl w:val="0"/>
          <w:numId w:val="8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Work on final project (110 minutes) </w:t>
      </w:r>
    </w:p>
    <w:p w14:paraId="3F20DD4B" w14:textId="77777777" w:rsidR="000E7E0F" w:rsidRPr="009116DB" w:rsidRDefault="000E7E0F" w:rsidP="00A140A1">
      <w:pPr>
        <w:widowControl w:val="0"/>
        <w:numPr>
          <w:ilvl w:val="0"/>
          <w:numId w:val="8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Peer review and discussion (15 minutes) </w:t>
      </w:r>
    </w:p>
    <w:p w14:paraId="6AD6657A" w14:textId="77777777" w:rsidR="000E7E0F" w:rsidRPr="009116DB" w:rsidRDefault="000E7E0F" w:rsidP="00A140A1">
      <w:pPr>
        <w:widowControl w:val="0"/>
        <w:numPr>
          <w:ilvl w:val="0"/>
          <w:numId w:val="8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Completion of final project (40 minutes)  Student Activities: </w:t>
      </w:r>
    </w:p>
    <w:p w14:paraId="3DFFF45A" w14:textId="77777777" w:rsidR="000E7E0F" w:rsidRPr="009116DB" w:rsidRDefault="000E7E0F" w:rsidP="00A140A1">
      <w:pPr>
        <w:widowControl w:val="0"/>
        <w:numPr>
          <w:ilvl w:val="0"/>
          <w:numId w:val="8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Work on final project. </w:t>
      </w:r>
    </w:p>
    <w:p w14:paraId="1F4E046D" w14:textId="77777777" w:rsidR="000E7E0F" w:rsidRPr="009116DB" w:rsidRDefault="000E7E0F" w:rsidP="00A140A1">
      <w:pPr>
        <w:widowControl w:val="0"/>
        <w:numPr>
          <w:ilvl w:val="0"/>
          <w:numId w:val="8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peer review and discussion. </w:t>
      </w:r>
    </w:p>
    <w:p w14:paraId="0F0C9A60" w14:textId="77777777" w:rsidR="000E7E0F" w:rsidRPr="009116DB" w:rsidRDefault="000E7E0F" w:rsidP="00A140A1">
      <w:pPr>
        <w:widowControl w:val="0"/>
        <w:numPr>
          <w:ilvl w:val="0"/>
          <w:numId w:val="8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final project.  Teaching/Learning Strategies: </w:t>
      </w:r>
    </w:p>
    <w:p w14:paraId="718B010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
    <w:p w14:paraId="7CB2830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
    <w:p w14:paraId="675A044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Work on final project o Circulate room and help students with projects.</w:t>
      </w:r>
    </w:p>
    <w:p w14:paraId="0362019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Peer Review and discussion o Pair students with someone that has a similar project if possible (communities together and</w:t>
      </w:r>
    </w:p>
    <w:p w14:paraId="61E2C3E2"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games</w:t>
      </w:r>
      <w:proofErr w:type="gramEnd"/>
      <w:r w:rsidRPr="009116DB">
        <w:rPr>
          <w:rFonts w:ascii="Arial" w:hAnsi="Arial" w:cs="Arial"/>
          <w:sz w:val="28"/>
          <w:szCs w:val="28"/>
        </w:rPr>
        <w:t xml:space="preserve"> together). o In pairs, students take turns using a rubric to grade the other person’s project. Students should</w:t>
      </w:r>
    </w:p>
    <w:p w14:paraId="53819562"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be</w:t>
      </w:r>
      <w:proofErr w:type="gramEnd"/>
      <w:r w:rsidRPr="009116DB">
        <w:rPr>
          <w:rFonts w:ascii="Arial" w:hAnsi="Arial" w:cs="Arial"/>
          <w:sz w:val="28"/>
          <w:szCs w:val="28"/>
        </w:rPr>
        <w:t xml:space="preserve"> able to get an idea of where their grade stands now, and what else they need to do to</w:t>
      </w:r>
    </w:p>
    <w:p w14:paraId="2D4CBA1A"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complete</w:t>
      </w:r>
      <w:proofErr w:type="gramEnd"/>
      <w:r w:rsidRPr="009116DB">
        <w:rPr>
          <w:rFonts w:ascii="Arial" w:hAnsi="Arial" w:cs="Arial"/>
          <w:sz w:val="28"/>
          <w:szCs w:val="28"/>
        </w:rPr>
        <w:t xml:space="preserve"> their project. o Circulate the room and make sure students understand the rubric and what they still need to</w:t>
      </w:r>
    </w:p>
    <w:p w14:paraId="738C47B1"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accomplish</w:t>
      </w:r>
      <w:proofErr w:type="gramEnd"/>
      <w:r w:rsidRPr="009116DB">
        <w:rPr>
          <w:rFonts w:ascii="Arial" w:hAnsi="Arial" w:cs="Arial"/>
          <w:sz w:val="28"/>
          <w:szCs w:val="28"/>
        </w:rPr>
        <w:t xml:space="preserve"> to finish their project. Completion of final project</w:t>
      </w:r>
    </w:p>
    <w:p w14:paraId="67A73FBE"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Circulate room and help students with projects. Resources:</w:t>
      </w:r>
    </w:p>
    <w:p w14:paraId="16455257" w14:textId="77777777" w:rsidR="000E7E0F" w:rsidRPr="009116DB" w:rsidRDefault="000E7E0F" w:rsidP="00A140A1">
      <w:pPr>
        <w:widowControl w:val="0"/>
        <w:numPr>
          <w:ilvl w:val="0"/>
          <w:numId w:val="8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Game Project </w:t>
      </w:r>
    </w:p>
    <w:p w14:paraId="7C747FCF" w14:textId="77777777" w:rsidR="000E7E0F" w:rsidRPr="009116DB" w:rsidRDefault="000E7E0F" w:rsidP="00A140A1">
      <w:pPr>
        <w:widowControl w:val="0"/>
        <w:numPr>
          <w:ilvl w:val="0"/>
          <w:numId w:val="8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My Community Project </w:t>
      </w:r>
    </w:p>
    <w:p w14:paraId="1C582ED9" w14:textId="77777777" w:rsidR="000E7E0F" w:rsidRPr="009116DB" w:rsidRDefault="000E7E0F" w:rsidP="00A140A1">
      <w:pPr>
        <w:widowControl w:val="0"/>
        <w:numPr>
          <w:ilvl w:val="0"/>
          <w:numId w:val="8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Game Project Sample Rubric </w:t>
      </w:r>
    </w:p>
    <w:p w14:paraId="7E09FE0A" w14:textId="77777777" w:rsidR="000E7E0F" w:rsidRPr="009116DB" w:rsidRDefault="000E7E0F" w:rsidP="00A140A1">
      <w:pPr>
        <w:widowControl w:val="0"/>
        <w:numPr>
          <w:ilvl w:val="0"/>
          <w:numId w:val="8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My Community Sample Rubric </w:t>
      </w:r>
    </w:p>
    <w:p w14:paraId="6063C33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6E44D8F0" w14:textId="73E524BE"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D24A087" wp14:editId="4B0AAEEA">
            <wp:extent cx="6178550" cy="95250"/>
            <wp:effectExtent l="0" t="0" r="0" b="6350"/>
            <wp:docPr id="3374" name="Picture 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624365B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186</w:t>
      </w:r>
    </w:p>
    <w:p w14:paraId="4EA251D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29 Topic Description: Complete final projects.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442A3A3C" w14:textId="77777777" w:rsidR="000E7E0F" w:rsidRPr="009116DB" w:rsidRDefault="000E7E0F" w:rsidP="00A140A1">
      <w:pPr>
        <w:widowControl w:val="0"/>
        <w:numPr>
          <w:ilvl w:val="0"/>
          <w:numId w:val="9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Finish their KWL charts. </w:t>
      </w:r>
    </w:p>
    <w:p w14:paraId="2308F22E" w14:textId="77777777" w:rsidR="000E7E0F" w:rsidRPr="009116DB" w:rsidRDefault="000E7E0F" w:rsidP="00A140A1">
      <w:pPr>
        <w:widowControl w:val="0"/>
        <w:numPr>
          <w:ilvl w:val="0"/>
          <w:numId w:val="9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their rubrics and turn in their final projects. </w:t>
      </w:r>
    </w:p>
    <w:p w14:paraId="293F9525" w14:textId="77777777" w:rsidR="000E7E0F" w:rsidRPr="009116DB" w:rsidRDefault="000E7E0F" w:rsidP="00A140A1">
      <w:pPr>
        <w:widowControl w:val="0"/>
        <w:numPr>
          <w:ilvl w:val="0"/>
          <w:numId w:val="9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Prepare their presentations.  Outline of the Lesson: </w:t>
      </w:r>
    </w:p>
    <w:p w14:paraId="07497C65" w14:textId="77777777" w:rsidR="000E7E0F" w:rsidRPr="009116DB" w:rsidRDefault="000E7E0F" w:rsidP="00A140A1">
      <w:pPr>
        <w:widowControl w:val="0"/>
        <w:numPr>
          <w:ilvl w:val="1"/>
          <w:numId w:val="90"/>
        </w:numPr>
        <w:tabs>
          <w:tab w:val="left" w:pos="940"/>
          <w:tab w:val="left" w:pos="1440"/>
        </w:tabs>
        <w:autoSpaceDE w:val="0"/>
        <w:autoSpaceDN w:val="0"/>
        <w:adjustRightInd w:val="0"/>
        <w:spacing w:after="240"/>
        <w:ind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KWL chart (15 minutes) </w:t>
      </w:r>
    </w:p>
    <w:p w14:paraId="2935DAE7" w14:textId="77777777" w:rsidR="000E7E0F" w:rsidRPr="009116DB" w:rsidRDefault="000E7E0F" w:rsidP="00A140A1">
      <w:pPr>
        <w:widowControl w:val="0"/>
        <w:numPr>
          <w:ilvl w:val="1"/>
          <w:numId w:val="90"/>
        </w:numPr>
        <w:tabs>
          <w:tab w:val="left" w:pos="940"/>
          <w:tab w:val="left" w:pos="1440"/>
        </w:tabs>
        <w:autoSpaceDE w:val="0"/>
        <w:autoSpaceDN w:val="0"/>
        <w:adjustRightInd w:val="0"/>
        <w:spacing w:after="240"/>
        <w:ind w:hanging="14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Completion of final projects (40 minutes)  Student Activities: </w:t>
      </w:r>
    </w:p>
    <w:p w14:paraId="121B89D7" w14:textId="77777777" w:rsidR="000E7E0F" w:rsidRPr="009116DB" w:rsidRDefault="000E7E0F" w:rsidP="00A140A1">
      <w:pPr>
        <w:widowControl w:val="0"/>
        <w:numPr>
          <w:ilvl w:val="0"/>
          <w:numId w:val="9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KWL chart. </w:t>
      </w:r>
    </w:p>
    <w:p w14:paraId="4583C03E" w14:textId="77777777" w:rsidR="000E7E0F" w:rsidRPr="009116DB" w:rsidRDefault="000E7E0F" w:rsidP="00A140A1">
      <w:pPr>
        <w:widowControl w:val="0"/>
        <w:numPr>
          <w:ilvl w:val="0"/>
          <w:numId w:val="9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Groups take turns sharing their L’s orally. </w:t>
      </w:r>
    </w:p>
    <w:p w14:paraId="6A72DAC5" w14:textId="77777777" w:rsidR="000E7E0F" w:rsidRPr="009116DB" w:rsidRDefault="000E7E0F" w:rsidP="00A140A1">
      <w:pPr>
        <w:widowControl w:val="0"/>
        <w:numPr>
          <w:ilvl w:val="0"/>
          <w:numId w:val="9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Finish final projects.  Teaching/Learning Strategies: </w:t>
      </w:r>
    </w:p>
    <w:p w14:paraId="533FA603" w14:textId="77777777" w:rsidR="000E7E0F" w:rsidRPr="009116DB" w:rsidRDefault="000E7E0F" w:rsidP="00A140A1">
      <w:pPr>
        <w:widowControl w:val="0"/>
        <w:numPr>
          <w:ilvl w:val="0"/>
          <w:numId w:val="9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KWL chart o Refresh memory on activity.  </w:t>
      </w:r>
      <w:r w:rsidRPr="009116DB">
        <w:rPr>
          <w:rFonts w:ascii="Arial" w:hAnsi="Arial" w:cs="Arial"/>
          <w:sz w:val="28"/>
          <w:szCs w:val="28"/>
        </w:rPr>
        <w:t></w:t>
      </w:r>
      <w:r w:rsidRPr="009116DB">
        <w:rPr>
          <w:rFonts w:ascii="Arial" w:hAnsi="Arial" w:cs="Arial"/>
          <w:sz w:val="28"/>
          <w:szCs w:val="28"/>
        </w:rPr>
        <w:t>They already did the K (Know) and W (Want to learn), now they must fill in the L (Learned) section of their chart.  </w:t>
      </w:r>
      <w:r w:rsidRPr="009116DB">
        <w:rPr>
          <w:rFonts w:ascii="Arial" w:hAnsi="Arial" w:cs="Arial"/>
          <w:sz w:val="28"/>
          <w:szCs w:val="28"/>
        </w:rPr>
        <w:t></w:t>
      </w:r>
      <w:r w:rsidRPr="009116DB">
        <w:rPr>
          <w:rFonts w:ascii="Arial" w:hAnsi="Arial" w:cs="Arial"/>
          <w:sz w:val="28"/>
          <w:szCs w:val="28"/>
        </w:rPr>
        <w:t xml:space="preserve">They should meet in their original groups. </w:t>
      </w:r>
      <w:proofErr w:type="gramStart"/>
      <w:r w:rsidRPr="009116DB">
        <w:rPr>
          <w:rFonts w:ascii="Arial" w:hAnsi="Arial" w:cs="Arial"/>
          <w:sz w:val="28"/>
          <w:szCs w:val="28"/>
        </w:rPr>
        <w:t>o</w:t>
      </w:r>
      <w:proofErr w:type="gramEnd"/>
      <w:r w:rsidRPr="009116DB">
        <w:rPr>
          <w:rFonts w:ascii="Arial" w:hAnsi="Arial" w:cs="Arial"/>
          <w:sz w:val="28"/>
          <w:szCs w:val="28"/>
        </w:rPr>
        <w:t xml:space="preserve"> Students fill in the L portion of their chart. </w:t>
      </w:r>
    </w:p>
    <w:p w14:paraId="4BD090E3" w14:textId="77777777" w:rsidR="000E7E0F" w:rsidRPr="009116DB" w:rsidRDefault="000E7E0F" w:rsidP="00A140A1">
      <w:pPr>
        <w:widowControl w:val="0"/>
        <w:numPr>
          <w:ilvl w:val="0"/>
          <w:numId w:val="9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Groups take turns sharing out their L’s orally. Encourage them not to repeat anything that has already been said. </w:t>
      </w:r>
    </w:p>
    <w:p w14:paraId="1B533F77" w14:textId="77777777" w:rsidR="000E7E0F" w:rsidRPr="009116DB" w:rsidRDefault="000E7E0F" w:rsidP="00A140A1">
      <w:pPr>
        <w:widowControl w:val="0"/>
        <w:numPr>
          <w:ilvl w:val="0"/>
          <w:numId w:val="9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Completion of final projects </w:t>
      </w:r>
    </w:p>
    <w:p w14:paraId="63B67A64"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Collect projects and rubrics.</w:t>
      </w:r>
    </w:p>
    <w:p w14:paraId="6A823713"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Help students prepare their presentations. o Note: If time permits, the gallery walk of projects can be completed here to allow more time for</w:t>
      </w:r>
    </w:p>
    <w:p w14:paraId="2087D18F"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presentations</w:t>
      </w:r>
      <w:proofErr w:type="gramEnd"/>
      <w:r w:rsidRPr="009116DB">
        <w:rPr>
          <w:rFonts w:ascii="Arial" w:hAnsi="Arial" w:cs="Arial"/>
          <w:sz w:val="28"/>
          <w:szCs w:val="28"/>
        </w:rPr>
        <w:t xml:space="preserve"> on the last day.</w:t>
      </w:r>
    </w:p>
    <w:p w14:paraId="157F25E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49DCF4C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KWL Graphic Organizer Chart.pdf (UCLA SMP)</w:t>
      </w:r>
    </w:p>
    <w:p w14:paraId="3CA7D13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D12BB33" w14:textId="2BF6DA9C"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12F25D2" wp14:editId="04FE545B">
            <wp:extent cx="6178550" cy="95250"/>
            <wp:effectExtent l="0" t="0" r="0" b="6350"/>
            <wp:docPr id="3375" name="Picture 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22A4432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187</w:t>
      </w:r>
    </w:p>
    <w:p w14:paraId="12B229A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30 Topic Description: Complete presentations.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57F3F13C"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Complete a presentation on the final project.</w:t>
      </w:r>
      <w:proofErr w:type="gramEnd"/>
      <w:r w:rsidRPr="009116DB">
        <w:rPr>
          <w:rFonts w:ascii="Arial" w:hAnsi="Arial" w:cs="Arial"/>
          <w:sz w:val="28"/>
          <w:szCs w:val="28"/>
        </w:rPr>
        <w:t xml:space="preserve"> Outline of the Lesson:</w:t>
      </w:r>
    </w:p>
    <w:p w14:paraId="447A6C4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Gallery walk (10 minutes) </w:t>
      </w:r>
      <w:r w:rsidRPr="009116DB">
        <w:rPr>
          <w:rFonts w:ascii="Arial" w:hAnsi="Arial" w:cs="Arial"/>
          <w:sz w:val="28"/>
          <w:szCs w:val="28"/>
        </w:rPr>
        <w:t></w:t>
      </w:r>
      <w:r w:rsidRPr="009116DB">
        <w:rPr>
          <w:rFonts w:ascii="Arial" w:hAnsi="Arial" w:cs="Arial"/>
          <w:sz w:val="28"/>
          <w:szCs w:val="28"/>
        </w:rPr>
        <w:t>Final Project Presentations (45 minutes)</w:t>
      </w:r>
    </w:p>
    <w:p w14:paraId="2798C5B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Activities:</w:t>
      </w:r>
    </w:p>
    <w:p w14:paraId="2AE518B4" w14:textId="77777777" w:rsidR="000E7E0F" w:rsidRPr="009116DB" w:rsidRDefault="000E7E0F" w:rsidP="00A140A1">
      <w:pPr>
        <w:widowControl w:val="0"/>
        <w:numPr>
          <w:ilvl w:val="0"/>
          <w:numId w:val="9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gallery walk. </w:t>
      </w:r>
    </w:p>
    <w:p w14:paraId="31F17F78" w14:textId="77777777" w:rsidR="000E7E0F" w:rsidRPr="009116DB" w:rsidRDefault="000E7E0F" w:rsidP="00A140A1">
      <w:pPr>
        <w:widowControl w:val="0"/>
        <w:numPr>
          <w:ilvl w:val="0"/>
          <w:numId w:val="9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final project presentations.  Teaching/Learning Strategies: </w:t>
      </w:r>
    </w:p>
    <w:p w14:paraId="18B3DC6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Have students do a gallery walk of the projects</w:t>
      </w:r>
      <w:proofErr w:type="gramStart"/>
      <w:r w:rsidRPr="009116DB">
        <w:rPr>
          <w:rFonts w:ascii="Arial" w:hAnsi="Arial" w:cs="Arial"/>
          <w:sz w:val="28"/>
          <w:szCs w:val="28"/>
        </w:rPr>
        <w:t>. </w:t>
      </w:r>
      <w:proofErr w:type="gramEnd"/>
      <w:r w:rsidRPr="009116DB">
        <w:rPr>
          <w:rFonts w:ascii="Arial" w:hAnsi="Arial" w:cs="Arial"/>
          <w:sz w:val="28"/>
          <w:szCs w:val="28"/>
        </w:rPr>
        <w:t>o Complete the Peer Grading form for each project.</w:t>
      </w:r>
    </w:p>
    <w:p w14:paraId="471B7C5D"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Presentations o Have students take turns presenting. They will present their product as well as explain how they</w:t>
      </w:r>
    </w:p>
    <w:p w14:paraId="047EDBEC"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created</w:t>
      </w:r>
      <w:proofErr w:type="gramEnd"/>
      <w:r w:rsidRPr="009116DB">
        <w:rPr>
          <w:rFonts w:ascii="Arial" w:hAnsi="Arial" w:cs="Arial"/>
          <w:sz w:val="28"/>
          <w:szCs w:val="28"/>
        </w:rPr>
        <w:t xml:space="preserve"> the projects. </w:t>
      </w:r>
      <w:r w:rsidRPr="009116DB">
        <w:rPr>
          <w:rFonts w:ascii="Arial" w:hAnsi="Arial" w:cs="Arial"/>
          <w:sz w:val="28"/>
          <w:szCs w:val="28"/>
        </w:rPr>
        <w:t></w:t>
      </w:r>
      <w:r w:rsidRPr="009116DB">
        <w:rPr>
          <w:rFonts w:ascii="Arial" w:hAnsi="Arial" w:cs="Arial"/>
          <w:sz w:val="28"/>
          <w:szCs w:val="28"/>
        </w:rPr>
        <w:t>Help guide students by asking questions if the student does not fully explain how they</w:t>
      </w:r>
    </w:p>
    <w:p w14:paraId="11C7A1F0" w14:textId="77777777" w:rsidR="000E7E0F" w:rsidRPr="009116DB" w:rsidRDefault="000E7E0F" w:rsidP="000E7E0F">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wrote</w:t>
      </w:r>
      <w:proofErr w:type="gramEnd"/>
      <w:r w:rsidRPr="009116DB">
        <w:rPr>
          <w:rFonts w:ascii="Arial" w:hAnsi="Arial" w:cs="Arial"/>
          <w:sz w:val="28"/>
          <w:szCs w:val="28"/>
        </w:rPr>
        <w:t xml:space="preserve"> their program. o Have students in audience complete their Peer Grading forms. </w:t>
      </w: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vote for first and second place.</w:t>
      </w:r>
    </w:p>
    <w:p w14:paraId="329C265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2B76B8C2" w14:textId="77777777" w:rsidR="000E7E0F" w:rsidRPr="009116DB" w:rsidRDefault="000E7E0F" w:rsidP="00A140A1">
      <w:pPr>
        <w:widowControl w:val="0"/>
        <w:numPr>
          <w:ilvl w:val="0"/>
          <w:numId w:val="9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Peer Grading </w:t>
      </w:r>
    </w:p>
    <w:p w14:paraId="049AC153" w14:textId="77777777" w:rsidR="000E7E0F" w:rsidRPr="009116DB" w:rsidRDefault="000E7E0F" w:rsidP="00A140A1">
      <w:pPr>
        <w:widowControl w:val="0"/>
        <w:numPr>
          <w:ilvl w:val="0"/>
          <w:numId w:val="9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My Community Project Sample Rubric </w:t>
      </w:r>
    </w:p>
    <w:p w14:paraId="3FF72E45" w14:textId="77777777" w:rsidR="000E7E0F" w:rsidRPr="009116DB" w:rsidRDefault="000E7E0F" w:rsidP="00A140A1">
      <w:pPr>
        <w:widowControl w:val="0"/>
        <w:numPr>
          <w:ilvl w:val="0"/>
          <w:numId w:val="9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Game Project Sample Rubric </w:t>
      </w:r>
    </w:p>
    <w:p w14:paraId="08B6F1D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6D68D112" w14:textId="7A7E2F86"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8CACDC5" wp14:editId="62EB5DE6">
            <wp:extent cx="6178550" cy="95250"/>
            <wp:effectExtent l="0" t="0" r="0" b="6350"/>
            <wp:docPr id="3376" name="Picture 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6929851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188</w:t>
      </w:r>
    </w:p>
    <w:p w14:paraId="78E2BBC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 Project</w:t>
      </w:r>
    </w:p>
    <w:p w14:paraId="2D4BDDD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Choose one of the following:</w:t>
      </w:r>
    </w:p>
    <w:p w14:paraId="528AAC2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My Community Project</w:t>
      </w:r>
    </w:p>
    <w:p w14:paraId="2CFBBB6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You will use Scratch to make a project about your community. You will use blocks like broadcast in your project. You should have at least three different pages or scenes in this project.</w:t>
      </w:r>
    </w:p>
    <w:p w14:paraId="5051005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Decide on one positive thing that you want to highlight and one thing you want to improve about your community. Then find at least one statistic to backup your conclusions. Also include at least one personal comment/recording and one picture. Lastly, you should have at least one observation from someone else in the class about the topic – this means you will have to ask them what they think and either record it or write it down.</w:t>
      </w:r>
    </w:p>
    <w:p w14:paraId="4E87AE2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these websites to find statistics about Los Angeles and California:</w:t>
      </w:r>
    </w:p>
    <w:p w14:paraId="462FE04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 Education Data go to:</w:t>
      </w:r>
    </w:p>
    <w:p w14:paraId="35BB2DA0"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color w:val="0000FF"/>
          <w:sz w:val="28"/>
          <w:szCs w:val="28"/>
        </w:rPr>
        <w:t>http://dq.cde.ca.gov/dataquest/ http://www.ed-data.k12.ca.us/welcome.asp</w:t>
      </w:r>
    </w:p>
    <w:p w14:paraId="68D2314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 information about other concerns in LA, like hunger and homelessness, go to:</w:t>
      </w:r>
    </w:p>
    <w:p w14:paraId="62BA89E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color w:val="0000FF"/>
          <w:sz w:val="28"/>
          <w:szCs w:val="28"/>
        </w:rPr>
        <w:t>http://www.unitedwayla.org/GETINFORMED/RR/Pages/default.aspx http://www.unitedwayla.org/getinformed/rr/datalinks/Pages/default.aspx</w:t>
      </w:r>
    </w:p>
    <w:p w14:paraId="2949337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 information about health and health care go to (if you need a password, let me know):</w:t>
      </w:r>
    </w:p>
    <w:p w14:paraId="7848402F"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color w:val="0000FF"/>
          <w:sz w:val="28"/>
          <w:szCs w:val="28"/>
        </w:rPr>
        <w:t>http://www.chis.ucla.edu/</w:t>
      </w:r>
    </w:p>
    <w:p w14:paraId="06D330C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 Los Angeles Sponsored web sites go to:</w:t>
      </w:r>
    </w:p>
    <w:p w14:paraId="6F02225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color w:val="0000FF"/>
          <w:sz w:val="28"/>
          <w:szCs w:val="28"/>
        </w:rPr>
        <w:t>http://www.ci.la.ca.us/</w:t>
      </w:r>
    </w:p>
    <w:p w14:paraId="3FEB8532"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4961AE19" w14:textId="59BE9251"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744C84C" wp14:editId="36C90B2D">
            <wp:extent cx="1568450" cy="12700"/>
            <wp:effectExtent l="0" t="0" r="6350" b="12700"/>
            <wp:docPr id="3377" name="Picture 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684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4C4DB42" wp14:editId="0D606F96">
            <wp:extent cx="2146300" cy="12700"/>
            <wp:effectExtent l="0" t="0" r="12700" b="12700"/>
            <wp:docPr id="3378" name="Picture 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463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F1C5009" wp14:editId="769435FF">
            <wp:extent cx="3308350" cy="12700"/>
            <wp:effectExtent l="0" t="0" r="0" b="12700"/>
            <wp:docPr id="3379" name="Picture 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083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C375A0A" wp14:editId="27B387B9">
            <wp:extent cx="3606800" cy="12700"/>
            <wp:effectExtent l="0" t="0" r="0" b="12700"/>
            <wp:docPr id="3380" name="Picture 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068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285F358" wp14:editId="54F4E42E">
            <wp:extent cx="1289050" cy="12700"/>
            <wp:effectExtent l="0" t="0" r="6350" b="12700"/>
            <wp:docPr id="3381" name="Picture 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890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7D55C46" wp14:editId="2B7EB6F1">
            <wp:extent cx="1130300" cy="12700"/>
            <wp:effectExtent l="0" t="0" r="12700" b="12700"/>
            <wp:docPr id="3382" name="Picture 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303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F41B315" wp14:editId="14D1A935">
            <wp:extent cx="6178550" cy="95250"/>
            <wp:effectExtent l="0" t="0" r="0" b="6350"/>
            <wp:docPr id="3383" name="Picture 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4360D43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189</w:t>
      </w:r>
    </w:p>
    <w:p w14:paraId="74BB1C39"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Create A Game Project</w:t>
      </w:r>
    </w:p>
    <w:p w14:paraId="49369E6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Create your own game that meets the specifications outlined in the rubric. Be creative!</w:t>
      </w:r>
    </w:p>
    <w:p w14:paraId="4F67E49B"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5FB9EC91" w14:textId="7BD44613"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6801BAB" wp14:editId="7938319D">
            <wp:extent cx="6178550" cy="95250"/>
            <wp:effectExtent l="0" t="0" r="0" b="6350"/>
            <wp:docPr id="3384" name="Picture 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7AB563D8"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 190</w:t>
      </w:r>
    </w:p>
    <w:p w14:paraId="1BC44843"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Community Project Sample Rubric</w:t>
      </w:r>
    </w:p>
    <w:p w14:paraId="5414F04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 _______________________</w:t>
      </w:r>
    </w:p>
    <w:p w14:paraId="4253C27E"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10880"/>
        <w:gridCol w:w="2680"/>
        <w:gridCol w:w="880"/>
        <w:gridCol w:w="780"/>
      </w:tblGrid>
      <w:tr w:rsidR="000E7E0F" w:rsidRPr="009116DB" w14:paraId="1D855F48" w14:textId="77777777">
        <w:tc>
          <w:tcPr>
            <w:tcW w:w="10880" w:type="dxa"/>
            <w:tcMar>
              <w:top w:w="20" w:type="nil"/>
              <w:left w:w="20" w:type="nil"/>
              <w:bottom w:w="20" w:type="nil"/>
              <w:right w:w="20" w:type="nil"/>
            </w:tcMar>
            <w:vAlign w:val="center"/>
          </w:tcPr>
          <w:p w14:paraId="225933A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2680" w:type="dxa"/>
            <w:tcMar>
              <w:top w:w="20" w:type="nil"/>
              <w:left w:w="20" w:type="nil"/>
              <w:bottom w:w="20" w:type="nil"/>
              <w:right w:w="20" w:type="nil"/>
            </w:tcMar>
            <w:vAlign w:val="center"/>
          </w:tcPr>
          <w:p w14:paraId="531FDD1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880" w:type="dxa"/>
            <w:tcMar>
              <w:top w:w="20" w:type="nil"/>
              <w:left w:w="20" w:type="nil"/>
              <w:bottom w:w="20" w:type="nil"/>
              <w:right w:w="20" w:type="nil"/>
            </w:tcMar>
            <w:vAlign w:val="center"/>
          </w:tcPr>
          <w:p w14:paraId="0870CCF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780" w:type="dxa"/>
            <w:tcMar>
              <w:top w:w="20" w:type="nil"/>
              <w:left w:w="20" w:type="nil"/>
              <w:bottom w:w="20" w:type="nil"/>
              <w:right w:w="20" w:type="nil"/>
            </w:tcMar>
            <w:vAlign w:val="center"/>
          </w:tcPr>
          <w:p w14:paraId="6A74CA6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r>
      <w:tr w:rsidR="000E7E0F" w:rsidRPr="009116DB" w14:paraId="3FB4B5B8" w14:textId="77777777">
        <w:tblPrEx>
          <w:tblBorders>
            <w:top w:val="none" w:sz="0" w:space="0" w:color="auto"/>
          </w:tblBorders>
        </w:tblPrEx>
        <w:tc>
          <w:tcPr>
            <w:tcW w:w="10880" w:type="dxa"/>
            <w:tcMar>
              <w:top w:w="20" w:type="nil"/>
              <w:left w:w="20" w:type="nil"/>
              <w:bottom w:w="20" w:type="nil"/>
              <w:right w:w="20" w:type="nil"/>
            </w:tcMar>
            <w:vAlign w:val="center"/>
          </w:tcPr>
          <w:p w14:paraId="20A517C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Content</w:t>
            </w:r>
          </w:p>
        </w:tc>
        <w:tc>
          <w:tcPr>
            <w:tcW w:w="2680" w:type="dxa"/>
            <w:tcMar>
              <w:top w:w="20" w:type="nil"/>
              <w:left w:w="20" w:type="nil"/>
              <w:bottom w:w="20" w:type="nil"/>
              <w:right w:w="20" w:type="nil"/>
            </w:tcMar>
            <w:vAlign w:val="center"/>
          </w:tcPr>
          <w:p w14:paraId="788E508F" w14:textId="044D819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BB276AB" wp14:editId="56653921">
                  <wp:extent cx="692150" cy="6350"/>
                  <wp:effectExtent l="0" t="0" r="0" b="0"/>
                  <wp:docPr id="3385" name="Picture 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p>
        </w:tc>
        <w:tc>
          <w:tcPr>
            <w:tcW w:w="880" w:type="dxa"/>
            <w:tcMar>
              <w:top w:w="20" w:type="nil"/>
              <w:left w:w="20" w:type="nil"/>
              <w:bottom w:w="20" w:type="nil"/>
              <w:right w:w="20" w:type="nil"/>
            </w:tcMar>
            <w:vAlign w:val="center"/>
          </w:tcPr>
          <w:p w14:paraId="06B5764A"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7A879D91" w14:textId="0696707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87F4839" wp14:editId="5693FE7A">
                  <wp:extent cx="209550" cy="6350"/>
                  <wp:effectExtent l="0" t="0" r="0" b="0"/>
                  <wp:docPr id="3386" name="Picture 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602A533" wp14:editId="297A4BC5">
                  <wp:extent cx="6350" cy="6350"/>
                  <wp:effectExtent l="0" t="0" r="0" b="0"/>
                  <wp:docPr id="3387" name="Picture 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74470BBA" w14:textId="77777777">
        <w:tblPrEx>
          <w:tblBorders>
            <w:top w:val="none" w:sz="0" w:space="0" w:color="auto"/>
          </w:tblBorders>
        </w:tblPrEx>
        <w:tc>
          <w:tcPr>
            <w:tcW w:w="10880" w:type="dxa"/>
            <w:tcMar>
              <w:top w:w="20" w:type="nil"/>
              <w:left w:w="20" w:type="nil"/>
              <w:bottom w:w="20" w:type="nil"/>
              <w:right w:w="20" w:type="nil"/>
            </w:tcMar>
            <w:vAlign w:val="center"/>
          </w:tcPr>
          <w:p w14:paraId="12AC190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 or more scenes</w:t>
            </w:r>
          </w:p>
        </w:tc>
        <w:tc>
          <w:tcPr>
            <w:tcW w:w="2680" w:type="dxa"/>
            <w:tcMar>
              <w:top w:w="20" w:type="nil"/>
              <w:left w:w="20" w:type="nil"/>
              <w:bottom w:w="20" w:type="nil"/>
              <w:right w:w="20" w:type="nil"/>
            </w:tcMar>
            <w:vAlign w:val="center"/>
          </w:tcPr>
          <w:p w14:paraId="6F4807F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p w14:paraId="39657474" w14:textId="21CCCC7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E885DFB" wp14:editId="72C8F0DA">
                  <wp:extent cx="692150" cy="6350"/>
                  <wp:effectExtent l="0" t="0" r="0" b="0"/>
                  <wp:docPr id="3388" name="Picture 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p>
        </w:tc>
        <w:tc>
          <w:tcPr>
            <w:tcW w:w="880" w:type="dxa"/>
            <w:tcMar>
              <w:top w:w="20" w:type="nil"/>
              <w:left w:w="20" w:type="nil"/>
              <w:bottom w:w="20" w:type="nil"/>
              <w:right w:w="20" w:type="nil"/>
            </w:tcMar>
            <w:vAlign w:val="center"/>
          </w:tcPr>
          <w:p w14:paraId="04316022"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7541B198" w14:textId="4F129A6F"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08A58D4" wp14:editId="3BBCA4FF">
                  <wp:extent cx="209550" cy="6350"/>
                  <wp:effectExtent l="0" t="0" r="0" b="0"/>
                  <wp:docPr id="3389" name="Picture 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67E6D32" wp14:editId="221FEC21">
                  <wp:extent cx="6350" cy="6350"/>
                  <wp:effectExtent l="0" t="0" r="0" b="0"/>
                  <wp:docPr id="3390" name="Picture 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3F2DC33B" w14:textId="77777777">
        <w:tblPrEx>
          <w:tblBorders>
            <w:top w:val="none" w:sz="0" w:space="0" w:color="auto"/>
          </w:tblBorders>
        </w:tblPrEx>
        <w:tc>
          <w:tcPr>
            <w:tcW w:w="10880" w:type="dxa"/>
            <w:tcMar>
              <w:top w:w="20" w:type="nil"/>
              <w:left w:w="20" w:type="nil"/>
              <w:bottom w:w="20" w:type="nil"/>
              <w:right w:w="20" w:type="nil"/>
            </w:tcMar>
            <w:vAlign w:val="center"/>
          </w:tcPr>
          <w:p w14:paraId="6499D3F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 or more positive things in the community that you want to highlight</w:t>
            </w:r>
          </w:p>
        </w:tc>
        <w:tc>
          <w:tcPr>
            <w:tcW w:w="2680" w:type="dxa"/>
            <w:tcMar>
              <w:top w:w="20" w:type="nil"/>
              <w:left w:w="20" w:type="nil"/>
              <w:bottom w:w="20" w:type="nil"/>
              <w:right w:w="20" w:type="nil"/>
            </w:tcMar>
            <w:vAlign w:val="center"/>
          </w:tcPr>
          <w:p w14:paraId="7C66364C"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880" w:type="dxa"/>
            <w:tcMar>
              <w:top w:w="20" w:type="nil"/>
              <w:left w:w="20" w:type="nil"/>
              <w:bottom w:w="20" w:type="nil"/>
              <w:right w:w="20" w:type="nil"/>
            </w:tcMar>
            <w:vAlign w:val="center"/>
          </w:tcPr>
          <w:p w14:paraId="783DF3F2"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7BC4924E"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E59B48B" w14:textId="77777777">
        <w:tblPrEx>
          <w:tblBorders>
            <w:top w:val="none" w:sz="0" w:space="0" w:color="auto"/>
          </w:tblBorders>
        </w:tblPrEx>
        <w:tc>
          <w:tcPr>
            <w:tcW w:w="10880" w:type="dxa"/>
            <w:tcMar>
              <w:top w:w="20" w:type="nil"/>
              <w:left w:w="20" w:type="nil"/>
              <w:bottom w:w="20" w:type="nil"/>
              <w:right w:w="20" w:type="nil"/>
            </w:tcMar>
            <w:vAlign w:val="center"/>
          </w:tcPr>
          <w:p w14:paraId="59A782E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 or more things in the community that you would like to improve</w:t>
            </w:r>
          </w:p>
        </w:tc>
        <w:tc>
          <w:tcPr>
            <w:tcW w:w="2680" w:type="dxa"/>
            <w:tcMar>
              <w:top w:w="20" w:type="nil"/>
              <w:left w:w="20" w:type="nil"/>
              <w:bottom w:w="20" w:type="nil"/>
              <w:right w:w="20" w:type="nil"/>
            </w:tcMar>
            <w:vAlign w:val="center"/>
          </w:tcPr>
          <w:p w14:paraId="0A54C06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706671B4" w14:textId="7FC07A6E"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B2FE923" wp14:editId="0EC6E80A">
                  <wp:extent cx="692150" cy="6350"/>
                  <wp:effectExtent l="0" t="0" r="0" b="0"/>
                  <wp:docPr id="3391" name="Picture 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p>
        </w:tc>
        <w:tc>
          <w:tcPr>
            <w:tcW w:w="880" w:type="dxa"/>
            <w:tcMar>
              <w:top w:w="20" w:type="nil"/>
              <w:left w:w="20" w:type="nil"/>
              <w:bottom w:w="20" w:type="nil"/>
              <w:right w:w="20" w:type="nil"/>
            </w:tcMar>
            <w:vAlign w:val="center"/>
          </w:tcPr>
          <w:p w14:paraId="2525065F"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18722748" w14:textId="7DA4C26F"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80FBE15" wp14:editId="6B2ECE14">
                  <wp:extent cx="209550" cy="6350"/>
                  <wp:effectExtent l="0" t="0" r="0" b="0"/>
                  <wp:docPr id="3392" name="Picture 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EFBE15A" wp14:editId="256E6849">
                  <wp:extent cx="6350" cy="6350"/>
                  <wp:effectExtent l="0" t="0" r="0" b="0"/>
                  <wp:docPr id="3393" name="Picture 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36B74C81" w14:textId="77777777">
        <w:tblPrEx>
          <w:tblBorders>
            <w:top w:val="none" w:sz="0" w:space="0" w:color="auto"/>
          </w:tblBorders>
        </w:tblPrEx>
        <w:tc>
          <w:tcPr>
            <w:tcW w:w="10880" w:type="dxa"/>
            <w:tcMar>
              <w:top w:w="20" w:type="nil"/>
              <w:left w:w="20" w:type="nil"/>
              <w:bottom w:w="20" w:type="nil"/>
              <w:right w:w="20" w:type="nil"/>
            </w:tcMar>
            <w:vAlign w:val="center"/>
          </w:tcPr>
          <w:p w14:paraId="02702BF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Statistics to back up your conclusions</w:t>
            </w:r>
          </w:p>
        </w:tc>
        <w:tc>
          <w:tcPr>
            <w:tcW w:w="2680" w:type="dxa"/>
            <w:tcMar>
              <w:top w:w="20" w:type="nil"/>
              <w:left w:w="20" w:type="nil"/>
              <w:bottom w:w="20" w:type="nil"/>
              <w:right w:w="20" w:type="nil"/>
            </w:tcMar>
            <w:vAlign w:val="center"/>
          </w:tcPr>
          <w:p w14:paraId="245352C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2B9AC6E1" w14:textId="2069923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0011C9B" wp14:editId="2A29CB50">
                  <wp:extent cx="692150" cy="6350"/>
                  <wp:effectExtent l="0" t="0" r="0" b="0"/>
                  <wp:docPr id="3394" name="Picture 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p>
        </w:tc>
        <w:tc>
          <w:tcPr>
            <w:tcW w:w="880" w:type="dxa"/>
            <w:tcMar>
              <w:top w:w="20" w:type="nil"/>
              <w:left w:w="20" w:type="nil"/>
              <w:bottom w:w="20" w:type="nil"/>
              <w:right w:w="20" w:type="nil"/>
            </w:tcMar>
            <w:vAlign w:val="center"/>
          </w:tcPr>
          <w:p w14:paraId="6BCC6D84"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1C92619C" w14:textId="2566689E"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5B310CB" wp14:editId="532DF6EB">
                  <wp:extent cx="209550" cy="6350"/>
                  <wp:effectExtent l="0" t="0" r="0" b="0"/>
                  <wp:docPr id="3395" name="Picture 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1981537" wp14:editId="5D537F00">
                  <wp:extent cx="6350" cy="6350"/>
                  <wp:effectExtent l="0" t="0" r="0" b="0"/>
                  <wp:docPr id="3396" name="Picture 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69B9C90F" w14:textId="77777777">
        <w:tblPrEx>
          <w:tblBorders>
            <w:top w:val="none" w:sz="0" w:space="0" w:color="auto"/>
          </w:tblBorders>
        </w:tblPrEx>
        <w:tc>
          <w:tcPr>
            <w:tcW w:w="10880" w:type="dxa"/>
            <w:tcMar>
              <w:top w:w="20" w:type="nil"/>
              <w:left w:w="20" w:type="nil"/>
              <w:bottom w:w="20" w:type="nil"/>
              <w:right w:w="20" w:type="nil"/>
            </w:tcMar>
            <w:vAlign w:val="center"/>
          </w:tcPr>
          <w:p w14:paraId="30FEB87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 personal comment/recording</w:t>
            </w:r>
          </w:p>
        </w:tc>
        <w:tc>
          <w:tcPr>
            <w:tcW w:w="2680" w:type="dxa"/>
            <w:tcMar>
              <w:top w:w="20" w:type="nil"/>
              <w:left w:w="20" w:type="nil"/>
              <w:bottom w:w="20" w:type="nil"/>
              <w:right w:w="20" w:type="nil"/>
            </w:tcMar>
            <w:vAlign w:val="center"/>
          </w:tcPr>
          <w:p w14:paraId="36F8AC7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880" w:type="dxa"/>
            <w:tcMar>
              <w:top w:w="20" w:type="nil"/>
              <w:left w:w="20" w:type="nil"/>
              <w:bottom w:w="20" w:type="nil"/>
              <w:right w:w="20" w:type="nil"/>
            </w:tcMar>
            <w:vAlign w:val="center"/>
          </w:tcPr>
          <w:p w14:paraId="7CFE14C4"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3A6FAFD8"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BC76E33" w14:textId="77777777">
        <w:tblPrEx>
          <w:tblBorders>
            <w:top w:val="none" w:sz="0" w:space="0" w:color="auto"/>
          </w:tblBorders>
        </w:tblPrEx>
        <w:tc>
          <w:tcPr>
            <w:tcW w:w="10880" w:type="dxa"/>
            <w:tcMar>
              <w:top w:w="20" w:type="nil"/>
              <w:left w:w="20" w:type="nil"/>
              <w:bottom w:w="20" w:type="nil"/>
              <w:right w:w="20" w:type="nil"/>
            </w:tcMar>
            <w:vAlign w:val="center"/>
          </w:tcPr>
          <w:p w14:paraId="17632B4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 personal picture</w:t>
            </w:r>
          </w:p>
        </w:tc>
        <w:tc>
          <w:tcPr>
            <w:tcW w:w="2680" w:type="dxa"/>
            <w:tcMar>
              <w:top w:w="20" w:type="nil"/>
              <w:left w:w="20" w:type="nil"/>
              <w:bottom w:w="20" w:type="nil"/>
              <w:right w:w="20" w:type="nil"/>
            </w:tcMar>
            <w:vAlign w:val="center"/>
          </w:tcPr>
          <w:p w14:paraId="527F182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70CF860F" w14:textId="32DAF46E"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2729BAC" wp14:editId="29300921">
                  <wp:extent cx="692150" cy="6350"/>
                  <wp:effectExtent l="0" t="0" r="0" b="0"/>
                  <wp:docPr id="3397" name="Picture 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p>
        </w:tc>
        <w:tc>
          <w:tcPr>
            <w:tcW w:w="880" w:type="dxa"/>
            <w:tcMar>
              <w:top w:w="20" w:type="nil"/>
              <w:left w:w="20" w:type="nil"/>
              <w:bottom w:w="20" w:type="nil"/>
              <w:right w:w="20" w:type="nil"/>
            </w:tcMar>
            <w:vAlign w:val="center"/>
          </w:tcPr>
          <w:p w14:paraId="6456D61F" w14:textId="78C94A5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1CAF445" wp14:editId="707FFAE6">
                  <wp:extent cx="6350" cy="6350"/>
                  <wp:effectExtent l="0" t="0" r="0" b="0"/>
                  <wp:docPr id="3398" name="Picture 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72615A05" w14:textId="16F29C9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209D7C1" wp14:editId="503EDEB5">
                  <wp:extent cx="209550" cy="6350"/>
                  <wp:effectExtent l="0" t="0" r="0" b="0"/>
                  <wp:docPr id="3399" name="Picture 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EA6D509" wp14:editId="156CCEC9">
                  <wp:extent cx="6350" cy="6350"/>
                  <wp:effectExtent l="0" t="0" r="0" b="0"/>
                  <wp:docPr id="3400" name="Picture 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64C2DB67" w14:textId="77777777">
        <w:tblPrEx>
          <w:tblBorders>
            <w:top w:val="none" w:sz="0" w:space="0" w:color="auto"/>
          </w:tblBorders>
        </w:tblPrEx>
        <w:tc>
          <w:tcPr>
            <w:tcW w:w="10880" w:type="dxa"/>
            <w:tcMar>
              <w:top w:w="20" w:type="nil"/>
              <w:left w:w="20" w:type="nil"/>
              <w:bottom w:w="20" w:type="nil"/>
              <w:right w:w="20" w:type="nil"/>
            </w:tcMar>
            <w:vAlign w:val="center"/>
          </w:tcPr>
          <w:p w14:paraId="4CDB621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 comment/recording from someone else in the class</w:t>
            </w:r>
          </w:p>
        </w:tc>
        <w:tc>
          <w:tcPr>
            <w:tcW w:w="2680" w:type="dxa"/>
            <w:tcMar>
              <w:top w:w="20" w:type="nil"/>
              <w:left w:w="20" w:type="nil"/>
              <w:bottom w:w="20" w:type="nil"/>
              <w:right w:w="20" w:type="nil"/>
            </w:tcMar>
            <w:vAlign w:val="center"/>
          </w:tcPr>
          <w:p w14:paraId="174EAB6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tc>
        <w:tc>
          <w:tcPr>
            <w:tcW w:w="880" w:type="dxa"/>
            <w:tcMar>
              <w:top w:w="20" w:type="nil"/>
              <w:left w:w="20" w:type="nil"/>
              <w:bottom w:w="20" w:type="nil"/>
              <w:right w:w="20" w:type="nil"/>
            </w:tcMar>
            <w:vAlign w:val="center"/>
          </w:tcPr>
          <w:p w14:paraId="4011635B"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761D7FF5"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009E9F3" w14:textId="77777777">
        <w:tblPrEx>
          <w:tblBorders>
            <w:top w:val="none" w:sz="0" w:space="0" w:color="auto"/>
          </w:tblBorders>
        </w:tblPrEx>
        <w:tc>
          <w:tcPr>
            <w:tcW w:w="10880" w:type="dxa"/>
            <w:tcMar>
              <w:top w:w="20" w:type="nil"/>
              <w:left w:w="20" w:type="nil"/>
              <w:bottom w:w="20" w:type="nil"/>
              <w:right w:w="20" w:type="nil"/>
            </w:tcMar>
            <w:vAlign w:val="center"/>
          </w:tcPr>
          <w:p w14:paraId="2267F2EF" w14:textId="77777777" w:rsidR="000E7E0F" w:rsidRPr="009116DB" w:rsidRDefault="000E7E0F">
            <w:pPr>
              <w:widowControl w:val="0"/>
              <w:autoSpaceDE w:val="0"/>
              <w:autoSpaceDN w:val="0"/>
              <w:adjustRightInd w:val="0"/>
              <w:rPr>
                <w:rFonts w:ascii="Arial" w:hAnsi="Arial" w:cs="Arial"/>
                <w:sz w:val="28"/>
                <w:szCs w:val="28"/>
              </w:rPr>
            </w:pPr>
          </w:p>
        </w:tc>
        <w:tc>
          <w:tcPr>
            <w:tcW w:w="2680" w:type="dxa"/>
            <w:tcMar>
              <w:top w:w="20" w:type="nil"/>
              <w:left w:w="20" w:type="nil"/>
              <w:bottom w:w="20" w:type="nil"/>
              <w:right w:w="20" w:type="nil"/>
            </w:tcMar>
            <w:vAlign w:val="center"/>
          </w:tcPr>
          <w:p w14:paraId="08DF7F9D" w14:textId="5EADDF76"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147B6E1" wp14:editId="4EEFC037">
                  <wp:extent cx="692150" cy="6350"/>
                  <wp:effectExtent l="0" t="0" r="0" b="0"/>
                  <wp:docPr id="3401" name="Picture 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73F8BEA" wp14:editId="6D9B81CB">
                  <wp:extent cx="692150" cy="6350"/>
                  <wp:effectExtent l="0" t="0" r="0" b="0"/>
                  <wp:docPr id="3402" name="Picture 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p>
        </w:tc>
        <w:tc>
          <w:tcPr>
            <w:tcW w:w="880" w:type="dxa"/>
            <w:tcMar>
              <w:top w:w="20" w:type="nil"/>
              <w:left w:w="20" w:type="nil"/>
              <w:bottom w:w="20" w:type="nil"/>
              <w:right w:w="20" w:type="nil"/>
            </w:tcMar>
            <w:vAlign w:val="center"/>
          </w:tcPr>
          <w:p w14:paraId="012F53C6"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0FAD8D14" w14:textId="364C3CF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BE75000" wp14:editId="4E5537D8">
                  <wp:extent cx="209550" cy="6350"/>
                  <wp:effectExtent l="0" t="0" r="0" b="0"/>
                  <wp:docPr id="3403" name="Picture 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3F4C81F" wp14:editId="4EDC0C6C">
                  <wp:extent cx="6350" cy="6350"/>
                  <wp:effectExtent l="0" t="0" r="0" b="0"/>
                  <wp:docPr id="3404" name="Picture 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0AE28F9" wp14:editId="0744AB50">
                  <wp:extent cx="209550" cy="6350"/>
                  <wp:effectExtent l="0" t="0" r="0" b="0"/>
                  <wp:docPr id="3405" name="Picture 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466BEE2" wp14:editId="77EF73E2">
                  <wp:extent cx="6350" cy="6350"/>
                  <wp:effectExtent l="0" t="0" r="0" b="0"/>
                  <wp:docPr id="3406" name="Picture 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5FCCCE4F" w14:textId="77777777">
        <w:tblPrEx>
          <w:tblBorders>
            <w:top w:val="none" w:sz="0" w:space="0" w:color="auto"/>
          </w:tblBorders>
        </w:tblPrEx>
        <w:tc>
          <w:tcPr>
            <w:tcW w:w="10880" w:type="dxa"/>
            <w:tcMar>
              <w:top w:w="20" w:type="nil"/>
              <w:left w:w="20" w:type="nil"/>
              <w:bottom w:w="20" w:type="nil"/>
              <w:right w:w="20" w:type="nil"/>
            </w:tcMar>
            <w:vAlign w:val="center"/>
          </w:tcPr>
          <w:p w14:paraId="6760B84C"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Program</w:t>
            </w:r>
          </w:p>
        </w:tc>
        <w:tc>
          <w:tcPr>
            <w:tcW w:w="2680" w:type="dxa"/>
            <w:tcMar>
              <w:top w:w="20" w:type="nil"/>
              <w:left w:w="20" w:type="nil"/>
              <w:bottom w:w="20" w:type="nil"/>
              <w:right w:w="20" w:type="nil"/>
            </w:tcMar>
            <w:vAlign w:val="center"/>
          </w:tcPr>
          <w:p w14:paraId="048B39D4" w14:textId="77777777" w:rsidR="000E7E0F" w:rsidRPr="009116DB" w:rsidRDefault="000E7E0F">
            <w:pPr>
              <w:widowControl w:val="0"/>
              <w:autoSpaceDE w:val="0"/>
              <w:autoSpaceDN w:val="0"/>
              <w:adjustRightInd w:val="0"/>
              <w:rPr>
                <w:rFonts w:ascii="Arial" w:hAnsi="Arial" w:cs="Arial"/>
                <w:sz w:val="28"/>
                <w:szCs w:val="28"/>
              </w:rPr>
            </w:pPr>
          </w:p>
        </w:tc>
        <w:tc>
          <w:tcPr>
            <w:tcW w:w="880" w:type="dxa"/>
            <w:tcMar>
              <w:top w:w="20" w:type="nil"/>
              <w:left w:w="20" w:type="nil"/>
              <w:bottom w:w="20" w:type="nil"/>
              <w:right w:w="20" w:type="nil"/>
            </w:tcMar>
            <w:vAlign w:val="center"/>
          </w:tcPr>
          <w:p w14:paraId="6C363FB2"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78368D04"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8F6D49A" w14:textId="77777777">
        <w:tblPrEx>
          <w:tblBorders>
            <w:top w:val="none" w:sz="0" w:space="0" w:color="auto"/>
          </w:tblBorders>
        </w:tblPrEx>
        <w:tc>
          <w:tcPr>
            <w:tcW w:w="10880" w:type="dxa"/>
            <w:tcMar>
              <w:top w:w="20" w:type="nil"/>
              <w:left w:w="20" w:type="nil"/>
              <w:bottom w:w="20" w:type="nil"/>
              <w:right w:w="20" w:type="nil"/>
            </w:tcMar>
            <w:vAlign w:val="center"/>
          </w:tcPr>
          <w:p w14:paraId="4F13904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broadcast</w:t>
            </w:r>
          </w:p>
        </w:tc>
        <w:tc>
          <w:tcPr>
            <w:tcW w:w="2680" w:type="dxa"/>
            <w:tcMar>
              <w:top w:w="20" w:type="nil"/>
              <w:left w:w="20" w:type="nil"/>
              <w:bottom w:w="20" w:type="nil"/>
              <w:right w:w="20" w:type="nil"/>
            </w:tcMar>
            <w:vAlign w:val="center"/>
          </w:tcPr>
          <w:p w14:paraId="3C92DCF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p w14:paraId="6934D702" w14:textId="5352235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4B5C98E" wp14:editId="70CF147E">
                  <wp:extent cx="692150" cy="6350"/>
                  <wp:effectExtent l="0" t="0" r="0" b="0"/>
                  <wp:docPr id="3407" name="Picture 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p>
        </w:tc>
        <w:tc>
          <w:tcPr>
            <w:tcW w:w="880" w:type="dxa"/>
            <w:tcMar>
              <w:top w:w="20" w:type="nil"/>
              <w:left w:w="20" w:type="nil"/>
              <w:bottom w:w="20" w:type="nil"/>
              <w:right w:w="20" w:type="nil"/>
            </w:tcMar>
            <w:vAlign w:val="center"/>
          </w:tcPr>
          <w:p w14:paraId="2B2966A8" w14:textId="383C684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D022453" wp14:editId="39DEED25">
                  <wp:extent cx="6350" cy="6350"/>
                  <wp:effectExtent l="0" t="0" r="0" b="0"/>
                  <wp:docPr id="3408" name="Picture 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6E540954" w14:textId="0282FEC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63878E5" wp14:editId="4133FD23">
                  <wp:extent cx="209550" cy="6350"/>
                  <wp:effectExtent l="0" t="0" r="0" b="0"/>
                  <wp:docPr id="3409" name="Picture 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F829CAB" wp14:editId="1CD586B0">
                  <wp:extent cx="6350" cy="6350"/>
                  <wp:effectExtent l="0" t="0" r="0" b="0"/>
                  <wp:docPr id="3410" name="Picture 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5858AE8A" w14:textId="77777777">
        <w:tblPrEx>
          <w:tblBorders>
            <w:top w:val="none" w:sz="0" w:space="0" w:color="auto"/>
          </w:tblBorders>
        </w:tblPrEx>
        <w:tc>
          <w:tcPr>
            <w:tcW w:w="10880" w:type="dxa"/>
            <w:tcMar>
              <w:top w:w="20" w:type="nil"/>
              <w:left w:w="20" w:type="nil"/>
              <w:bottom w:w="20" w:type="nil"/>
              <w:right w:w="20" w:type="nil"/>
            </w:tcMar>
            <w:vAlign w:val="center"/>
          </w:tcPr>
          <w:p w14:paraId="2046DFC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Scenes only show sprites that are supposed to be in that scene</w:t>
            </w:r>
          </w:p>
        </w:tc>
        <w:tc>
          <w:tcPr>
            <w:tcW w:w="2680" w:type="dxa"/>
            <w:tcMar>
              <w:top w:w="20" w:type="nil"/>
              <w:left w:w="20" w:type="nil"/>
              <w:bottom w:w="20" w:type="nil"/>
              <w:right w:w="20" w:type="nil"/>
            </w:tcMar>
            <w:vAlign w:val="center"/>
          </w:tcPr>
          <w:p w14:paraId="5A049CB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p w14:paraId="7DFD82ED" w14:textId="39F64A4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0C11DCC" wp14:editId="39382528">
                  <wp:extent cx="692150" cy="6350"/>
                  <wp:effectExtent l="0" t="0" r="0" b="0"/>
                  <wp:docPr id="3411" name="Picture 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p>
        </w:tc>
        <w:tc>
          <w:tcPr>
            <w:tcW w:w="880" w:type="dxa"/>
            <w:tcMar>
              <w:top w:w="20" w:type="nil"/>
              <w:left w:w="20" w:type="nil"/>
              <w:bottom w:w="20" w:type="nil"/>
              <w:right w:w="20" w:type="nil"/>
            </w:tcMar>
            <w:vAlign w:val="center"/>
          </w:tcPr>
          <w:p w14:paraId="0194CBDE"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445DAA3D" w14:textId="51B9D822"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BA0CE22" wp14:editId="58A875BE">
                  <wp:extent cx="209550" cy="6350"/>
                  <wp:effectExtent l="0" t="0" r="0" b="0"/>
                  <wp:docPr id="3412" name="Picture 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310E2F1" wp14:editId="02D55FB7">
                  <wp:extent cx="6350" cy="6350"/>
                  <wp:effectExtent l="0" t="0" r="0" b="0"/>
                  <wp:docPr id="3413" name="Picture 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65938742" w14:textId="77777777">
        <w:tblPrEx>
          <w:tblBorders>
            <w:top w:val="none" w:sz="0" w:space="0" w:color="auto"/>
          </w:tblBorders>
        </w:tblPrEx>
        <w:tc>
          <w:tcPr>
            <w:tcW w:w="10880" w:type="dxa"/>
            <w:tcMar>
              <w:top w:w="20" w:type="nil"/>
              <w:left w:w="20" w:type="nil"/>
              <w:bottom w:w="20" w:type="nil"/>
              <w:right w:w="20" w:type="nil"/>
            </w:tcMar>
            <w:vAlign w:val="center"/>
          </w:tcPr>
          <w:p w14:paraId="5D2CDB4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starts and restarts when green flag is clicked</w:t>
            </w:r>
          </w:p>
        </w:tc>
        <w:tc>
          <w:tcPr>
            <w:tcW w:w="2680" w:type="dxa"/>
            <w:tcMar>
              <w:top w:w="20" w:type="nil"/>
              <w:left w:w="20" w:type="nil"/>
              <w:bottom w:w="20" w:type="nil"/>
              <w:right w:w="20" w:type="nil"/>
            </w:tcMar>
            <w:vAlign w:val="center"/>
          </w:tcPr>
          <w:p w14:paraId="1CE4B89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880" w:type="dxa"/>
            <w:tcMar>
              <w:top w:w="20" w:type="nil"/>
              <w:left w:w="20" w:type="nil"/>
              <w:bottom w:w="20" w:type="nil"/>
              <w:right w:w="20" w:type="nil"/>
            </w:tcMar>
            <w:vAlign w:val="center"/>
          </w:tcPr>
          <w:p w14:paraId="0D8945A1"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6640F8BE"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7EB3D25" w14:textId="77777777">
        <w:tblPrEx>
          <w:tblBorders>
            <w:top w:val="none" w:sz="0" w:space="0" w:color="auto"/>
          </w:tblBorders>
        </w:tblPrEx>
        <w:tc>
          <w:tcPr>
            <w:tcW w:w="10880" w:type="dxa"/>
            <w:tcMar>
              <w:top w:w="20" w:type="nil"/>
              <w:left w:w="20" w:type="nil"/>
              <w:bottom w:w="20" w:type="nil"/>
              <w:right w:w="20" w:type="nil"/>
            </w:tcMar>
            <w:vAlign w:val="center"/>
          </w:tcPr>
          <w:p w14:paraId="67B8E0F1" w14:textId="77777777" w:rsidR="000E7E0F" w:rsidRPr="009116DB" w:rsidRDefault="000E7E0F">
            <w:pPr>
              <w:widowControl w:val="0"/>
              <w:autoSpaceDE w:val="0"/>
              <w:autoSpaceDN w:val="0"/>
              <w:adjustRightInd w:val="0"/>
              <w:rPr>
                <w:rFonts w:ascii="Arial" w:hAnsi="Arial" w:cs="Arial"/>
                <w:sz w:val="28"/>
                <w:szCs w:val="28"/>
              </w:rPr>
            </w:pPr>
          </w:p>
        </w:tc>
        <w:tc>
          <w:tcPr>
            <w:tcW w:w="2680" w:type="dxa"/>
            <w:tcMar>
              <w:top w:w="20" w:type="nil"/>
              <w:left w:w="20" w:type="nil"/>
              <w:bottom w:w="20" w:type="nil"/>
              <w:right w:w="20" w:type="nil"/>
            </w:tcMar>
            <w:vAlign w:val="center"/>
          </w:tcPr>
          <w:p w14:paraId="3A9A61F5" w14:textId="742529A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9DF034D" wp14:editId="34B08D30">
                  <wp:extent cx="692150" cy="6350"/>
                  <wp:effectExtent l="0" t="0" r="0" b="0"/>
                  <wp:docPr id="3414" name="Picture 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92150" cy="6350"/>
                          </a:xfrm>
                          <a:prstGeom prst="rect">
                            <a:avLst/>
                          </a:prstGeom>
                          <a:noFill/>
                          <a:ln>
                            <a:noFill/>
                          </a:ln>
                        </pic:spPr>
                      </pic:pic>
                    </a:graphicData>
                  </a:graphic>
                </wp:inline>
              </w:drawing>
            </w:r>
          </w:p>
        </w:tc>
        <w:tc>
          <w:tcPr>
            <w:tcW w:w="880" w:type="dxa"/>
            <w:tcMar>
              <w:top w:w="20" w:type="nil"/>
              <w:left w:w="20" w:type="nil"/>
              <w:bottom w:w="20" w:type="nil"/>
              <w:right w:w="20" w:type="nil"/>
            </w:tcMar>
            <w:vAlign w:val="center"/>
          </w:tcPr>
          <w:p w14:paraId="4FACB6C4" w14:textId="408E68F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B8E934F" wp14:editId="47F296C2">
                  <wp:extent cx="6350" cy="6350"/>
                  <wp:effectExtent l="0" t="0" r="0" b="0"/>
                  <wp:docPr id="3415" name="Picture 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2FEC50F9" w14:textId="591A1ED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7B64519" wp14:editId="3A152ADC">
                  <wp:extent cx="209550" cy="6350"/>
                  <wp:effectExtent l="0" t="0" r="0" b="0"/>
                  <wp:docPr id="3416" name="Picture 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5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6858C41" wp14:editId="1C892400">
                  <wp:extent cx="6350" cy="6350"/>
                  <wp:effectExtent l="0" t="0" r="0" b="0"/>
                  <wp:docPr id="3417" name="Picture 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0E7E0F" w:rsidRPr="009116DB" w14:paraId="6BC6ABCE" w14:textId="77777777">
        <w:tblPrEx>
          <w:tblBorders>
            <w:top w:val="none" w:sz="0" w:space="0" w:color="auto"/>
          </w:tblBorders>
        </w:tblPrEx>
        <w:tc>
          <w:tcPr>
            <w:tcW w:w="10880" w:type="dxa"/>
            <w:tcMar>
              <w:top w:w="20" w:type="nil"/>
              <w:left w:w="20" w:type="nil"/>
              <w:bottom w:w="20" w:type="nil"/>
              <w:right w:w="20" w:type="nil"/>
            </w:tcMar>
            <w:vAlign w:val="center"/>
          </w:tcPr>
          <w:p w14:paraId="3695825E"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Presentation</w:t>
            </w:r>
          </w:p>
        </w:tc>
        <w:tc>
          <w:tcPr>
            <w:tcW w:w="2680" w:type="dxa"/>
            <w:tcMar>
              <w:top w:w="20" w:type="nil"/>
              <w:left w:w="20" w:type="nil"/>
              <w:bottom w:w="20" w:type="nil"/>
              <w:right w:w="20" w:type="nil"/>
            </w:tcMar>
            <w:vAlign w:val="center"/>
          </w:tcPr>
          <w:p w14:paraId="20B72665" w14:textId="77777777" w:rsidR="000E7E0F" w:rsidRPr="009116DB" w:rsidRDefault="000E7E0F">
            <w:pPr>
              <w:widowControl w:val="0"/>
              <w:autoSpaceDE w:val="0"/>
              <w:autoSpaceDN w:val="0"/>
              <w:adjustRightInd w:val="0"/>
              <w:rPr>
                <w:rFonts w:ascii="Arial" w:hAnsi="Arial" w:cs="Arial"/>
                <w:sz w:val="28"/>
                <w:szCs w:val="28"/>
              </w:rPr>
            </w:pPr>
          </w:p>
        </w:tc>
        <w:tc>
          <w:tcPr>
            <w:tcW w:w="880" w:type="dxa"/>
            <w:tcMar>
              <w:top w:w="20" w:type="nil"/>
              <w:left w:w="20" w:type="nil"/>
              <w:bottom w:w="20" w:type="nil"/>
              <w:right w:w="20" w:type="nil"/>
            </w:tcMar>
            <w:vAlign w:val="center"/>
          </w:tcPr>
          <w:p w14:paraId="2D48A6CB"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573372C4"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A7FDE72" w14:textId="77777777">
        <w:tblPrEx>
          <w:tblBorders>
            <w:top w:val="none" w:sz="0" w:space="0" w:color="auto"/>
          </w:tblBorders>
        </w:tblPrEx>
        <w:tc>
          <w:tcPr>
            <w:tcW w:w="10880" w:type="dxa"/>
            <w:tcMar>
              <w:top w:w="20" w:type="nil"/>
              <w:left w:w="20" w:type="nil"/>
              <w:bottom w:w="20" w:type="nil"/>
              <w:right w:w="20" w:type="nil"/>
            </w:tcMar>
            <w:vAlign w:val="center"/>
          </w:tcPr>
          <w:p w14:paraId="3FB9FF8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Show and explain the contents of each scene in your project</w:t>
            </w:r>
          </w:p>
        </w:tc>
        <w:tc>
          <w:tcPr>
            <w:tcW w:w="2680" w:type="dxa"/>
            <w:tcMar>
              <w:top w:w="20" w:type="nil"/>
              <w:left w:w="20" w:type="nil"/>
              <w:bottom w:w="20" w:type="nil"/>
              <w:right w:w="20" w:type="nil"/>
            </w:tcMar>
            <w:vAlign w:val="center"/>
          </w:tcPr>
          <w:p w14:paraId="5D8D14C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9</w:t>
            </w:r>
          </w:p>
        </w:tc>
        <w:tc>
          <w:tcPr>
            <w:tcW w:w="880" w:type="dxa"/>
            <w:tcMar>
              <w:top w:w="20" w:type="nil"/>
              <w:left w:w="20" w:type="nil"/>
              <w:bottom w:w="20" w:type="nil"/>
              <w:right w:w="20" w:type="nil"/>
            </w:tcMar>
            <w:vAlign w:val="center"/>
          </w:tcPr>
          <w:p w14:paraId="08638A6A" w14:textId="6BA1EE0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C62479F" wp14:editId="61E6BB07">
                  <wp:extent cx="6350" cy="6350"/>
                  <wp:effectExtent l="0" t="0" r="0" b="0"/>
                  <wp:docPr id="3418" name="Picture 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6DC1AFBD"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C3C2EDD" w14:textId="77777777">
        <w:tblPrEx>
          <w:tblBorders>
            <w:top w:val="none" w:sz="0" w:space="0" w:color="auto"/>
          </w:tblBorders>
        </w:tblPrEx>
        <w:tc>
          <w:tcPr>
            <w:tcW w:w="10880" w:type="dxa"/>
            <w:tcMar>
              <w:top w:w="20" w:type="nil"/>
              <w:left w:w="20" w:type="nil"/>
              <w:bottom w:w="20" w:type="nil"/>
              <w:right w:w="20" w:type="nil"/>
            </w:tcMar>
            <w:vAlign w:val="center"/>
          </w:tcPr>
          <w:p w14:paraId="56858DC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Explain how each scene changes (how the program works)</w:t>
            </w:r>
          </w:p>
        </w:tc>
        <w:tc>
          <w:tcPr>
            <w:tcW w:w="2680" w:type="dxa"/>
            <w:tcMar>
              <w:top w:w="20" w:type="nil"/>
              <w:left w:w="20" w:type="nil"/>
              <w:bottom w:w="20" w:type="nil"/>
              <w:right w:w="20" w:type="nil"/>
            </w:tcMar>
            <w:vAlign w:val="center"/>
          </w:tcPr>
          <w:p w14:paraId="5C9C3D3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9</w:t>
            </w:r>
          </w:p>
        </w:tc>
        <w:tc>
          <w:tcPr>
            <w:tcW w:w="880" w:type="dxa"/>
            <w:tcMar>
              <w:top w:w="20" w:type="nil"/>
              <w:left w:w="20" w:type="nil"/>
              <w:bottom w:w="20" w:type="nil"/>
              <w:right w:w="20" w:type="nil"/>
            </w:tcMar>
            <w:vAlign w:val="center"/>
          </w:tcPr>
          <w:p w14:paraId="70E55CD7" w14:textId="4FBC351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1626679" wp14:editId="30DAAA18">
                  <wp:extent cx="6350" cy="6350"/>
                  <wp:effectExtent l="0" t="0" r="0" b="0"/>
                  <wp:docPr id="3419" name="Picture 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701DCEA" wp14:editId="5B97E961">
                  <wp:extent cx="6350" cy="6350"/>
                  <wp:effectExtent l="0" t="0" r="0" b="0"/>
                  <wp:docPr id="3420" name="Picture 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2A279998"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FA5EDE0" w14:textId="77777777">
        <w:tblPrEx>
          <w:tblBorders>
            <w:top w:val="none" w:sz="0" w:space="0" w:color="auto"/>
          </w:tblBorders>
        </w:tblPrEx>
        <w:tc>
          <w:tcPr>
            <w:tcW w:w="10880" w:type="dxa"/>
            <w:tcMar>
              <w:top w:w="20" w:type="nil"/>
              <w:left w:w="20" w:type="nil"/>
              <w:bottom w:w="20" w:type="nil"/>
              <w:right w:w="20" w:type="nil"/>
            </w:tcMar>
            <w:vAlign w:val="center"/>
          </w:tcPr>
          <w:p w14:paraId="3BDEBB8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Peer Grading</w:t>
            </w:r>
          </w:p>
        </w:tc>
        <w:tc>
          <w:tcPr>
            <w:tcW w:w="2680" w:type="dxa"/>
            <w:tcMar>
              <w:top w:w="20" w:type="nil"/>
              <w:left w:w="20" w:type="nil"/>
              <w:bottom w:w="20" w:type="nil"/>
              <w:right w:w="20" w:type="nil"/>
            </w:tcMar>
            <w:vAlign w:val="center"/>
          </w:tcPr>
          <w:p w14:paraId="6ACD5C2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12</w:t>
            </w:r>
          </w:p>
        </w:tc>
        <w:tc>
          <w:tcPr>
            <w:tcW w:w="880" w:type="dxa"/>
            <w:tcMar>
              <w:top w:w="20" w:type="nil"/>
              <w:left w:w="20" w:type="nil"/>
              <w:bottom w:w="20" w:type="nil"/>
              <w:right w:w="20" w:type="nil"/>
            </w:tcMar>
            <w:vAlign w:val="center"/>
          </w:tcPr>
          <w:p w14:paraId="6354EE6D"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4C4BB685"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74F3345" w14:textId="77777777">
        <w:tblPrEx>
          <w:tblBorders>
            <w:top w:val="none" w:sz="0" w:space="0" w:color="auto"/>
          </w:tblBorders>
        </w:tblPrEx>
        <w:tc>
          <w:tcPr>
            <w:tcW w:w="10880" w:type="dxa"/>
            <w:tcMar>
              <w:top w:w="20" w:type="nil"/>
              <w:left w:w="20" w:type="nil"/>
              <w:bottom w:w="20" w:type="nil"/>
              <w:right w:w="20" w:type="nil"/>
            </w:tcMar>
            <w:vAlign w:val="center"/>
          </w:tcPr>
          <w:p w14:paraId="6BA370E1" w14:textId="77777777" w:rsidR="000E7E0F" w:rsidRPr="009116DB" w:rsidRDefault="000E7E0F">
            <w:pPr>
              <w:widowControl w:val="0"/>
              <w:autoSpaceDE w:val="0"/>
              <w:autoSpaceDN w:val="0"/>
              <w:adjustRightInd w:val="0"/>
              <w:rPr>
                <w:rFonts w:ascii="Arial" w:hAnsi="Arial" w:cs="Arial"/>
                <w:sz w:val="28"/>
                <w:szCs w:val="28"/>
              </w:rPr>
            </w:pPr>
          </w:p>
        </w:tc>
        <w:tc>
          <w:tcPr>
            <w:tcW w:w="2680" w:type="dxa"/>
            <w:tcMar>
              <w:top w:w="20" w:type="nil"/>
              <w:left w:w="20" w:type="nil"/>
              <w:bottom w:w="20" w:type="nil"/>
              <w:right w:w="20" w:type="nil"/>
            </w:tcMar>
            <w:vAlign w:val="center"/>
          </w:tcPr>
          <w:p w14:paraId="782E6504" w14:textId="77777777" w:rsidR="000E7E0F" w:rsidRPr="009116DB" w:rsidRDefault="000E7E0F">
            <w:pPr>
              <w:widowControl w:val="0"/>
              <w:autoSpaceDE w:val="0"/>
              <w:autoSpaceDN w:val="0"/>
              <w:adjustRightInd w:val="0"/>
              <w:rPr>
                <w:rFonts w:ascii="Arial" w:hAnsi="Arial" w:cs="Arial"/>
                <w:sz w:val="28"/>
                <w:szCs w:val="28"/>
              </w:rPr>
            </w:pPr>
          </w:p>
        </w:tc>
        <w:tc>
          <w:tcPr>
            <w:tcW w:w="880" w:type="dxa"/>
            <w:tcMar>
              <w:top w:w="20" w:type="nil"/>
              <w:left w:w="20" w:type="nil"/>
              <w:bottom w:w="20" w:type="nil"/>
              <w:right w:w="20" w:type="nil"/>
            </w:tcMar>
            <w:vAlign w:val="center"/>
          </w:tcPr>
          <w:p w14:paraId="26E63F45" w14:textId="434667D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D84D63F" wp14:editId="1D6192B8">
                  <wp:extent cx="6350" cy="6350"/>
                  <wp:effectExtent l="0" t="0" r="0" b="0"/>
                  <wp:docPr id="3421" name="Picture 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C1C2101" wp14:editId="58A66FAF">
                  <wp:extent cx="6350" cy="6350"/>
                  <wp:effectExtent l="0" t="0" r="0" b="0"/>
                  <wp:docPr id="3422" name="Picture 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6A15F46F"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1A4392E" w14:textId="77777777">
        <w:tblPrEx>
          <w:tblBorders>
            <w:top w:val="none" w:sz="0" w:space="0" w:color="auto"/>
          </w:tblBorders>
        </w:tblPrEx>
        <w:tc>
          <w:tcPr>
            <w:tcW w:w="10880" w:type="dxa"/>
            <w:tcMar>
              <w:top w:w="20" w:type="nil"/>
              <w:left w:w="20" w:type="nil"/>
              <w:bottom w:w="20" w:type="nil"/>
              <w:right w:w="20" w:type="nil"/>
            </w:tcMar>
            <w:vAlign w:val="center"/>
          </w:tcPr>
          <w:p w14:paraId="646EBBF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2680" w:type="dxa"/>
            <w:tcMar>
              <w:top w:w="20" w:type="nil"/>
              <w:left w:w="20" w:type="nil"/>
              <w:bottom w:w="20" w:type="nil"/>
              <w:right w:w="20" w:type="nil"/>
            </w:tcMar>
            <w:vAlign w:val="center"/>
          </w:tcPr>
          <w:p w14:paraId="072D49F9" w14:textId="77777777" w:rsidR="000E7E0F" w:rsidRPr="009116DB" w:rsidRDefault="000E7E0F">
            <w:pPr>
              <w:widowControl w:val="0"/>
              <w:autoSpaceDE w:val="0"/>
              <w:autoSpaceDN w:val="0"/>
              <w:adjustRightInd w:val="0"/>
              <w:rPr>
                <w:rFonts w:ascii="Arial" w:hAnsi="Arial" w:cs="Arial"/>
                <w:sz w:val="28"/>
                <w:szCs w:val="28"/>
              </w:rPr>
            </w:pPr>
          </w:p>
        </w:tc>
        <w:tc>
          <w:tcPr>
            <w:tcW w:w="880" w:type="dxa"/>
            <w:tcMar>
              <w:top w:w="20" w:type="nil"/>
              <w:left w:w="20" w:type="nil"/>
              <w:bottom w:w="20" w:type="nil"/>
              <w:right w:w="20" w:type="nil"/>
            </w:tcMar>
            <w:vAlign w:val="center"/>
          </w:tcPr>
          <w:p w14:paraId="6F7B9020"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7254FE14"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A225FD0" w14:textId="77777777">
        <w:tblPrEx>
          <w:tblBorders>
            <w:top w:val="none" w:sz="0" w:space="0" w:color="auto"/>
          </w:tblBorders>
        </w:tblPrEx>
        <w:tc>
          <w:tcPr>
            <w:tcW w:w="10880" w:type="dxa"/>
            <w:tcMar>
              <w:top w:w="20" w:type="nil"/>
              <w:left w:w="20" w:type="nil"/>
              <w:bottom w:w="20" w:type="nil"/>
              <w:right w:w="20" w:type="nil"/>
            </w:tcMar>
            <w:vAlign w:val="center"/>
          </w:tcPr>
          <w:p w14:paraId="5432738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the best project as voted on by peers</w:t>
            </w:r>
          </w:p>
        </w:tc>
        <w:tc>
          <w:tcPr>
            <w:tcW w:w="2680" w:type="dxa"/>
            <w:tcMar>
              <w:top w:w="20" w:type="nil"/>
              <w:left w:w="20" w:type="nil"/>
              <w:bottom w:w="20" w:type="nil"/>
              <w:right w:w="20" w:type="nil"/>
            </w:tcMar>
            <w:vAlign w:val="center"/>
          </w:tcPr>
          <w:p w14:paraId="2E87B9E5"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Up to 10</w:t>
            </w:r>
          </w:p>
        </w:tc>
        <w:tc>
          <w:tcPr>
            <w:tcW w:w="880" w:type="dxa"/>
            <w:tcMar>
              <w:top w:w="20" w:type="nil"/>
              <w:left w:w="20" w:type="nil"/>
              <w:bottom w:w="20" w:type="nil"/>
              <w:right w:w="20" w:type="nil"/>
            </w:tcMar>
            <w:vAlign w:val="center"/>
          </w:tcPr>
          <w:p w14:paraId="27F35F95" w14:textId="02568D3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E2AEF57" wp14:editId="521B74A4">
                  <wp:extent cx="6350" cy="6350"/>
                  <wp:effectExtent l="0" t="0" r="0" b="0"/>
                  <wp:docPr id="3423" name="Picture 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02CBD7E" wp14:editId="12ED1B0C">
                  <wp:extent cx="6350" cy="6350"/>
                  <wp:effectExtent l="0" t="0" r="0" b="0"/>
                  <wp:docPr id="3424" name="Picture 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80" w:type="dxa"/>
            <w:tcMar>
              <w:top w:w="20" w:type="nil"/>
              <w:left w:w="20" w:type="nil"/>
              <w:bottom w:w="20" w:type="nil"/>
              <w:right w:w="20" w:type="nil"/>
            </w:tcMar>
            <w:vAlign w:val="center"/>
          </w:tcPr>
          <w:p w14:paraId="3EA6A55B"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52B7886" w14:textId="77777777">
        <w:tblPrEx>
          <w:tblBorders>
            <w:top w:val="none" w:sz="0" w:space="0" w:color="auto"/>
          </w:tblBorders>
        </w:tblPrEx>
        <w:tc>
          <w:tcPr>
            <w:tcW w:w="10880" w:type="dxa"/>
            <w:tcMar>
              <w:top w:w="20" w:type="nil"/>
              <w:left w:w="20" w:type="nil"/>
              <w:bottom w:w="20" w:type="nil"/>
              <w:right w:w="20" w:type="nil"/>
            </w:tcMar>
            <w:vAlign w:val="center"/>
          </w:tcPr>
          <w:p w14:paraId="33C27A8A" w14:textId="77777777" w:rsidR="000E7E0F" w:rsidRPr="009116DB" w:rsidRDefault="000E7E0F">
            <w:pPr>
              <w:widowControl w:val="0"/>
              <w:autoSpaceDE w:val="0"/>
              <w:autoSpaceDN w:val="0"/>
              <w:adjustRightInd w:val="0"/>
              <w:rPr>
                <w:rFonts w:ascii="Arial" w:hAnsi="Arial" w:cs="Arial"/>
                <w:sz w:val="28"/>
                <w:szCs w:val="28"/>
              </w:rPr>
            </w:pPr>
          </w:p>
        </w:tc>
        <w:tc>
          <w:tcPr>
            <w:tcW w:w="2680" w:type="dxa"/>
            <w:tcMar>
              <w:top w:w="20" w:type="nil"/>
              <w:left w:w="20" w:type="nil"/>
              <w:bottom w:w="20" w:type="nil"/>
              <w:right w:w="20" w:type="nil"/>
            </w:tcMar>
            <w:vAlign w:val="center"/>
          </w:tcPr>
          <w:p w14:paraId="46E3E104" w14:textId="77777777" w:rsidR="000E7E0F" w:rsidRPr="009116DB" w:rsidRDefault="000E7E0F">
            <w:pPr>
              <w:widowControl w:val="0"/>
              <w:autoSpaceDE w:val="0"/>
              <w:autoSpaceDN w:val="0"/>
              <w:adjustRightInd w:val="0"/>
              <w:rPr>
                <w:rFonts w:ascii="Arial" w:hAnsi="Arial" w:cs="Arial"/>
                <w:sz w:val="28"/>
                <w:szCs w:val="28"/>
              </w:rPr>
            </w:pPr>
          </w:p>
        </w:tc>
        <w:tc>
          <w:tcPr>
            <w:tcW w:w="880" w:type="dxa"/>
            <w:tcMar>
              <w:top w:w="20" w:type="nil"/>
              <w:left w:w="20" w:type="nil"/>
              <w:bottom w:w="20" w:type="nil"/>
              <w:right w:w="20" w:type="nil"/>
            </w:tcMar>
            <w:vAlign w:val="center"/>
          </w:tcPr>
          <w:p w14:paraId="2F3C2AF9"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3249681A"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3EE5305" w14:textId="77777777">
        <w:tc>
          <w:tcPr>
            <w:tcW w:w="10880" w:type="dxa"/>
            <w:tcMar>
              <w:top w:w="20" w:type="nil"/>
              <w:left w:w="20" w:type="nil"/>
              <w:bottom w:w="20" w:type="nil"/>
              <w:right w:w="20" w:type="nil"/>
            </w:tcMar>
            <w:vAlign w:val="center"/>
          </w:tcPr>
          <w:p w14:paraId="2FBB86A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2680" w:type="dxa"/>
            <w:tcMar>
              <w:top w:w="20" w:type="nil"/>
              <w:left w:w="20" w:type="nil"/>
              <w:bottom w:w="20" w:type="nil"/>
              <w:right w:w="20" w:type="nil"/>
            </w:tcMar>
            <w:vAlign w:val="center"/>
          </w:tcPr>
          <w:p w14:paraId="482A2DB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100</w:t>
            </w:r>
          </w:p>
        </w:tc>
        <w:tc>
          <w:tcPr>
            <w:tcW w:w="880" w:type="dxa"/>
            <w:tcMar>
              <w:top w:w="20" w:type="nil"/>
              <w:left w:w="20" w:type="nil"/>
              <w:bottom w:w="20" w:type="nil"/>
              <w:right w:w="20" w:type="nil"/>
            </w:tcMar>
            <w:vAlign w:val="center"/>
          </w:tcPr>
          <w:p w14:paraId="15293015" w14:textId="77777777" w:rsidR="000E7E0F" w:rsidRPr="009116DB" w:rsidRDefault="000E7E0F">
            <w:pPr>
              <w:widowControl w:val="0"/>
              <w:autoSpaceDE w:val="0"/>
              <w:autoSpaceDN w:val="0"/>
              <w:adjustRightInd w:val="0"/>
              <w:rPr>
                <w:rFonts w:ascii="Arial" w:hAnsi="Arial" w:cs="Arial"/>
                <w:sz w:val="28"/>
                <w:szCs w:val="28"/>
              </w:rPr>
            </w:pPr>
          </w:p>
        </w:tc>
        <w:tc>
          <w:tcPr>
            <w:tcW w:w="780" w:type="dxa"/>
            <w:tcMar>
              <w:top w:w="20" w:type="nil"/>
              <w:left w:w="20" w:type="nil"/>
              <w:bottom w:w="20" w:type="nil"/>
              <w:right w:w="20" w:type="nil"/>
            </w:tcMar>
            <w:vAlign w:val="center"/>
          </w:tcPr>
          <w:p w14:paraId="6826649A" w14:textId="77777777" w:rsidR="000E7E0F" w:rsidRPr="009116DB" w:rsidRDefault="000E7E0F">
            <w:pPr>
              <w:widowControl w:val="0"/>
              <w:autoSpaceDE w:val="0"/>
              <w:autoSpaceDN w:val="0"/>
              <w:adjustRightInd w:val="0"/>
              <w:rPr>
                <w:rFonts w:ascii="Arial" w:hAnsi="Arial" w:cs="Arial"/>
                <w:sz w:val="28"/>
                <w:szCs w:val="28"/>
              </w:rPr>
            </w:pPr>
          </w:p>
        </w:tc>
      </w:tr>
    </w:tbl>
    <w:p w14:paraId="08F3AFF3" w14:textId="2E0D7BFB"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F6E3901" wp14:editId="7358BB11">
            <wp:extent cx="6350" cy="5295900"/>
            <wp:effectExtent l="0" t="0" r="0" b="0"/>
            <wp:docPr id="3425" name="Picture 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350" cy="5295900"/>
                    </a:xfrm>
                    <a:prstGeom prst="rect">
                      <a:avLst/>
                    </a:prstGeom>
                    <a:noFill/>
                    <a:ln>
                      <a:noFill/>
                    </a:ln>
                  </pic:spPr>
                </pic:pic>
              </a:graphicData>
            </a:graphic>
          </wp:inline>
        </w:drawing>
      </w:r>
    </w:p>
    <w:p w14:paraId="07B1BB8C"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p w14:paraId="48749B29" w14:textId="3B218D4A" w:rsidR="000E7E0F" w:rsidRPr="009116DB" w:rsidRDefault="000E7E0F" w:rsidP="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28DB7FA" wp14:editId="590BF778">
            <wp:extent cx="6178550" cy="95250"/>
            <wp:effectExtent l="0" t="0" r="0" b="6350"/>
            <wp:docPr id="3426" name="Picture 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8550" cy="95250"/>
                    </a:xfrm>
                    <a:prstGeom prst="rect">
                      <a:avLst/>
                    </a:prstGeom>
                    <a:noFill/>
                    <a:ln>
                      <a:noFill/>
                    </a:ln>
                  </pic:spPr>
                </pic:pic>
              </a:graphicData>
            </a:graphic>
          </wp:inline>
        </w:drawing>
      </w:r>
    </w:p>
    <w:p w14:paraId="3C7161AA"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4: Introduction to Programming</w:t>
      </w:r>
    </w:p>
    <w:p w14:paraId="64BC9491"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191</w:t>
      </w:r>
    </w:p>
    <w:p w14:paraId="319C6867"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Game Project Sample Rubric</w:t>
      </w:r>
    </w:p>
    <w:p w14:paraId="585DF635"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 _______________________</w:t>
      </w:r>
    </w:p>
    <w:p w14:paraId="27BB3156" w14:textId="77777777" w:rsidR="000E7E0F" w:rsidRPr="009116DB" w:rsidRDefault="000E7E0F" w:rsidP="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10000"/>
        <w:gridCol w:w="1960"/>
        <w:gridCol w:w="720"/>
        <w:gridCol w:w="660"/>
        <w:gridCol w:w="1840"/>
      </w:tblGrid>
      <w:tr w:rsidR="000E7E0F" w:rsidRPr="009116DB" w14:paraId="7AE01C94" w14:textId="77777777">
        <w:tc>
          <w:tcPr>
            <w:tcW w:w="10000" w:type="dxa"/>
            <w:tcMar>
              <w:top w:w="20" w:type="nil"/>
              <w:left w:w="20" w:type="nil"/>
              <w:bottom w:w="20" w:type="nil"/>
              <w:right w:w="20" w:type="nil"/>
            </w:tcMar>
            <w:vAlign w:val="center"/>
          </w:tcPr>
          <w:p w14:paraId="5360812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 you have?</w:t>
            </w:r>
          </w:p>
        </w:tc>
        <w:tc>
          <w:tcPr>
            <w:tcW w:w="1960" w:type="dxa"/>
            <w:tcMar>
              <w:top w:w="20" w:type="nil"/>
              <w:left w:w="20" w:type="nil"/>
              <w:bottom w:w="20" w:type="nil"/>
              <w:right w:w="20" w:type="nil"/>
            </w:tcMar>
            <w:vAlign w:val="center"/>
          </w:tcPr>
          <w:p w14:paraId="384808B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Possible</w:t>
            </w:r>
          </w:p>
        </w:tc>
        <w:tc>
          <w:tcPr>
            <w:tcW w:w="720" w:type="dxa"/>
            <w:tcMar>
              <w:top w:w="20" w:type="nil"/>
              <w:left w:w="20" w:type="nil"/>
              <w:bottom w:w="20" w:type="nil"/>
              <w:right w:w="20" w:type="nil"/>
            </w:tcMar>
            <w:vAlign w:val="center"/>
          </w:tcPr>
          <w:p w14:paraId="3E823F6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Yes</w:t>
            </w:r>
          </w:p>
        </w:tc>
        <w:tc>
          <w:tcPr>
            <w:tcW w:w="660" w:type="dxa"/>
            <w:tcMar>
              <w:top w:w="20" w:type="nil"/>
              <w:left w:w="20" w:type="nil"/>
              <w:bottom w:w="20" w:type="nil"/>
              <w:right w:w="20" w:type="nil"/>
            </w:tcMar>
            <w:vAlign w:val="center"/>
          </w:tcPr>
          <w:p w14:paraId="25C60DE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w:t>
            </w:r>
          </w:p>
        </w:tc>
        <w:tc>
          <w:tcPr>
            <w:tcW w:w="1840" w:type="dxa"/>
            <w:tcMar>
              <w:top w:w="20" w:type="nil"/>
              <w:left w:w="20" w:type="nil"/>
              <w:bottom w:w="20" w:type="nil"/>
              <w:right w:w="20" w:type="nil"/>
            </w:tcMar>
            <w:vAlign w:val="center"/>
          </w:tcPr>
          <w:p w14:paraId="3A0F5FE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Points Earned</w:t>
            </w:r>
          </w:p>
        </w:tc>
      </w:tr>
      <w:tr w:rsidR="000E7E0F" w:rsidRPr="009116DB" w14:paraId="1DA18FB2" w14:textId="77777777">
        <w:tblPrEx>
          <w:tblBorders>
            <w:top w:val="none" w:sz="0" w:space="0" w:color="auto"/>
          </w:tblBorders>
        </w:tblPrEx>
        <w:tc>
          <w:tcPr>
            <w:tcW w:w="10000" w:type="dxa"/>
            <w:tcMar>
              <w:top w:w="20" w:type="nil"/>
              <w:left w:w="20" w:type="nil"/>
              <w:bottom w:w="20" w:type="nil"/>
              <w:right w:w="20" w:type="nil"/>
            </w:tcMar>
            <w:vAlign w:val="center"/>
          </w:tcPr>
          <w:p w14:paraId="02B541EC"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Game</w:t>
            </w:r>
          </w:p>
        </w:tc>
        <w:tc>
          <w:tcPr>
            <w:tcW w:w="1960" w:type="dxa"/>
            <w:tcMar>
              <w:top w:w="20" w:type="nil"/>
              <w:left w:w="20" w:type="nil"/>
              <w:bottom w:w="20" w:type="nil"/>
              <w:right w:w="20" w:type="nil"/>
            </w:tcMar>
            <w:vAlign w:val="center"/>
          </w:tcPr>
          <w:p w14:paraId="7EAE9A6D" w14:textId="77777777" w:rsidR="000E7E0F" w:rsidRPr="009116DB" w:rsidRDefault="000E7E0F">
            <w:pPr>
              <w:widowControl w:val="0"/>
              <w:autoSpaceDE w:val="0"/>
              <w:autoSpaceDN w:val="0"/>
              <w:adjustRightInd w:val="0"/>
              <w:rPr>
                <w:rFonts w:ascii="Arial" w:hAnsi="Arial" w:cs="Arial"/>
                <w:sz w:val="28"/>
                <w:szCs w:val="28"/>
              </w:rPr>
            </w:pPr>
          </w:p>
        </w:tc>
        <w:tc>
          <w:tcPr>
            <w:tcW w:w="720" w:type="dxa"/>
            <w:tcMar>
              <w:top w:w="20" w:type="nil"/>
              <w:left w:w="20" w:type="nil"/>
              <w:bottom w:w="20" w:type="nil"/>
              <w:right w:w="20" w:type="nil"/>
            </w:tcMar>
            <w:vAlign w:val="center"/>
          </w:tcPr>
          <w:p w14:paraId="0B674170" w14:textId="73EDA08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1D7C72A" wp14:editId="09D96468">
                  <wp:extent cx="234950" cy="6350"/>
                  <wp:effectExtent l="0" t="0" r="0" b="0"/>
                  <wp:docPr id="3427" name="Picture 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13461738" w14:textId="6367053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E006BD3" wp14:editId="52F02FCF">
                  <wp:extent cx="215900" cy="6350"/>
                  <wp:effectExtent l="0" t="0" r="0" b="0"/>
                  <wp:docPr id="3428" name="Picture 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02F5754C"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0168F761" w14:textId="77777777">
        <w:tblPrEx>
          <w:tblBorders>
            <w:top w:val="none" w:sz="0" w:space="0" w:color="auto"/>
          </w:tblBorders>
        </w:tblPrEx>
        <w:tc>
          <w:tcPr>
            <w:tcW w:w="10000" w:type="dxa"/>
            <w:tcMar>
              <w:top w:w="20" w:type="nil"/>
              <w:left w:w="20" w:type="nil"/>
              <w:bottom w:w="20" w:type="nil"/>
              <w:right w:w="20" w:type="nil"/>
            </w:tcMar>
            <w:vAlign w:val="center"/>
          </w:tcPr>
          <w:p w14:paraId="5A12642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Let the player know if they win</w:t>
            </w:r>
          </w:p>
        </w:tc>
        <w:tc>
          <w:tcPr>
            <w:tcW w:w="1960" w:type="dxa"/>
            <w:tcMar>
              <w:top w:w="20" w:type="nil"/>
              <w:left w:w="20" w:type="nil"/>
              <w:bottom w:w="20" w:type="nil"/>
              <w:right w:w="20" w:type="nil"/>
            </w:tcMar>
            <w:vAlign w:val="center"/>
          </w:tcPr>
          <w:p w14:paraId="0E98F76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20" w:type="dxa"/>
            <w:tcMar>
              <w:top w:w="20" w:type="nil"/>
              <w:left w:w="20" w:type="nil"/>
              <w:bottom w:w="20" w:type="nil"/>
              <w:right w:w="20" w:type="nil"/>
            </w:tcMar>
            <w:vAlign w:val="center"/>
          </w:tcPr>
          <w:p w14:paraId="1D57C59F"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4B4515C4"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3460D21A"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E932788" w14:textId="77777777">
        <w:tblPrEx>
          <w:tblBorders>
            <w:top w:val="none" w:sz="0" w:space="0" w:color="auto"/>
          </w:tblBorders>
        </w:tblPrEx>
        <w:tc>
          <w:tcPr>
            <w:tcW w:w="10000" w:type="dxa"/>
            <w:tcMar>
              <w:top w:w="20" w:type="nil"/>
              <w:left w:w="20" w:type="nil"/>
              <w:bottom w:w="20" w:type="nil"/>
              <w:right w:w="20" w:type="nil"/>
            </w:tcMar>
            <w:vAlign w:val="center"/>
          </w:tcPr>
          <w:p w14:paraId="32E7061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Keep score</w:t>
            </w:r>
          </w:p>
        </w:tc>
        <w:tc>
          <w:tcPr>
            <w:tcW w:w="1960" w:type="dxa"/>
            <w:tcMar>
              <w:top w:w="20" w:type="nil"/>
              <w:left w:w="20" w:type="nil"/>
              <w:bottom w:w="20" w:type="nil"/>
              <w:right w:w="20" w:type="nil"/>
            </w:tcMar>
            <w:vAlign w:val="center"/>
          </w:tcPr>
          <w:p w14:paraId="63E1E05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20" w:type="dxa"/>
            <w:tcMar>
              <w:top w:w="20" w:type="nil"/>
              <w:left w:w="20" w:type="nil"/>
              <w:bottom w:w="20" w:type="nil"/>
              <w:right w:w="20" w:type="nil"/>
            </w:tcMar>
            <w:vAlign w:val="center"/>
          </w:tcPr>
          <w:p w14:paraId="6B679D10"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01016D4C"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2ECAA11A"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51562692" w14:textId="77777777">
        <w:tblPrEx>
          <w:tblBorders>
            <w:top w:val="none" w:sz="0" w:space="0" w:color="auto"/>
          </w:tblBorders>
        </w:tblPrEx>
        <w:tc>
          <w:tcPr>
            <w:tcW w:w="10000" w:type="dxa"/>
            <w:tcMar>
              <w:top w:w="20" w:type="nil"/>
              <w:left w:w="20" w:type="nil"/>
              <w:bottom w:w="20" w:type="nil"/>
              <w:right w:w="20" w:type="nil"/>
            </w:tcMar>
            <w:vAlign w:val="center"/>
          </w:tcPr>
          <w:p w14:paraId="5E605D8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 timer</w:t>
            </w:r>
          </w:p>
        </w:tc>
        <w:tc>
          <w:tcPr>
            <w:tcW w:w="1960" w:type="dxa"/>
            <w:tcMar>
              <w:top w:w="20" w:type="nil"/>
              <w:left w:w="20" w:type="nil"/>
              <w:bottom w:w="20" w:type="nil"/>
              <w:right w:w="20" w:type="nil"/>
            </w:tcMar>
            <w:vAlign w:val="center"/>
          </w:tcPr>
          <w:p w14:paraId="31F06FA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20" w:type="dxa"/>
            <w:tcMar>
              <w:top w:w="20" w:type="nil"/>
              <w:left w:w="20" w:type="nil"/>
              <w:bottom w:w="20" w:type="nil"/>
              <w:right w:w="20" w:type="nil"/>
            </w:tcMar>
            <w:vAlign w:val="center"/>
          </w:tcPr>
          <w:p w14:paraId="6FF72709" w14:textId="6F35CF6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1356821" wp14:editId="3D1BD136">
                  <wp:extent cx="234950" cy="6350"/>
                  <wp:effectExtent l="0" t="0" r="0" b="0"/>
                  <wp:docPr id="3429" name="Picture 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77A18345" w14:textId="64FC538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8E871D0" wp14:editId="21020165">
                  <wp:extent cx="215900" cy="6350"/>
                  <wp:effectExtent l="0" t="0" r="0" b="0"/>
                  <wp:docPr id="3430" name="Picture 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0A35E9C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595F0E01" w14:textId="77777777">
        <w:tblPrEx>
          <w:tblBorders>
            <w:top w:val="none" w:sz="0" w:space="0" w:color="auto"/>
          </w:tblBorders>
        </w:tblPrEx>
        <w:tc>
          <w:tcPr>
            <w:tcW w:w="10000" w:type="dxa"/>
            <w:tcMar>
              <w:top w:w="20" w:type="nil"/>
              <w:left w:w="20" w:type="nil"/>
              <w:bottom w:w="20" w:type="nil"/>
              <w:right w:w="20" w:type="nil"/>
            </w:tcMar>
            <w:vAlign w:val="center"/>
          </w:tcPr>
          <w:p w14:paraId="7112A07A"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a help screen with directions</w:t>
            </w:r>
          </w:p>
        </w:tc>
        <w:tc>
          <w:tcPr>
            <w:tcW w:w="1960" w:type="dxa"/>
            <w:tcMar>
              <w:top w:w="20" w:type="nil"/>
              <w:left w:w="20" w:type="nil"/>
              <w:bottom w:w="20" w:type="nil"/>
              <w:right w:w="20" w:type="nil"/>
            </w:tcMar>
            <w:vAlign w:val="center"/>
          </w:tcPr>
          <w:p w14:paraId="72A368AB"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20" w:type="dxa"/>
            <w:tcMar>
              <w:top w:w="20" w:type="nil"/>
              <w:left w:w="20" w:type="nil"/>
              <w:bottom w:w="20" w:type="nil"/>
              <w:right w:w="20" w:type="nil"/>
            </w:tcMar>
            <w:vAlign w:val="center"/>
          </w:tcPr>
          <w:p w14:paraId="01F36E2C"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72D63FCF"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205AE064"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6024D526" w14:textId="77777777">
        <w:tblPrEx>
          <w:tblBorders>
            <w:top w:val="none" w:sz="0" w:space="0" w:color="auto"/>
          </w:tblBorders>
        </w:tblPrEx>
        <w:tc>
          <w:tcPr>
            <w:tcW w:w="10000" w:type="dxa"/>
            <w:tcMar>
              <w:top w:w="20" w:type="nil"/>
              <w:left w:w="20" w:type="nil"/>
              <w:bottom w:w="20" w:type="nil"/>
              <w:right w:w="20" w:type="nil"/>
            </w:tcMar>
            <w:vAlign w:val="center"/>
          </w:tcPr>
          <w:p w14:paraId="2EA9269D"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game resets when the green flag is clicked</w:t>
            </w:r>
          </w:p>
        </w:tc>
        <w:tc>
          <w:tcPr>
            <w:tcW w:w="1960" w:type="dxa"/>
            <w:tcMar>
              <w:top w:w="20" w:type="nil"/>
              <w:left w:w="20" w:type="nil"/>
              <w:bottom w:w="20" w:type="nil"/>
              <w:right w:w="20" w:type="nil"/>
            </w:tcMar>
            <w:vAlign w:val="center"/>
          </w:tcPr>
          <w:p w14:paraId="2A3B1E3E" w14:textId="493126C2"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862F867" wp14:editId="44E61144">
                  <wp:extent cx="6350" cy="6350"/>
                  <wp:effectExtent l="0" t="0" r="0" b="0"/>
                  <wp:docPr id="3431" name="Picture 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3903F5C2"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20" w:type="dxa"/>
            <w:tcMar>
              <w:top w:w="20" w:type="nil"/>
              <w:left w:w="20" w:type="nil"/>
              <w:bottom w:w="20" w:type="nil"/>
              <w:right w:w="20" w:type="nil"/>
            </w:tcMar>
            <w:vAlign w:val="center"/>
          </w:tcPr>
          <w:p w14:paraId="67F7E705"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2C6698F6" w14:textId="44496F7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7E057F6" wp14:editId="01C6D797">
                  <wp:extent cx="6350" cy="6350"/>
                  <wp:effectExtent l="0" t="0" r="0" b="0"/>
                  <wp:docPr id="3432" name="Picture 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7706EFA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2175473" w14:textId="77777777">
        <w:tblPrEx>
          <w:tblBorders>
            <w:top w:val="none" w:sz="0" w:space="0" w:color="auto"/>
          </w:tblBorders>
        </w:tblPrEx>
        <w:tc>
          <w:tcPr>
            <w:tcW w:w="10000" w:type="dxa"/>
            <w:tcMar>
              <w:top w:w="20" w:type="nil"/>
              <w:left w:w="20" w:type="nil"/>
              <w:bottom w:w="20" w:type="nil"/>
              <w:right w:w="20" w:type="nil"/>
            </w:tcMar>
            <w:vAlign w:val="center"/>
          </w:tcPr>
          <w:p w14:paraId="0011F9D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game stops when it is over</w:t>
            </w:r>
          </w:p>
        </w:tc>
        <w:tc>
          <w:tcPr>
            <w:tcW w:w="1960" w:type="dxa"/>
            <w:tcMar>
              <w:top w:w="20" w:type="nil"/>
              <w:left w:w="20" w:type="nil"/>
              <w:bottom w:w="20" w:type="nil"/>
              <w:right w:w="20" w:type="nil"/>
            </w:tcMar>
            <w:vAlign w:val="center"/>
          </w:tcPr>
          <w:p w14:paraId="4CAA30DA" w14:textId="23C3BC9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49B82AF" wp14:editId="7E447830">
                  <wp:extent cx="6350" cy="6350"/>
                  <wp:effectExtent l="0" t="0" r="0" b="0"/>
                  <wp:docPr id="3433" name="Picture 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3820F82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20" w:type="dxa"/>
            <w:tcMar>
              <w:top w:w="20" w:type="nil"/>
              <w:left w:w="20" w:type="nil"/>
              <w:bottom w:w="20" w:type="nil"/>
              <w:right w:w="20" w:type="nil"/>
            </w:tcMar>
            <w:vAlign w:val="center"/>
          </w:tcPr>
          <w:p w14:paraId="63DDF425" w14:textId="1C18615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CF15968" wp14:editId="0E48DB79">
                  <wp:extent cx="234950" cy="6350"/>
                  <wp:effectExtent l="0" t="0" r="0" b="0"/>
                  <wp:docPr id="3434" name="Picture 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54EC1DCF" w14:textId="5FF1358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1FF9891" wp14:editId="2490BEB7">
                  <wp:extent cx="6350" cy="6350"/>
                  <wp:effectExtent l="0" t="0" r="0" b="0"/>
                  <wp:docPr id="3435" name="Picture 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58CA57A" wp14:editId="76847A3D">
                  <wp:extent cx="215900" cy="6350"/>
                  <wp:effectExtent l="0" t="0" r="0" b="0"/>
                  <wp:docPr id="3436" name="Picture 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01407D66"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22AEAC1" w14:textId="77777777">
        <w:tblPrEx>
          <w:tblBorders>
            <w:top w:val="none" w:sz="0" w:space="0" w:color="auto"/>
          </w:tblBorders>
        </w:tblPrEx>
        <w:tc>
          <w:tcPr>
            <w:tcW w:w="10000" w:type="dxa"/>
            <w:tcMar>
              <w:top w:w="20" w:type="nil"/>
              <w:left w:w="20" w:type="nil"/>
              <w:bottom w:w="20" w:type="nil"/>
              <w:right w:w="20" w:type="nil"/>
            </w:tcMar>
            <w:vAlign w:val="center"/>
          </w:tcPr>
          <w:p w14:paraId="740F8190"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Does the game get harder as you keep playing (more than one level)</w:t>
            </w:r>
          </w:p>
        </w:tc>
        <w:tc>
          <w:tcPr>
            <w:tcW w:w="1960" w:type="dxa"/>
            <w:tcMar>
              <w:top w:w="20" w:type="nil"/>
              <w:left w:w="20" w:type="nil"/>
              <w:bottom w:w="20" w:type="nil"/>
              <w:right w:w="20" w:type="nil"/>
            </w:tcMar>
            <w:vAlign w:val="center"/>
          </w:tcPr>
          <w:p w14:paraId="11EA6917"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20" w:type="dxa"/>
            <w:tcMar>
              <w:top w:w="20" w:type="nil"/>
              <w:left w:w="20" w:type="nil"/>
              <w:bottom w:w="20" w:type="nil"/>
              <w:right w:w="20" w:type="nil"/>
            </w:tcMar>
            <w:vAlign w:val="center"/>
          </w:tcPr>
          <w:p w14:paraId="68CE4549" w14:textId="48CEE932"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FB51901" wp14:editId="159323BE">
                  <wp:extent cx="234950" cy="6350"/>
                  <wp:effectExtent l="0" t="0" r="0" b="0"/>
                  <wp:docPr id="3437" name="Picture 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4C44E89F" w14:textId="6AE6AF3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18D137B" wp14:editId="6FFA283D">
                  <wp:extent cx="215900" cy="6350"/>
                  <wp:effectExtent l="0" t="0" r="0" b="0"/>
                  <wp:docPr id="3438" name="Picture 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0A9CF335"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DA53B93" w14:textId="77777777">
        <w:tblPrEx>
          <w:tblBorders>
            <w:top w:val="none" w:sz="0" w:space="0" w:color="auto"/>
          </w:tblBorders>
        </w:tblPrEx>
        <w:tc>
          <w:tcPr>
            <w:tcW w:w="10000" w:type="dxa"/>
            <w:tcMar>
              <w:top w:w="20" w:type="nil"/>
              <w:left w:w="20" w:type="nil"/>
              <w:bottom w:w="20" w:type="nil"/>
              <w:right w:w="20" w:type="nil"/>
            </w:tcMar>
            <w:vAlign w:val="center"/>
          </w:tcPr>
          <w:p w14:paraId="037CD84A" w14:textId="77777777" w:rsidR="000E7E0F" w:rsidRPr="009116DB" w:rsidRDefault="000E7E0F">
            <w:pPr>
              <w:widowControl w:val="0"/>
              <w:autoSpaceDE w:val="0"/>
              <w:autoSpaceDN w:val="0"/>
              <w:adjustRightInd w:val="0"/>
              <w:rPr>
                <w:rFonts w:ascii="Arial" w:hAnsi="Arial" w:cs="Arial"/>
                <w:sz w:val="28"/>
                <w:szCs w:val="28"/>
              </w:rPr>
            </w:pPr>
          </w:p>
        </w:tc>
        <w:tc>
          <w:tcPr>
            <w:tcW w:w="1960" w:type="dxa"/>
            <w:tcMar>
              <w:top w:w="20" w:type="nil"/>
              <w:left w:w="20" w:type="nil"/>
              <w:bottom w:w="20" w:type="nil"/>
              <w:right w:w="20" w:type="nil"/>
            </w:tcMar>
            <w:vAlign w:val="center"/>
          </w:tcPr>
          <w:p w14:paraId="6782511E" w14:textId="77777777" w:rsidR="000E7E0F" w:rsidRPr="009116DB" w:rsidRDefault="000E7E0F">
            <w:pPr>
              <w:widowControl w:val="0"/>
              <w:autoSpaceDE w:val="0"/>
              <w:autoSpaceDN w:val="0"/>
              <w:adjustRightInd w:val="0"/>
              <w:rPr>
                <w:rFonts w:ascii="Arial" w:hAnsi="Arial" w:cs="Arial"/>
                <w:sz w:val="28"/>
                <w:szCs w:val="28"/>
              </w:rPr>
            </w:pPr>
          </w:p>
        </w:tc>
        <w:tc>
          <w:tcPr>
            <w:tcW w:w="720" w:type="dxa"/>
            <w:tcMar>
              <w:top w:w="20" w:type="nil"/>
              <w:left w:w="20" w:type="nil"/>
              <w:bottom w:w="20" w:type="nil"/>
              <w:right w:w="20" w:type="nil"/>
            </w:tcMar>
            <w:vAlign w:val="center"/>
          </w:tcPr>
          <w:p w14:paraId="0D6EDB9F"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70EC0F91"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2B1E1F58"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464614EF" w14:textId="77777777">
        <w:tblPrEx>
          <w:tblBorders>
            <w:top w:val="none" w:sz="0" w:space="0" w:color="auto"/>
          </w:tblBorders>
        </w:tblPrEx>
        <w:tc>
          <w:tcPr>
            <w:tcW w:w="10000" w:type="dxa"/>
            <w:tcMar>
              <w:top w:w="20" w:type="nil"/>
              <w:left w:w="20" w:type="nil"/>
              <w:bottom w:w="20" w:type="nil"/>
              <w:right w:w="20" w:type="nil"/>
            </w:tcMar>
            <w:vAlign w:val="center"/>
          </w:tcPr>
          <w:p w14:paraId="06EB509F"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Presentation</w:t>
            </w:r>
          </w:p>
        </w:tc>
        <w:tc>
          <w:tcPr>
            <w:tcW w:w="1960" w:type="dxa"/>
            <w:tcMar>
              <w:top w:w="20" w:type="nil"/>
              <w:left w:w="20" w:type="nil"/>
              <w:bottom w:w="20" w:type="nil"/>
              <w:right w:w="20" w:type="nil"/>
            </w:tcMar>
            <w:vAlign w:val="center"/>
          </w:tcPr>
          <w:p w14:paraId="0C808B8D" w14:textId="63139F4E"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C312089" wp14:editId="59E5E1C8">
                  <wp:extent cx="6350" cy="6350"/>
                  <wp:effectExtent l="0" t="0" r="0" b="0"/>
                  <wp:docPr id="3439" name="Picture 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3BA1337" wp14:editId="3ED11C7A">
                  <wp:extent cx="6350" cy="6350"/>
                  <wp:effectExtent l="0" t="0" r="0" b="0"/>
                  <wp:docPr id="3440" name="Picture 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20" w:type="dxa"/>
            <w:tcMar>
              <w:top w:w="20" w:type="nil"/>
              <w:left w:w="20" w:type="nil"/>
              <w:bottom w:w="20" w:type="nil"/>
              <w:right w:w="20" w:type="nil"/>
            </w:tcMar>
            <w:vAlign w:val="center"/>
          </w:tcPr>
          <w:p w14:paraId="3A766502"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6B0DCDD3" w14:textId="3FA43C86"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48010F3" wp14:editId="631F3795">
                  <wp:extent cx="6350" cy="6350"/>
                  <wp:effectExtent l="0" t="0" r="0" b="0"/>
                  <wp:docPr id="3441" name="Picture 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01730A9" wp14:editId="3C8CBAB8">
                  <wp:extent cx="6350" cy="6350"/>
                  <wp:effectExtent l="0" t="0" r="0" b="0"/>
                  <wp:docPr id="3442" name="Picture 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0B9DF82A"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0DDFCE7" w14:textId="77777777">
        <w:tblPrEx>
          <w:tblBorders>
            <w:top w:val="none" w:sz="0" w:space="0" w:color="auto"/>
          </w:tblBorders>
        </w:tblPrEx>
        <w:tc>
          <w:tcPr>
            <w:tcW w:w="10000" w:type="dxa"/>
            <w:tcMar>
              <w:top w:w="20" w:type="nil"/>
              <w:left w:w="20" w:type="nil"/>
              <w:bottom w:w="20" w:type="nil"/>
              <w:right w:w="20" w:type="nil"/>
            </w:tcMar>
            <w:vAlign w:val="center"/>
          </w:tcPr>
          <w:p w14:paraId="099DFF1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Brief description of the game explaining how it was programmed using Scratch (what blocks you used, etc.)</w:t>
            </w:r>
          </w:p>
        </w:tc>
        <w:tc>
          <w:tcPr>
            <w:tcW w:w="1960" w:type="dxa"/>
            <w:tcMar>
              <w:top w:w="20" w:type="nil"/>
              <w:left w:w="20" w:type="nil"/>
              <w:bottom w:w="20" w:type="nil"/>
              <w:right w:w="20" w:type="nil"/>
            </w:tcMar>
            <w:vAlign w:val="center"/>
          </w:tcPr>
          <w:p w14:paraId="0D4F451C"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w:t>
            </w:r>
          </w:p>
        </w:tc>
        <w:tc>
          <w:tcPr>
            <w:tcW w:w="720" w:type="dxa"/>
            <w:tcMar>
              <w:top w:w="20" w:type="nil"/>
              <w:left w:w="20" w:type="nil"/>
              <w:bottom w:w="20" w:type="nil"/>
              <w:right w:w="20" w:type="nil"/>
            </w:tcMar>
            <w:vAlign w:val="center"/>
          </w:tcPr>
          <w:p w14:paraId="351B0868"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691E5153"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4B22CB4C"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5CD9A067" w14:textId="77777777">
        <w:tblPrEx>
          <w:tblBorders>
            <w:top w:val="none" w:sz="0" w:space="0" w:color="auto"/>
          </w:tblBorders>
        </w:tblPrEx>
        <w:tc>
          <w:tcPr>
            <w:tcW w:w="10000" w:type="dxa"/>
            <w:tcMar>
              <w:top w:w="20" w:type="nil"/>
              <w:left w:w="20" w:type="nil"/>
              <w:bottom w:w="20" w:type="nil"/>
              <w:right w:w="20" w:type="nil"/>
            </w:tcMar>
            <w:vAlign w:val="center"/>
          </w:tcPr>
          <w:p w14:paraId="2F3BD8AD" w14:textId="77777777" w:rsidR="000E7E0F" w:rsidRPr="009116DB" w:rsidRDefault="000E7E0F">
            <w:pPr>
              <w:widowControl w:val="0"/>
              <w:autoSpaceDE w:val="0"/>
              <w:autoSpaceDN w:val="0"/>
              <w:adjustRightInd w:val="0"/>
              <w:rPr>
                <w:rFonts w:ascii="Arial" w:hAnsi="Arial" w:cs="Arial"/>
                <w:sz w:val="28"/>
                <w:szCs w:val="28"/>
              </w:rPr>
            </w:pPr>
          </w:p>
        </w:tc>
        <w:tc>
          <w:tcPr>
            <w:tcW w:w="1960" w:type="dxa"/>
            <w:tcMar>
              <w:top w:w="20" w:type="nil"/>
              <w:left w:w="20" w:type="nil"/>
              <w:bottom w:w="20" w:type="nil"/>
              <w:right w:w="20" w:type="nil"/>
            </w:tcMar>
            <w:vAlign w:val="center"/>
          </w:tcPr>
          <w:p w14:paraId="25F42583" w14:textId="77777777" w:rsidR="000E7E0F" w:rsidRPr="009116DB" w:rsidRDefault="000E7E0F">
            <w:pPr>
              <w:widowControl w:val="0"/>
              <w:autoSpaceDE w:val="0"/>
              <w:autoSpaceDN w:val="0"/>
              <w:adjustRightInd w:val="0"/>
              <w:rPr>
                <w:rFonts w:ascii="Arial" w:hAnsi="Arial" w:cs="Arial"/>
                <w:sz w:val="28"/>
                <w:szCs w:val="28"/>
              </w:rPr>
            </w:pPr>
          </w:p>
        </w:tc>
        <w:tc>
          <w:tcPr>
            <w:tcW w:w="720" w:type="dxa"/>
            <w:tcMar>
              <w:top w:w="20" w:type="nil"/>
              <w:left w:w="20" w:type="nil"/>
              <w:bottom w:w="20" w:type="nil"/>
              <w:right w:w="20" w:type="nil"/>
            </w:tcMar>
            <w:vAlign w:val="center"/>
          </w:tcPr>
          <w:p w14:paraId="224FE311" w14:textId="6DA6441D"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4B2C34C" wp14:editId="111F0241">
                  <wp:extent cx="234950" cy="6350"/>
                  <wp:effectExtent l="0" t="0" r="0" b="0"/>
                  <wp:docPr id="3443" name="Picture 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6DC6B9CC" w14:textId="59C9D7CA"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8FB16D9" wp14:editId="7DC3C0D6">
                  <wp:extent cx="215900" cy="6350"/>
                  <wp:effectExtent l="0" t="0" r="0" b="0"/>
                  <wp:docPr id="3444" name="Picture 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7BD2B0E8"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22D381DE" w14:textId="77777777">
        <w:tblPrEx>
          <w:tblBorders>
            <w:top w:val="none" w:sz="0" w:space="0" w:color="auto"/>
          </w:tblBorders>
        </w:tblPrEx>
        <w:tc>
          <w:tcPr>
            <w:tcW w:w="10000" w:type="dxa"/>
            <w:tcMar>
              <w:top w:w="20" w:type="nil"/>
              <w:left w:w="20" w:type="nil"/>
              <w:bottom w:w="20" w:type="nil"/>
              <w:right w:w="20" w:type="nil"/>
            </w:tcMar>
            <w:vAlign w:val="center"/>
          </w:tcPr>
          <w:p w14:paraId="23EB6D74"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Peer Grading</w:t>
            </w:r>
          </w:p>
        </w:tc>
        <w:tc>
          <w:tcPr>
            <w:tcW w:w="1960" w:type="dxa"/>
            <w:tcMar>
              <w:top w:w="20" w:type="nil"/>
              <w:left w:w="20" w:type="nil"/>
              <w:bottom w:w="20" w:type="nil"/>
              <w:right w:w="20" w:type="nil"/>
            </w:tcMar>
            <w:vAlign w:val="center"/>
          </w:tcPr>
          <w:p w14:paraId="19D2D369"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20</w:t>
            </w:r>
          </w:p>
        </w:tc>
        <w:tc>
          <w:tcPr>
            <w:tcW w:w="720" w:type="dxa"/>
            <w:tcMar>
              <w:top w:w="20" w:type="nil"/>
              <w:left w:w="20" w:type="nil"/>
              <w:bottom w:w="20" w:type="nil"/>
              <w:right w:w="20" w:type="nil"/>
            </w:tcMar>
            <w:vAlign w:val="center"/>
          </w:tcPr>
          <w:p w14:paraId="48051592" w14:textId="17E37119"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3A84D4F" wp14:editId="5A44AE66">
                  <wp:extent cx="234950" cy="6350"/>
                  <wp:effectExtent l="0" t="0" r="0" b="0"/>
                  <wp:docPr id="3445" name="Picture 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0619653F" w14:textId="46643ED1"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AAABEAC" wp14:editId="224EDC40">
                  <wp:extent cx="215900" cy="6350"/>
                  <wp:effectExtent l="0" t="0" r="0" b="0"/>
                  <wp:docPr id="3446" name="Picture 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174DE83F"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3F1899BB" w14:textId="77777777">
        <w:tblPrEx>
          <w:tblBorders>
            <w:top w:val="none" w:sz="0" w:space="0" w:color="auto"/>
          </w:tblBorders>
        </w:tblPrEx>
        <w:tc>
          <w:tcPr>
            <w:tcW w:w="10000" w:type="dxa"/>
            <w:tcMar>
              <w:top w:w="20" w:type="nil"/>
              <w:left w:w="20" w:type="nil"/>
              <w:bottom w:w="20" w:type="nil"/>
              <w:right w:w="20" w:type="nil"/>
            </w:tcMar>
            <w:vAlign w:val="center"/>
          </w:tcPr>
          <w:p w14:paraId="2729F858" w14:textId="77777777" w:rsidR="000E7E0F" w:rsidRPr="009116DB" w:rsidRDefault="000E7E0F">
            <w:pPr>
              <w:widowControl w:val="0"/>
              <w:autoSpaceDE w:val="0"/>
              <w:autoSpaceDN w:val="0"/>
              <w:adjustRightInd w:val="0"/>
              <w:rPr>
                <w:rFonts w:ascii="Arial" w:hAnsi="Arial" w:cs="Arial"/>
                <w:sz w:val="28"/>
                <w:szCs w:val="28"/>
              </w:rPr>
            </w:pPr>
          </w:p>
        </w:tc>
        <w:tc>
          <w:tcPr>
            <w:tcW w:w="1960" w:type="dxa"/>
            <w:tcMar>
              <w:top w:w="20" w:type="nil"/>
              <w:left w:w="20" w:type="nil"/>
              <w:bottom w:w="20" w:type="nil"/>
              <w:right w:w="20" w:type="nil"/>
            </w:tcMar>
            <w:vAlign w:val="center"/>
          </w:tcPr>
          <w:p w14:paraId="10290184" w14:textId="77777777" w:rsidR="000E7E0F" w:rsidRPr="009116DB" w:rsidRDefault="000E7E0F">
            <w:pPr>
              <w:widowControl w:val="0"/>
              <w:autoSpaceDE w:val="0"/>
              <w:autoSpaceDN w:val="0"/>
              <w:adjustRightInd w:val="0"/>
              <w:rPr>
                <w:rFonts w:ascii="Arial" w:hAnsi="Arial" w:cs="Arial"/>
                <w:sz w:val="28"/>
                <w:szCs w:val="28"/>
              </w:rPr>
            </w:pPr>
          </w:p>
        </w:tc>
        <w:tc>
          <w:tcPr>
            <w:tcW w:w="720" w:type="dxa"/>
            <w:tcMar>
              <w:top w:w="20" w:type="nil"/>
              <w:left w:w="20" w:type="nil"/>
              <w:bottom w:w="20" w:type="nil"/>
              <w:right w:w="20" w:type="nil"/>
            </w:tcMar>
            <w:vAlign w:val="center"/>
          </w:tcPr>
          <w:p w14:paraId="102BEB9D" w14:textId="0EB3AF6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3618069" wp14:editId="00606FF5">
                  <wp:extent cx="234950" cy="6350"/>
                  <wp:effectExtent l="0" t="0" r="0" b="0"/>
                  <wp:docPr id="3447" name="Picture 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4950" cy="6350"/>
                          </a:xfrm>
                          <a:prstGeom prst="rect">
                            <a:avLst/>
                          </a:prstGeom>
                          <a:noFill/>
                          <a:ln>
                            <a:noFill/>
                          </a:ln>
                        </pic:spPr>
                      </pic:pic>
                    </a:graphicData>
                  </a:graphic>
                </wp:inline>
              </w:drawing>
            </w:r>
          </w:p>
        </w:tc>
        <w:tc>
          <w:tcPr>
            <w:tcW w:w="660" w:type="dxa"/>
            <w:tcMar>
              <w:top w:w="20" w:type="nil"/>
              <w:left w:w="20" w:type="nil"/>
              <w:bottom w:w="20" w:type="nil"/>
              <w:right w:w="20" w:type="nil"/>
            </w:tcMar>
            <w:vAlign w:val="center"/>
          </w:tcPr>
          <w:p w14:paraId="7FFAA486" w14:textId="18196978"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E881143" wp14:editId="197E29E1">
                  <wp:extent cx="215900" cy="6350"/>
                  <wp:effectExtent l="0" t="0" r="0" b="0"/>
                  <wp:docPr id="3448" name="Picture 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590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4D869540"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0238C40" w14:textId="77777777">
        <w:tblPrEx>
          <w:tblBorders>
            <w:top w:val="none" w:sz="0" w:space="0" w:color="auto"/>
          </w:tblBorders>
        </w:tblPrEx>
        <w:tc>
          <w:tcPr>
            <w:tcW w:w="10000" w:type="dxa"/>
            <w:tcMar>
              <w:top w:w="20" w:type="nil"/>
              <w:left w:w="20" w:type="nil"/>
              <w:bottom w:w="20" w:type="nil"/>
              <w:right w:w="20" w:type="nil"/>
            </w:tcMar>
            <w:vAlign w:val="center"/>
          </w:tcPr>
          <w:p w14:paraId="2DCE80D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1960" w:type="dxa"/>
            <w:tcMar>
              <w:top w:w="20" w:type="nil"/>
              <w:left w:w="20" w:type="nil"/>
              <w:bottom w:w="20" w:type="nil"/>
              <w:right w:w="20" w:type="nil"/>
            </w:tcMar>
            <w:vAlign w:val="center"/>
          </w:tcPr>
          <w:p w14:paraId="66316CC7" w14:textId="77777777" w:rsidR="000E7E0F" w:rsidRPr="009116DB" w:rsidRDefault="000E7E0F">
            <w:pPr>
              <w:widowControl w:val="0"/>
              <w:autoSpaceDE w:val="0"/>
              <w:autoSpaceDN w:val="0"/>
              <w:adjustRightInd w:val="0"/>
              <w:rPr>
                <w:rFonts w:ascii="Arial" w:hAnsi="Arial" w:cs="Arial"/>
                <w:sz w:val="28"/>
                <w:szCs w:val="28"/>
              </w:rPr>
            </w:pPr>
          </w:p>
        </w:tc>
        <w:tc>
          <w:tcPr>
            <w:tcW w:w="720" w:type="dxa"/>
            <w:tcMar>
              <w:top w:w="20" w:type="nil"/>
              <w:left w:w="20" w:type="nil"/>
              <w:bottom w:w="20" w:type="nil"/>
              <w:right w:w="20" w:type="nil"/>
            </w:tcMar>
            <w:vAlign w:val="center"/>
          </w:tcPr>
          <w:p w14:paraId="112702BC"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20A0A41D" w14:textId="77777777" w:rsidR="000E7E0F" w:rsidRPr="009116DB" w:rsidRDefault="000E7E0F">
            <w:pPr>
              <w:widowControl w:val="0"/>
              <w:autoSpaceDE w:val="0"/>
              <w:autoSpaceDN w:val="0"/>
              <w:adjustRightInd w:val="0"/>
              <w:rPr>
                <w:rFonts w:ascii="Arial" w:hAnsi="Arial" w:cs="Arial"/>
                <w:sz w:val="28"/>
                <w:szCs w:val="28"/>
              </w:rPr>
            </w:pPr>
          </w:p>
        </w:tc>
        <w:tc>
          <w:tcPr>
            <w:tcW w:w="1840" w:type="dxa"/>
            <w:tcMar>
              <w:top w:w="20" w:type="nil"/>
              <w:left w:w="20" w:type="nil"/>
              <w:bottom w:w="20" w:type="nil"/>
              <w:right w:w="20" w:type="nil"/>
            </w:tcMar>
            <w:vAlign w:val="center"/>
          </w:tcPr>
          <w:p w14:paraId="4DC4C0C1"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525533F6" w14:textId="77777777">
        <w:tblPrEx>
          <w:tblBorders>
            <w:top w:val="none" w:sz="0" w:space="0" w:color="auto"/>
          </w:tblBorders>
        </w:tblPrEx>
        <w:tc>
          <w:tcPr>
            <w:tcW w:w="10000" w:type="dxa"/>
            <w:tcMar>
              <w:top w:w="20" w:type="nil"/>
              <w:left w:w="20" w:type="nil"/>
              <w:bottom w:w="20" w:type="nil"/>
              <w:right w:w="20" w:type="nil"/>
            </w:tcMar>
            <w:vAlign w:val="center"/>
          </w:tcPr>
          <w:p w14:paraId="3EC82873"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Have the best project as voted on by peers</w:t>
            </w:r>
          </w:p>
        </w:tc>
        <w:tc>
          <w:tcPr>
            <w:tcW w:w="1960" w:type="dxa"/>
            <w:tcMar>
              <w:top w:w="20" w:type="nil"/>
              <w:left w:w="20" w:type="nil"/>
              <w:bottom w:w="20" w:type="nil"/>
              <w:right w:w="20" w:type="nil"/>
            </w:tcMar>
            <w:vAlign w:val="center"/>
          </w:tcPr>
          <w:p w14:paraId="1FC49C45" w14:textId="6BEB9263"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50B1E5D" wp14:editId="0FCAA368">
                  <wp:extent cx="6350" cy="6350"/>
                  <wp:effectExtent l="0" t="0" r="0" b="0"/>
                  <wp:docPr id="3449" name="Picture 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54ABCA66"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Up to 10</w:t>
            </w:r>
          </w:p>
        </w:tc>
        <w:tc>
          <w:tcPr>
            <w:tcW w:w="720" w:type="dxa"/>
            <w:tcMar>
              <w:top w:w="20" w:type="nil"/>
              <w:left w:w="20" w:type="nil"/>
              <w:bottom w:w="20" w:type="nil"/>
              <w:right w:w="20" w:type="nil"/>
            </w:tcMar>
            <w:vAlign w:val="center"/>
          </w:tcPr>
          <w:p w14:paraId="5D8081E5"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26041C0A" w14:textId="0666ED03"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698CCB2" wp14:editId="14366900">
                  <wp:extent cx="6350" cy="6350"/>
                  <wp:effectExtent l="0" t="0" r="0" b="0"/>
                  <wp:docPr id="3450" name="Picture 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06B46A0D"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574CA75E" w14:textId="77777777">
        <w:tblPrEx>
          <w:tblBorders>
            <w:top w:val="none" w:sz="0" w:space="0" w:color="auto"/>
          </w:tblBorders>
        </w:tblPrEx>
        <w:tc>
          <w:tcPr>
            <w:tcW w:w="10000" w:type="dxa"/>
            <w:tcMar>
              <w:top w:w="20" w:type="nil"/>
              <w:left w:w="20" w:type="nil"/>
              <w:bottom w:w="20" w:type="nil"/>
              <w:right w:w="20" w:type="nil"/>
            </w:tcMar>
            <w:vAlign w:val="center"/>
          </w:tcPr>
          <w:p w14:paraId="29B749E6" w14:textId="77777777" w:rsidR="000E7E0F" w:rsidRPr="009116DB" w:rsidRDefault="000E7E0F">
            <w:pPr>
              <w:widowControl w:val="0"/>
              <w:autoSpaceDE w:val="0"/>
              <w:autoSpaceDN w:val="0"/>
              <w:adjustRightInd w:val="0"/>
              <w:rPr>
                <w:rFonts w:ascii="Arial" w:hAnsi="Arial" w:cs="Arial"/>
                <w:sz w:val="28"/>
                <w:szCs w:val="28"/>
              </w:rPr>
            </w:pPr>
          </w:p>
        </w:tc>
        <w:tc>
          <w:tcPr>
            <w:tcW w:w="1960" w:type="dxa"/>
            <w:tcMar>
              <w:top w:w="20" w:type="nil"/>
              <w:left w:w="20" w:type="nil"/>
              <w:bottom w:w="20" w:type="nil"/>
              <w:right w:w="20" w:type="nil"/>
            </w:tcMar>
            <w:vAlign w:val="center"/>
          </w:tcPr>
          <w:p w14:paraId="779AB4BF" w14:textId="5DE58DD5"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EF1ACB1" wp14:editId="2DE5A487">
                  <wp:extent cx="6350" cy="6350"/>
                  <wp:effectExtent l="0" t="0" r="0" b="0"/>
                  <wp:docPr id="3451" name="Picture 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20" w:type="dxa"/>
            <w:tcMar>
              <w:top w:w="20" w:type="nil"/>
              <w:left w:w="20" w:type="nil"/>
              <w:bottom w:w="20" w:type="nil"/>
              <w:right w:w="20" w:type="nil"/>
            </w:tcMar>
            <w:vAlign w:val="center"/>
          </w:tcPr>
          <w:p w14:paraId="05150C6F"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138ABA58" w14:textId="521C5DA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87AEEF2" wp14:editId="2D167893">
                  <wp:extent cx="6350" cy="6350"/>
                  <wp:effectExtent l="0" t="0" r="0" b="0"/>
                  <wp:docPr id="3452" name="Picture 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4C1B8867" w14:textId="77777777" w:rsidR="000E7E0F" w:rsidRPr="009116DB" w:rsidRDefault="000E7E0F">
            <w:pPr>
              <w:widowControl w:val="0"/>
              <w:autoSpaceDE w:val="0"/>
              <w:autoSpaceDN w:val="0"/>
              <w:adjustRightInd w:val="0"/>
              <w:rPr>
                <w:rFonts w:ascii="Arial" w:hAnsi="Arial" w:cs="Arial"/>
                <w:sz w:val="28"/>
                <w:szCs w:val="28"/>
              </w:rPr>
            </w:pPr>
          </w:p>
        </w:tc>
      </w:tr>
      <w:tr w:rsidR="000E7E0F" w:rsidRPr="009116DB" w14:paraId="1B1F55DD" w14:textId="77777777">
        <w:tc>
          <w:tcPr>
            <w:tcW w:w="10000" w:type="dxa"/>
            <w:tcMar>
              <w:top w:w="20" w:type="nil"/>
              <w:left w:w="20" w:type="nil"/>
              <w:bottom w:w="20" w:type="nil"/>
              <w:right w:w="20" w:type="nil"/>
            </w:tcMar>
            <w:vAlign w:val="center"/>
          </w:tcPr>
          <w:p w14:paraId="32BD93B8"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TOTAL:</w:t>
            </w:r>
          </w:p>
        </w:tc>
        <w:tc>
          <w:tcPr>
            <w:tcW w:w="1960" w:type="dxa"/>
            <w:tcMar>
              <w:top w:w="20" w:type="nil"/>
              <w:left w:w="20" w:type="nil"/>
              <w:bottom w:w="20" w:type="nil"/>
              <w:right w:w="20" w:type="nil"/>
            </w:tcMar>
            <w:vAlign w:val="center"/>
          </w:tcPr>
          <w:p w14:paraId="2DD8DA21" w14:textId="77777777" w:rsidR="000E7E0F" w:rsidRPr="009116DB" w:rsidRDefault="000E7E0F">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100</w:t>
            </w:r>
          </w:p>
          <w:p w14:paraId="7334E71F" w14:textId="2E2D345B"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F2DA271" wp14:editId="1FF8FDCC">
                  <wp:extent cx="6350" cy="6350"/>
                  <wp:effectExtent l="0" t="0" r="0" b="0"/>
                  <wp:docPr id="3453" name="Picture 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720" w:type="dxa"/>
            <w:tcMar>
              <w:top w:w="20" w:type="nil"/>
              <w:left w:w="20" w:type="nil"/>
              <w:bottom w:w="20" w:type="nil"/>
              <w:right w:w="20" w:type="nil"/>
            </w:tcMar>
            <w:vAlign w:val="center"/>
          </w:tcPr>
          <w:p w14:paraId="4F9386DF" w14:textId="77777777" w:rsidR="000E7E0F" w:rsidRPr="009116DB" w:rsidRDefault="000E7E0F">
            <w:pPr>
              <w:widowControl w:val="0"/>
              <w:autoSpaceDE w:val="0"/>
              <w:autoSpaceDN w:val="0"/>
              <w:adjustRightInd w:val="0"/>
              <w:rPr>
                <w:rFonts w:ascii="Arial" w:hAnsi="Arial" w:cs="Arial"/>
                <w:sz w:val="28"/>
                <w:szCs w:val="28"/>
              </w:rPr>
            </w:pPr>
          </w:p>
        </w:tc>
        <w:tc>
          <w:tcPr>
            <w:tcW w:w="660" w:type="dxa"/>
            <w:tcMar>
              <w:top w:w="20" w:type="nil"/>
              <w:left w:w="20" w:type="nil"/>
              <w:bottom w:w="20" w:type="nil"/>
              <w:right w:w="20" w:type="nil"/>
            </w:tcMar>
            <w:vAlign w:val="center"/>
          </w:tcPr>
          <w:p w14:paraId="69AA0787" w14:textId="3AB8CE24" w:rsidR="000E7E0F" w:rsidRPr="009116DB" w:rsidRDefault="000E7E0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4BD8B71" wp14:editId="285E0A2B">
                  <wp:extent cx="6350" cy="6350"/>
                  <wp:effectExtent l="0" t="0" r="0" b="0"/>
                  <wp:docPr id="3454" name="Picture 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1840" w:type="dxa"/>
            <w:tcMar>
              <w:top w:w="20" w:type="nil"/>
              <w:left w:w="20" w:type="nil"/>
              <w:bottom w:w="20" w:type="nil"/>
              <w:right w:w="20" w:type="nil"/>
            </w:tcMar>
            <w:vAlign w:val="center"/>
          </w:tcPr>
          <w:p w14:paraId="3AEFC32D" w14:textId="77777777" w:rsidR="000E7E0F" w:rsidRPr="009116DB" w:rsidRDefault="000E7E0F">
            <w:pPr>
              <w:widowControl w:val="0"/>
              <w:autoSpaceDE w:val="0"/>
              <w:autoSpaceDN w:val="0"/>
              <w:adjustRightInd w:val="0"/>
              <w:rPr>
                <w:rFonts w:ascii="Arial" w:hAnsi="Arial" w:cs="Arial"/>
                <w:sz w:val="28"/>
                <w:szCs w:val="28"/>
              </w:rPr>
            </w:pPr>
          </w:p>
        </w:tc>
      </w:tr>
    </w:tbl>
    <w:p w14:paraId="70B10723" w14:textId="77777777" w:rsidR="002337E8" w:rsidRPr="009116DB" w:rsidRDefault="002337E8">
      <w:pPr>
        <w:rPr>
          <w:rFonts w:ascii="Arial" w:hAnsi="Arial" w:cs="Arial"/>
          <w:sz w:val="28"/>
          <w:szCs w:val="28"/>
        </w:rPr>
      </w:pPr>
    </w:p>
    <w:p w14:paraId="794C8521" w14:textId="77777777" w:rsidR="00A86E80" w:rsidRPr="009116DB" w:rsidRDefault="00A86E80">
      <w:pPr>
        <w:rPr>
          <w:rFonts w:ascii="Arial" w:hAnsi="Arial" w:cs="Arial"/>
          <w:sz w:val="28"/>
          <w:szCs w:val="28"/>
        </w:rPr>
      </w:pPr>
    </w:p>
    <w:p w14:paraId="570F650B" w14:textId="079C339C" w:rsidR="00A86E80" w:rsidRPr="009116DB" w:rsidRDefault="00A86E80">
      <w:pPr>
        <w:rPr>
          <w:rFonts w:ascii="Arial" w:hAnsi="Arial" w:cs="Arial"/>
          <w:sz w:val="28"/>
          <w:szCs w:val="28"/>
        </w:rPr>
      </w:pPr>
      <w:r w:rsidRPr="009116DB">
        <w:rPr>
          <w:rFonts w:ascii="Arial" w:hAnsi="Arial" w:cs="Arial"/>
          <w:sz w:val="28"/>
          <w:szCs w:val="28"/>
        </w:rPr>
        <w:br w:type="page"/>
      </w:r>
    </w:p>
    <w:p w14:paraId="0E749B73" w14:textId="7E611345" w:rsidR="00A03917" w:rsidRPr="009116DB" w:rsidRDefault="00A86E80" w:rsidP="00AF441A">
      <w:pPr>
        <w:jc w:val="center"/>
        <w:rPr>
          <w:rFonts w:ascii="Arial" w:hAnsi="Arial" w:cs="Arial"/>
          <w:sz w:val="28"/>
          <w:szCs w:val="28"/>
        </w:rPr>
      </w:pPr>
      <w:r w:rsidRPr="009116DB">
        <w:rPr>
          <w:rFonts w:ascii="Arial" w:hAnsi="Arial" w:cs="Arial"/>
          <w:sz w:val="28"/>
          <w:szCs w:val="28"/>
        </w:rPr>
        <w:t>Unit 5:</w:t>
      </w:r>
    </w:p>
    <w:p w14:paraId="2A7C51F6" w14:textId="7A36A032" w:rsidR="00A86E80" w:rsidRDefault="00A86E80" w:rsidP="00AF441A">
      <w:pPr>
        <w:jc w:val="center"/>
        <w:rPr>
          <w:rFonts w:ascii="Arial" w:hAnsi="Arial" w:cs="Arial"/>
          <w:sz w:val="28"/>
          <w:szCs w:val="28"/>
        </w:rPr>
      </w:pPr>
      <w:r w:rsidRPr="009116DB">
        <w:rPr>
          <w:rFonts w:ascii="Arial" w:hAnsi="Arial" w:cs="Arial"/>
          <w:sz w:val="28"/>
          <w:szCs w:val="28"/>
        </w:rPr>
        <w:t>Computing and Data Analysis</w:t>
      </w:r>
    </w:p>
    <w:p w14:paraId="5CC4237F" w14:textId="77777777" w:rsidR="00AF441A" w:rsidRDefault="00AF441A" w:rsidP="00AF441A">
      <w:pPr>
        <w:jc w:val="center"/>
        <w:rPr>
          <w:rFonts w:ascii="Arial" w:hAnsi="Arial" w:cs="Arial"/>
          <w:sz w:val="28"/>
          <w:szCs w:val="28"/>
        </w:rPr>
      </w:pPr>
    </w:p>
    <w:p w14:paraId="6B929680" w14:textId="71A4A4C2" w:rsidR="00AF441A" w:rsidRPr="009116DB" w:rsidRDefault="00AF441A" w:rsidP="00AF441A">
      <w:pPr>
        <w:jc w:val="center"/>
        <w:rPr>
          <w:rFonts w:ascii="Arial" w:hAnsi="Arial" w:cs="Arial"/>
          <w:sz w:val="28"/>
          <w:szCs w:val="28"/>
        </w:rPr>
      </w:pPr>
      <w:r w:rsidRPr="00AF441A">
        <w:rPr>
          <w:rFonts w:ascii="Arial" w:hAnsi="Arial" w:cs="Arial"/>
          <w:sz w:val="28"/>
          <w:szCs w:val="28"/>
          <w:highlight w:val="yellow"/>
        </w:rPr>
        <w:t>MAKE A REPLACEMENT FOR YR 2</w:t>
      </w:r>
    </w:p>
    <w:p w14:paraId="6D2D3427" w14:textId="77777777" w:rsidR="00A86E80" w:rsidRPr="009116DB" w:rsidRDefault="00A86E80">
      <w:pPr>
        <w:rPr>
          <w:rFonts w:ascii="Arial" w:hAnsi="Arial" w:cs="Arial"/>
          <w:sz w:val="28"/>
          <w:szCs w:val="28"/>
        </w:rPr>
      </w:pPr>
    </w:p>
    <w:p w14:paraId="1CAC8AE3" w14:textId="77777777" w:rsidR="00A86E80" w:rsidRPr="009116DB" w:rsidRDefault="00A86E80">
      <w:pPr>
        <w:rPr>
          <w:rFonts w:ascii="Arial" w:hAnsi="Arial" w:cs="Arial"/>
          <w:sz w:val="28"/>
          <w:szCs w:val="28"/>
        </w:rPr>
      </w:pPr>
    </w:p>
    <w:p w14:paraId="2258EF86" w14:textId="48E99EFA" w:rsidR="00A86E80" w:rsidRPr="009116DB" w:rsidRDefault="00A86E80">
      <w:pPr>
        <w:rPr>
          <w:rFonts w:ascii="Arial" w:hAnsi="Arial" w:cs="Arial"/>
          <w:sz w:val="28"/>
          <w:szCs w:val="28"/>
        </w:rPr>
      </w:pPr>
      <w:r w:rsidRPr="009116DB">
        <w:rPr>
          <w:rFonts w:ascii="Arial" w:hAnsi="Arial" w:cs="Arial"/>
          <w:sz w:val="28"/>
          <w:szCs w:val="28"/>
        </w:rPr>
        <w:br w:type="page"/>
      </w:r>
    </w:p>
    <w:p w14:paraId="4584B89C" w14:textId="2E207DB9" w:rsidR="00A86E80" w:rsidRPr="009116DB" w:rsidRDefault="00A86E80" w:rsidP="0091132D">
      <w:pPr>
        <w:jc w:val="center"/>
        <w:rPr>
          <w:rFonts w:ascii="Arial" w:hAnsi="Arial" w:cs="Arial"/>
          <w:sz w:val="28"/>
          <w:szCs w:val="28"/>
        </w:rPr>
      </w:pPr>
      <w:r w:rsidRPr="009116DB">
        <w:rPr>
          <w:rFonts w:ascii="Arial" w:hAnsi="Arial" w:cs="Arial"/>
          <w:sz w:val="28"/>
          <w:szCs w:val="28"/>
        </w:rPr>
        <w:t>Unit 6:</w:t>
      </w:r>
    </w:p>
    <w:p w14:paraId="0FAAFFB5" w14:textId="75214D43" w:rsidR="00A86E80" w:rsidRPr="009116DB" w:rsidRDefault="00A86E80" w:rsidP="0091132D">
      <w:pPr>
        <w:jc w:val="center"/>
        <w:rPr>
          <w:rFonts w:ascii="Arial" w:hAnsi="Arial" w:cs="Arial"/>
          <w:sz w:val="28"/>
          <w:szCs w:val="28"/>
        </w:rPr>
      </w:pPr>
      <w:r w:rsidRPr="009116DB">
        <w:rPr>
          <w:rFonts w:ascii="Arial" w:hAnsi="Arial" w:cs="Arial"/>
          <w:sz w:val="28"/>
          <w:szCs w:val="28"/>
        </w:rPr>
        <w:t>Robotics</w:t>
      </w:r>
    </w:p>
    <w:p w14:paraId="2F83FA2D" w14:textId="77777777" w:rsidR="00A86E80" w:rsidRPr="009116DB" w:rsidRDefault="00A86E80">
      <w:pPr>
        <w:rPr>
          <w:rFonts w:ascii="Arial" w:hAnsi="Arial" w:cs="Arial"/>
          <w:sz w:val="28"/>
          <w:szCs w:val="28"/>
        </w:rPr>
      </w:pPr>
    </w:p>
    <w:p w14:paraId="199DF708" w14:textId="5C1AB2C4" w:rsidR="00A86E80" w:rsidRPr="009116DB" w:rsidRDefault="00A86E80">
      <w:pPr>
        <w:rPr>
          <w:rFonts w:ascii="Arial" w:hAnsi="Arial" w:cs="Arial"/>
          <w:sz w:val="28"/>
          <w:szCs w:val="28"/>
        </w:rPr>
      </w:pPr>
      <w:r w:rsidRPr="009116DB">
        <w:rPr>
          <w:rFonts w:ascii="Arial" w:hAnsi="Arial" w:cs="Arial"/>
          <w:sz w:val="28"/>
          <w:szCs w:val="28"/>
        </w:rPr>
        <w:br w:type="page"/>
      </w:r>
    </w:p>
    <w:p w14:paraId="0A27FE2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Introduction</w:t>
      </w:r>
    </w:p>
    <w:p w14:paraId="3B4CC43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Robotics provides a physical application of the programming and problem solving skills acquired in the previous units. The LEGO®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NXT software uses drag and drop programming which will provide a natural transition from </w:t>
      </w:r>
      <w:r w:rsidRPr="0091132D">
        <w:rPr>
          <w:rFonts w:ascii="Arial" w:hAnsi="Arial" w:cs="Arial"/>
          <w:sz w:val="28"/>
          <w:szCs w:val="28"/>
          <w:highlight w:val="yellow"/>
        </w:rPr>
        <w:t>Scratch</w:t>
      </w:r>
      <w:r w:rsidRPr="009116DB">
        <w:rPr>
          <w:rFonts w:ascii="Arial" w:hAnsi="Arial" w:cs="Arial"/>
          <w:sz w:val="28"/>
          <w:szCs w:val="28"/>
        </w:rPr>
        <w:t xml:space="preserve">. Robots are shared by several </w:t>
      </w:r>
      <w:proofErr w:type="gramStart"/>
      <w:r w:rsidRPr="009116DB">
        <w:rPr>
          <w:rFonts w:ascii="Arial" w:hAnsi="Arial" w:cs="Arial"/>
          <w:sz w:val="28"/>
          <w:szCs w:val="28"/>
        </w:rPr>
        <w:t>students which</w:t>
      </w:r>
      <w:proofErr w:type="gramEnd"/>
      <w:r w:rsidRPr="009116DB">
        <w:rPr>
          <w:rFonts w:ascii="Arial" w:hAnsi="Arial" w:cs="Arial"/>
          <w:sz w:val="28"/>
          <w:szCs w:val="28"/>
        </w:rPr>
        <w:t xml:space="preserve"> will emphasize the collaborative nature of computing. In order to design, build and improve their robots, students will need to apply effective team practices and understand the different roles that are important for success.</w:t>
      </w:r>
    </w:p>
    <w:p w14:paraId="0B0FC9A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Discussing the features of robots provides an opportunity to emphasize how computing has far-reaching effects on society and has led to significant innovation. Students can discuss such topics as:</w:t>
      </w:r>
    </w:p>
    <w:p w14:paraId="77B88999" w14:textId="613F5C9E" w:rsidR="00A86E80" w:rsidRPr="0091132D" w:rsidRDefault="00A86E80" w:rsidP="0091132D">
      <w:pPr>
        <w:pStyle w:val="ListParagraph"/>
        <w:widowControl w:val="0"/>
        <w:numPr>
          <w:ilvl w:val="0"/>
          <w:numId w:val="164"/>
        </w:numPr>
        <w:tabs>
          <w:tab w:val="left" w:pos="220"/>
          <w:tab w:val="left" w:pos="720"/>
        </w:tabs>
        <w:autoSpaceDE w:val="0"/>
        <w:autoSpaceDN w:val="0"/>
        <w:adjustRightInd w:val="0"/>
        <w:spacing w:after="240"/>
        <w:rPr>
          <w:rFonts w:ascii="Arial" w:hAnsi="Arial" w:cs="Arial"/>
          <w:sz w:val="28"/>
          <w:szCs w:val="28"/>
        </w:rPr>
      </w:pPr>
      <w:r w:rsidRPr="0091132D">
        <w:rPr>
          <w:rFonts w:ascii="Arial" w:hAnsi="Arial" w:cs="Arial"/>
          <w:sz w:val="28"/>
          <w:szCs w:val="28"/>
        </w:rPr>
        <w:t xml:space="preserve">The effects innovations in robotics have had on people. </w:t>
      </w:r>
    </w:p>
    <w:p w14:paraId="7D83A2AC" w14:textId="6CD5727D" w:rsidR="00A86E80" w:rsidRPr="0091132D" w:rsidRDefault="00A86E80" w:rsidP="0091132D">
      <w:pPr>
        <w:pStyle w:val="ListParagraph"/>
        <w:widowControl w:val="0"/>
        <w:numPr>
          <w:ilvl w:val="0"/>
          <w:numId w:val="164"/>
        </w:numPr>
        <w:tabs>
          <w:tab w:val="left" w:pos="220"/>
          <w:tab w:val="left" w:pos="720"/>
        </w:tabs>
        <w:autoSpaceDE w:val="0"/>
        <w:autoSpaceDN w:val="0"/>
        <w:adjustRightInd w:val="0"/>
        <w:spacing w:after="240"/>
        <w:rPr>
          <w:rFonts w:ascii="Arial" w:hAnsi="Arial" w:cs="Arial"/>
          <w:sz w:val="28"/>
          <w:szCs w:val="28"/>
        </w:rPr>
      </w:pPr>
      <w:r w:rsidRPr="0091132D">
        <w:rPr>
          <w:rFonts w:ascii="Arial" w:hAnsi="Arial" w:cs="Arial"/>
          <w:sz w:val="28"/>
          <w:szCs w:val="28"/>
        </w:rPr>
        <w:t xml:space="preserve">The significance of processes that have been automated because of robots. </w:t>
      </w:r>
    </w:p>
    <w:p w14:paraId="5E948822" w14:textId="1576416D" w:rsidR="0091132D" w:rsidRPr="0091132D" w:rsidRDefault="00A86E80" w:rsidP="0091132D">
      <w:pPr>
        <w:pStyle w:val="ListParagraph"/>
        <w:widowControl w:val="0"/>
        <w:numPr>
          <w:ilvl w:val="0"/>
          <w:numId w:val="164"/>
        </w:numPr>
        <w:tabs>
          <w:tab w:val="left" w:pos="220"/>
          <w:tab w:val="left" w:pos="720"/>
        </w:tabs>
        <w:autoSpaceDE w:val="0"/>
        <w:autoSpaceDN w:val="0"/>
        <w:adjustRightInd w:val="0"/>
        <w:spacing w:after="240"/>
        <w:rPr>
          <w:rFonts w:ascii="Arial" w:hAnsi="Arial" w:cs="Arial"/>
          <w:sz w:val="28"/>
          <w:szCs w:val="28"/>
        </w:rPr>
      </w:pPr>
      <w:r w:rsidRPr="0091132D">
        <w:rPr>
          <w:rFonts w:ascii="Arial" w:hAnsi="Arial" w:cs="Arial"/>
          <w:sz w:val="28"/>
          <w:szCs w:val="28"/>
        </w:rPr>
        <w:t>How innovations in robotics have spurred additional innovations.  </w:t>
      </w:r>
    </w:p>
    <w:p w14:paraId="3E04967F" w14:textId="033770E6" w:rsidR="00A86E80" w:rsidRPr="009116DB" w:rsidRDefault="00A86E80" w:rsidP="00A86E80">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The unit consists of three main sections: </w:t>
      </w:r>
    </w:p>
    <w:p w14:paraId="510E6346" w14:textId="21F6ECD4" w:rsidR="00A86E80" w:rsidRPr="0091132D" w:rsidRDefault="00A86E80" w:rsidP="0091132D">
      <w:pPr>
        <w:pStyle w:val="ListParagraph"/>
        <w:widowControl w:val="0"/>
        <w:numPr>
          <w:ilvl w:val="0"/>
          <w:numId w:val="165"/>
        </w:numPr>
        <w:tabs>
          <w:tab w:val="left" w:pos="220"/>
          <w:tab w:val="left" w:pos="720"/>
        </w:tabs>
        <w:autoSpaceDE w:val="0"/>
        <w:autoSpaceDN w:val="0"/>
        <w:adjustRightInd w:val="0"/>
        <w:spacing w:after="240"/>
        <w:rPr>
          <w:rFonts w:ascii="Arial" w:hAnsi="Arial" w:cs="Arial"/>
          <w:sz w:val="28"/>
          <w:szCs w:val="28"/>
        </w:rPr>
      </w:pPr>
      <w:r w:rsidRPr="0091132D">
        <w:rPr>
          <w:rFonts w:ascii="Arial" w:hAnsi="Arial" w:cs="Arial"/>
          <w:sz w:val="28"/>
          <w:szCs w:val="28"/>
        </w:rPr>
        <w:t xml:space="preserve">The features of robots (Days 1-3) </w:t>
      </w:r>
    </w:p>
    <w:p w14:paraId="300345CE" w14:textId="0A954652" w:rsidR="00A86E80" w:rsidRPr="0091132D" w:rsidRDefault="00A86E80" w:rsidP="0091132D">
      <w:pPr>
        <w:pStyle w:val="ListParagraph"/>
        <w:widowControl w:val="0"/>
        <w:numPr>
          <w:ilvl w:val="0"/>
          <w:numId w:val="165"/>
        </w:numPr>
        <w:tabs>
          <w:tab w:val="left" w:pos="220"/>
          <w:tab w:val="left" w:pos="720"/>
        </w:tabs>
        <w:autoSpaceDE w:val="0"/>
        <w:autoSpaceDN w:val="0"/>
        <w:adjustRightInd w:val="0"/>
        <w:spacing w:after="240"/>
        <w:rPr>
          <w:rFonts w:ascii="Arial" w:hAnsi="Arial" w:cs="Arial"/>
          <w:sz w:val="28"/>
          <w:szCs w:val="28"/>
        </w:rPr>
      </w:pPr>
      <w:r w:rsidRPr="0091132D">
        <w:rPr>
          <w:rFonts w:ascii="Arial" w:hAnsi="Arial" w:cs="Arial"/>
          <w:sz w:val="28"/>
          <w:szCs w:val="28"/>
        </w:rPr>
        <w:t xml:space="preserve">Familiarization with the robot and the software (Days 4-13) </w:t>
      </w:r>
    </w:p>
    <w:p w14:paraId="0899AD5B" w14:textId="1D5512CF" w:rsidR="00A86E80" w:rsidRPr="0091132D" w:rsidRDefault="00A86E80" w:rsidP="0091132D">
      <w:pPr>
        <w:pStyle w:val="ListParagraph"/>
        <w:widowControl w:val="0"/>
        <w:numPr>
          <w:ilvl w:val="0"/>
          <w:numId w:val="165"/>
        </w:numPr>
        <w:tabs>
          <w:tab w:val="left" w:pos="220"/>
          <w:tab w:val="left" w:pos="720"/>
        </w:tabs>
        <w:autoSpaceDE w:val="0"/>
        <w:autoSpaceDN w:val="0"/>
        <w:adjustRightInd w:val="0"/>
        <w:spacing w:after="240"/>
        <w:rPr>
          <w:rFonts w:ascii="Arial" w:hAnsi="Arial" w:cs="Arial"/>
          <w:sz w:val="28"/>
          <w:szCs w:val="28"/>
        </w:rPr>
      </w:pPr>
      <w:r w:rsidRPr="0091132D">
        <w:rPr>
          <w:rFonts w:ascii="Arial" w:hAnsi="Arial" w:cs="Arial"/>
          <w:sz w:val="28"/>
          <w:szCs w:val="28"/>
        </w:rPr>
        <w:t xml:space="preserve">Robotics projects (Days 14-33)  Throughout the unit the similarities and differences between Scratch and the programming needed to move the robot can be highlighted.  Specific topics for each instructional day are listed in the overview chart on the next page. </w:t>
      </w:r>
    </w:p>
    <w:p w14:paraId="0748E046" w14:textId="77777777" w:rsidR="00A86E80" w:rsidRPr="009116DB" w:rsidRDefault="00A86E80">
      <w:pPr>
        <w:rPr>
          <w:rFonts w:ascii="Arial" w:hAnsi="Arial" w:cs="Arial"/>
          <w:sz w:val="28"/>
          <w:szCs w:val="28"/>
        </w:rPr>
      </w:pPr>
    </w:p>
    <w:p w14:paraId="0A9C3469" w14:textId="77777777" w:rsidR="00A86E80" w:rsidRPr="009116DB" w:rsidRDefault="00A86E80">
      <w:pPr>
        <w:rPr>
          <w:rFonts w:ascii="Arial" w:hAnsi="Arial" w:cs="Arial"/>
          <w:sz w:val="28"/>
          <w:szCs w:val="28"/>
        </w:rPr>
      </w:pPr>
    </w:p>
    <w:p w14:paraId="2593440A" w14:textId="3A24D221" w:rsidR="00A86E80" w:rsidRPr="009116DB" w:rsidRDefault="00A86E80">
      <w:pPr>
        <w:rPr>
          <w:rFonts w:ascii="Arial" w:hAnsi="Arial" w:cs="Arial"/>
          <w:sz w:val="28"/>
          <w:szCs w:val="28"/>
        </w:rPr>
      </w:pPr>
      <w:r w:rsidRPr="0091132D">
        <w:rPr>
          <w:rFonts w:ascii="Arial" w:hAnsi="Arial" w:cs="Arial"/>
          <w:sz w:val="28"/>
          <w:szCs w:val="28"/>
          <w:highlight w:val="yellow"/>
        </w:rPr>
        <w:t xml:space="preserve">Xx </w:t>
      </w:r>
      <w:proofErr w:type="gramStart"/>
      <w:r w:rsidRPr="0091132D">
        <w:rPr>
          <w:rFonts w:ascii="Arial" w:hAnsi="Arial" w:cs="Arial"/>
          <w:sz w:val="28"/>
          <w:szCs w:val="28"/>
          <w:highlight w:val="yellow"/>
        </w:rPr>
        <w:t>day to day</w:t>
      </w:r>
      <w:proofErr w:type="gramEnd"/>
      <w:r w:rsidRPr="0091132D">
        <w:rPr>
          <w:rFonts w:ascii="Arial" w:hAnsi="Arial" w:cs="Arial"/>
          <w:sz w:val="28"/>
          <w:szCs w:val="28"/>
          <w:highlight w:val="yellow"/>
        </w:rPr>
        <w:t xml:space="preserve"> table</w:t>
      </w:r>
    </w:p>
    <w:p w14:paraId="5CF18FC1" w14:textId="77777777" w:rsidR="00A86E80" w:rsidRPr="009116DB" w:rsidRDefault="00A86E80">
      <w:pPr>
        <w:rPr>
          <w:rFonts w:ascii="Arial" w:hAnsi="Arial" w:cs="Arial"/>
          <w:sz w:val="28"/>
          <w:szCs w:val="28"/>
        </w:rPr>
      </w:pPr>
    </w:p>
    <w:p w14:paraId="319E0EDC" w14:textId="17ACE3B8" w:rsidR="00A86E80" w:rsidRPr="009116DB" w:rsidRDefault="00A86E80">
      <w:pPr>
        <w:rPr>
          <w:rFonts w:ascii="Arial" w:hAnsi="Arial" w:cs="Arial"/>
          <w:sz w:val="28"/>
          <w:szCs w:val="28"/>
        </w:rPr>
      </w:pPr>
      <w:r w:rsidRPr="009116DB">
        <w:rPr>
          <w:rFonts w:ascii="Arial" w:hAnsi="Arial" w:cs="Arial"/>
          <w:sz w:val="28"/>
          <w:szCs w:val="28"/>
        </w:rPr>
        <w:br w:type="page"/>
      </w:r>
    </w:p>
    <w:p w14:paraId="4BAC729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Daily Lesson Plans</w:t>
      </w:r>
    </w:p>
    <w:p w14:paraId="2D5BD544" w14:textId="77777777" w:rsidR="0091132D" w:rsidRDefault="0091132D" w:rsidP="00A86E80">
      <w:pPr>
        <w:widowControl w:val="0"/>
        <w:autoSpaceDE w:val="0"/>
        <w:autoSpaceDN w:val="0"/>
        <w:adjustRightInd w:val="0"/>
        <w:spacing w:after="240"/>
        <w:rPr>
          <w:rFonts w:ascii="Arial" w:hAnsi="Arial" w:cs="Arial"/>
          <w:sz w:val="28"/>
          <w:szCs w:val="28"/>
        </w:rPr>
      </w:pPr>
    </w:p>
    <w:p w14:paraId="3BC6D483" w14:textId="77777777" w:rsidR="0091132D"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w:t>
      </w:r>
      <w:r w:rsidR="0091132D">
        <w:rPr>
          <w:rFonts w:ascii="Arial" w:hAnsi="Arial" w:cs="Arial"/>
          <w:sz w:val="28"/>
          <w:szCs w:val="28"/>
        </w:rPr>
        <w:t xml:space="preserve"> </w:t>
      </w:r>
      <w:r w:rsidRPr="009116DB">
        <w:rPr>
          <w:rFonts w:ascii="Arial" w:hAnsi="Arial" w:cs="Arial"/>
          <w:sz w:val="28"/>
          <w:szCs w:val="28"/>
        </w:rPr>
        <w:t>Day: 1 </w:t>
      </w:r>
    </w:p>
    <w:p w14:paraId="2BD56744" w14:textId="77777777" w:rsidR="0091132D"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Topic Description: “What is a Robot”? Identify the criteria that make an item a robot. </w:t>
      </w:r>
    </w:p>
    <w:p w14:paraId="37115FEE" w14:textId="77777777" w:rsidR="0091132D" w:rsidRDefault="0091132D" w:rsidP="00A86E80">
      <w:pPr>
        <w:widowControl w:val="0"/>
        <w:autoSpaceDE w:val="0"/>
        <w:autoSpaceDN w:val="0"/>
        <w:adjustRightInd w:val="0"/>
        <w:spacing w:after="240"/>
        <w:rPr>
          <w:rFonts w:ascii="Arial" w:hAnsi="Arial" w:cs="Arial"/>
          <w:sz w:val="28"/>
          <w:szCs w:val="28"/>
        </w:rPr>
      </w:pPr>
    </w:p>
    <w:p w14:paraId="31B5777B" w14:textId="34E76D60"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r w:rsidRPr="009116DB">
        <w:rPr>
          <w:rFonts w:ascii="Arial" w:hAnsi="Arial" w:cs="Arial"/>
          <w:sz w:val="28"/>
          <w:szCs w:val="28"/>
        </w:rPr>
        <w:t>Students will be able to:</w:t>
      </w:r>
    </w:p>
    <w:p w14:paraId="19B574FD" w14:textId="77777777" w:rsidR="00A86E80" w:rsidRPr="009116DB" w:rsidRDefault="00A86E80" w:rsidP="00A86E80">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List and explain the criteria that describe a robot. </w:t>
      </w:r>
    </w:p>
    <w:p w14:paraId="3099F937" w14:textId="77777777" w:rsidR="0091132D" w:rsidRDefault="00A86E80" w:rsidP="00A86E80">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Determine if something is a robot, using the criteria.  </w:t>
      </w:r>
    </w:p>
    <w:p w14:paraId="2DE55DE3" w14:textId="77777777" w:rsidR="0091132D" w:rsidRDefault="0091132D" w:rsidP="00A86E80">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p>
    <w:p w14:paraId="6155D670" w14:textId="1DFA7EF6" w:rsidR="00A86E80" w:rsidRPr="009116DB" w:rsidRDefault="00A86E80" w:rsidP="00A86E80">
      <w:pPr>
        <w:widowControl w:val="0"/>
        <w:numPr>
          <w:ilvl w:val="0"/>
          <w:numId w:val="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3510804C" w14:textId="77777777" w:rsidR="00A86E80" w:rsidRPr="009116DB" w:rsidRDefault="00A86E80" w:rsidP="00A86E80">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Brainstorm about robot definition (10 minutes) </w:t>
      </w:r>
    </w:p>
    <w:p w14:paraId="5516B5E1" w14:textId="77777777" w:rsidR="00A86E80" w:rsidRPr="009116DB" w:rsidRDefault="00A86E80" w:rsidP="00A86E80">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“Kismet” video (5 minutes) </w:t>
      </w:r>
    </w:p>
    <w:p w14:paraId="634C6382" w14:textId="77777777" w:rsidR="00A86E80" w:rsidRPr="009116DB" w:rsidRDefault="00A86E80" w:rsidP="00A86E80">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Elements of a robot (10 minutes) </w:t>
      </w:r>
    </w:p>
    <w:p w14:paraId="04926C37" w14:textId="77777777" w:rsidR="00A86E80" w:rsidRPr="009116DB" w:rsidRDefault="00A86E80" w:rsidP="00A86E80">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Am I a Robot? Activity 1 (15 minutes) </w:t>
      </w:r>
    </w:p>
    <w:p w14:paraId="534FA1FC" w14:textId="77777777" w:rsidR="0091132D" w:rsidRDefault="00A86E80" w:rsidP="00A86E80">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Student group work—Are we Robots? (15 minutes) </w:t>
      </w:r>
    </w:p>
    <w:p w14:paraId="518E20E1" w14:textId="77777777" w:rsidR="0091132D" w:rsidRDefault="0091132D" w:rsidP="00A86E80">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p>
    <w:p w14:paraId="004E225F" w14:textId="31061631" w:rsidR="00A86E80" w:rsidRPr="009116DB" w:rsidRDefault="00A86E80" w:rsidP="00A86E80">
      <w:pPr>
        <w:widowControl w:val="0"/>
        <w:numPr>
          <w:ilvl w:val="0"/>
          <w:numId w:val="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50894651" w14:textId="7E240B7E" w:rsidR="00A86E80" w:rsidRPr="0091132D" w:rsidRDefault="00A86E80" w:rsidP="0091132D">
      <w:pPr>
        <w:pStyle w:val="ListParagraph"/>
        <w:widowControl w:val="0"/>
        <w:numPr>
          <w:ilvl w:val="0"/>
          <w:numId w:val="166"/>
        </w:numPr>
        <w:tabs>
          <w:tab w:val="left" w:pos="220"/>
          <w:tab w:val="left" w:pos="720"/>
        </w:tabs>
        <w:autoSpaceDE w:val="0"/>
        <w:autoSpaceDN w:val="0"/>
        <w:adjustRightInd w:val="0"/>
        <w:spacing w:after="240"/>
        <w:rPr>
          <w:rFonts w:ascii="Arial" w:hAnsi="Arial" w:cs="Arial"/>
          <w:sz w:val="28"/>
          <w:szCs w:val="28"/>
        </w:rPr>
      </w:pPr>
      <w:r w:rsidRPr="0091132D">
        <w:rPr>
          <w:rFonts w:ascii="Arial" w:hAnsi="Arial" w:cs="Arial"/>
          <w:sz w:val="28"/>
          <w:szCs w:val="28"/>
        </w:rPr>
        <w:t xml:space="preserve">Brainstorm what they think of when they hear “robot” and then identify common features of robots. </w:t>
      </w:r>
    </w:p>
    <w:p w14:paraId="3D5B66EC" w14:textId="126631B0" w:rsidR="00A86E80" w:rsidRPr="0091132D" w:rsidRDefault="00A86E80" w:rsidP="0091132D">
      <w:pPr>
        <w:pStyle w:val="ListParagraph"/>
        <w:widowControl w:val="0"/>
        <w:numPr>
          <w:ilvl w:val="0"/>
          <w:numId w:val="166"/>
        </w:numPr>
        <w:tabs>
          <w:tab w:val="left" w:pos="220"/>
          <w:tab w:val="left" w:pos="720"/>
        </w:tabs>
        <w:autoSpaceDE w:val="0"/>
        <w:autoSpaceDN w:val="0"/>
        <w:adjustRightInd w:val="0"/>
        <w:spacing w:after="240"/>
        <w:rPr>
          <w:rFonts w:ascii="Arial" w:hAnsi="Arial" w:cs="Arial"/>
          <w:sz w:val="28"/>
          <w:szCs w:val="28"/>
        </w:rPr>
      </w:pPr>
      <w:r w:rsidRPr="0091132D">
        <w:rPr>
          <w:rFonts w:ascii="Arial" w:hAnsi="Arial" w:cs="Arial"/>
          <w:sz w:val="28"/>
          <w:szCs w:val="28"/>
        </w:rPr>
        <w:t xml:space="preserve">Participate in whole class activity determining if common items are robots. </w:t>
      </w:r>
    </w:p>
    <w:p w14:paraId="549031BA" w14:textId="792645A0" w:rsidR="0091132D" w:rsidRPr="0091132D" w:rsidRDefault="00A86E80" w:rsidP="0091132D">
      <w:pPr>
        <w:pStyle w:val="ListParagraph"/>
        <w:widowControl w:val="0"/>
        <w:numPr>
          <w:ilvl w:val="0"/>
          <w:numId w:val="166"/>
        </w:numPr>
        <w:tabs>
          <w:tab w:val="left" w:pos="220"/>
          <w:tab w:val="left" w:pos="720"/>
        </w:tabs>
        <w:autoSpaceDE w:val="0"/>
        <w:autoSpaceDN w:val="0"/>
        <w:adjustRightInd w:val="0"/>
        <w:spacing w:after="240"/>
        <w:rPr>
          <w:rFonts w:ascii="Arial" w:hAnsi="Arial" w:cs="Arial"/>
          <w:sz w:val="28"/>
          <w:szCs w:val="28"/>
        </w:rPr>
      </w:pPr>
      <w:r w:rsidRPr="0091132D">
        <w:rPr>
          <w:rFonts w:ascii="Arial" w:hAnsi="Arial" w:cs="Arial"/>
          <w:sz w:val="28"/>
          <w:szCs w:val="28"/>
        </w:rPr>
        <w:t>Work in small groups to complete “Are we Robots?” activity.  </w:t>
      </w:r>
    </w:p>
    <w:p w14:paraId="6D9E91DB" w14:textId="77777777" w:rsidR="0091132D" w:rsidRDefault="0091132D" w:rsidP="00A86E80">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p>
    <w:p w14:paraId="76883742" w14:textId="3AD08C2E" w:rsidR="00A86E80" w:rsidRPr="009116DB" w:rsidRDefault="00A86E80" w:rsidP="00A86E80">
      <w:pPr>
        <w:widowControl w:val="0"/>
        <w:numPr>
          <w:ilvl w:val="0"/>
          <w:numId w:val="1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62BCE2C6" w14:textId="26CCCE9E" w:rsidR="00A86E80" w:rsidRPr="00061BA6" w:rsidRDefault="00A86E80" w:rsidP="00061BA6">
      <w:pPr>
        <w:pStyle w:val="ListParagraph"/>
        <w:widowControl w:val="0"/>
        <w:numPr>
          <w:ilvl w:val="0"/>
          <w:numId w:val="168"/>
        </w:numPr>
        <w:autoSpaceDE w:val="0"/>
        <w:autoSpaceDN w:val="0"/>
        <w:adjustRightInd w:val="0"/>
        <w:spacing w:after="240"/>
        <w:rPr>
          <w:rFonts w:ascii="Arial" w:hAnsi="Arial" w:cs="Arial"/>
          <w:sz w:val="28"/>
          <w:szCs w:val="28"/>
        </w:rPr>
      </w:pPr>
      <w:r w:rsidRPr="00061BA6">
        <w:rPr>
          <w:rFonts w:ascii="Arial" w:hAnsi="Arial" w:cs="Arial"/>
          <w:sz w:val="28"/>
          <w:szCs w:val="28"/>
        </w:rPr>
        <w:t>Brainstorm: Ask students what they think of when they hear “robot”. Display responses. Responses may include the following:</w:t>
      </w:r>
    </w:p>
    <w:p w14:paraId="04ACFBEE" w14:textId="77777777" w:rsidR="00FD0DD3" w:rsidRDefault="00A86E80" w:rsidP="00FD0DD3">
      <w:pPr>
        <w:pStyle w:val="ListParagraph"/>
        <w:widowControl w:val="0"/>
        <w:numPr>
          <w:ilvl w:val="1"/>
          <w:numId w:val="168"/>
        </w:numPr>
        <w:autoSpaceDE w:val="0"/>
        <w:autoSpaceDN w:val="0"/>
        <w:adjustRightInd w:val="0"/>
        <w:spacing w:after="240"/>
        <w:rPr>
          <w:rFonts w:ascii="Arial" w:hAnsi="Arial" w:cs="Arial"/>
          <w:sz w:val="28"/>
          <w:szCs w:val="28"/>
        </w:rPr>
      </w:pPr>
      <w:r w:rsidRPr="00061BA6">
        <w:rPr>
          <w:rFonts w:ascii="Arial" w:hAnsi="Arial" w:cs="Arial"/>
          <w:sz w:val="28"/>
          <w:szCs w:val="28"/>
        </w:rPr>
        <w:t>Movie and TV robots such as Wall-E, iRobot, R</w:t>
      </w:r>
      <w:r w:rsidR="00FD0DD3">
        <w:rPr>
          <w:rFonts w:ascii="Arial" w:hAnsi="Arial" w:cs="Arial"/>
          <w:sz w:val="28"/>
          <w:szCs w:val="28"/>
        </w:rPr>
        <w:t xml:space="preserve">obots, Rosie from The </w:t>
      </w:r>
      <w:proofErr w:type="spellStart"/>
      <w:r w:rsidR="00FD0DD3">
        <w:rPr>
          <w:rFonts w:ascii="Arial" w:hAnsi="Arial" w:cs="Arial"/>
          <w:sz w:val="28"/>
          <w:szCs w:val="28"/>
        </w:rPr>
        <w:t>Jetsons</w:t>
      </w:r>
      <w:proofErr w:type="spellEnd"/>
      <w:r w:rsidR="00FD0DD3">
        <w:rPr>
          <w:rFonts w:ascii="Arial" w:hAnsi="Arial" w:cs="Arial"/>
          <w:sz w:val="28"/>
          <w:szCs w:val="28"/>
        </w:rPr>
        <w:t> </w:t>
      </w:r>
    </w:p>
    <w:p w14:paraId="4F20EB53" w14:textId="77777777" w:rsidR="00FD0DD3" w:rsidRDefault="00A86E80" w:rsidP="00FD0DD3">
      <w:pPr>
        <w:pStyle w:val="ListParagraph"/>
        <w:widowControl w:val="0"/>
        <w:numPr>
          <w:ilvl w:val="1"/>
          <w:numId w:val="168"/>
        </w:numPr>
        <w:autoSpaceDE w:val="0"/>
        <w:autoSpaceDN w:val="0"/>
        <w:adjustRightInd w:val="0"/>
        <w:spacing w:after="240"/>
        <w:rPr>
          <w:rFonts w:ascii="Arial" w:hAnsi="Arial" w:cs="Arial"/>
          <w:sz w:val="28"/>
          <w:szCs w:val="28"/>
        </w:rPr>
      </w:pPr>
      <w:r w:rsidRPr="00061BA6">
        <w:rPr>
          <w:rFonts w:ascii="Arial" w:hAnsi="Arial" w:cs="Arial"/>
          <w:sz w:val="28"/>
          <w:szCs w:val="28"/>
        </w:rPr>
        <w:t>Modern industrial robots such as those involved in assembly-line factory work </w:t>
      </w:r>
    </w:p>
    <w:p w14:paraId="56AD70D4" w14:textId="77777777" w:rsidR="00FD0DD3" w:rsidRDefault="00A86E80" w:rsidP="00FD0DD3">
      <w:pPr>
        <w:pStyle w:val="ListParagraph"/>
        <w:widowControl w:val="0"/>
        <w:numPr>
          <w:ilvl w:val="1"/>
          <w:numId w:val="168"/>
        </w:numPr>
        <w:autoSpaceDE w:val="0"/>
        <w:autoSpaceDN w:val="0"/>
        <w:adjustRightInd w:val="0"/>
        <w:spacing w:after="240"/>
        <w:rPr>
          <w:rFonts w:ascii="Arial" w:hAnsi="Arial" w:cs="Arial"/>
          <w:sz w:val="28"/>
          <w:szCs w:val="28"/>
        </w:rPr>
      </w:pPr>
      <w:r w:rsidRPr="00061BA6">
        <w:rPr>
          <w:rFonts w:ascii="Arial" w:hAnsi="Arial" w:cs="Arial"/>
          <w:sz w:val="28"/>
          <w:szCs w:val="28"/>
        </w:rPr>
        <w:t>Mars Rovers </w:t>
      </w:r>
    </w:p>
    <w:p w14:paraId="636D789D" w14:textId="56CE55AC" w:rsidR="00A86E80" w:rsidRPr="00061BA6" w:rsidRDefault="00A86E80" w:rsidP="00FD0DD3">
      <w:pPr>
        <w:pStyle w:val="ListParagraph"/>
        <w:widowControl w:val="0"/>
        <w:numPr>
          <w:ilvl w:val="1"/>
          <w:numId w:val="168"/>
        </w:numPr>
        <w:autoSpaceDE w:val="0"/>
        <w:autoSpaceDN w:val="0"/>
        <w:adjustRightInd w:val="0"/>
        <w:spacing w:after="240"/>
        <w:rPr>
          <w:rFonts w:ascii="Arial" w:hAnsi="Arial" w:cs="Arial"/>
          <w:sz w:val="28"/>
          <w:szCs w:val="28"/>
        </w:rPr>
      </w:pPr>
      <w:proofErr w:type="gramStart"/>
      <w:r w:rsidRPr="00061BA6">
        <w:rPr>
          <w:rFonts w:ascii="Arial" w:hAnsi="Arial" w:cs="Arial"/>
          <w:sz w:val="28"/>
          <w:szCs w:val="28"/>
        </w:rPr>
        <w:t>iRobot</w:t>
      </w:r>
      <w:proofErr w:type="gramEnd"/>
      <w:r w:rsidRPr="00061BA6">
        <w:rPr>
          <w:rFonts w:ascii="Arial" w:hAnsi="Arial" w:cs="Arial"/>
          <w:sz w:val="28"/>
          <w:szCs w:val="28"/>
        </w:rPr>
        <w:t xml:space="preserve"> robots, both the vacuum cleaner and the robots built for military use, other</w:t>
      </w:r>
      <w:r w:rsidR="00ED4306" w:rsidRPr="00061BA6">
        <w:rPr>
          <w:rFonts w:ascii="Arial" w:hAnsi="Arial" w:cs="Arial"/>
          <w:sz w:val="28"/>
          <w:szCs w:val="28"/>
        </w:rPr>
        <w:t xml:space="preserve"> </w:t>
      </w:r>
      <w:r w:rsidRPr="00061BA6">
        <w:rPr>
          <w:rFonts w:ascii="Arial" w:hAnsi="Arial" w:cs="Arial"/>
          <w:sz w:val="28"/>
          <w:szCs w:val="28"/>
        </w:rPr>
        <w:t>robots such as bomb detection and detonation</w:t>
      </w:r>
    </w:p>
    <w:p w14:paraId="79B8FB1F" w14:textId="44B98D76" w:rsidR="00A86E80" w:rsidRPr="009116DB" w:rsidRDefault="00A86E80" w:rsidP="00061BA6">
      <w:pPr>
        <w:widowControl w:val="0"/>
        <w:numPr>
          <w:ilvl w:val="0"/>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View the video “Kismet” from Teachers Domain. </w:t>
      </w:r>
    </w:p>
    <w:p w14:paraId="221D72EF" w14:textId="73949550" w:rsidR="00A86E80" w:rsidRPr="00061BA6" w:rsidRDefault="00A86E80" w:rsidP="00061BA6">
      <w:pPr>
        <w:widowControl w:val="0"/>
        <w:numPr>
          <w:ilvl w:val="0"/>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Ask students if they can identify common features of the robots they have identified. What do  all those robots have in common? What tasks are easy for robots? What tasks are hard for robots? (Answers: robots are often used for dangerous or repetitive tasks such as recovering bombs, search and rescue operations in dangerous conditions where the robots search and the humans rescue, factory work. They are replaceable, unlike humans, and don’t get bored or make </w:t>
      </w:r>
      <w:r w:rsidRPr="00061BA6">
        <w:rPr>
          <w:rFonts w:ascii="Arial" w:hAnsi="Arial" w:cs="Arial"/>
          <w:sz w:val="28"/>
          <w:szCs w:val="28"/>
        </w:rPr>
        <w:t>mistakes when doing the same thing over and over. Tasks that require judgment or human-like interaction such as recognizing when there is a problem or walking and seeing like humans are hard for robots. The two articles listed in the resource section provide more information and would be interesting for students to read.)</w:t>
      </w:r>
    </w:p>
    <w:p w14:paraId="5ECF09DF" w14:textId="4DB26E4F" w:rsidR="00A86E80" w:rsidRPr="009116DB" w:rsidRDefault="00A86E80" w:rsidP="00061BA6">
      <w:pPr>
        <w:widowControl w:val="0"/>
        <w:numPr>
          <w:ilvl w:val="0"/>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Use the </w:t>
      </w:r>
      <w:proofErr w:type="gramStart"/>
      <w:r w:rsidRPr="00AB7F82">
        <w:rPr>
          <w:rFonts w:ascii="Arial" w:hAnsi="Arial" w:cs="Arial"/>
          <w:sz w:val="28"/>
          <w:szCs w:val="28"/>
          <w:highlight w:val="yellow"/>
        </w:rPr>
        <w:t>What</w:t>
      </w:r>
      <w:proofErr w:type="gramEnd"/>
      <w:r w:rsidRPr="00AB7F82">
        <w:rPr>
          <w:rFonts w:ascii="Arial" w:hAnsi="Arial" w:cs="Arial"/>
          <w:sz w:val="28"/>
          <w:szCs w:val="28"/>
          <w:highlight w:val="yellow"/>
        </w:rPr>
        <w:t xml:space="preserve"> is a Robot? </w:t>
      </w:r>
      <w:proofErr w:type="gramStart"/>
      <w:r w:rsidRPr="00AB7F82">
        <w:rPr>
          <w:rFonts w:ascii="Arial" w:hAnsi="Arial" w:cs="Arial"/>
          <w:sz w:val="28"/>
          <w:szCs w:val="28"/>
          <w:highlight w:val="yellow"/>
        </w:rPr>
        <w:t>handout</w:t>
      </w:r>
      <w:proofErr w:type="gramEnd"/>
      <w:r w:rsidRPr="009116DB">
        <w:rPr>
          <w:rFonts w:ascii="Arial" w:hAnsi="Arial" w:cs="Arial"/>
          <w:sz w:val="28"/>
          <w:szCs w:val="28"/>
        </w:rPr>
        <w:t xml:space="preserve"> to guide a discussion of robots. </w:t>
      </w:r>
    </w:p>
    <w:p w14:paraId="47BAA20D" w14:textId="26311D4B" w:rsidR="00A86E80" w:rsidRPr="009116DB" w:rsidRDefault="00A86E80" w:rsidP="00061BA6">
      <w:pPr>
        <w:widowControl w:val="0"/>
        <w:numPr>
          <w:ilvl w:val="0"/>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Hand out copies of </w:t>
      </w:r>
      <w:r w:rsidRPr="00AB7F82">
        <w:rPr>
          <w:rFonts w:ascii="Arial" w:hAnsi="Arial" w:cs="Arial"/>
          <w:sz w:val="28"/>
          <w:szCs w:val="28"/>
          <w:highlight w:val="yellow"/>
        </w:rPr>
        <w:t xml:space="preserve">Am I a Robot? </w:t>
      </w:r>
      <w:proofErr w:type="gramStart"/>
      <w:r w:rsidRPr="00AB7F82">
        <w:rPr>
          <w:rFonts w:ascii="Arial" w:hAnsi="Arial" w:cs="Arial"/>
          <w:sz w:val="28"/>
          <w:szCs w:val="28"/>
          <w:highlight w:val="yellow"/>
        </w:rPr>
        <w:t>activity</w:t>
      </w:r>
      <w:proofErr w:type="gramEnd"/>
      <w:r w:rsidRPr="009116DB">
        <w:rPr>
          <w:rFonts w:ascii="Arial" w:hAnsi="Arial" w:cs="Arial"/>
          <w:sz w:val="28"/>
          <w:szCs w:val="28"/>
        </w:rPr>
        <w:t xml:space="preserve">, with the pictures of a basic stove and a fancy  microwave. Check with students to make sure they recognize the items in the two pictures. Based on student input, display the five criteria for whether something is a robot: body, input, program, output, </w:t>
      </w:r>
      <w:proofErr w:type="gramStart"/>
      <w:r w:rsidRPr="009116DB">
        <w:rPr>
          <w:rFonts w:ascii="Arial" w:hAnsi="Arial" w:cs="Arial"/>
          <w:sz w:val="28"/>
          <w:szCs w:val="28"/>
        </w:rPr>
        <w:t>behavior</w:t>
      </w:r>
      <w:proofErr w:type="gramEnd"/>
      <w:r w:rsidRPr="009116DB">
        <w:rPr>
          <w:rFonts w:ascii="Arial" w:hAnsi="Arial" w:cs="Arial"/>
          <w:sz w:val="28"/>
          <w:szCs w:val="28"/>
        </w:rPr>
        <w:t xml:space="preserve">. Note that what distinguishes a robot from a programmable device is the ability to respond to changes in the environment and adapt; robots respond to. Explain to the class that as a group you will figure out whether each of the two machines shown is a robot. </w:t>
      </w:r>
    </w:p>
    <w:p w14:paraId="5DE7B818" w14:textId="453D8A35" w:rsidR="00A86E80" w:rsidRPr="00061BA6" w:rsidRDefault="00A86E80" w:rsidP="00FD0DD3">
      <w:pPr>
        <w:pStyle w:val="ListParagraph"/>
        <w:widowControl w:val="0"/>
        <w:numPr>
          <w:ilvl w:val="1"/>
          <w:numId w:val="168"/>
        </w:numPr>
        <w:autoSpaceDE w:val="0"/>
        <w:autoSpaceDN w:val="0"/>
        <w:adjustRightInd w:val="0"/>
        <w:spacing w:after="240"/>
        <w:rPr>
          <w:rFonts w:ascii="Arial" w:hAnsi="Arial" w:cs="Arial"/>
          <w:sz w:val="28"/>
          <w:szCs w:val="28"/>
        </w:rPr>
      </w:pPr>
      <w:r w:rsidRPr="00061BA6">
        <w:rPr>
          <w:rFonts w:ascii="Arial" w:hAnsi="Arial" w:cs="Arial"/>
          <w:sz w:val="28"/>
          <w:szCs w:val="28"/>
        </w:rPr>
        <w:t>Go through the stove first. Ask students to figure out whether the stove meets the criteria for a robot</w:t>
      </w:r>
      <w:proofErr w:type="gramStart"/>
      <w:r w:rsidRPr="00061BA6">
        <w:rPr>
          <w:rFonts w:ascii="Arial" w:hAnsi="Arial" w:cs="Arial"/>
          <w:sz w:val="28"/>
          <w:szCs w:val="28"/>
        </w:rPr>
        <w:t>: </w:t>
      </w:r>
      <w:proofErr w:type="gramEnd"/>
      <w:r w:rsidRPr="00061BA6">
        <w:rPr>
          <w:rFonts w:ascii="Arial" w:hAnsi="Arial" w:cs="Arial"/>
          <w:sz w:val="28"/>
          <w:szCs w:val="28"/>
        </w:rPr>
        <w:t>Body—yes Input—yes (dials to turn the burners off and on, set oven temp) Programmable—yes, in the sense that oven temperature tells a sensor what temperature the oven needs to be heated.</w:t>
      </w:r>
    </w:p>
    <w:p w14:paraId="1D8E55B9" w14:textId="094900B2" w:rsidR="00A86E80" w:rsidRPr="00061BA6" w:rsidRDefault="00A86E80" w:rsidP="00AB7F82">
      <w:pPr>
        <w:pStyle w:val="ListParagraph"/>
        <w:widowControl w:val="0"/>
        <w:numPr>
          <w:ilvl w:val="1"/>
          <w:numId w:val="168"/>
        </w:numPr>
        <w:autoSpaceDE w:val="0"/>
        <w:autoSpaceDN w:val="0"/>
        <w:adjustRightInd w:val="0"/>
        <w:spacing w:after="240"/>
        <w:rPr>
          <w:rFonts w:ascii="Arial" w:hAnsi="Arial" w:cs="Arial"/>
          <w:sz w:val="28"/>
          <w:szCs w:val="28"/>
        </w:rPr>
      </w:pPr>
      <w:r w:rsidRPr="00061BA6">
        <w:rPr>
          <w:rFonts w:ascii="Arial" w:hAnsi="Arial" w:cs="Arial"/>
          <w:sz w:val="28"/>
          <w:szCs w:val="28"/>
        </w:rPr>
        <w:t xml:space="preserve">Remind students that they programmed in </w:t>
      </w:r>
      <w:r w:rsidRPr="00AB7F82">
        <w:rPr>
          <w:rFonts w:ascii="Arial" w:hAnsi="Arial" w:cs="Arial"/>
          <w:sz w:val="28"/>
          <w:szCs w:val="28"/>
          <w:highlight w:val="yellow"/>
        </w:rPr>
        <w:t>Scratch</w:t>
      </w:r>
      <w:r w:rsidRPr="00061BA6">
        <w:rPr>
          <w:rFonts w:ascii="Arial" w:hAnsi="Arial" w:cs="Arial"/>
          <w:sz w:val="28"/>
          <w:szCs w:val="28"/>
        </w:rPr>
        <w:t xml:space="preserve"> and that the programmable aspect of the robot will require a language to provide the robot with instructions</w:t>
      </w:r>
    </w:p>
    <w:p w14:paraId="787B6E59" w14:textId="77777777" w:rsidR="00A86E80" w:rsidRPr="00061BA6" w:rsidRDefault="00A86E80" w:rsidP="00AB7F82">
      <w:pPr>
        <w:pStyle w:val="ListParagraph"/>
        <w:widowControl w:val="0"/>
        <w:numPr>
          <w:ilvl w:val="1"/>
          <w:numId w:val="168"/>
        </w:numPr>
        <w:autoSpaceDE w:val="0"/>
        <w:autoSpaceDN w:val="0"/>
        <w:adjustRightInd w:val="0"/>
        <w:spacing w:after="240"/>
        <w:rPr>
          <w:rFonts w:ascii="Arial" w:hAnsi="Arial" w:cs="Arial"/>
          <w:sz w:val="28"/>
          <w:szCs w:val="28"/>
        </w:rPr>
      </w:pPr>
      <w:r w:rsidRPr="00061BA6">
        <w:rPr>
          <w:rFonts w:ascii="Arial" w:hAnsi="Arial" w:cs="Arial"/>
          <w:sz w:val="28"/>
          <w:szCs w:val="28"/>
        </w:rPr>
        <w:t>Output—yes (heat!) Behavior—yes, the oven responds by stopping at the desired temperature. It also adapts to changes as in opening the oven door, adding a frozen item, etc. by adding more heat to get back to the desired temperature.</w:t>
      </w:r>
    </w:p>
    <w:p w14:paraId="32454BDC" w14:textId="77777777" w:rsidR="00A86E80" w:rsidRPr="00061BA6" w:rsidRDefault="00A86E80" w:rsidP="00AB7F82">
      <w:pPr>
        <w:pStyle w:val="ListParagraph"/>
        <w:widowControl w:val="0"/>
        <w:numPr>
          <w:ilvl w:val="1"/>
          <w:numId w:val="168"/>
        </w:numPr>
        <w:autoSpaceDE w:val="0"/>
        <w:autoSpaceDN w:val="0"/>
        <w:adjustRightInd w:val="0"/>
        <w:spacing w:after="240"/>
        <w:rPr>
          <w:rFonts w:ascii="Arial" w:hAnsi="Arial" w:cs="Arial"/>
          <w:sz w:val="28"/>
          <w:szCs w:val="28"/>
        </w:rPr>
      </w:pPr>
      <w:r w:rsidRPr="00061BA6">
        <w:rPr>
          <w:rFonts w:ascii="Arial" w:hAnsi="Arial" w:cs="Arial"/>
          <w:sz w:val="28"/>
          <w:szCs w:val="28"/>
        </w:rPr>
        <w:t>Next go through the microwave in a similar way</w:t>
      </w:r>
      <w:proofErr w:type="gramStart"/>
      <w:r w:rsidRPr="00061BA6">
        <w:rPr>
          <w:rFonts w:ascii="Arial" w:hAnsi="Arial" w:cs="Arial"/>
          <w:sz w:val="28"/>
          <w:szCs w:val="28"/>
        </w:rPr>
        <w:t>: </w:t>
      </w:r>
      <w:proofErr w:type="gramEnd"/>
      <w:r w:rsidRPr="00061BA6">
        <w:rPr>
          <w:rFonts w:ascii="Arial" w:hAnsi="Arial" w:cs="Arial"/>
          <w:sz w:val="28"/>
          <w:szCs w:val="28"/>
        </w:rPr>
        <w:t>Body—yes Input—yes (buttons) Programmable—yes (buttons set time, set mode, microwave can be programmed by the user, for example “cook 3 minutes 50% power, hold 1 minute, cook 1 minute 90% power)</w:t>
      </w:r>
    </w:p>
    <w:p w14:paraId="277C16C2" w14:textId="77777777" w:rsidR="00A86E80" w:rsidRPr="00061BA6" w:rsidRDefault="00A86E80" w:rsidP="00AB7F82">
      <w:pPr>
        <w:pStyle w:val="ListParagraph"/>
        <w:widowControl w:val="0"/>
        <w:numPr>
          <w:ilvl w:val="1"/>
          <w:numId w:val="168"/>
        </w:numPr>
        <w:autoSpaceDE w:val="0"/>
        <w:autoSpaceDN w:val="0"/>
        <w:adjustRightInd w:val="0"/>
        <w:spacing w:after="240"/>
        <w:rPr>
          <w:rFonts w:ascii="Arial" w:hAnsi="Arial" w:cs="Arial"/>
          <w:sz w:val="28"/>
          <w:szCs w:val="28"/>
        </w:rPr>
      </w:pPr>
      <w:r w:rsidRPr="00061BA6">
        <w:rPr>
          <w:rFonts w:ascii="Arial" w:hAnsi="Arial" w:cs="Arial"/>
          <w:sz w:val="28"/>
          <w:szCs w:val="28"/>
        </w:rPr>
        <w:t>Output—yes (microwaves in chamber, light comes on) Behavior—yes (cooks food, makes popcorn, boils water...) Question: Does a microwave adapt?</w:t>
      </w:r>
    </w:p>
    <w:p w14:paraId="5E81D02A" w14:textId="02482169" w:rsidR="00A86E80" w:rsidRPr="009116DB" w:rsidRDefault="00A86E80" w:rsidP="00061BA6">
      <w:pPr>
        <w:widowControl w:val="0"/>
        <w:numPr>
          <w:ilvl w:val="0"/>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 xml:space="preserve">Hand out copies of </w:t>
      </w:r>
      <w:r w:rsidRPr="00AB7F82">
        <w:rPr>
          <w:rFonts w:ascii="Arial" w:hAnsi="Arial" w:cs="Arial"/>
          <w:sz w:val="28"/>
          <w:szCs w:val="28"/>
          <w:highlight w:val="yellow"/>
        </w:rPr>
        <w:t xml:space="preserve">Are we Robots? </w:t>
      </w:r>
      <w:proofErr w:type="gramStart"/>
      <w:r w:rsidRPr="00AB7F82">
        <w:rPr>
          <w:rFonts w:ascii="Arial" w:hAnsi="Arial" w:cs="Arial"/>
          <w:sz w:val="28"/>
          <w:szCs w:val="28"/>
          <w:highlight w:val="yellow"/>
        </w:rPr>
        <w:t>activity</w:t>
      </w:r>
      <w:proofErr w:type="gramEnd"/>
      <w:r w:rsidRPr="00AB7F82">
        <w:rPr>
          <w:rFonts w:ascii="Arial" w:hAnsi="Arial" w:cs="Arial"/>
          <w:sz w:val="28"/>
          <w:szCs w:val="28"/>
          <w:highlight w:val="yellow"/>
        </w:rPr>
        <w:t xml:space="preserve"> two</w:t>
      </w:r>
      <w:r w:rsidRPr="009116DB">
        <w:rPr>
          <w:rFonts w:ascii="Arial" w:hAnsi="Arial" w:cs="Arial"/>
          <w:sz w:val="28"/>
          <w:szCs w:val="28"/>
        </w:rPr>
        <w:t xml:space="preserve">. Explain the directions. Either have students brainstorm machines as </w:t>
      </w:r>
      <w:proofErr w:type="gramStart"/>
      <w:r w:rsidRPr="009116DB">
        <w:rPr>
          <w:rFonts w:ascii="Arial" w:hAnsi="Arial" w:cs="Arial"/>
          <w:sz w:val="28"/>
          <w:szCs w:val="28"/>
        </w:rPr>
        <w:t>a group to complete the table or have them think</w:t>
      </w:r>
      <w:proofErr w:type="gramEnd"/>
      <w:r w:rsidRPr="009116DB">
        <w:rPr>
          <w:rFonts w:ascii="Arial" w:hAnsi="Arial" w:cs="Arial"/>
          <w:sz w:val="28"/>
          <w:szCs w:val="28"/>
        </w:rPr>
        <w:t xml:space="preserve"> of machines on their own. Have students work in small groups to complete the table, determining whether each machine is a robot according to the criteria. </w:t>
      </w:r>
    </w:p>
    <w:p w14:paraId="5581F1FD" w14:textId="77777777" w:rsidR="00AB7F82" w:rsidRDefault="00A86E80" w:rsidP="00061BA6">
      <w:pPr>
        <w:widowControl w:val="0"/>
        <w:numPr>
          <w:ilvl w:val="0"/>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Optional Extra Credit—have students research Isaac Asimov’s three Laws of Robotics. What are the three laws? What is law Zero? Why did he come up with these laws and how do they think these laws affect our thinking about robots today</w:t>
      </w:r>
      <w:proofErr w:type="gramStart"/>
      <w:r w:rsidRPr="009116DB">
        <w:rPr>
          <w:rFonts w:ascii="Arial" w:hAnsi="Arial" w:cs="Arial"/>
          <w:sz w:val="28"/>
          <w:szCs w:val="28"/>
        </w:rPr>
        <w:t>? </w:t>
      </w:r>
      <w:proofErr w:type="gramEnd"/>
    </w:p>
    <w:p w14:paraId="6870F10C" w14:textId="77777777" w:rsidR="00AB7F82" w:rsidRDefault="00A86E80" w:rsidP="00AB7F82">
      <w:pPr>
        <w:widowControl w:val="0"/>
        <w:numPr>
          <w:ilvl w:val="1"/>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Law Zero: A robot may not injure humanity, or through inaction, allow humanity to come to harm</w:t>
      </w:r>
      <w:proofErr w:type="gramStart"/>
      <w:r w:rsidRPr="009116DB">
        <w:rPr>
          <w:rFonts w:ascii="Arial" w:hAnsi="Arial" w:cs="Arial"/>
          <w:sz w:val="28"/>
          <w:szCs w:val="28"/>
        </w:rPr>
        <w:t>. </w:t>
      </w:r>
      <w:proofErr w:type="gramEnd"/>
    </w:p>
    <w:p w14:paraId="4FFAE24C" w14:textId="77777777" w:rsidR="00AB7F82" w:rsidRDefault="00A86E80" w:rsidP="00AB7F82">
      <w:pPr>
        <w:widowControl w:val="0"/>
        <w:numPr>
          <w:ilvl w:val="1"/>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Law One: A robot may not injure a human being, or through inaction, allow a human being to come to harm</w:t>
      </w:r>
      <w:proofErr w:type="gramStart"/>
      <w:r w:rsidRPr="009116DB">
        <w:rPr>
          <w:rFonts w:ascii="Arial" w:hAnsi="Arial" w:cs="Arial"/>
          <w:sz w:val="28"/>
          <w:szCs w:val="28"/>
        </w:rPr>
        <w:t>. </w:t>
      </w:r>
      <w:proofErr w:type="gramEnd"/>
    </w:p>
    <w:p w14:paraId="32843DC6" w14:textId="77777777" w:rsidR="00AB7F82" w:rsidRDefault="00A86E80" w:rsidP="00AB7F82">
      <w:pPr>
        <w:widowControl w:val="0"/>
        <w:numPr>
          <w:ilvl w:val="1"/>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Law Two: A robot must obey the orders given to it by human beings, except where such orders conflict with Law One</w:t>
      </w:r>
      <w:proofErr w:type="gramStart"/>
      <w:r w:rsidRPr="009116DB">
        <w:rPr>
          <w:rFonts w:ascii="Arial" w:hAnsi="Arial" w:cs="Arial"/>
          <w:sz w:val="28"/>
          <w:szCs w:val="28"/>
        </w:rPr>
        <w:t>. </w:t>
      </w:r>
      <w:proofErr w:type="gramEnd"/>
    </w:p>
    <w:p w14:paraId="0F05960D" w14:textId="16429D17" w:rsidR="00A86E80" w:rsidRPr="009116DB" w:rsidRDefault="00A86E80" w:rsidP="00AB7F82">
      <w:pPr>
        <w:widowControl w:val="0"/>
        <w:numPr>
          <w:ilvl w:val="1"/>
          <w:numId w:val="168"/>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Law Three: A robot must protect its own existence, as long as such protection does not conflict with Laws One and Two.</w:t>
      </w:r>
    </w:p>
    <w:p w14:paraId="609AB1AD" w14:textId="77777777" w:rsidR="00061BA6" w:rsidRDefault="00061BA6" w:rsidP="00A86E80">
      <w:pPr>
        <w:widowControl w:val="0"/>
        <w:autoSpaceDE w:val="0"/>
        <w:autoSpaceDN w:val="0"/>
        <w:adjustRightInd w:val="0"/>
        <w:spacing w:after="240"/>
        <w:rPr>
          <w:rFonts w:ascii="Arial" w:hAnsi="Arial" w:cs="Arial"/>
          <w:sz w:val="28"/>
          <w:szCs w:val="28"/>
        </w:rPr>
      </w:pPr>
    </w:p>
    <w:p w14:paraId="645A27A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71AFC43F" w14:textId="33D30AB5" w:rsidR="00A86E80" w:rsidRPr="00061BA6" w:rsidRDefault="00A86E80" w:rsidP="00061BA6">
      <w:pPr>
        <w:pStyle w:val="ListParagraph"/>
        <w:widowControl w:val="0"/>
        <w:numPr>
          <w:ilvl w:val="0"/>
          <w:numId w:val="167"/>
        </w:numPr>
        <w:tabs>
          <w:tab w:val="left" w:pos="220"/>
          <w:tab w:val="left" w:pos="720"/>
        </w:tabs>
        <w:autoSpaceDE w:val="0"/>
        <w:autoSpaceDN w:val="0"/>
        <w:adjustRightInd w:val="0"/>
        <w:spacing w:after="240"/>
        <w:rPr>
          <w:rFonts w:ascii="Arial" w:hAnsi="Arial" w:cs="Arial"/>
          <w:sz w:val="28"/>
          <w:szCs w:val="28"/>
        </w:rPr>
      </w:pPr>
      <w:r w:rsidRPr="00061BA6">
        <w:rPr>
          <w:rFonts w:ascii="Arial" w:hAnsi="Arial" w:cs="Arial"/>
          <w:sz w:val="28"/>
          <w:szCs w:val="28"/>
        </w:rPr>
        <w:t xml:space="preserve">Jennifer Casper and Robin Murphy, Human-robot interactions during the robot-assisted urban search and rescue response at the World Trade Center, IEEE Transactions on Systems, Man and Cybernetics 33:3, 2003, pp. 367-85. </w:t>
      </w:r>
    </w:p>
    <w:p w14:paraId="7F08A6E2" w14:textId="37F397F4" w:rsidR="00A86E80" w:rsidRPr="00061BA6" w:rsidRDefault="00A86E80" w:rsidP="00061BA6">
      <w:pPr>
        <w:pStyle w:val="ListParagraph"/>
        <w:widowControl w:val="0"/>
        <w:numPr>
          <w:ilvl w:val="0"/>
          <w:numId w:val="167"/>
        </w:numPr>
        <w:tabs>
          <w:tab w:val="left" w:pos="220"/>
          <w:tab w:val="left" w:pos="720"/>
        </w:tabs>
        <w:autoSpaceDE w:val="0"/>
        <w:autoSpaceDN w:val="0"/>
        <w:adjustRightInd w:val="0"/>
        <w:spacing w:after="240"/>
        <w:rPr>
          <w:rFonts w:ascii="Arial" w:hAnsi="Arial" w:cs="Arial"/>
          <w:sz w:val="28"/>
          <w:szCs w:val="28"/>
        </w:rPr>
      </w:pPr>
      <w:r w:rsidRPr="00061BA6">
        <w:rPr>
          <w:rFonts w:ascii="Arial" w:hAnsi="Arial" w:cs="Arial"/>
          <w:sz w:val="28"/>
          <w:szCs w:val="28"/>
        </w:rPr>
        <w:t xml:space="preserve">Robin Murphy, J. </w:t>
      </w:r>
      <w:proofErr w:type="spellStart"/>
      <w:r w:rsidRPr="00061BA6">
        <w:rPr>
          <w:rFonts w:ascii="Arial" w:hAnsi="Arial" w:cs="Arial"/>
          <w:sz w:val="28"/>
          <w:szCs w:val="28"/>
        </w:rPr>
        <w:t>Kravitz</w:t>
      </w:r>
      <w:proofErr w:type="spellEnd"/>
      <w:r w:rsidRPr="00061BA6">
        <w:rPr>
          <w:rFonts w:ascii="Arial" w:hAnsi="Arial" w:cs="Arial"/>
          <w:sz w:val="28"/>
          <w:szCs w:val="28"/>
        </w:rPr>
        <w:t xml:space="preserve">, S. Stover and R. </w:t>
      </w:r>
      <w:proofErr w:type="spellStart"/>
      <w:r w:rsidRPr="00061BA6">
        <w:rPr>
          <w:rFonts w:ascii="Arial" w:hAnsi="Arial" w:cs="Arial"/>
          <w:sz w:val="28"/>
          <w:szCs w:val="28"/>
        </w:rPr>
        <w:t>Shoureshi</w:t>
      </w:r>
      <w:proofErr w:type="spellEnd"/>
      <w:r w:rsidRPr="00061BA6">
        <w:rPr>
          <w:rFonts w:ascii="Arial" w:hAnsi="Arial" w:cs="Arial"/>
          <w:sz w:val="28"/>
          <w:szCs w:val="28"/>
        </w:rPr>
        <w:t xml:space="preserve">, Mobile robots in mine rescue and recovery, IEEE Robotics &amp; Automation Magazine 16:2, June 2009, pp. 91-2003. </w:t>
      </w:r>
    </w:p>
    <w:p w14:paraId="09F73201" w14:textId="41B91810" w:rsidR="00A86E80" w:rsidRPr="00061BA6" w:rsidRDefault="00A86E80" w:rsidP="00061BA6">
      <w:pPr>
        <w:pStyle w:val="ListParagraph"/>
        <w:widowControl w:val="0"/>
        <w:numPr>
          <w:ilvl w:val="0"/>
          <w:numId w:val="167"/>
        </w:numPr>
        <w:tabs>
          <w:tab w:val="left" w:pos="220"/>
          <w:tab w:val="left" w:pos="720"/>
        </w:tabs>
        <w:autoSpaceDE w:val="0"/>
        <w:autoSpaceDN w:val="0"/>
        <w:adjustRightInd w:val="0"/>
        <w:spacing w:after="240"/>
        <w:rPr>
          <w:rFonts w:ascii="Arial" w:hAnsi="Arial" w:cs="Arial"/>
          <w:sz w:val="28"/>
          <w:szCs w:val="28"/>
        </w:rPr>
      </w:pPr>
      <w:r w:rsidRPr="00061BA6">
        <w:rPr>
          <w:rFonts w:ascii="Arial" w:hAnsi="Arial" w:cs="Arial"/>
          <w:sz w:val="28"/>
          <w:szCs w:val="28"/>
        </w:rPr>
        <w:t xml:space="preserve">What is a Robot? Handout </w:t>
      </w:r>
      <w:proofErr w:type="gramStart"/>
      <w:r w:rsidRPr="00061BA6">
        <w:rPr>
          <w:rFonts w:ascii="Arial" w:hAnsi="Arial" w:cs="Arial"/>
          <w:sz w:val="28"/>
          <w:szCs w:val="28"/>
        </w:rPr>
        <w:t>( Based</w:t>
      </w:r>
      <w:proofErr w:type="gramEnd"/>
      <w:r w:rsidRPr="00061BA6">
        <w:rPr>
          <w:rFonts w:ascii="Arial" w:hAnsi="Arial" w:cs="Arial"/>
          <w:sz w:val="28"/>
          <w:szCs w:val="28"/>
        </w:rPr>
        <w:t xml:space="preserve"> on handouts from The Big Picture “Robotics Teacher Guide 1” (Item #29852 from LEGO </w:t>
      </w:r>
      <w:proofErr w:type="spellStart"/>
      <w:r w:rsidRPr="00061BA6">
        <w:rPr>
          <w:rFonts w:ascii="Arial" w:hAnsi="Arial" w:cs="Arial"/>
          <w:sz w:val="28"/>
          <w:szCs w:val="28"/>
        </w:rPr>
        <w:t>Dacta</w:t>
      </w:r>
      <w:proofErr w:type="spellEnd"/>
      <w:r w:rsidRPr="00061BA6">
        <w:rPr>
          <w:rFonts w:ascii="Arial" w:hAnsi="Arial" w:cs="Arial"/>
          <w:sz w:val="28"/>
          <w:szCs w:val="28"/>
        </w:rPr>
        <w:t xml:space="preserve">)) </w:t>
      </w:r>
    </w:p>
    <w:p w14:paraId="6B45F440" w14:textId="13886E26" w:rsidR="00A86E80" w:rsidRPr="00061BA6" w:rsidRDefault="00A86E80" w:rsidP="00061BA6">
      <w:pPr>
        <w:pStyle w:val="ListParagraph"/>
        <w:widowControl w:val="0"/>
        <w:numPr>
          <w:ilvl w:val="0"/>
          <w:numId w:val="167"/>
        </w:numPr>
        <w:tabs>
          <w:tab w:val="left" w:pos="220"/>
          <w:tab w:val="left" w:pos="720"/>
        </w:tabs>
        <w:autoSpaceDE w:val="0"/>
        <w:autoSpaceDN w:val="0"/>
        <w:adjustRightInd w:val="0"/>
        <w:spacing w:after="240"/>
        <w:rPr>
          <w:rFonts w:ascii="Arial" w:hAnsi="Arial" w:cs="Arial"/>
          <w:sz w:val="28"/>
          <w:szCs w:val="28"/>
        </w:rPr>
      </w:pPr>
      <w:r w:rsidRPr="00061BA6">
        <w:rPr>
          <w:rFonts w:ascii="Arial" w:hAnsi="Arial" w:cs="Arial"/>
          <w:sz w:val="28"/>
          <w:szCs w:val="28"/>
        </w:rPr>
        <w:t xml:space="preserve">Am I a Robot? Activity </w:t>
      </w:r>
    </w:p>
    <w:p w14:paraId="75B83BAD" w14:textId="320337AB" w:rsidR="00A86E80" w:rsidRPr="00061BA6" w:rsidRDefault="00A86E80" w:rsidP="00061BA6">
      <w:pPr>
        <w:pStyle w:val="ListParagraph"/>
        <w:widowControl w:val="0"/>
        <w:numPr>
          <w:ilvl w:val="0"/>
          <w:numId w:val="167"/>
        </w:numPr>
        <w:tabs>
          <w:tab w:val="left" w:pos="220"/>
          <w:tab w:val="left" w:pos="720"/>
        </w:tabs>
        <w:autoSpaceDE w:val="0"/>
        <w:autoSpaceDN w:val="0"/>
        <w:adjustRightInd w:val="0"/>
        <w:spacing w:after="240"/>
        <w:rPr>
          <w:rFonts w:ascii="Arial" w:hAnsi="Arial" w:cs="Arial"/>
          <w:sz w:val="28"/>
          <w:szCs w:val="28"/>
        </w:rPr>
      </w:pPr>
      <w:r w:rsidRPr="00061BA6">
        <w:rPr>
          <w:rFonts w:ascii="Arial" w:hAnsi="Arial" w:cs="Arial"/>
          <w:sz w:val="28"/>
          <w:szCs w:val="28"/>
        </w:rPr>
        <w:t xml:space="preserve">Are we Robots? Activity (Based on handouts from The Big Picture, “Robotics Teacher Guide 1”  (Item #29852 from LEGO </w:t>
      </w:r>
      <w:proofErr w:type="spellStart"/>
      <w:r w:rsidRPr="00061BA6">
        <w:rPr>
          <w:rFonts w:ascii="Arial" w:hAnsi="Arial" w:cs="Arial"/>
          <w:sz w:val="28"/>
          <w:szCs w:val="28"/>
        </w:rPr>
        <w:t>Dacta</w:t>
      </w:r>
      <w:proofErr w:type="spellEnd"/>
      <w:r w:rsidRPr="00061BA6">
        <w:rPr>
          <w:rFonts w:ascii="Arial" w:hAnsi="Arial" w:cs="Arial"/>
          <w:sz w:val="28"/>
          <w:szCs w:val="28"/>
        </w:rPr>
        <w:t xml:space="preserve">)) </w:t>
      </w:r>
    </w:p>
    <w:p w14:paraId="37D64293" w14:textId="5F826EA6" w:rsidR="00A86E80" w:rsidRPr="00061BA6" w:rsidRDefault="00A86E80" w:rsidP="00061BA6">
      <w:pPr>
        <w:pStyle w:val="ListParagraph"/>
        <w:widowControl w:val="0"/>
        <w:numPr>
          <w:ilvl w:val="0"/>
          <w:numId w:val="167"/>
        </w:numPr>
        <w:tabs>
          <w:tab w:val="left" w:pos="220"/>
          <w:tab w:val="left" w:pos="720"/>
        </w:tabs>
        <w:autoSpaceDE w:val="0"/>
        <w:autoSpaceDN w:val="0"/>
        <w:adjustRightInd w:val="0"/>
        <w:spacing w:after="240"/>
        <w:rPr>
          <w:rFonts w:ascii="Arial" w:hAnsi="Arial" w:cs="Arial"/>
          <w:sz w:val="28"/>
          <w:szCs w:val="28"/>
        </w:rPr>
      </w:pPr>
      <w:r w:rsidRPr="00061BA6">
        <w:rPr>
          <w:rFonts w:ascii="Arial" w:hAnsi="Arial" w:cs="Arial"/>
          <w:color w:val="0000FF"/>
          <w:sz w:val="28"/>
          <w:szCs w:val="28"/>
        </w:rPr>
        <w:t xml:space="preserve">http://www.teachersdomain.org/resources/eng06/sci/engin/design/lp_robot/index.html </w:t>
      </w:r>
      <w:r w:rsidRPr="00061BA6">
        <w:rPr>
          <w:rFonts w:ascii="Arial" w:hAnsi="Arial" w:cs="Arial"/>
          <w:sz w:val="28"/>
          <w:szCs w:val="28"/>
        </w:rPr>
        <w:t>specifically  </w:t>
      </w:r>
      <w:r w:rsidRPr="00061BA6">
        <w:rPr>
          <w:rFonts w:ascii="Arial" w:hAnsi="Arial" w:cs="Arial"/>
          <w:color w:val="0000FF"/>
          <w:sz w:val="28"/>
          <w:szCs w:val="28"/>
        </w:rPr>
        <w:t xml:space="preserve">http://www.teachersdomain.org/resources/eng06/sci/engin/design/kismet/index.html </w:t>
      </w:r>
      <w:r w:rsidRPr="00061BA6">
        <w:rPr>
          <w:rFonts w:ascii="Arial" w:hAnsi="Arial" w:cs="Arial"/>
          <w:sz w:val="28"/>
          <w:szCs w:val="28"/>
        </w:rPr>
        <w:t xml:space="preserve">(may  require free registration) </w:t>
      </w:r>
    </w:p>
    <w:p w14:paraId="31C4DC71" w14:textId="70EE5716" w:rsidR="00A86E80" w:rsidRPr="00061BA6" w:rsidRDefault="00A86E80" w:rsidP="00061BA6">
      <w:pPr>
        <w:pStyle w:val="ListParagraph"/>
        <w:widowControl w:val="0"/>
        <w:numPr>
          <w:ilvl w:val="0"/>
          <w:numId w:val="167"/>
        </w:numPr>
        <w:tabs>
          <w:tab w:val="left" w:pos="220"/>
          <w:tab w:val="left" w:pos="720"/>
        </w:tabs>
        <w:autoSpaceDE w:val="0"/>
        <w:autoSpaceDN w:val="0"/>
        <w:adjustRightInd w:val="0"/>
        <w:spacing w:after="240"/>
        <w:rPr>
          <w:rFonts w:ascii="Arial" w:hAnsi="Arial" w:cs="Arial"/>
          <w:sz w:val="28"/>
          <w:szCs w:val="28"/>
        </w:rPr>
      </w:pPr>
      <w:r w:rsidRPr="00061BA6">
        <w:rPr>
          <w:rFonts w:ascii="Arial" w:hAnsi="Arial" w:cs="Arial"/>
          <w:sz w:val="28"/>
          <w:szCs w:val="28"/>
        </w:rPr>
        <w:t xml:space="preserve">Asimov’s three laws of robotics: </w:t>
      </w:r>
      <w:r w:rsidRPr="00061BA6">
        <w:rPr>
          <w:rFonts w:ascii="Arial" w:hAnsi="Arial" w:cs="Arial"/>
          <w:color w:val="0000FF"/>
          <w:sz w:val="28"/>
          <w:szCs w:val="28"/>
        </w:rPr>
        <w:t>http://en.wikipedia.org/wiki/Three_Laws_of_Robotics</w:t>
      </w:r>
      <w:r w:rsidRPr="00061BA6">
        <w:rPr>
          <w:rFonts w:ascii="Arial" w:hAnsi="Arial" w:cs="Arial"/>
          <w:sz w:val="28"/>
          <w:szCs w:val="28"/>
        </w:rPr>
        <w:t>,  </w:t>
      </w:r>
      <w:r w:rsidRPr="00061BA6">
        <w:rPr>
          <w:rFonts w:ascii="Arial" w:hAnsi="Arial" w:cs="Arial"/>
          <w:color w:val="0000FF"/>
          <w:sz w:val="28"/>
          <w:szCs w:val="28"/>
        </w:rPr>
        <w:t>http://www.asimovonline.com/asimov_FAQ.html#</w:t>
      </w:r>
      <w:proofErr w:type="gramStart"/>
      <w:r w:rsidRPr="00061BA6">
        <w:rPr>
          <w:rFonts w:ascii="Arial" w:hAnsi="Arial" w:cs="Arial"/>
          <w:color w:val="0000FF"/>
          <w:sz w:val="28"/>
          <w:szCs w:val="28"/>
        </w:rPr>
        <w:t xml:space="preserve">series13 </w:t>
      </w:r>
      <w:r w:rsidRPr="00061BA6">
        <w:rPr>
          <w:rFonts w:ascii="Arial" w:hAnsi="Arial" w:cs="Arial"/>
          <w:sz w:val="28"/>
          <w:szCs w:val="28"/>
        </w:rPr>
        <w:t>,</w:t>
      </w:r>
      <w:proofErr w:type="gramEnd"/>
      <w:r w:rsidRPr="00061BA6">
        <w:rPr>
          <w:rFonts w:ascii="Arial" w:hAnsi="Arial" w:cs="Arial"/>
          <w:sz w:val="28"/>
          <w:szCs w:val="28"/>
        </w:rPr>
        <w:t xml:space="preserve"> essay at </w:t>
      </w:r>
      <w:r w:rsidRPr="00061BA6">
        <w:rPr>
          <w:rFonts w:ascii="Arial" w:hAnsi="Arial" w:cs="Arial"/>
          <w:color w:val="0000FF"/>
          <w:sz w:val="28"/>
          <w:szCs w:val="28"/>
        </w:rPr>
        <w:t xml:space="preserve">http://www.sfwriter.com/rmasilaw.htm </w:t>
      </w:r>
    </w:p>
    <w:p w14:paraId="15369ABE" w14:textId="77777777" w:rsidR="00061BA6" w:rsidRDefault="00061BA6">
      <w:pPr>
        <w:rPr>
          <w:rFonts w:ascii="Arial" w:hAnsi="Arial" w:cs="Arial"/>
          <w:sz w:val="28"/>
          <w:szCs w:val="28"/>
        </w:rPr>
      </w:pPr>
      <w:r>
        <w:rPr>
          <w:rFonts w:ascii="Arial" w:hAnsi="Arial" w:cs="Arial"/>
          <w:sz w:val="28"/>
          <w:szCs w:val="28"/>
        </w:rPr>
        <w:br w:type="page"/>
      </w:r>
    </w:p>
    <w:p w14:paraId="370EB438" w14:textId="58F39F64"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What is a Robot? Handout</w:t>
      </w:r>
    </w:p>
    <w:p w14:paraId="4A24A3F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There are many different kinds of robots, from ones designed to build cars to ones that vacuum to ones that explore other planets. To be a robot, a machine must meet certain criteria. A machine is only a robot if it has all the elements listed below:</w:t>
      </w:r>
    </w:p>
    <w:p w14:paraId="5DB6800B" w14:textId="77777777" w:rsidR="000937EF" w:rsidRDefault="000937EF" w:rsidP="00A86E80">
      <w:pPr>
        <w:widowControl w:val="0"/>
        <w:autoSpaceDE w:val="0"/>
        <w:autoSpaceDN w:val="0"/>
        <w:adjustRightInd w:val="0"/>
        <w:spacing w:after="240"/>
        <w:rPr>
          <w:rFonts w:ascii="Arial" w:hAnsi="Arial" w:cs="Arial"/>
          <w:sz w:val="28"/>
          <w:szCs w:val="28"/>
        </w:rPr>
      </w:pPr>
    </w:p>
    <w:p w14:paraId="7AB3B3A4" w14:textId="3D5B0CA6" w:rsidR="00A86E80" w:rsidRPr="009116DB" w:rsidRDefault="000937EF" w:rsidP="00A86E80">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1. </w:t>
      </w:r>
      <w:r w:rsidR="00A86E80" w:rsidRPr="009116DB">
        <w:rPr>
          <w:rFonts w:ascii="Arial" w:hAnsi="Arial" w:cs="Arial"/>
          <w:sz w:val="28"/>
          <w:szCs w:val="28"/>
        </w:rPr>
        <w:t>Body</w:t>
      </w:r>
    </w:p>
    <w:p w14:paraId="5AFF842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body is a physical substance and shape of some type. The body will be designed based on the function—some look like vehicles, some like an arm, and some like a person. If you can touch it, that’s the body.</w:t>
      </w:r>
    </w:p>
    <w:p w14:paraId="7E63E4B6" w14:textId="77777777" w:rsidR="000937EF" w:rsidRDefault="000937EF" w:rsidP="00A86E80">
      <w:pPr>
        <w:widowControl w:val="0"/>
        <w:autoSpaceDE w:val="0"/>
        <w:autoSpaceDN w:val="0"/>
        <w:adjustRightInd w:val="0"/>
        <w:spacing w:after="240"/>
        <w:rPr>
          <w:rFonts w:ascii="Arial" w:hAnsi="Arial" w:cs="Arial"/>
          <w:sz w:val="28"/>
          <w:szCs w:val="28"/>
        </w:rPr>
      </w:pPr>
    </w:p>
    <w:p w14:paraId="0210BF78" w14:textId="6901104C" w:rsidR="000937EF" w:rsidRDefault="000937EF" w:rsidP="00A86E80">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2. </w:t>
      </w:r>
      <w:r w:rsidR="00A86E80" w:rsidRPr="009116DB">
        <w:rPr>
          <w:rFonts w:ascii="Arial" w:hAnsi="Arial" w:cs="Arial"/>
          <w:sz w:val="28"/>
          <w:szCs w:val="28"/>
        </w:rPr>
        <w:t>Control </w:t>
      </w:r>
    </w:p>
    <w:p w14:paraId="177DA376" w14:textId="578E0508"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Control is a program to control the robot. Robots must be told what to do. To control a robot we need:</w:t>
      </w:r>
    </w:p>
    <w:p w14:paraId="594A2508" w14:textId="77777777" w:rsidR="000937EF" w:rsidRDefault="000937EF" w:rsidP="00A86E80">
      <w:pPr>
        <w:widowControl w:val="0"/>
        <w:autoSpaceDE w:val="0"/>
        <w:autoSpaceDN w:val="0"/>
        <w:adjustRightInd w:val="0"/>
        <w:spacing w:after="240"/>
        <w:rPr>
          <w:rFonts w:ascii="Arial" w:hAnsi="Arial" w:cs="Arial"/>
          <w:sz w:val="28"/>
          <w:szCs w:val="28"/>
        </w:rPr>
      </w:pPr>
    </w:p>
    <w:p w14:paraId="49F4B0CC" w14:textId="68DB2533" w:rsidR="00A86E80" w:rsidRPr="009116DB" w:rsidRDefault="000937EF" w:rsidP="00A86E80">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2.1 </w:t>
      </w:r>
      <w:r w:rsidR="00A86E80" w:rsidRPr="009116DB">
        <w:rPr>
          <w:rFonts w:ascii="Arial" w:hAnsi="Arial" w:cs="Arial"/>
          <w:sz w:val="28"/>
          <w:szCs w:val="28"/>
        </w:rPr>
        <w:t>Input</w:t>
      </w:r>
    </w:p>
    <w:p w14:paraId="4B2F4E2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Input is the information that comes from the robot’s sensors. Robots have sensors that they use to get information from the robot’s environment. For example, a smoke detector can detect smoke. (In other words, sensing the robot’s environment). Robots typically have external and internal sensors.</w:t>
      </w:r>
    </w:p>
    <w:p w14:paraId="0C7B9B1F" w14:textId="77777777" w:rsidR="000937EF" w:rsidRDefault="000937EF" w:rsidP="00A86E80">
      <w:pPr>
        <w:widowControl w:val="0"/>
        <w:autoSpaceDE w:val="0"/>
        <w:autoSpaceDN w:val="0"/>
        <w:adjustRightInd w:val="0"/>
        <w:spacing w:after="240"/>
        <w:rPr>
          <w:rFonts w:ascii="Arial" w:hAnsi="Arial" w:cs="Arial"/>
          <w:sz w:val="28"/>
          <w:szCs w:val="28"/>
        </w:rPr>
      </w:pPr>
    </w:p>
    <w:p w14:paraId="70D662BE" w14:textId="3A2EFD74" w:rsidR="00A86E80" w:rsidRPr="009116DB" w:rsidRDefault="000937EF" w:rsidP="00A86E80">
      <w:pPr>
        <w:widowControl w:val="0"/>
        <w:autoSpaceDE w:val="0"/>
        <w:autoSpaceDN w:val="0"/>
        <w:adjustRightInd w:val="0"/>
        <w:spacing w:after="240"/>
        <w:rPr>
          <w:rFonts w:ascii="Arial" w:hAnsi="Arial" w:cs="Arial"/>
          <w:sz w:val="28"/>
          <w:szCs w:val="28"/>
        </w:rPr>
      </w:pPr>
      <w:proofErr w:type="gramStart"/>
      <w:r>
        <w:rPr>
          <w:rFonts w:ascii="Arial" w:hAnsi="Arial" w:cs="Arial"/>
          <w:sz w:val="28"/>
          <w:szCs w:val="28"/>
        </w:rPr>
        <w:t xml:space="preserve">2.2 </w:t>
      </w:r>
      <w:r w:rsidR="00A86E80" w:rsidRPr="009116DB">
        <w:rPr>
          <w:rFonts w:ascii="Arial" w:hAnsi="Arial" w:cs="Arial"/>
          <w:sz w:val="28"/>
          <w:szCs w:val="28"/>
        </w:rPr>
        <w:t>Programmable</w:t>
      </w:r>
      <w:proofErr w:type="gramEnd"/>
    </w:p>
    <w:p w14:paraId="6B9709C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program is a set of instructions or rules that the programmer gives the robot. For example, a smoke detector has a program to make a sound if it senses smoke. To be a robot, a machine must be programmable.</w:t>
      </w:r>
    </w:p>
    <w:p w14:paraId="7CFAA75C" w14:textId="77777777" w:rsidR="000937EF" w:rsidRDefault="000937EF" w:rsidP="00A86E80">
      <w:pPr>
        <w:widowControl w:val="0"/>
        <w:autoSpaceDE w:val="0"/>
        <w:autoSpaceDN w:val="0"/>
        <w:adjustRightInd w:val="0"/>
        <w:spacing w:after="240"/>
        <w:rPr>
          <w:rFonts w:ascii="Arial" w:hAnsi="Arial" w:cs="Arial"/>
          <w:sz w:val="28"/>
          <w:szCs w:val="28"/>
        </w:rPr>
      </w:pPr>
    </w:p>
    <w:p w14:paraId="1C5F3A1D" w14:textId="37BE2282" w:rsidR="00A86E80" w:rsidRPr="009116DB" w:rsidRDefault="000937EF" w:rsidP="00A86E80">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2.3 </w:t>
      </w:r>
      <w:r w:rsidR="00A86E80" w:rsidRPr="009116DB">
        <w:rPr>
          <w:rFonts w:ascii="Arial" w:hAnsi="Arial" w:cs="Arial"/>
          <w:sz w:val="28"/>
          <w:szCs w:val="28"/>
        </w:rPr>
        <w:t>Output</w:t>
      </w:r>
    </w:p>
    <w:p w14:paraId="0C453923"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The output is the action a robot takes, often involving motors, lights, or sounds. For example, a smoke detector makes a loud sound and might flash lights. (In other words, effecting change in the robot’s environment—adapting.)</w:t>
      </w:r>
    </w:p>
    <w:p w14:paraId="36F36FFB" w14:textId="77777777" w:rsidR="000937EF" w:rsidRDefault="000937EF" w:rsidP="00A86E80">
      <w:pPr>
        <w:widowControl w:val="0"/>
        <w:autoSpaceDE w:val="0"/>
        <w:autoSpaceDN w:val="0"/>
        <w:adjustRightInd w:val="0"/>
        <w:spacing w:after="240"/>
        <w:rPr>
          <w:rFonts w:ascii="Arial" w:hAnsi="Arial" w:cs="Arial"/>
          <w:sz w:val="28"/>
          <w:szCs w:val="28"/>
        </w:rPr>
      </w:pPr>
    </w:p>
    <w:p w14:paraId="56ADBBF2" w14:textId="143EA720" w:rsidR="00A86E80" w:rsidRPr="009116DB" w:rsidRDefault="000937EF" w:rsidP="00A86E80">
      <w:pPr>
        <w:widowControl w:val="0"/>
        <w:autoSpaceDE w:val="0"/>
        <w:autoSpaceDN w:val="0"/>
        <w:adjustRightInd w:val="0"/>
        <w:spacing w:after="240"/>
        <w:rPr>
          <w:rFonts w:ascii="Arial" w:hAnsi="Arial" w:cs="Arial"/>
          <w:sz w:val="28"/>
          <w:szCs w:val="28"/>
        </w:rPr>
      </w:pPr>
      <w:r>
        <w:rPr>
          <w:rFonts w:ascii="Arial" w:hAnsi="Arial" w:cs="Arial"/>
          <w:sz w:val="28"/>
          <w:szCs w:val="28"/>
        </w:rPr>
        <w:t xml:space="preserve">3. </w:t>
      </w:r>
      <w:r w:rsidR="00A86E80" w:rsidRPr="009116DB">
        <w:rPr>
          <w:rFonts w:ascii="Arial" w:hAnsi="Arial" w:cs="Arial"/>
          <w:sz w:val="28"/>
          <w:szCs w:val="28"/>
        </w:rPr>
        <w:t>Behavior</w:t>
      </w:r>
    </w:p>
    <w:p w14:paraId="621010A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Behavior is the combination of outputs that result in the task or job the robot does. For example, the behavior of a smoke detector is to “go off” in the presence of smoke. “Going off” is a combination of making noise and flashing lights, and may also involve calling the fire department.</w:t>
      </w:r>
    </w:p>
    <w:p w14:paraId="266A7926" w14:textId="77777777" w:rsidR="000937EF" w:rsidRDefault="000937EF">
      <w:pPr>
        <w:rPr>
          <w:rFonts w:ascii="Arial" w:hAnsi="Arial" w:cs="Arial"/>
          <w:sz w:val="28"/>
          <w:szCs w:val="28"/>
        </w:rPr>
      </w:pPr>
      <w:r>
        <w:rPr>
          <w:rFonts w:ascii="Arial" w:hAnsi="Arial" w:cs="Arial"/>
          <w:sz w:val="28"/>
          <w:szCs w:val="28"/>
        </w:rPr>
        <w:br w:type="page"/>
      </w:r>
    </w:p>
    <w:p w14:paraId="0DDC1E75" w14:textId="341BB7E4"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Am I a Robot? Activity</w:t>
      </w:r>
    </w:p>
    <w:p w14:paraId="429E3E8E" w14:textId="77777777" w:rsidR="000937EF" w:rsidRDefault="000937EF" w:rsidP="00A86E80">
      <w:pPr>
        <w:widowControl w:val="0"/>
        <w:autoSpaceDE w:val="0"/>
        <w:autoSpaceDN w:val="0"/>
        <w:adjustRightInd w:val="0"/>
        <w:spacing w:after="240"/>
        <w:rPr>
          <w:rFonts w:ascii="Arial" w:hAnsi="Arial" w:cs="Arial"/>
          <w:sz w:val="28"/>
          <w:szCs w:val="28"/>
        </w:rPr>
      </w:pPr>
    </w:p>
    <w:p w14:paraId="508916D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Image 1: Basic Stove</w:t>
      </w:r>
    </w:p>
    <w:p w14:paraId="61DFE83D" w14:textId="18707DAA"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CCE99C8" wp14:editId="09839825">
            <wp:extent cx="1720850" cy="355600"/>
            <wp:effectExtent l="0" t="0" r="6350" b="0"/>
            <wp:docPr id="3824" name="Picture 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720850" cy="3556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CEE8278" wp14:editId="05FD236C">
            <wp:extent cx="2641600" cy="2298700"/>
            <wp:effectExtent l="0" t="0" r="0" b="12700"/>
            <wp:docPr id="3825" name="Picture 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41600" cy="2298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5101653" wp14:editId="6AD12614">
            <wp:extent cx="463550" cy="127000"/>
            <wp:effectExtent l="0" t="0" r="0" b="0"/>
            <wp:docPr id="3826" name="Picture 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355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5355B1A" wp14:editId="0E84753E">
            <wp:extent cx="463550" cy="127000"/>
            <wp:effectExtent l="0" t="0" r="0" b="0"/>
            <wp:docPr id="3827" name="Picture 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355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AF4AC1D" wp14:editId="17E07A66">
            <wp:extent cx="463550" cy="127000"/>
            <wp:effectExtent l="0" t="0" r="0" b="0"/>
            <wp:docPr id="3828" name="Picture 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355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77BD32A" wp14:editId="1828BCF9">
            <wp:extent cx="463550" cy="127000"/>
            <wp:effectExtent l="0" t="0" r="0" b="0"/>
            <wp:docPr id="3829" name="Picture 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355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460CB32" wp14:editId="0F323D77">
            <wp:extent cx="914400" cy="127000"/>
            <wp:effectExtent l="0" t="0" r="0" b="0"/>
            <wp:docPr id="3830" name="Picture 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144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0602E4E" wp14:editId="186B2A9D">
            <wp:extent cx="1263650" cy="812800"/>
            <wp:effectExtent l="0" t="0" r="6350" b="0"/>
            <wp:docPr id="3831" name="Picture 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63650" cy="8128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4DD4AF7" wp14:editId="2B32C23A">
            <wp:extent cx="1492250" cy="12700"/>
            <wp:effectExtent l="0" t="0" r="6350" b="12700"/>
            <wp:docPr id="3832" name="Picture 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92250" cy="12700"/>
                    </a:xfrm>
                    <a:prstGeom prst="rect">
                      <a:avLst/>
                    </a:prstGeom>
                    <a:noFill/>
                    <a:ln>
                      <a:noFill/>
                    </a:ln>
                  </pic:spPr>
                </pic:pic>
              </a:graphicData>
            </a:graphic>
          </wp:inline>
        </w:drawing>
      </w:r>
    </w:p>
    <w:p w14:paraId="65DD4F4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Image 2: New Microwave</w:t>
      </w:r>
    </w:p>
    <w:p w14:paraId="5159CD51" w14:textId="4BD2B5D0" w:rsidR="00A86E80" w:rsidRPr="009116DB" w:rsidRDefault="00A86E80" w:rsidP="000937EF">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891BD65" wp14:editId="448C980A">
            <wp:extent cx="806450" cy="584200"/>
            <wp:effectExtent l="0" t="0" r="6350" b="0"/>
            <wp:docPr id="3833" name="Picture 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06450" cy="5842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A1BB977" wp14:editId="3FC49CB7">
            <wp:extent cx="4248150" cy="31750"/>
            <wp:effectExtent l="0" t="0" r="0" b="0"/>
            <wp:docPr id="3834" name="Picture 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48150" cy="317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4A6C1C0" wp14:editId="08F3FDE4">
            <wp:extent cx="812800" cy="3092450"/>
            <wp:effectExtent l="0" t="0" r="0" b="6350"/>
            <wp:docPr id="3835" name="Picture 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812800" cy="30924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C63D371" wp14:editId="1C39F87D">
            <wp:extent cx="12700" cy="2190750"/>
            <wp:effectExtent l="0" t="0" r="12700" b="0"/>
            <wp:docPr id="3836" name="Picture 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700" cy="21907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CB37715" wp14:editId="46494976">
            <wp:extent cx="4692650" cy="2527300"/>
            <wp:effectExtent l="0" t="0" r="6350" b="12700"/>
            <wp:docPr id="3837" name="Picture 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92650" cy="2527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BEC432A" wp14:editId="537EB313">
            <wp:extent cx="1149350" cy="2051050"/>
            <wp:effectExtent l="0" t="0" r="0" b="6350"/>
            <wp:docPr id="3838" name="Picture 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49350" cy="20510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1D95043" wp14:editId="291A6793">
            <wp:extent cx="2749550" cy="1841500"/>
            <wp:effectExtent l="0" t="0" r="0" b="12700"/>
            <wp:docPr id="3839" name="Picture 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49550" cy="18415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8E9086A" wp14:editId="61413F64">
            <wp:extent cx="241300" cy="241300"/>
            <wp:effectExtent l="0" t="0" r="12700" b="12700"/>
            <wp:docPr id="3840" name="Picture 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EF47777" wp14:editId="0A59B8F9">
            <wp:extent cx="241300" cy="241300"/>
            <wp:effectExtent l="0" t="0" r="12700" b="12700"/>
            <wp:docPr id="3841" name="Picture 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397E978" wp14:editId="5FBABE97">
            <wp:extent cx="241300" cy="241300"/>
            <wp:effectExtent l="0" t="0" r="12700" b="12700"/>
            <wp:docPr id="3842" name="Picture 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5E4873F" wp14:editId="3FC808AE">
            <wp:extent cx="234950" cy="127000"/>
            <wp:effectExtent l="0" t="0" r="0" b="0"/>
            <wp:docPr id="3843" name="Picture 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495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B254FE2" wp14:editId="52A33AE7">
            <wp:extent cx="127000" cy="1365250"/>
            <wp:effectExtent l="0" t="0" r="0" b="6350"/>
            <wp:docPr id="3844" name="Picture 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27000" cy="13652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1765C55" wp14:editId="04164A7B">
            <wp:extent cx="241300" cy="241300"/>
            <wp:effectExtent l="0" t="0" r="12700" b="12700"/>
            <wp:docPr id="3845" name="Picture 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4C0EA71" wp14:editId="448C1692">
            <wp:extent cx="241300" cy="241300"/>
            <wp:effectExtent l="0" t="0" r="12700" b="12700"/>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7EEC86B" wp14:editId="2E626610">
            <wp:extent cx="241300" cy="241300"/>
            <wp:effectExtent l="0" t="0" r="12700" b="12700"/>
            <wp:docPr id="3847" name="Picture 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E8B8E45" wp14:editId="16FCC760">
            <wp:extent cx="127000" cy="127000"/>
            <wp:effectExtent l="0" t="0" r="0" b="0"/>
            <wp:docPr id="3848" name="Picture 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ADDC3AF" wp14:editId="359990E5">
            <wp:extent cx="127000" cy="127000"/>
            <wp:effectExtent l="0" t="0" r="0" b="0"/>
            <wp:docPr id="3849" name="Picture 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8A8E985" wp14:editId="6BCCF9E0">
            <wp:extent cx="127000" cy="127000"/>
            <wp:effectExtent l="0" t="0" r="0" b="0"/>
            <wp:docPr id="3850" name="Picture 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31337BB" wp14:editId="1D503CC2">
            <wp:extent cx="127000" cy="127000"/>
            <wp:effectExtent l="0" t="0" r="0" b="0"/>
            <wp:docPr id="3851" name="Picture 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34DE56A" wp14:editId="7BA749E9">
            <wp:extent cx="127000" cy="127000"/>
            <wp:effectExtent l="0" t="0" r="0" b="0"/>
            <wp:docPr id="3852" name="Picture 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E66DD3C" wp14:editId="3ABB753A">
            <wp:extent cx="127000" cy="127000"/>
            <wp:effectExtent l="0" t="0" r="0" b="0"/>
            <wp:docPr id="3853" name="Picture 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B423CCF" wp14:editId="16531533">
            <wp:extent cx="127000" cy="127000"/>
            <wp:effectExtent l="0" t="0" r="0" b="0"/>
            <wp:docPr id="3854" name="Picture 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723AE56" wp14:editId="0AC426BA">
            <wp:extent cx="127000" cy="127000"/>
            <wp:effectExtent l="0" t="0" r="0" b="0"/>
            <wp:docPr id="3855"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EE3EA9D" wp14:editId="6BD0D8F0">
            <wp:extent cx="127000" cy="127000"/>
            <wp:effectExtent l="0" t="0" r="0" b="0"/>
            <wp:docPr id="3856" name="Picture 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8AC6CEA" wp14:editId="3BBEFD7C">
            <wp:extent cx="127000" cy="127000"/>
            <wp:effectExtent l="0" t="0" r="0" b="0"/>
            <wp:docPr id="3857"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9DB2BB8" wp14:editId="72FEEA95">
            <wp:extent cx="127000" cy="127000"/>
            <wp:effectExtent l="0" t="0" r="0" b="0"/>
            <wp:docPr id="3858" name="Picture 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828FC1A" wp14:editId="5A67D3EF">
            <wp:extent cx="349250" cy="241300"/>
            <wp:effectExtent l="0" t="0" r="6350" b="12700"/>
            <wp:docPr id="3859" name="Picture 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9250" cy="2413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75C2526" wp14:editId="56F4795C">
            <wp:extent cx="349250" cy="241300"/>
            <wp:effectExtent l="0" t="0" r="6350" b="12700"/>
            <wp:docPr id="3860" name="Picture 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9250" cy="241300"/>
                    </a:xfrm>
                    <a:prstGeom prst="rect">
                      <a:avLst/>
                    </a:prstGeom>
                    <a:noFill/>
                    <a:ln>
                      <a:noFill/>
                    </a:ln>
                  </pic:spPr>
                </pic:pic>
              </a:graphicData>
            </a:graphic>
          </wp:inline>
        </w:drawing>
      </w:r>
      <w:r w:rsidRPr="009116DB">
        <w:rPr>
          <w:rFonts w:ascii="Arial" w:hAnsi="Arial" w:cs="Arial"/>
          <w:sz w:val="28"/>
          <w:szCs w:val="28"/>
        </w:rPr>
        <w:t xml:space="preserve"> </w:t>
      </w:r>
    </w:p>
    <w:p w14:paraId="23F7E577" w14:textId="77777777" w:rsidR="000937EF" w:rsidRDefault="000937EF">
      <w:pPr>
        <w:rPr>
          <w:rFonts w:ascii="Arial" w:hAnsi="Arial" w:cs="Arial"/>
          <w:sz w:val="28"/>
          <w:szCs w:val="28"/>
        </w:rPr>
      </w:pPr>
      <w:r>
        <w:rPr>
          <w:rFonts w:ascii="Arial" w:hAnsi="Arial" w:cs="Arial"/>
          <w:sz w:val="28"/>
          <w:szCs w:val="28"/>
        </w:rPr>
        <w:br w:type="page"/>
      </w:r>
    </w:p>
    <w:p w14:paraId="7D2672D1" w14:textId="6D95B970"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Are we Robots? Activity</w:t>
      </w:r>
    </w:p>
    <w:p w14:paraId="470FA653"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Instructions: Below is a list of machines that you may encounter in your daily life. Add machines to the bottom. Complete the table by deciding if the machine meets the criteria for being a robot. Then determine if the machine is a robot.</w:t>
      </w:r>
    </w:p>
    <w:p w14:paraId="3E6C954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Body—physical form of some kind Control—</w:t>
      </w:r>
    </w:p>
    <w:p w14:paraId="66A8419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Input—gets information from sensors, buttons, etc. Program—Is programmable, follows a set of instructions you give it Output—an action it takes</w:t>
      </w:r>
    </w:p>
    <w:p w14:paraId="5FE9853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Behavior—what it does; the function it performs</w:t>
      </w:r>
    </w:p>
    <w:p w14:paraId="1CA95C44" w14:textId="782ACFBB" w:rsidR="00A86E80" w:rsidRPr="009116DB" w:rsidRDefault="00A86E80" w:rsidP="00A86E80">
      <w:pPr>
        <w:widowControl w:val="0"/>
        <w:autoSpaceDE w:val="0"/>
        <w:autoSpaceDN w:val="0"/>
        <w:adjustRightInd w:val="0"/>
        <w:spacing w:after="240"/>
        <w:rPr>
          <w:rFonts w:ascii="Arial" w:hAnsi="Arial" w:cs="Arial"/>
          <w:sz w:val="28"/>
          <w:szCs w:val="28"/>
        </w:rPr>
      </w:pPr>
    </w:p>
    <w:tbl>
      <w:tblPr>
        <w:tblW w:w="0" w:type="auto"/>
        <w:tblBorders>
          <w:top w:val="nil"/>
          <w:left w:val="nil"/>
          <w:right w:val="nil"/>
        </w:tblBorders>
        <w:tblLayout w:type="fixed"/>
        <w:tblLook w:val="0000" w:firstRow="0" w:lastRow="0" w:firstColumn="0" w:lastColumn="0" w:noHBand="0" w:noVBand="0"/>
      </w:tblPr>
      <w:tblGrid>
        <w:gridCol w:w="2240"/>
        <w:gridCol w:w="2160"/>
        <w:gridCol w:w="2140"/>
        <w:gridCol w:w="2140"/>
        <w:gridCol w:w="2140"/>
        <w:gridCol w:w="2140"/>
        <w:gridCol w:w="2140"/>
      </w:tblGrid>
      <w:tr w:rsidR="00A86E80" w:rsidRPr="009116DB" w14:paraId="5053663F" w14:textId="77777777">
        <w:tc>
          <w:tcPr>
            <w:tcW w:w="2240" w:type="dxa"/>
            <w:tcMar>
              <w:top w:w="20" w:type="nil"/>
              <w:left w:w="20" w:type="nil"/>
              <w:bottom w:w="20" w:type="nil"/>
              <w:right w:w="20" w:type="nil"/>
            </w:tcMar>
            <w:vAlign w:val="center"/>
          </w:tcPr>
          <w:p w14:paraId="28454DC8" w14:textId="77777777" w:rsidR="00A86E80" w:rsidRPr="009116DB" w:rsidRDefault="00A86E80">
            <w:pPr>
              <w:widowControl w:val="0"/>
              <w:autoSpaceDE w:val="0"/>
              <w:autoSpaceDN w:val="0"/>
              <w:adjustRightInd w:val="0"/>
              <w:rPr>
                <w:rFonts w:ascii="Arial" w:hAnsi="Arial" w:cs="Arial"/>
                <w:sz w:val="28"/>
                <w:szCs w:val="28"/>
              </w:rPr>
            </w:pPr>
          </w:p>
        </w:tc>
        <w:tc>
          <w:tcPr>
            <w:tcW w:w="2160" w:type="dxa"/>
            <w:tcMar>
              <w:top w:w="20" w:type="nil"/>
              <w:left w:w="20" w:type="nil"/>
              <w:bottom w:w="20" w:type="nil"/>
              <w:right w:w="20" w:type="nil"/>
            </w:tcMar>
            <w:vAlign w:val="center"/>
          </w:tcPr>
          <w:p w14:paraId="05C5CA8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Body</w:t>
            </w:r>
          </w:p>
        </w:tc>
        <w:tc>
          <w:tcPr>
            <w:tcW w:w="2140" w:type="dxa"/>
            <w:tcMar>
              <w:top w:w="20" w:type="nil"/>
              <w:left w:w="20" w:type="nil"/>
              <w:bottom w:w="20" w:type="nil"/>
              <w:right w:w="20" w:type="nil"/>
            </w:tcMar>
            <w:vAlign w:val="center"/>
          </w:tcPr>
          <w:p w14:paraId="0FF73A7E" w14:textId="25D580DA"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75703D8" wp14:editId="52A1D782">
                  <wp:extent cx="6350" cy="6350"/>
                  <wp:effectExtent l="0" t="0" r="0" b="0"/>
                  <wp:docPr id="3862" name="Picture 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A8BB603"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Input</w:t>
            </w:r>
          </w:p>
        </w:tc>
        <w:tc>
          <w:tcPr>
            <w:tcW w:w="2140" w:type="dxa"/>
            <w:tcMar>
              <w:top w:w="20" w:type="nil"/>
              <w:left w:w="20" w:type="nil"/>
              <w:bottom w:w="20" w:type="nil"/>
              <w:right w:w="20" w:type="nil"/>
            </w:tcMar>
            <w:vAlign w:val="center"/>
          </w:tcPr>
          <w:p w14:paraId="7CD25A7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w:t>
            </w:r>
          </w:p>
        </w:tc>
        <w:tc>
          <w:tcPr>
            <w:tcW w:w="2140" w:type="dxa"/>
            <w:tcMar>
              <w:top w:w="20" w:type="nil"/>
              <w:left w:w="20" w:type="nil"/>
              <w:bottom w:w="20" w:type="nil"/>
              <w:right w:w="20" w:type="nil"/>
            </w:tcMar>
            <w:vAlign w:val="center"/>
          </w:tcPr>
          <w:p w14:paraId="2CE49A96" w14:textId="53794784"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03B44D2" wp14:editId="289411BD">
                  <wp:extent cx="558800" cy="6350"/>
                  <wp:effectExtent l="0" t="0" r="0" b="0"/>
                  <wp:docPr id="3863" name="Picture 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CCBED7B" wp14:editId="7F5A4095">
                  <wp:extent cx="6350" cy="6350"/>
                  <wp:effectExtent l="0" t="0" r="0" b="0"/>
                  <wp:docPr id="3864" name="Picture 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590B37F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Output</w:t>
            </w:r>
          </w:p>
        </w:tc>
        <w:tc>
          <w:tcPr>
            <w:tcW w:w="2140" w:type="dxa"/>
            <w:tcMar>
              <w:top w:w="20" w:type="nil"/>
              <w:left w:w="20" w:type="nil"/>
              <w:bottom w:w="20" w:type="nil"/>
              <w:right w:w="20" w:type="nil"/>
            </w:tcMar>
            <w:vAlign w:val="center"/>
          </w:tcPr>
          <w:p w14:paraId="1E6E1562" w14:textId="72F0B55B"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6623C35" wp14:editId="30777C85">
                  <wp:extent cx="558800" cy="6350"/>
                  <wp:effectExtent l="0" t="0" r="0" b="0"/>
                  <wp:docPr id="3865" name="Picture 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p>
          <w:p w14:paraId="00371B9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Behavior</w:t>
            </w:r>
          </w:p>
        </w:tc>
        <w:tc>
          <w:tcPr>
            <w:tcW w:w="2140" w:type="dxa"/>
            <w:tcMar>
              <w:top w:w="20" w:type="nil"/>
              <w:left w:w="20" w:type="nil"/>
              <w:bottom w:w="20" w:type="nil"/>
              <w:right w:w="20" w:type="nil"/>
            </w:tcMar>
            <w:vAlign w:val="center"/>
          </w:tcPr>
          <w:p w14:paraId="5D2ADC54"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Is it a robot?</w:t>
            </w:r>
          </w:p>
        </w:tc>
      </w:tr>
      <w:tr w:rsidR="00A86E80" w:rsidRPr="009116DB" w14:paraId="44AFD035" w14:textId="77777777">
        <w:tblPrEx>
          <w:tblBorders>
            <w:top w:val="none" w:sz="0" w:space="0" w:color="auto"/>
          </w:tblBorders>
        </w:tblPrEx>
        <w:tc>
          <w:tcPr>
            <w:tcW w:w="2240" w:type="dxa"/>
            <w:tcMar>
              <w:top w:w="20" w:type="nil"/>
              <w:left w:w="20" w:type="nil"/>
              <w:bottom w:w="20" w:type="nil"/>
              <w:right w:w="20" w:type="nil"/>
            </w:tcMar>
            <w:vAlign w:val="center"/>
          </w:tcPr>
          <w:p w14:paraId="2A865E0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Stove</w:t>
            </w:r>
          </w:p>
        </w:tc>
        <w:tc>
          <w:tcPr>
            <w:tcW w:w="2160" w:type="dxa"/>
            <w:tcMar>
              <w:top w:w="20" w:type="nil"/>
              <w:left w:w="20" w:type="nil"/>
              <w:bottom w:w="20" w:type="nil"/>
              <w:right w:w="20" w:type="nil"/>
            </w:tcMar>
            <w:vAlign w:val="center"/>
          </w:tcPr>
          <w:p w14:paraId="7FD2C00E"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531EE726" w14:textId="2C23432D"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1ACA3C2" wp14:editId="6BD02B8A">
                  <wp:extent cx="6350" cy="6350"/>
                  <wp:effectExtent l="0" t="0" r="0" b="0"/>
                  <wp:docPr id="3866" name="Picture 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639685A1"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0914FC0" w14:textId="4A92F3D8"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7130F89" wp14:editId="5E4CFD01">
                  <wp:extent cx="558800" cy="6350"/>
                  <wp:effectExtent l="0" t="0" r="0" b="0"/>
                  <wp:docPr id="3867" name="Picture 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147CE3E" wp14:editId="7A7DED61">
                  <wp:extent cx="6350" cy="6350"/>
                  <wp:effectExtent l="0" t="0" r="0" b="0"/>
                  <wp:docPr id="3868" name="Picture 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01AD3F90" w14:textId="4A8FB4D5"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ABFE156" wp14:editId="68381522">
                  <wp:extent cx="558800" cy="6350"/>
                  <wp:effectExtent l="0" t="0" r="0" b="0"/>
                  <wp:docPr id="3869" name="Picture 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6E6C1D60"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324546D8" w14:textId="77777777">
        <w:tblPrEx>
          <w:tblBorders>
            <w:top w:val="none" w:sz="0" w:space="0" w:color="auto"/>
          </w:tblBorders>
        </w:tblPrEx>
        <w:tc>
          <w:tcPr>
            <w:tcW w:w="2240" w:type="dxa"/>
            <w:tcMar>
              <w:top w:w="20" w:type="nil"/>
              <w:left w:w="20" w:type="nil"/>
              <w:bottom w:w="20" w:type="nil"/>
              <w:right w:w="20" w:type="nil"/>
            </w:tcMar>
            <w:vAlign w:val="center"/>
          </w:tcPr>
          <w:p w14:paraId="27D3540D"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Microwave</w:t>
            </w:r>
          </w:p>
        </w:tc>
        <w:tc>
          <w:tcPr>
            <w:tcW w:w="2160" w:type="dxa"/>
            <w:tcMar>
              <w:top w:w="20" w:type="nil"/>
              <w:left w:w="20" w:type="nil"/>
              <w:bottom w:w="20" w:type="nil"/>
              <w:right w:w="20" w:type="nil"/>
            </w:tcMar>
            <w:vAlign w:val="center"/>
          </w:tcPr>
          <w:p w14:paraId="714C458B"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1614E900" w14:textId="369E8770"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E347EA8" wp14:editId="13080B19">
                  <wp:extent cx="6350" cy="6350"/>
                  <wp:effectExtent l="0" t="0" r="0" b="0"/>
                  <wp:docPr id="3870" name="Picture 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3B3B5016"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D7C2079" w14:textId="3046D80C"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EEBA16A" wp14:editId="2DE4741A">
                  <wp:extent cx="558800" cy="6350"/>
                  <wp:effectExtent l="0" t="0" r="0" b="0"/>
                  <wp:docPr id="3871" name="Picture 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09C23B2" wp14:editId="4FC80E0D">
                  <wp:extent cx="6350" cy="6350"/>
                  <wp:effectExtent l="0" t="0" r="0" b="0"/>
                  <wp:docPr id="3872" name="Picture 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4DF6C2E8" w14:textId="4EE0A4AD"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1122262" wp14:editId="0F1C61CD">
                  <wp:extent cx="558800" cy="6350"/>
                  <wp:effectExtent l="0" t="0" r="0" b="0"/>
                  <wp:docPr id="3873" name="Picture 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0EA02F5A" w14:textId="71B87425"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FBDBE5B" wp14:editId="6AA5B25C">
                  <wp:extent cx="6350" cy="6350"/>
                  <wp:effectExtent l="0" t="0" r="0" b="0"/>
                  <wp:docPr id="3874" name="Picture 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A86E80" w:rsidRPr="009116DB" w14:paraId="5460DEEE" w14:textId="77777777">
        <w:tblPrEx>
          <w:tblBorders>
            <w:top w:val="none" w:sz="0" w:space="0" w:color="auto"/>
          </w:tblBorders>
        </w:tblPrEx>
        <w:tc>
          <w:tcPr>
            <w:tcW w:w="2240" w:type="dxa"/>
            <w:tcMar>
              <w:top w:w="20" w:type="nil"/>
              <w:left w:w="20" w:type="nil"/>
              <w:bottom w:w="20" w:type="nil"/>
              <w:right w:w="20" w:type="nil"/>
            </w:tcMar>
            <w:vAlign w:val="center"/>
          </w:tcPr>
          <w:p w14:paraId="26BB9A5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Radio</w:t>
            </w:r>
          </w:p>
        </w:tc>
        <w:tc>
          <w:tcPr>
            <w:tcW w:w="2160" w:type="dxa"/>
            <w:tcMar>
              <w:top w:w="20" w:type="nil"/>
              <w:left w:w="20" w:type="nil"/>
              <w:bottom w:w="20" w:type="nil"/>
              <w:right w:w="20" w:type="nil"/>
            </w:tcMar>
            <w:vAlign w:val="center"/>
          </w:tcPr>
          <w:p w14:paraId="061C0B11"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CE14564"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93012B3"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44A4327"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5FFF1F1C"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59595D65"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7B24764F" w14:textId="77777777">
        <w:tblPrEx>
          <w:tblBorders>
            <w:top w:val="none" w:sz="0" w:space="0" w:color="auto"/>
          </w:tblBorders>
        </w:tblPrEx>
        <w:tc>
          <w:tcPr>
            <w:tcW w:w="2240" w:type="dxa"/>
            <w:tcMar>
              <w:top w:w="20" w:type="nil"/>
              <w:left w:w="20" w:type="nil"/>
              <w:bottom w:w="20" w:type="nil"/>
              <w:right w:w="20" w:type="nil"/>
            </w:tcMar>
            <w:vAlign w:val="center"/>
          </w:tcPr>
          <w:p w14:paraId="2355383D" w14:textId="77777777" w:rsidR="00A86E80" w:rsidRPr="009116DB" w:rsidRDefault="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iPod</w:t>
            </w:r>
            <w:proofErr w:type="gramEnd"/>
          </w:p>
        </w:tc>
        <w:tc>
          <w:tcPr>
            <w:tcW w:w="2160" w:type="dxa"/>
            <w:tcMar>
              <w:top w:w="20" w:type="nil"/>
              <w:left w:w="20" w:type="nil"/>
              <w:bottom w:w="20" w:type="nil"/>
              <w:right w:w="20" w:type="nil"/>
            </w:tcMar>
            <w:vAlign w:val="center"/>
          </w:tcPr>
          <w:p w14:paraId="175B4598"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3898BFF" w14:textId="318DFB1A"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D3C633E" wp14:editId="2F0D6FFD">
                  <wp:extent cx="6350" cy="6350"/>
                  <wp:effectExtent l="0" t="0" r="0" b="0"/>
                  <wp:docPr id="3875" name="Picture 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0B7F2DD" wp14:editId="378C251D">
                  <wp:extent cx="6350" cy="6350"/>
                  <wp:effectExtent l="0" t="0" r="0" b="0"/>
                  <wp:docPr id="3876" name="Picture 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6ECC7CD1"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35DD4D32" w14:textId="06564B06"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BECE65C" wp14:editId="7B4E4FBF">
                  <wp:extent cx="558800" cy="6350"/>
                  <wp:effectExtent l="0" t="0" r="0" b="0"/>
                  <wp:docPr id="3877" name="Picture 3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A4E1FFD" wp14:editId="25F7CD04">
                  <wp:extent cx="6350" cy="6350"/>
                  <wp:effectExtent l="0" t="0" r="0" b="0"/>
                  <wp:docPr id="3878" name="Picture 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22E16D2" wp14:editId="4EEF1922">
                  <wp:extent cx="558800" cy="6350"/>
                  <wp:effectExtent l="0" t="0" r="0" b="0"/>
                  <wp:docPr id="3879" name="Picture 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D2E59A5" wp14:editId="2060192A">
                  <wp:extent cx="6350" cy="6350"/>
                  <wp:effectExtent l="0" t="0" r="0" b="0"/>
                  <wp:docPr id="3880" name="Picture 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05E746F7" w14:textId="4CB5B365"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631E33D" wp14:editId="7A91F6CB">
                  <wp:extent cx="558800" cy="6350"/>
                  <wp:effectExtent l="0" t="0" r="0" b="0"/>
                  <wp:docPr id="3881" name="Picture 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2E75BE6" wp14:editId="057A94B8">
                  <wp:extent cx="558800" cy="6350"/>
                  <wp:effectExtent l="0" t="0" r="0" b="0"/>
                  <wp:docPr id="3882" name="Picture 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149A365E"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1EBAD908" w14:textId="77777777">
        <w:tblPrEx>
          <w:tblBorders>
            <w:top w:val="none" w:sz="0" w:space="0" w:color="auto"/>
          </w:tblBorders>
        </w:tblPrEx>
        <w:tc>
          <w:tcPr>
            <w:tcW w:w="2240" w:type="dxa"/>
            <w:tcMar>
              <w:top w:w="20" w:type="nil"/>
              <w:left w:w="20" w:type="nil"/>
              <w:bottom w:w="20" w:type="nil"/>
              <w:right w:w="20" w:type="nil"/>
            </w:tcMar>
            <w:vAlign w:val="center"/>
          </w:tcPr>
          <w:p w14:paraId="40DB9D73"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Flashlight</w:t>
            </w:r>
          </w:p>
        </w:tc>
        <w:tc>
          <w:tcPr>
            <w:tcW w:w="2160" w:type="dxa"/>
            <w:tcMar>
              <w:top w:w="20" w:type="nil"/>
              <w:left w:w="20" w:type="nil"/>
              <w:bottom w:w="20" w:type="nil"/>
              <w:right w:w="20" w:type="nil"/>
            </w:tcMar>
            <w:vAlign w:val="center"/>
          </w:tcPr>
          <w:p w14:paraId="44341C38"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1E2B6936"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0270006E"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1DCD3E33"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5D7F3E2"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8B40F47"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4C0A6E2F" w14:textId="77777777">
        <w:tblPrEx>
          <w:tblBorders>
            <w:top w:val="none" w:sz="0" w:space="0" w:color="auto"/>
          </w:tblBorders>
        </w:tblPrEx>
        <w:tc>
          <w:tcPr>
            <w:tcW w:w="2240" w:type="dxa"/>
            <w:tcMar>
              <w:top w:w="20" w:type="nil"/>
              <w:left w:w="20" w:type="nil"/>
              <w:bottom w:w="20" w:type="nil"/>
              <w:right w:w="20" w:type="nil"/>
            </w:tcMar>
            <w:vAlign w:val="center"/>
          </w:tcPr>
          <w:p w14:paraId="0124D144"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Bicycle</w:t>
            </w:r>
          </w:p>
        </w:tc>
        <w:tc>
          <w:tcPr>
            <w:tcW w:w="2160" w:type="dxa"/>
            <w:tcMar>
              <w:top w:w="20" w:type="nil"/>
              <w:left w:w="20" w:type="nil"/>
              <w:bottom w:w="20" w:type="nil"/>
              <w:right w:w="20" w:type="nil"/>
            </w:tcMar>
            <w:vAlign w:val="center"/>
          </w:tcPr>
          <w:p w14:paraId="7C7CCA82"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5A71CEE5" w14:textId="3B59646E"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0BD5DFF" wp14:editId="4BE8C1A3">
                  <wp:extent cx="6350" cy="6350"/>
                  <wp:effectExtent l="0" t="0" r="0" b="0"/>
                  <wp:docPr id="3883" name="Picture 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5B1AFB56"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3528EB68" w14:textId="7CCE3A21"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BCBD881" wp14:editId="5D50B8CB">
                  <wp:extent cx="558800" cy="6350"/>
                  <wp:effectExtent l="0" t="0" r="0" b="0"/>
                  <wp:docPr id="3884" name="Picture 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63D90AD" wp14:editId="42EAC9B2">
                  <wp:extent cx="6350" cy="6350"/>
                  <wp:effectExtent l="0" t="0" r="0" b="0"/>
                  <wp:docPr id="3885" name="Picture 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7DDBD476" w14:textId="23BA6E04"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2E3FF15" wp14:editId="42E69A4E">
                  <wp:extent cx="558800" cy="6350"/>
                  <wp:effectExtent l="0" t="0" r="0" b="0"/>
                  <wp:docPr id="3886" name="Picture 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7572B158"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3508C274" w14:textId="77777777">
        <w:tblPrEx>
          <w:tblBorders>
            <w:top w:val="none" w:sz="0" w:space="0" w:color="auto"/>
          </w:tblBorders>
        </w:tblPrEx>
        <w:tc>
          <w:tcPr>
            <w:tcW w:w="2240" w:type="dxa"/>
            <w:tcMar>
              <w:top w:w="20" w:type="nil"/>
              <w:left w:w="20" w:type="nil"/>
              <w:bottom w:w="20" w:type="nil"/>
              <w:right w:w="20" w:type="nil"/>
            </w:tcMar>
            <w:vAlign w:val="center"/>
          </w:tcPr>
          <w:p w14:paraId="4731EC9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Car</w:t>
            </w:r>
          </w:p>
        </w:tc>
        <w:tc>
          <w:tcPr>
            <w:tcW w:w="2160" w:type="dxa"/>
            <w:tcMar>
              <w:top w:w="20" w:type="nil"/>
              <w:left w:w="20" w:type="nil"/>
              <w:bottom w:w="20" w:type="nil"/>
              <w:right w:w="20" w:type="nil"/>
            </w:tcMar>
            <w:vAlign w:val="center"/>
          </w:tcPr>
          <w:p w14:paraId="614E7628"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1A17CECD" w14:textId="33BB7D09"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FBDB85A" wp14:editId="1AD9E1E3">
                  <wp:extent cx="6350" cy="6350"/>
                  <wp:effectExtent l="0" t="0" r="0" b="0"/>
                  <wp:docPr id="3887" name="Picture 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C560180" wp14:editId="13E8384C">
                  <wp:extent cx="6350" cy="6350"/>
                  <wp:effectExtent l="0" t="0" r="0" b="0"/>
                  <wp:docPr id="3888" name="Picture 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1E654207"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DA2B8D2" w14:textId="426B2A65"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A847D2B" wp14:editId="4DCCBC93">
                  <wp:extent cx="558800" cy="6350"/>
                  <wp:effectExtent l="0" t="0" r="0" b="0"/>
                  <wp:docPr id="3889" name="Picture 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7C2A33B" wp14:editId="75F4AA6F">
                  <wp:extent cx="6350" cy="6350"/>
                  <wp:effectExtent l="0" t="0" r="0" b="0"/>
                  <wp:docPr id="3890" name="Picture 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0FCC249" wp14:editId="1A1BF90A">
                  <wp:extent cx="558800" cy="6350"/>
                  <wp:effectExtent l="0" t="0" r="0" b="0"/>
                  <wp:docPr id="3891" name="Picture 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BB638AC" wp14:editId="750A3490">
                  <wp:extent cx="6350" cy="6350"/>
                  <wp:effectExtent l="0" t="0" r="0" b="0"/>
                  <wp:docPr id="3892" name="Picture 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5699258E" w14:textId="4D7B3083"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8A8E345" wp14:editId="253A6D2D">
                  <wp:extent cx="558800" cy="6350"/>
                  <wp:effectExtent l="0" t="0" r="0" b="0"/>
                  <wp:docPr id="3893" name="Picture 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2239E2A" wp14:editId="410665AE">
                  <wp:extent cx="558800" cy="6350"/>
                  <wp:effectExtent l="0" t="0" r="0" b="0"/>
                  <wp:docPr id="3894" name="Picture 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4C42AD8C"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76151A09" w14:textId="77777777">
        <w:tblPrEx>
          <w:tblBorders>
            <w:top w:val="none" w:sz="0" w:space="0" w:color="auto"/>
          </w:tblBorders>
        </w:tblPrEx>
        <w:tc>
          <w:tcPr>
            <w:tcW w:w="2240" w:type="dxa"/>
            <w:tcMar>
              <w:top w:w="20" w:type="nil"/>
              <w:left w:w="20" w:type="nil"/>
              <w:bottom w:w="20" w:type="nil"/>
              <w:right w:w="20" w:type="nil"/>
            </w:tcMar>
            <w:vAlign w:val="center"/>
          </w:tcPr>
          <w:p w14:paraId="2C18B9E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Alarm clock</w:t>
            </w:r>
          </w:p>
        </w:tc>
        <w:tc>
          <w:tcPr>
            <w:tcW w:w="2160" w:type="dxa"/>
            <w:tcMar>
              <w:top w:w="20" w:type="nil"/>
              <w:left w:w="20" w:type="nil"/>
              <w:bottom w:w="20" w:type="nil"/>
              <w:right w:w="20" w:type="nil"/>
            </w:tcMar>
            <w:vAlign w:val="center"/>
          </w:tcPr>
          <w:p w14:paraId="4B9FA921"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47284043"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E362C0B"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F449CCE"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6405995"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1DB9A5AA"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6B88A3CA" w14:textId="77777777">
        <w:tblPrEx>
          <w:tblBorders>
            <w:top w:val="none" w:sz="0" w:space="0" w:color="auto"/>
          </w:tblBorders>
        </w:tblPrEx>
        <w:tc>
          <w:tcPr>
            <w:tcW w:w="2240" w:type="dxa"/>
            <w:tcMar>
              <w:top w:w="20" w:type="nil"/>
              <w:left w:w="20" w:type="nil"/>
              <w:bottom w:w="20" w:type="nil"/>
              <w:right w:w="20" w:type="nil"/>
            </w:tcMar>
            <w:vAlign w:val="center"/>
          </w:tcPr>
          <w:p w14:paraId="2294BCB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Traffic light</w:t>
            </w:r>
          </w:p>
        </w:tc>
        <w:tc>
          <w:tcPr>
            <w:tcW w:w="2160" w:type="dxa"/>
            <w:tcMar>
              <w:top w:w="20" w:type="nil"/>
              <w:left w:w="20" w:type="nil"/>
              <w:bottom w:w="20" w:type="nil"/>
              <w:right w:w="20" w:type="nil"/>
            </w:tcMar>
            <w:vAlign w:val="center"/>
          </w:tcPr>
          <w:p w14:paraId="3F186C42"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6FDE729"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599D8CC"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A1F0033"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02576233"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D5EDE72" w14:textId="4CE182FF"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B7791C3" wp14:editId="214E1DFF">
                  <wp:extent cx="6350" cy="6350"/>
                  <wp:effectExtent l="0" t="0" r="0" b="0"/>
                  <wp:docPr id="3895" name="Picture 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51FE43E" wp14:editId="774F4185">
                  <wp:extent cx="6350" cy="6350"/>
                  <wp:effectExtent l="0" t="0" r="0" b="0"/>
                  <wp:docPr id="3896" name="Picture 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A86E80" w:rsidRPr="009116DB" w14:paraId="53C461AE" w14:textId="77777777">
        <w:tblPrEx>
          <w:tblBorders>
            <w:top w:val="none" w:sz="0" w:space="0" w:color="auto"/>
          </w:tblBorders>
        </w:tblPrEx>
        <w:tc>
          <w:tcPr>
            <w:tcW w:w="2240" w:type="dxa"/>
            <w:tcMar>
              <w:top w:w="20" w:type="nil"/>
              <w:left w:w="20" w:type="nil"/>
              <w:bottom w:w="20" w:type="nil"/>
              <w:right w:w="20" w:type="nil"/>
            </w:tcMar>
            <w:vAlign w:val="center"/>
          </w:tcPr>
          <w:p w14:paraId="74006E3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Photocopier</w:t>
            </w:r>
          </w:p>
        </w:tc>
        <w:tc>
          <w:tcPr>
            <w:tcW w:w="2160" w:type="dxa"/>
            <w:tcMar>
              <w:top w:w="20" w:type="nil"/>
              <w:left w:w="20" w:type="nil"/>
              <w:bottom w:w="20" w:type="nil"/>
              <w:right w:w="20" w:type="nil"/>
            </w:tcMar>
            <w:vAlign w:val="center"/>
          </w:tcPr>
          <w:p w14:paraId="4F907112"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34E9195"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833FD5D"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D8B928D"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1E822D27"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030AE373"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0D7AE956" w14:textId="77777777">
        <w:tblPrEx>
          <w:tblBorders>
            <w:top w:val="none" w:sz="0" w:space="0" w:color="auto"/>
          </w:tblBorders>
        </w:tblPrEx>
        <w:tc>
          <w:tcPr>
            <w:tcW w:w="2240" w:type="dxa"/>
            <w:tcMar>
              <w:top w:w="20" w:type="nil"/>
              <w:left w:w="20" w:type="nil"/>
              <w:bottom w:w="20" w:type="nil"/>
              <w:right w:w="20" w:type="nil"/>
            </w:tcMar>
            <w:vAlign w:val="center"/>
          </w:tcPr>
          <w:p w14:paraId="2FE4452D"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Computer</w:t>
            </w:r>
          </w:p>
        </w:tc>
        <w:tc>
          <w:tcPr>
            <w:tcW w:w="2160" w:type="dxa"/>
            <w:tcMar>
              <w:top w:w="20" w:type="nil"/>
              <w:left w:w="20" w:type="nil"/>
              <w:bottom w:w="20" w:type="nil"/>
              <w:right w:w="20" w:type="nil"/>
            </w:tcMar>
            <w:vAlign w:val="center"/>
          </w:tcPr>
          <w:p w14:paraId="633EAE94"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6BC5ECB"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338D9BB1"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5A9A9836"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7CE3152"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3C471199" w14:textId="1D42FE5D"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38408DA" wp14:editId="1FB5D1EC">
                  <wp:extent cx="6350" cy="6350"/>
                  <wp:effectExtent l="0" t="0" r="0" b="0"/>
                  <wp:docPr id="3897" name="Picture 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B543D01" wp14:editId="2A6D5729">
                  <wp:extent cx="6350" cy="6350"/>
                  <wp:effectExtent l="0" t="0" r="0" b="0"/>
                  <wp:docPr id="3898" name="Picture 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A86E80" w:rsidRPr="009116DB" w14:paraId="1E70C245" w14:textId="77777777">
        <w:tblPrEx>
          <w:tblBorders>
            <w:top w:val="none" w:sz="0" w:space="0" w:color="auto"/>
          </w:tblBorders>
        </w:tblPrEx>
        <w:tc>
          <w:tcPr>
            <w:tcW w:w="2240" w:type="dxa"/>
            <w:tcMar>
              <w:top w:w="20" w:type="nil"/>
              <w:left w:w="20" w:type="nil"/>
              <w:bottom w:w="20" w:type="nil"/>
              <w:right w:w="20" w:type="nil"/>
            </w:tcMar>
            <w:vAlign w:val="center"/>
          </w:tcPr>
          <w:p w14:paraId="3F56380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Mars Rover</w:t>
            </w:r>
          </w:p>
        </w:tc>
        <w:tc>
          <w:tcPr>
            <w:tcW w:w="2160" w:type="dxa"/>
            <w:tcMar>
              <w:top w:w="20" w:type="nil"/>
              <w:left w:w="20" w:type="nil"/>
              <w:bottom w:w="20" w:type="nil"/>
              <w:right w:w="20" w:type="nil"/>
            </w:tcMar>
            <w:vAlign w:val="center"/>
          </w:tcPr>
          <w:p w14:paraId="69B0F9DA"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456E03B3" w14:textId="6DFDB2D0"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9B536D6" wp14:editId="103F787B">
                  <wp:extent cx="6350" cy="6350"/>
                  <wp:effectExtent l="0" t="0" r="0" b="0"/>
                  <wp:docPr id="3899" name="Picture 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2890CC43"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55F8DED6" w14:textId="4774EB76"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805AA07" wp14:editId="76E19743">
                  <wp:extent cx="558800" cy="6350"/>
                  <wp:effectExtent l="0" t="0" r="0" b="0"/>
                  <wp:docPr id="3900" name="Picture 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C5892CD" wp14:editId="6C2226B1">
                  <wp:extent cx="6350" cy="6350"/>
                  <wp:effectExtent l="0" t="0" r="0" b="0"/>
                  <wp:docPr id="3901" name="Picture 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47898FEF" w14:textId="5F43A301"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D04AE84" wp14:editId="6DA7F3DF">
                  <wp:extent cx="558800" cy="6350"/>
                  <wp:effectExtent l="0" t="0" r="0" b="0"/>
                  <wp:docPr id="3902" name="Picture 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800" cy="6350"/>
                          </a:xfrm>
                          <a:prstGeom prst="rect">
                            <a:avLst/>
                          </a:prstGeom>
                          <a:noFill/>
                          <a:ln>
                            <a:noFill/>
                          </a:ln>
                        </pic:spPr>
                      </pic:pic>
                    </a:graphicData>
                  </a:graphic>
                </wp:inline>
              </w:drawing>
            </w:r>
          </w:p>
        </w:tc>
        <w:tc>
          <w:tcPr>
            <w:tcW w:w="2140" w:type="dxa"/>
            <w:tcMar>
              <w:top w:w="20" w:type="nil"/>
              <w:left w:w="20" w:type="nil"/>
              <w:bottom w:w="20" w:type="nil"/>
              <w:right w:w="20" w:type="nil"/>
            </w:tcMar>
            <w:vAlign w:val="center"/>
          </w:tcPr>
          <w:p w14:paraId="036395A6"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5E4EC9D0" w14:textId="77777777">
        <w:tblPrEx>
          <w:tblBorders>
            <w:top w:val="none" w:sz="0" w:space="0" w:color="auto"/>
          </w:tblBorders>
        </w:tblPrEx>
        <w:tc>
          <w:tcPr>
            <w:tcW w:w="2240" w:type="dxa"/>
            <w:tcMar>
              <w:top w:w="20" w:type="nil"/>
              <w:left w:w="20" w:type="nil"/>
              <w:bottom w:w="20" w:type="nil"/>
              <w:right w:w="20" w:type="nil"/>
            </w:tcMar>
            <w:vAlign w:val="center"/>
          </w:tcPr>
          <w:p w14:paraId="66D9970C" w14:textId="77777777" w:rsidR="00A86E80" w:rsidRPr="009116DB" w:rsidRDefault="00A86E80">
            <w:pPr>
              <w:widowControl w:val="0"/>
              <w:autoSpaceDE w:val="0"/>
              <w:autoSpaceDN w:val="0"/>
              <w:adjustRightInd w:val="0"/>
              <w:rPr>
                <w:rFonts w:ascii="Arial" w:hAnsi="Arial" w:cs="Arial"/>
                <w:sz w:val="28"/>
                <w:szCs w:val="28"/>
              </w:rPr>
            </w:pPr>
          </w:p>
        </w:tc>
        <w:tc>
          <w:tcPr>
            <w:tcW w:w="2160" w:type="dxa"/>
            <w:tcMar>
              <w:top w:w="20" w:type="nil"/>
              <w:left w:w="20" w:type="nil"/>
              <w:bottom w:w="20" w:type="nil"/>
              <w:right w:w="20" w:type="nil"/>
            </w:tcMar>
            <w:vAlign w:val="center"/>
          </w:tcPr>
          <w:p w14:paraId="44849A39"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E1D6801"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392BCC66"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04D3D52"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0E364B95"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53FE4FF8" w14:textId="3FC3BCC2"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7A7FB4F" wp14:editId="27BAAE76">
                  <wp:extent cx="6350" cy="6350"/>
                  <wp:effectExtent l="0" t="0" r="0" b="0"/>
                  <wp:docPr id="3903" name="Picture 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A86E80" w:rsidRPr="009116DB" w14:paraId="2D6EADCA" w14:textId="77777777">
        <w:tblPrEx>
          <w:tblBorders>
            <w:top w:val="none" w:sz="0" w:space="0" w:color="auto"/>
          </w:tblBorders>
        </w:tblPrEx>
        <w:tc>
          <w:tcPr>
            <w:tcW w:w="2240" w:type="dxa"/>
            <w:tcMar>
              <w:top w:w="20" w:type="nil"/>
              <w:left w:w="20" w:type="nil"/>
              <w:bottom w:w="20" w:type="nil"/>
              <w:right w:w="20" w:type="nil"/>
            </w:tcMar>
            <w:vAlign w:val="center"/>
          </w:tcPr>
          <w:p w14:paraId="0FA11FE9" w14:textId="77777777" w:rsidR="00A86E80" w:rsidRPr="009116DB" w:rsidRDefault="00A86E80">
            <w:pPr>
              <w:widowControl w:val="0"/>
              <w:autoSpaceDE w:val="0"/>
              <w:autoSpaceDN w:val="0"/>
              <w:adjustRightInd w:val="0"/>
              <w:rPr>
                <w:rFonts w:ascii="Arial" w:hAnsi="Arial" w:cs="Arial"/>
                <w:sz w:val="28"/>
                <w:szCs w:val="28"/>
              </w:rPr>
            </w:pPr>
          </w:p>
        </w:tc>
        <w:tc>
          <w:tcPr>
            <w:tcW w:w="2160" w:type="dxa"/>
            <w:tcMar>
              <w:top w:w="20" w:type="nil"/>
              <w:left w:w="20" w:type="nil"/>
              <w:bottom w:w="20" w:type="nil"/>
              <w:right w:w="20" w:type="nil"/>
            </w:tcMar>
            <w:vAlign w:val="center"/>
          </w:tcPr>
          <w:p w14:paraId="3351DDF9"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6BD795D"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0DE5D1CF"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44AEB0B1"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CBD3C81"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02C728A3"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0610AD6A" w14:textId="77777777">
        <w:tblPrEx>
          <w:tblBorders>
            <w:top w:val="none" w:sz="0" w:space="0" w:color="auto"/>
          </w:tblBorders>
        </w:tblPrEx>
        <w:tc>
          <w:tcPr>
            <w:tcW w:w="2240" w:type="dxa"/>
            <w:tcMar>
              <w:top w:w="20" w:type="nil"/>
              <w:left w:w="20" w:type="nil"/>
              <w:bottom w:w="20" w:type="nil"/>
              <w:right w:w="20" w:type="nil"/>
            </w:tcMar>
            <w:vAlign w:val="center"/>
          </w:tcPr>
          <w:p w14:paraId="0A0DD72F" w14:textId="77777777" w:rsidR="00A86E80" w:rsidRPr="009116DB" w:rsidRDefault="00A86E80">
            <w:pPr>
              <w:widowControl w:val="0"/>
              <w:autoSpaceDE w:val="0"/>
              <w:autoSpaceDN w:val="0"/>
              <w:adjustRightInd w:val="0"/>
              <w:rPr>
                <w:rFonts w:ascii="Arial" w:hAnsi="Arial" w:cs="Arial"/>
                <w:sz w:val="28"/>
                <w:szCs w:val="28"/>
              </w:rPr>
            </w:pPr>
          </w:p>
        </w:tc>
        <w:tc>
          <w:tcPr>
            <w:tcW w:w="2160" w:type="dxa"/>
            <w:tcMar>
              <w:top w:w="20" w:type="nil"/>
              <w:left w:w="20" w:type="nil"/>
              <w:bottom w:w="20" w:type="nil"/>
              <w:right w:w="20" w:type="nil"/>
            </w:tcMar>
            <w:vAlign w:val="center"/>
          </w:tcPr>
          <w:p w14:paraId="5004E46A"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6BB9524"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45556FBA"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9AC10C1"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590BA250"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E5ECDFA" w14:textId="14FE8F0A"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260DB31" wp14:editId="3DD0F973">
                  <wp:extent cx="6350" cy="6350"/>
                  <wp:effectExtent l="0" t="0" r="0" b="0"/>
                  <wp:docPr id="3904" name="Picture 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8C5CA4F" wp14:editId="4FA32A6A">
                  <wp:extent cx="6350" cy="6350"/>
                  <wp:effectExtent l="0" t="0" r="0" b="0"/>
                  <wp:docPr id="3905" name="Picture 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A86E80" w:rsidRPr="009116DB" w14:paraId="08F92FD3" w14:textId="77777777">
        <w:tblPrEx>
          <w:tblBorders>
            <w:top w:val="none" w:sz="0" w:space="0" w:color="auto"/>
          </w:tblBorders>
        </w:tblPrEx>
        <w:tc>
          <w:tcPr>
            <w:tcW w:w="2240" w:type="dxa"/>
            <w:tcMar>
              <w:top w:w="20" w:type="nil"/>
              <w:left w:w="20" w:type="nil"/>
              <w:bottom w:w="20" w:type="nil"/>
              <w:right w:w="20" w:type="nil"/>
            </w:tcMar>
            <w:vAlign w:val="center"/>
          </w:tcPr>
          <w:p w14:paraId="48D97AD2" w14:textId="77777777" w:rsidR="00A86E80" w:rsidRPr="009116DB" w:rsidRDefault="00A86E80">
            <w:pPr>
              <w:widowControl w:val="0"/>
              <w:autoSpaceDE w:val="0"/>
              <w:autoSpaceDN w:val="0"/>
              <w:adjustRightInd w:val="0"/>
              <w:rPr>
                <w:rFonts w:ascii="Arial" w:hAnsi="Arial" w:cs="Arial"/>
                <w:sz w:val="28"/>
                <w:szCs w:val="28"/>
              </w:rPr>
            </w:pPr>
          </w:p>
        </w:tc>
        <w:tc>
          <w:tcPr>
            <w:tcW w:w="2160" w:type="dxa"/>
            <w:tcMar>
              <w:top w:w="20" w:type="nil"/>
              <w:left w:w="20" w:type="nil"/>
              <w:bottom w:w="20" w:type="nil"/>
              <w:right w:w="20" w:type="nil"/>
            </w:tcMar>
            <w:vAlign w:val="center"/>
          </w:tcPr>
          <w:p w14:paraId="5A49B6C9"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58F61775"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3EEC68E"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A443ABC"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168E0F99"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62F91721"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3F4B9B46" w14:textId="77777777">
        <w:tc>
          <w:tcPr>
            <w:tcW w:w="2240" w:type="dxa"/>
            <w:tcMar>
              <w:top w:w="20" w:type="nil"/>
              <w:left w:w="20" w:type="nil"/>
              <w:bottom w:w="20" w:type="nil"/>
              <w:right w:w="20" w:type="nil"/>
            </w:tcMar>
            <w:vAlign w:val="center"/>
          </w:tcPr>
          <w:p w14:paraId="5AAC552B" w14:textId="77777777" w:rsidR="00A86E80" w:rsidRPr="009116DB" w:rsidRDefault="00A86E80">
            <w:pPr>
              <w:widowControl w:val="0"/>
              <w:autoSpaceDE w:val="0"/>
              <w:autoSpaceDN w:val="0"/>
              <w:adjustRightInd w:val="0"/>
              <w:rPr>
                <w:rFonts w:ascii="Arial" w:hAnsi="Arial" w:cs="Arial"/>
                <w:sz w:val="28"/>
                <w:szCs w:val="28"/>
              </w:rPr>
            </w:pPr>
          </w:p>
        </w:tc>
        <w:tc>
          <w:tcPr>
            <w:tcW w:w="2160" w:type="dxa"/>
            <w:tcMar>
              <w:top w:w="20" w:type="nil"/>
              <w:left w:w="20" w:type="nil"/>
              <w:bottom w:w="20" w:type="nil"/>
              <w:right w:w="20" w:type="nil"/>
            </w:tcMar>
            <w:vAlign w:val="center"/>
          </w:tcPr>
          <w:p w14:paraId="204C3035"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25E23613"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7241420D"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4C8FF40B"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499225A2" w14:textId="77777777" w:rsidR="00A86E80" w:rsidRPr="009116DB" w:rsidRDefault="00A86E80">
            <w:pPr>
              <w:widowControl w:val="0"/>
              <w:autoSpaceDE w:val="0"/>
              <w:autoSpaceDN w:val="0"/>
              <w:adjustRightInd w:val="0"/>
              <w:rPr>
                <w:rFonts w:ascii="Arial" w:hAnsi="Arial" w:cs="Arial"/>
                <w:sz w:val="28"/>
                <w:szCs w:val="28"/>
              </w:rPr>
            </w:pPr>
          </w:p>
        </w:tc>
        <w:tc>
          <w:tcPr>
            <w:tcW w:w="2140" w:type="dxa"/>
            <w:tcMar>
              <w:top w:w="20" w:type="nil"/>
              <w:left w:w="20" w:type="nil"/>
              <w:bottom w:w="20" w:type="nil"/>
              <w:right w:w="20" w:type="nil"/>
            </w:tcMar>
            <w:vAlign w:val="center"/>
          </w:tcPr>
          <w:p w14:paraId="06BA9750" w14:textId="77777777" w:rsidR="00A86E80" w:rsidRPr="009116DB" w:rsidRDefault="00A86E80">
            <w:pPr>
              <w:widowControl w:val="0"/>
              <w:autoSpaceDE w:val="0"/>
              <w:autoSpaceDN w:val="0"/>
              <w:adjustRightInd w:val="0"/>
              <w:rPr>
                <w:rFonts w:ascii="Arial" w:hAnsi="Arial" w:cs="Arial"/>
                <w:sz w:val="28"/>
                <w:szCs w:val="28"/>
              </w:rPr>
            </w:pPr>
          </w:p>
        </w:tc>
      </w:tr>
    </w:tbl>
    <w:p w14:paraId="1D704068" w14:textId="77777777" w:rsidR="000937EF"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2-3 </w:t>
      </w:r>
    </w:p>
    <w:p w14:paraId="65EB5FBF" w14:textId="77777777" w:rsidR="000937EF" w:rsidRDefault="000937EF" w:rsidP="00A86E80">
      <w:pPr>
        <w:widowControl w:val="0"/>
        <w:autoSpaceDE w:val="0"/>
        <w:autoSpaceDN w:val="0"/>
        <w:adjustRightInd w:val="0"/>
        <w:spacing w:after="240"/>
        <w:rPr>
          <w:rFonts w:ascii="Arial" w:hAnsi="Arial" w:cs="Arial"/>
          <w:sz w:val="28"/>
          <w:szCs w:val="28"/>
        </w:rPr>
      </w:pPr>
    </w:p>
    <w:p w14:paraId="11C5151B" w14:textId="77777777" w:rsidR="000937EF"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Topic Description: Evaluate robot body designs and create algorithms to control robot behavior. </w:t>
      </w:r>
    </w:p>
    <w:p w14:paraId="0C4CBC1E" w14:textId="77777777" w:rsidR="000937EF" w:rsidRDefault="000937EF" w:rsidP="00A86E80">
      <w:pPr>
        <w:widowControl w:val="0"/>
        <w:autoSpaceDE w:val="0"/>
        <w:autoSpaceDN w:val="0"/>
        <w:adjustRightInd w:val="0"/>
        <w:spacing w:after="240"/>
        <w:rPr>
          <w:rFonts w:ascii="Arial" w:hAnsi="Arial" w:cs="Arial"/>
          <w:sz w:val="28"/>
          <w:szCs w:val="28"/>
        </w:rPr>
      </w:pPr>
    </w:p>
    <w:p w14:paraId="47028FE0" w14:textId="50C763CE"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roofErr w:type="gramStart"/>
      <w:r w:rsidRPr="009116DB">
        <w:rPr>
          <w:rFonts w:ascii="Arial" w:hAnsi="Arial" w:cs="Arial"/>
          <w:sz w:val="28"/>
          <w:szCs w:val="28"/>
        </w:rPr>
        <w:t>: </w:t>
      </w:r>
      <w:proofErr w:type="gramEnd"/>
      <w:r w:rsidRPr="009116DB">
        <w:rPr>
          <w:rFonts w:ascii="Arial" w:hAnsi="Arial" w:cs="Arial"/>
          <w:sz w:val="28"/>
          <w:szCs w:val="28"/>
        </w:rPr>
        <w:t>Students will be able to:</w:t>
      </w:r>
    </w:p>
    <w:p w14:paraId="48566BDA" w14:textId="77777777" w:rsidR="00A86E80" w:rsidRPr="009116DB" w:rsidRDefault="00A86E80" w:rsidP="00A86E80">
      <w:pPr>
        <w:widowControl w:val="0"/>
        <w:numPr>
          <w:ilvl w:val="0"/>
          <w:numId w:val="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Evaluate how the design of a robot’s body affects its behavior. </w:t>
      </w:r>
    </w:p>
    <w:p w14:paraId="76D97C0C" w14:textId="77777777" w:rsidR="000937EF" w:rsidRDefault="00A86E80" w:rsidP="00A86E80">
      <w:pPr>
        <w:widowControl w:val="0"/>
        <w:numPr>
          <w:ilvl w:val="0"/>
          <w:numId w:val="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Create an algorithm to direct a human “robot” from one part of the room to another.  </w:t>
      </w:r>
    </w:p>
    <w:p w14:paraId="07FED3B8" w14:textId="77777777" w:rsidR="000937EF" w:rsidRDefault="000937EF" w:rsidP="00A86E80">
      <w:pPr>
        <w:widowControl w:val="0"/>
        <w:numPr>
          <w:ilvl w:val="0"/>
          <w:numId w:val="22"/>
        </w:numPr>
        <w:tabs>
          <w:tab w:val="left" w:pos="220"/>
          <w:tab w:val="left" w:pos="720"/>
        </w:tabs>
        <w:autoSpaceDE w:val="0"/>
        <w:autoSpaceDN w:val="0"/>
        <w:adjustRightInd w:val="0"/>
        <w:spacing w:after="240"/>
        <w:ind w:hanging="720"/>
        <w:rPr>
          <w:rFonts w:ascii="Arial" w:hAnsi="Arial" w:cs="Arial"/>
          <w:sz w:val="28"/>
          <w:szCs w:val="28"/>
        </w:rPr>
      </w:pPr>
    </w:p>
    <w:p w14:paraId="36745E1E" w14:textId="1078DE8F" w:rsidR="00A86E80" w:rsidRPr="009116DB" w:rsidRDefault="00A86E80" w:rsidP="00A86E80">
      <w:pPr>
        <w:widowControl w:val="0"/>
        <w:numPr>
          <w:ilvl w:val="0"/>
          <w:numId w:val="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Outline of the Lesson: </w:t>
      </w:r>
    </w:p>
    <w:p w14:paraId="294B6929" w14:textId="77777777" w:rsidR="00A86E80" w:rsidRPr="009116DB" w:rsidRDefault="00A86E80" w:rsidP="00A86E80">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“Are we Robots” activity (15 minutes) </w:t>
      </w:r>
    </w:p>
    <w:p w14:paraId="4D0E0F94" w14:textId="77777777" w:rsidR="00A86E80" w:rsidRPr="009116DB" w:rsidRDefault="00A86E80" w:rsidP="00A86E80">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(5 minutes) </w:t>
      </w:r>
    </w:p>
    <w:p w14:paraId="2F7877C2" w14:textId="77777777" w:rsidR="00A86E80" w:rsidRPr="009116DB" w:rsidRDefault="00A86E80" w:rsidP="00A86E80">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effect of changing design (15 minutes) </w:t>
      </w:r>
    </w:p>
    <w:p w14:paraId="3B9722E5" w14:textId="77777777" w:rsidR="00A86E80" w:rsidRPr="009116DB" w:rsidRDefault="00A86E80" w:rsidP="00A86E80">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Student group work—Can a robot tie your shoes? (40 minutes) </w:t>
      </w:r>
    </w:p>
    <w:p w14:paraId="560CDD0F" w14:textId="77777777" w:rsidR="000937EF" w:rsidRDefault="00A86E80" w:rsidP="00A86E80">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Student group work—Walk like a robot (35 minutes)  </w:t>
      </w:r>
    </w:p>
    <w:p w14:paraId="21AEA9FC" w14:textId="77777777" w:rsidR="000937EF" w:rsidRDefault="000937EF" w:rsidP="00A86E80">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p>
    <w:p w14:paraId="302287BB" w14:textId="46897086" w:rsidR="00A86E80" w:rsidRPr="009116DB" w:rsidRDefault="00A86E80" w:rsidP="00A86E80">
      <w:pPr>
        <w:widowControl w:val="0"/>
        <w:numPr>
          <w:ilvl w:val="0"/>
          <w:numId w:val="2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Student Activities: </w:t>
      </w:r>
    </w:p>
    <w:p w14:paraId="37BDD0EC" w14:textId="77777777" w:rsidR="00A86E80" w:rsidRPr="009116DB" w:rsidRDefault="00A86E80" w:rsidP="00A86E80">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discussion of “Are we robots” activity. </w:t>
      </w:r>
    </w:p>
    <w:p w14:paraId="0804CC39" w14:textId="77777777" w:rsidR="00A86E80" w:rsidRPr="009116DB" w:rsidRDefault="00A86E80" w:rsidP="00A86E80">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journal entry. </w:t>
      </w:r>
    </w:p>
    <w:p w14:paraId="3B1B5C0E" w14:textId="77777777" w:rsidR="00A86E80" w:rsidRPr="009116DB" w:rsidRDefault="00A86E80" w:rsidP="00A86E80">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 how changing the design of an item affects the item. </w:t>
      </w:r>
    </w:p>
    <w:p w14:paraId="23A76B84" w14:textId="77777777" w:rsidR="00A86E80" w:rsidRPr="009116DB" w:rsidRDefault="00A86E80" w:rsidP="00A86E80">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Students work in pairs to try tying a shoe in several robot-</w:t>
      </w:r>
      <w:proofErr w:type="spellStart"/>
      <w:r w:rsidRPr="009116DB">
        <w:rPr>
          <w:rFonts w:ascii="Arial" w:hAnsi="Arial" w:cs="Arial"/>
          <w:sz w:val="28"/>
          <w:szCs w:val="28"/>
        </w:rPr>
        <w:t>esque</w:t>
      </w:r>
      <w:proofErr w:type="spellEnd"/>
      <w:r w:rsidRPr="009116DB">
        <w:rPr>
          <w:rFonts w:ascii="Arial" w:hAnsi="Arial" w:cs="Arial"/>
          <w:sz w:val="28"/>
          <w:szCs w:val="28"/>
        </w:rPr>
        <w:t xml:space="preserve"> situations including with closed  eyes, with tongue depressors, pliers, and with another person. </w:t>
      </w:r>
    </w:p>
    <w:p w14:paraId="44BBF234" w14:textId="77777777" w:rsidR="000937EF" w:rsidRDefault="00A86E80" w:rsidP="00A86E80">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Students work in small groups to direct a person to move along a path given a limited list of  commands.  </w:t>
      </w:r>
    </w:p>
    <w:p w14:paraId="46A92B39" w14:textId="77777777" w:rsidR="000937EF" w:rsidRDefault="000937EF" w:rsidP="00A86E80">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p>
    <w:p w14:paraId="68D4660A" w14:textId="79477D91" w:rsidR="00A86E80" w:rsidRPr="009116DB" w:rsidRDefault="00A86E80" w:rsidP="00A86E80">
      <w:pPr>
        <w:widowControl w:val="0"/>
        <w:numPr>
          <w:ilvl w:val="0"/>
          <w:numId w:val="2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 xml:space="preserve">Teaching/Learning Strategies: </w:t>
      </w:r>
    </w:p>
    <w:p w14:paraId="375B8B97" w14:textId="77777777" w:rsidR="00A86E80" w:rsidRPr="009116DB" w:rsidRDefault="00A86E80" w:rsidP="00A86E80">
      <w:pPr>
        <w:widowControl w:val="0"/>
        <w:numPr>
          <w:ilvl w:val="0"/>
          <w:numId w:val="2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Revisit “Are we robots” activity. Go through the list of items, asking students to indicate if they thought each item was a robot or not. Occasionally, especially if there is disagreement, ask students to defend their answer. </w:t>
      </w:r>
    </w:p>
    <w:p w14:paraId="4E06E04B" w14:textId="77777777" w:rsidR="00A86E80" w:rsidRPr="009116DB" w:rsidRDefault="00A86E80" w:rsidP="00A86E80">
      <w:pPr>
        <w:widowControl w:val="0"/>
        <w:numPr>
          <w:ilvl w:val="0"/>
          <w:numId w:val="2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Journal Entry: What happens when you change the design of a robot? </w:t>
      </w:r>
    </w:p>
    <w:p w14:paraId="78D77F2D"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Have students share their responses o Ask students, “If you could change the body of the printer (or another device in the</w:t>
      </w:r>
    </w:p>
    <w:p w14:paraId="7E36CAB2"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room</w:t>
      </w:r>
      <w:proofErr w:type="gramEnd"/>
      <w:r w:rsidRPr="009116DB">
        <w:rPr>
          <w:rFonts w:ascii="Arial" w:hAnsi="Arial" w:cs="Arial"/>
          <w:sz w:val="28"/>
          <w:szCs w:val="28"/>
        </w:rPr>
        <w:t>) what would you change? How would that affect other things like the behavior or function of the printer, price, cost to build, or popularity? Have students share their ideas.</w:t>
      </w:r>
    </w:p>
    <w:p w14:paraId="6D5C9904" w14:textId="10F53EB1"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Explain that there are limits to what robots can do because </w:t>
      </w:r>
      <w:proofErr w:type="gramStart"/>
      <w:r w:rsidRPr="009116DB">
        <w:rPr>
          <w:rFonts w:ascii="Arial" w:hAnsi="Arial" w:cs="Arial"/>
          <w:sz w:val="28"/>
          <w:szCs w:val="28"/>
        </w:rPr>
        <w:t>robots are limited by their bodies</w:t>
      </w:r>
      <w:proofErr w:type="gramEnd"/>
      <w:r w:rsidRPr="009116DB">
        <w:rPr>
          <w:rFonts w:ascii="Arial" w:hAnsi="Arial" w:cs="Arial"/>
          <w:sz w:val="28"/>
          <w:szCs w:val="28"/>
        </w:rPr>
        <w:t>. For example, it is difficult to create a robotic hand that can grasp small or delicate items—it</w:t>
      </w:r>
      <w:r w:rsidR="000937EF">
        <w:rPr>
          <w:rFonts w:ascii="Arial" w:hAnsi="Arial" w:cs="Arial"/>
          <w:sz w:val="28"/>
          <w:szCs w:val="28"/>
        </w:rPr>
        <w:t xml:space="preserve"> </w:t>
      </w:r>
      <w:r w:rsidRPr="009116DB">
        <w:rPr>
          <w:rFonts w:ascii="Arial" w:hAnsi="Arial" w:cs="Arial"/>
          <w:sz w:val="28"/>
          <w:szCs w:val="28"/>
        </w:rPr>
        <w:t>would require many motors (simulating all the muscles in the hand) and many sensors to detect the item (simulating the neurons in the hand).</w:t>
      </w:r>
    </w:p>
    <w:p w14:paraId="3972FBCB" w14:textId="17DFC3E9"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Make sure each pair of students has a shoe that can be tied. o Direct students to first try tying the shoe blindfolded or with eyes shut. Discuss how it</w:t>
      </w:r>
      <w:r w:rsidR="000937EF">
        <w:rPr>
          <w:rFonts w:ascii="Arial" w:hAnsi="Arial" w:cs="Arial"/>
          <w:sz w:val="28"/>
          <w:szCs w:val="28"/>
        </w:rPr>
        <w:t xml:space="preserve"> </w:t>
      </w:r>
      <w:r w:rsidRPr="009116DB">
        <w:rPr>
          <w:rFonts w:ascii="Arial" w:hAnsi="Arial" w:cs="Arial"/>
          <w:sz w:val="28"/>
          <w:szCs w:val="28"/>
        </w:rPr>
        <w:t>went—Was it hard? What was hard about it? How was it like a robot tying the shoe</w:t>
      </w:r>
      <w:proofErr w:type="gramStart"/>
      <w:r w:rsidRPr="009116DB">
        <w:rPr>
          <w:rFonts w:ascii="Arial" w:hAnsi="Arial" w:cs="Arial"/>
          <w:sz w:val="28"/>
          <w:szCs w:val="28"/>
        </w:rPr>
        <w:t>? </w:t>
      </w:r>
      <w:proofErr w:type="gramEnd"/>
      <w:r w:rsidRPr="009116DB">
        <w:rPr>
          <w:rFonts w:ascii="Arial" w:hAnsi="Arial" w:cs="Arial"/>
          <w:sz w:val="28"/>
          <w:szCs w:val="28"/>
        </w:rPr>
        <w:t>o Direct students to tie the shoe with heavy gloves on. Discuss the experience. How was it</w:t>
      </w:r>
      <w:r w:rsidR="000937EF">
        <w:rPr>
          <w:rFonts w:ascii="Arial" w:hAnsi="Arial" w:cs="Arial"/>
          <w:sz w:val="28"/>
          <w:szCs w:val="28"/>
        </w:rPr>
        <w:t xml:space="preserve"> </w:t>
      </w:r>
      <w:r w:rsidRPr="009116DB">
        <w:rPr>
          <w:rFonts w:ascii="Arial" w:hAnsi="Arial" w:cs="Arial"/>
          <w:sz w:val="28"/>
          <w:szCs w:val="28"/>
        </w:rPr>
        <w:t>like a robot tying the shoe? What made it hard</w:t>
      </w:r>
      <w:proofErr w:type="gramStart"/>
      <w:r w:rsidRPr="009116DB">
        <w:rPr>
          <w:rFonts w:ascii="Arial" w:hAnsi="Arial" w:cs="Arial"/>
          <w:sz w:val="28"/>
          <w:szCs w:val="28"/>
        </w:rPr>
        <w:t>? </w:t>
      </w:r>
      <w:proofErr w:type="gramEnd"/>
      <w:r w:rsidRPr="009116DB">
        <w:rPr>
          <w:rFonts w:ascii="Arial" w:hAnsi="Arial" w:cs="Arial"/>
          <w:sz w:val="28"/>
          <w:szCs w:val="28"/>
        </w:rPr>
        <w:t>o Direct students to tie the shoe with tongue depressors taped onto thumbs and</w:t>
      </w:r>
      <w:r w:rsidR="000937EF">
        <w:rPr>
          <w:rFonts w:ascii="Arial" w:hAnsi="Arial" w:cs="Arial"/>
          <w:sz w:val="28"/>
          <w:szCs w:val="28"/>
        </w:rPr>
        <w:t xml:space="preserve"> </w:t>
      </w:r>
      <w:r w:rsidRPr="009116DB">
        <w:rPr>
          <w:rFonts w:ascii="Arial" w:hAnsi="Arial" w:cs="Arial"/>
          <w:sz w:val="28"/>
          <w:szCs w:val="28"/>
        </w:rPr>
        <w:t>forefingers or just holding tongue depressors. Discuss the experience. How was it like a</w:t>
      </w:r>
      <w:r w:rsidR="000937EF">
        <w:rPr>
          <w:rFonts w:ascii="Arial" w:hAnsi="Arial" w:cs="Arial"/>
          <w:sz w:val="28"/>
          <w:szCs w:val="28"/>
        </w:rPr>
        <w:t xml:space="preserve"> </w:t>
      </w:r>
      <w:r w:rsidRPr="009116DB">
        <w:rPr>
          <w:rFonts w:ascii="Arial" w:hAnsi="Arial" w:cs="Arial"/>
          <w:sz w:val="28"/>
          <w:szCs w:val="28"/>
        </w:rPr>
        <w:t>robot tying the shoe? What made it hard</w:t>
      </w:r>
      <w:proofErr w:type="gramStart"/>
      <w:r w:rsidRPr="009116DB">
        <w:rPr>
          <w:rFonts w:ascii="Arial" w:hAnsi="Arial" w:cs="Arial"/>
          <w:sz w:val="28"/>
          <w:szCs w:val="28"/>
        </w:rPr>
        <w:t>? </w:t>
      </w:r>
      <w:proofErr w:type="gramEnd"/>
      <w:r w:rsidRPr="009116DB">
        <w:rPr>
          <w:rFonts w:ascii="Arial" w:hAnsi="Arial" w:cs="Arial"/>
          <w:sz w:val="28"/>
          <w:szCs w:val="28"/>
        </w:rPr>
        <w:t>o Direct students to tie the shoe with pliers. How was it like a robot tying the shoe? What</w:t>
      </w:r>
      <w:r w:rsidR="000937EF">
        <w:rPr>
          <w:rFonts w:ascii="Arial" w:hAnsi="Arial" w:cs="Arial"/>
          <w:sz w:val="28"/>
          <w:szCs w:val="28"/>
        </w:rPr>
        <w:t xml:space="preserve"> </w:t>
      </w:r>
      <w:r w:rsidRPr="009116DB">
        <w:rPr>
          <w:rFonts w:ascii="Arial" w:hAnsi="Arial" w:cs="Arial"/>
          <w:sz w:val="28"/>
          <w:szCs w:val="28"/>
        </w:rPr>
        <w:t>made it hard</w:t>
      </w:r>
      <w:proofErr w:type="gramStart"/>
      <w:r w:rsidRPr="009116DB">
        <w:rPr>
          <w:rFonts w:ascii="Arial" w:hAnsi="Arial" w:cs="Arial"/>
          <w:sz w:val="28"/>
          <w:szCs w:val="28"/>
        </w:rPr>
        <w:t>? </w:t>
      </w:r>
      <w:proofErr w:type="gramEnd"/>
      <w:r w:rsidRPr="009116DB">
        <w:rPr>
          <w:rFonts w:ascii="Arial" w:hAnsi="Arial" w:cs="Arial"/>
          <w:sz w:val="28"/>
          <w:szCs w:val="28"/>
        </w:rPr>
        <w:t>o Direct the students to work with their partner to tie the shoes using the pliers, each</w:t>
      </w:r>
      <w:r w:rsidR="000937EF">
        <w:rPr>
          <w:rFonts w:ascii="Arial" w:hAnsi="Arial" w:cs="Arial"/>
          <w:sz w:val="28"/>
          <w:szCs w:val="28"/>
        </w:rPr>
        <w:t xml:space="preserve"> </w:t>
      </w:r>
      <w:r w:rsidRPr="009116DB">
        <w:rPr>
          <w:rFonts w:ascii="Arial" w:hAnsi="Arial" w:cs="Arial"/>
          <w:sz w:val="28"/>
          <w:szCs w:val="28"/>
        </w:rPr>
        <w:t>person holding one pair. Discuss the experience. How was it like two robots working</w:t>
      </w:r>
      <w:r w:rsidR="000937EF">
        <w:rPr>
          <w:rFonts w:ascii="Arial" w:hAnsi="Arial" w:cs="Arial"/>
          <w:sz w:val="28"/>
          <w:szCs w:val="28"/>
        </w:rPr>
        <w:t xml:space="preserve"> </w:t>
      </w:r>
      <w:r w:rsidRPr="009116DB">
        <w:rPr>
          <w:rFonts w:ascii="Arial" w:hAnsi="Arial" w:cs="Arial"/>
          <w:sz w:val="28"/>
          <w:szCs w:val="28"/>
        </w:rPr>
        <w:t xml:space="preserve">together? What made it hard? </w:t>
      </w:r>
      <w:r w:rsidRPr="009116DB">
        <w:rPr>
          <w:rFonts w:ascii="Arial" w:hAnsi="Arial" w:cs="Arial"/>
          <w:sz w:val="28"/>
          <w:szCs w:val="28"/>
        </w:rPr>
        <w:t></w:t>
      </w:r>
      <w:r w:rsidRPr="009116DB">
        <w:rPr>
          <w:rFonts w:ascii="Arial" w:hAnsi="Arial" w:cs="Arial"/>
          <w:sz w:val="28"/>
          <w:szCs w:val="28"/>
        </w:rPr>
        <w:t>Activity: Walk like a robot</w:t>
      </w:r>
    </w:p>
    <w:p w14:paraId="0B326395"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Choose one student to be a “robot” or tell students that you will be the robot. Choose a starting point and an ending point between which the “robot” must navigate. Make sure the path is not direct.</w:t>
      </w:r>
    </w:p>
    <w:p w14:paraId="2722F8FD"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Tell the class that they must direct the robot from the starting point to the ending point using only five commands:</w:t>
      </w:r>
    </w:p>
    <w:p w14:paraId="03B6BBA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Turn left </w:t>
      </w:r>
      <w:proofErr w:type="gramStart"/>
      <w:r w:rsidRPr="009116DB">
        <w:rPr>
          <w:rFonts w:ascii="Arial" w:hAnsi="Arial" w:cs="Arial"/>
          <w:sz w:val="28"/>
          <w:szCs w:val="28"/>
        </w:rPr>
        <w:t>90 deg.</w:t>
      </w:r>
      <w:proofErr w:type="gramEnd"/>
      <w:r w:rsidRPr="009116DB">
        <w:rPr>
          <w:rFonts w:ascii="Arial" w:hAnsi="Arial" w:cs="Arial"/>
          <w:sz w:val="28"/>
          <w:szCs w:val="28"/>
        </w:rPr>
        <w:t> </w:t>
      </w:r>
      <w:r w:rsidRPr="009116DB">
        <w:rPr>
          <w:rFonts w:ascii="Arial" w:hAnsi="Arial" w:cs="Arial"/>
          <w:sz w:val="28"/>
          <w:szCs w:val="28"/>
        </w:rPr>
        <w:t></w:t>
      </w:r>
      <w:r w:rsidRPr="009116DB">
        <w:rPr>
          <w:rFonts w:ascii="Arial" w:hAnsi="Arial" w:cs="Arial"/>
          <w:sz w:val="28"/>
          <w:szCs w:val="28"/>
        </w:rPr>
        <w:t>Turn right 90 deg. </w:t>
      </w:r>
      <w:r w:rsidRPr="009116DB">
        <w:rPr>
          <w:rFonts w:ascii="Arial" w:hAnsi="Arial" w:cs="Arial"/>
          <w:sz w:val="28"/>
          <w:szCs w:val="28"/>
        </w:rPr>
        <w:t></w:t>
      </w:r>
      <w:r w:rsidRPr="009116DB">
        <w:rPr>
          <w:rFonts w:ascii="Arial" w:hAnsi="Arial" w:cs="Arial"/>
          <w:sz w:val="28"/>
          <w:szCs w:val="28"/>
        </w:rPr>
        <w:t xml:space="preserve">Take a step forward with the left foot. </w:t>
      </w:r>
      <w:proofErr w:type="gramStart"/>
      <w:r w:rsidRPr="009116DB">
        <w:rPr>
          <w:rFonts w:ascii="Arial" w:hAnsi="Arial" w:cs="Arial"/>
          <w:sz w:val="28"/>
          <w:szCs w:val="28"/>
        </w:rPr>
        <w:t></w:t>
      </w:r>
      <w:r w:rsidRPr="009116DB">
        <w:rPr>
          <w:rFonts w:ascii="Arial" w:hAnsi="Arial" w:cs="Arial"/>
          <w:sz w:val="28"/>
          <w:szCs w:val="28"/>
        </w:rPr>
        <w:t>Take a step forward with the right foot.</w:t>
      </w:r>
      <w:proofErr w:type="gramEnd"/>
      <w:r w:rsidRPr="009116DB">
        <w:rPr>
          <w:rFonts w:ascii="Arial" w:hAnsi="Arial" w:cs="Arial"/>
          <w:sz w:val="28"/>
          <w:szCs w:val="28"/>
        </w:rPr>
        <w:t xml:space="preserve"> </w:t>
      </w:r>
      <w:r w:rsidRPr="009116DB">
        <w:rPr>
          <w:rFonts w:ascii="Arial" w:hAnsi="Arial" w:cs="Arial"/>
          <w:sz w:val="28"/>
          <w:szCs w:val="28"/>
        </w:rPr>
        <w:t></w:t>
      </w:r>
      <w:r w:rsidRPr="009116DB">
        <w:rPr>
          <w:rFonts w:ascii="Arial" w:hAnsi="Arial" w:cs="Arial"/>
          <w:sz w:val="28"/>
          <w:szCs w:val="28"/>
        </w:rPr>
        <w:t>Stop.</w:t>
      </w:r>
    </w:p>
    <w:p w14:paraId="144ADDC7"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Students can take turns or work as a group. The robot should only follow those five commands and not respond to other commands. Tell students to be careful with the robot and not walk it into walls or barriers. (The robot should stop before it hits a barrier such as a wall.).</w:t>
      </w:r>
    </w:p>
    <w:p w14:paraId="172ACD6C"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At some point, remind students about loops. They can tell the robot to repeat a command or a block of commands such as “repeat: take a step forward with the left foot, take a step forward with the right foot until you are at the wall”</w:t>
      </w:r>
    </w:p>
    <w:p w14:paraId="60176F91"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Point out that this is frequently what is done in dancing and choreography—sequences of steps are repeated.</w:t>
      </w:r>
    </w:p>
    <w:p w14:paraId="288E89CD" w14:textId="7BF4925F"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If there is time, show the video of the “</w:t>
      </w:r>
      <w:proofErr w:type="spellStart"/>
      <w:r w:rsidRPr="009116DB">
        <w:rPr>
          <w:rFonts w:ascii="Arial" w:hAnsi="Arial" w:cs="Arial"/>
          <w:sz w:val="28"/>
          <w:szCs w:val="28"/>
        </w:rPr>
        <w:t>macarena</w:t>
      </w:r>
      <w:proofErr w:type="spellEnd"/>
      <w:r w:rsidRPr="009116DB">
        <w:rPr>
          <w:rFonts w:ascii="Arial" w:hAnsi="Arial" w:cs="Arial"/>
          <w:sz w:val="28"/>
          <w:szCs w:val="28"/>
        </w:rPr>
        <w:t xml:space="preserve">” referenced in the resource section. </w:t>
      </w:r>
      <w:proofErr w:type="gramStart"/>
      <w:r w:rsidRPr="009116DB">
        <w:rPr>
          <w:rFonts w:ascii="Arial" w:hAnsi="Arial" w:cs="Arial"/>
          <w:sz w:val="28"/>
          <w:szCs w:val="28"/>
        </w:rPr>
        <w:t>o</w:t>
      </w:r>
      <w:proofErr w:type="gramEnd"/>
      <w:r w:rsidRPr="009116DB">
        <w:rPr>
          <w:rFonts w:ascii="Arial" w:hAnsi="Arial" w:cs="Arial"/>
          <w:sz w:val="28"/>
          <w:szCs w:val="28"/>
        </w:rPr>
        <w:t xml:space="preserve"> Conclude by pointing out that these kinds of commands are what they will be</w:t>
      </w:r>
      <w:r w:rsidR="000937EF">
        <w:rPr>
          <w:rFonts w:ascii="Arial" w:hAnsi="Arial" w:cs="Arial"/>
          <w:sz w:val="28"/>
          <w:szCs w:val="28"/>
        </w:rPr>
        <w:t xml:space="preserve"> </w:t>
      </w:r>
      <w:r w:rsidRPr="009116DB">
        <w:rPr>
          <w:rFonts w:ascii="Arial" w:hAnsi="Arial" w:cs="Arial"/>
          <w:sz w:val="28"/>
          <w:szCs w:val="28"/>
        </w:rPr>
        <w:t>programming their robots to execute.</w:t>
      </w:r>
    </w:p>
    <w:p w14:paraId="7F493C0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0F30607B" w14:textId="77777777" w:rsidR="00A86E80" w:rsidRPr="009116DB" w:rsidRDefault="00A86E80" w:rsidP="00A86E80">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Activity: Can a robot tie your shoes? (From </w:t>
      </w:r>
      <w:r w:rsidRPr="009116DB">
        <w:rPr>
          <w:rFonts w:ascii="Arial" w:hAnsi="Arial" w:cs="Arial"/>
          <w:color w:val="0000FF"/>
          <w:sz w:val="28"/>
          <w:szCs w:val="28"/>
        </w:rPr>
        <w:t>www.thetech.org/robotics/activities/</w:t>
      </w:r>
      <w:proofErr w:type="gramStart"/>
      <w:r w:rsidRPr="009116DB">
        <w:rPr>
          <w:rFonts w:ascii="Arial" w:hAnsi="Arial" w:cs="Arial"/>
          <w:color w:val="0000FF"/>
          <w:sz w:val="28"/>
          <w:szCs w:val="28"/>
        </w:rPr>
        <w:t xml:space="preserve">page05.html </w:t>
      </w:r>
      <w:r w:rsidRPr="009116DB">
        <w:rPr>
          <w:rFonts w:ascii="Arial" w:hAnsi="Arial" w:cs="Arial"/>
          <w:sz w:val="28"/>
          <w:szCs w:val="28"/>
        </w:rPr>
        <w:t>)</w:t>
      </w:r>
      <w:proofErr w:type="gramEnd"/>
      <w:r w:rsidRPr="009116DB">
        <w:rPr>
          <w:rFonts w:ascii="Arial" w:hAnsi="Arial" w:cs="Arial"/>
          <w:sz w:val="28"/>
          <w:szCs w:val="28"/>
        </w:rPr>
        <w:t xml:space="preserve"> </w:t>
      </w:r>
    </w:p>
    <w:p w14:paraId="4DF20887" w14:textId="77777777" w:rsidR="00A86E80" w:rsidRPr="009116DB" w:rsidRDefault="00A86E80" w:rsidP="00A86E80">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Materials: shoes that tie, tongue depressors, masking tape, heavy gloves, pairs of pliers, blind  folds </w:t>
      </w:r>
    </w:p>
    <w:p w14:paraId="593E0593" w14:textId="77777777" w:rsidR="00A86E80" w:rsidRPr="009116DB" w:rsidRDefault="00A86E80" w:rsidP="00A86E80">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Walk like a robot activity from LEGO Materials. </w:t>
      </w:r>
    </w:p>
    <w:p w14:paraId="3B68ACC6" w14:textId="77777777" w:rsidR="00A86E80" w:rsidRPr="009116DB" w:rsidRDefault="00A86E80" w:rsidP="00A86E80">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r w:rsidRPr="009116DB">
        <w:rPr>
          <w:rFonts w:ascii="Arial" w:hAnsi="Arial" w:cs="Arial"/>
          <w:color w:val="0000FF"/>
          <w:sz w:val="28"/>
          <w:szCs w:val="28"/>
        </w:rPr>
        <w:t xml:space="preserve">http://www.cs.colorado.edu/~lizb/chaotic-dance/macarena-orig.mpeg.gz </w:t>
      </w:r>
    </w:p>
    <w:p w14:paraId="39B8EFA3" w14:textId="77777777" w:rsidR="00A86E80" w:rsidRPr="009116DB" w:rsidRDefault="00A86E80" w:rsidP="00A86E80">
      <w:pPr>
        <w:widowControl w:val="0"/>
        <w:numPr>
          <w:ilvl w:val="0"/>
          <w:numId w:val="2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video: </w:t>
      </w:r>
      <w:r w:rsidRPr="009116DB">
        <w:rPr>
          <w:rFonts w:ascii="Arial" w:hAnsi="Arial" w:cs="Arial"/>
          <w:color w:val="0000FF"/>
          <w:sz w:val="28"/>
          <w:szCs w:val="28"/>
        </w:rPr>
        <w:t xml:space="preserve">http://www.cs.colorado.edu/~lizb/chaotic-dance.html </w:t>
      </w:r>
    </w:p>
    <w:p w14:paraId="38DBDCB6" w14:textId="77777777" w:rsidR="000937EF" w:rsidRDefault="000937EF">
      <w:pPr>
        <w:rPr>
          <w:rFonts w:ascii="Arial" w:hAnsi="Arial" w:cs="Arial"/>
          <w:sz w:val="28"/>
          <w:szCs w:val="28"/>
        </w:rPr>
      </w:pPr>
      <w:r>
        <w:rPr>
          <w:rFonts w:ascii="Arial" w:hAnsi="Arial" w:cs="Arial"/>
          <w:sz w:val="28"/>
          <w:szCs w:val="28"/>
        </w:rPr>
        <w:br w:type="page"/>
      </w:r>
    </w:p>
    <w:p w14:paraId="7F296C3B" w14:textId="4C2815DF"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4 Topic Description: Set up LEGO® trays. Objectives</w:t>
      </w:r>
      <w:proofErr w:type="gramStart"/>
      <w:r w:rsidRPr="009116DB">
        <w:rPr>
          <w:rFonts w:ascii="Arial" w:hAnsi="Arial" w:cs="Arial"/>
          <w:sz w:val="28"/>
          <w:szCs w:val="28"/>
        </w:rPr>
        <w:t>: </w:t>
      </w:r>
      <w:proofErr w:type="gramEnd"/>
      <w:r w:rsidRPr="009116DB">
        <w:rPr>
          <w:rFonts w:ascii="Arial" w:hAnsi="Arial" w:cs="Arial"/>
          <w:sz w:val="28"/>
          <w:szCs w:val="28"/>
        </w:rPr>
        <w:t>Students will be able to</w:t>
      </w:r>
    </w:p>
    <w:p w14:paraId="732A050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Distinguish between the LEGO parts for building a robot. Outline of the Lesson:</w:t>
      </w:r>
    </w:p>
    <w:p w14:paraId="2E0F9F1B" w14:textId="77777777" w:rsidR="00A86E80" w:rsidRPr="009116DB" w:rsidRDefault="00A86E80" w:rsidP="00A86E80">
      <w:pPr>
        <w:widowControl w:val="0"/>
        <w:numPr>
          <w:ilvl w:val="0"/>
          <w:numId w:val="2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Distribution of LEGO kits (10 minutes) </w:t>
      </w:r>
    </w:p>
    <w:p w14:paraId="2857A640" w14:textId="77777777" w:rsidR="00A86E80" w:rsidRPr="009116DB" w:rsidRDefault="00A86E80" w:rsidP="00A86E80">
      <w:pPr>
        <w:widowControl w:val="0"/>
        <w:numPr>
          <w:ilvl w:val="0"/>
          <w:numId w:val="2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Separation of LEGO parts into the appropriate compartments of the trays (45 minutes)  Student Activities: </w:t>
      </w:r>
    </w:p>
    <w:p w14:paraId="4591BE1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Student groups work together to set up their LEGO kits for use in building robots. Teaching/Learning Strategies:</w:t>
      </w:r>
    </w:p>
    <w:p w14:paraId="033748B6" w14:textId="77777777" w:rsidR="00A86E80" w:rsidRPr="009116DB" w:rsidRDefault="00A86E80" w:rsidP="00A86E80">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Give each pair (or group of three) a LEGO®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NXT® kit. Point out the picture that shows where each item should be placed in the tray. </w:t>
      </w:r>
    </w:p>
    <w:p w14:paraId="7AED305A" w14:textId="77777777" w:rsidR="00A86E80" w:rsidRPr="009116DB" w:rsidRDefault="00A86E80" w:rsidP="00A86E80">
      <w:pPr>
        <w:widowControl w:val="0"/>
        <w:numPr>
          <w:ilvl w:val="0"/>
          <w:numId w:val="2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students to set up their trays so that they will be ready for use in building robots. Resources: </w:t>
      </w:r>
    </w:p>
    <w:p w14:paraId="7864DC6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LEGO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NXT kit</w:t>
      </w:r>
    </w:p>
    <w:p w14:paraId="5068B8A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5C81D3E2" w14:textId="43F39E45"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031FD73" wp14:editId="756878EA">
            <wp:extent cx="5854700" cy="95250"/>
            <wp:effectExtent l="0" t="0" r="12700" b="6350"/>
            <wp:docPr id="3913" name="Picture 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7BAA7BC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265</w:t>
      </w:r>
    </w:p>
    <w:p w14:paraId="565BC36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5 Topic Description: Build the base of the robot. Objectives</w:t>
      </w:r>
      <w:proofErr w:type="gramStart"/>
      <w:r w:rsidRPr="009116DB">
        <w:rPr>
          <w:rFonts w:ascii="Arial" w:hAnsi="Arial" w:cs="Arial"/>
          <w:sz w:val="28"/>
          <w:szCs w:val="28"/>
        </w:rPr>
        <w:t>: </w:t>
      </w:r>
      <w:proofErr w:type="gramEnd"/>
      <w:r w:rsidRPr="009116DB">
        <w:rPr>
          <w:rFonts w:ascii="Arial" w:hAnsi="Arial" w:cs="Arial"/>
          <w:sz w:val="28"/>
          <w:szCs w:val="28"/>
        </w:rPr>
        <w:t>Students will be able to</w:t>
      </w:r>
    </w:p>
    <w:p w14:paraId="19654514"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Assemble the base of the robot.</w:t>
      </w:r>
      <w:proofErr w:type="gramEnd"/>
      <w:r w:rsidRPr="009116DB">
        <w:rPr>
          <w:rFonts w:ascii="Arial" w:hAnsi="Arial" w:cs="Arial"/>
          <w:sz w:val="28"/>
          <w:szCs w:val="28"/>
        </w:rPr>
        <w:t xml:space="preserve"> Outline of the Lesson:</w:t>
      </w:r>
    </w:p>
    <w:p w14:paraId="5D17DC3E" w14:textId="77777777" w:rsidR="00A86E80" w:rsidRPr="009116DB" w:rsidRDefault="00A86E80" w:rsidP="00A86E80">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LEGO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manual (10 minutes) </w:t>
      </w:r>
    </w:p>
    <w:p w14:paraId="77691767" w14:textId="77777777" w:rsidR="00A86E80" w:rsidRPr="009116DB" w:rsidRDefault="00A86E80" w:rsidP="00A86E80">
      <w:pPr>
        <w:widowControl w:val="0"/>
        <w:numPr>
          <w:ilvl w:val="0"/>
          <w:numId w:val="2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Assembly of base of robot (45 minutes)  Student Activities: </w:t>
      </w:r>
    </w:p>
    <w:p w14:paraId="15B3C54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Student groups assemble the base of the robot. Teaching/Learning Strategies:</w:t>
      </w:r>
    </w:p>
    <w:p w14:paraId="2CA4F09E" w14:textId="77777777" w:rsidR="00A86E80" w:rsidRPr="009116DB" w:rsidRDefault="00A86E80" w:rsidP="00A86E80">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Have students get out their kits and the manual that comes with the kit. Go through step 1 on p. 8 with the students to make sure they understand the format of the manual. </w:t>
      </w:r>
    </w:p>
    <w:p w14:paraId="4EAFA87A" w14:textId="77777777" w:rsidR="00A86E80" w:rsidRPr="009116DB" w:rsidRDefault="00A86E80" w:rsidP="00A86E80">
      <w:pPr>
        <w:widowControl w:val="0"/>
        <w:numPr>
          <w:ilvl w:val="0"/>
          <w:numId w:val="3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student groups to assemble the base of their robot according to the instructions on pp. 8- 21. (Batteries should be charged in advance.)  Resources: </w:t>
      </w:r>
    </w:p>
    <w:p w14:paraId="43DF2A4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LEGO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manual</w:t>
      </w:r>
    </w:p>
    <w:p w14:paraId="6366F84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050BFDA" w14:textId="37AC727B"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8D4D0E8" wp14:editId="7755F532">
            <wp:extent cx="5854700" cy="95250"/>
            <wp:effectExtent l="0" t="0" r="12700" b="6350"/>
            <wp:docPr id="3914" name="Picture 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34DCB6C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266</w:t>
      </w:r>
    </w:p>
    <w:p w14:paraId="125DE7E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6-7 Topic Description: Introduce the features of the NXT Brick—the “brain” of the robot. Objectives</w:t>
      </w:r>
      <w:proofErr w:type="gramStart"/>
      <w:r w:rsidRPr="009116DB">
        <w:rPr>
          <w:rFonts w:ascii="Arial" w:hAnsi="Arial" w:cs="Arial"/>
          <w:sz w:val="28"/>
          <w:szCs w:val="28"/>
        </w:rPr>
        <w:t>: </w:t>
      </w:r>
      <w:proofErr w:type="gramEnd"/>
      <w:r w:rsidRPr="009116DB">
        <w:rPr>
          <w:rFonts w:ascii="Arial" w:hAnsi="Arial" w:cs="Arial"/>
          <w:sz w:val="28"/>
          <w:szCs w:val="28"/>
        </w:rPr>
        <w:t>Students will be able to</w:t>
      </w:r>
    </w:p>
    <w:p w14:paraId="3796AD29" w14:textId="77777777" w:rsidR="00A86E80" w:rsidRPr="009116DB" w:rsidRDefault="00A86E80" w:rsidP="00A86E80">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Distinguish between the parts of the NXT brick. </w:t>
      </w:r>
    </w:p>
    <w:p w14:paraId="2A7DDDBB" w14:textId="77777777" w:rsidR="00A86E80" w:rsidRPr="009116DB" w:rsidRDefault="00A86E80" w:rsidP="00A86E80">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Hook up input and output devices correctly. </w:t>
      </w:r>
    </w:p>
    <w:p w14:paraId="39B00EA0" w14:textId="77777777" w:rsidR="00A86E80" w:rsidRPr="009116DB" w:rsidRDefault="00A86E80" w:rsidP="00A86E80">
      <w:pPr>
        <w:widowControl w:val="0"/>
        <w:numPr>
          <w:ilvl w:val="0"/>
          <w:numId w:val="3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built-in NXT Brick programs.  Outline of the Lesson: </w:t>
      </w:r>
    </w:p>
    <w:p w14:paraId="322DD2BD" w14:textId="77777777" w:rsidR="00A86E80" w:rsidRPr="009116DB" w:rsidRDefault="00A86E80" w:rsidP="00A86E80">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Observation of the NXT brick (20 minutes) </w:t>
      </w:r>
    </w:p>
    <w:p w14:paraId="22FA627F" w14:textId="77777777" w:rsidR="00A86E80" w:rsidRPr="009116DB" w:rsidRDefault="00A86E80" w:rsidP="00A86E80">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Plug in sensors, motors, and light, and run “View” programs (30 minutes) </w:t>
      </w:r>
    </w:p>
    <w:p w14:paraId="7AA160B3" w14:textId="77777777" w:rsidR="00A86E80" w:rsidRPr="009116DB" w:rsidRDefault="00A86E80" w:rsidP="00A86E80">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“Try Me” built in programs (40 minutes) </w:t>
      </w:r>
    </w:p>
    <w:p w14:paraId="1C07A692" w14:textId="77777777" w:rsidR="00A86E80" w:rsidRPr="009116DB" w:rsidRDefault="00A86E80" w:rsidP="00A86E80">
      <w:pPr>
        <w:widowControl w:val="0"/>
        <w:numPr>
          <w:ilvl w:val="0"/>
          <w:numId w:val="3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NXT Brick programs (20 minutes)  Student Activities: </w:t>
      </w:r>
    </w:p>
    <w:p w14:paraId="6C8DE61C" w14:textId="77777777" w:rsidR="00A86E80" w:rsidRPr="009116DB" w:rsidRDefault="00A86E80" w:rsidP="00A86E80">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Articulate what they observe about </w:t>
      </w:r>
      <w:proofErr w:type="gramStart"/>
      <w:r w:rsidRPr="009116DB">
        <w:rPr>
          <w:rFonts w:ascii="Arial" w:hAnsi="Arial" w:cs="Arial"/>
          <w:sz w:val="28"/>
          <w:szCs w:val="28"/>
        </w:rPr>
        <w:t xml:space="preserve">the </w:t>
      </w:r>
      <w:proofErr w:type="spellStart"/>
      <w:r w:rsidRPr="009116DB">
        <w:rPr>
          <w:rFonts w:ascii="Arial" w:hAnsi="Arial" w:cs="Arial"/>
          <w:sz w:val="28"/>
          <w:szCs w:val="28"/>
        </w:rPr>
        <w:t>the</w:t>
      </w:r>
      <w:proofErr w:type="spellEnd"/>
      <w:proofErr w:type="gramEnd"/>
      <w:r w:rsidRPr="009116DB">
        <w:rPr>
          <w:rFonts w:ascii="Arial" w:hAnsi="Arial" w:cs="Arial"/>
          <w:sz w:val="28"/>
          <w:szCs w:val="28"/>
        </w:rPr>
        <w:t xml:space="preserve"> NXT brick while the teacher explains each part. </w:t>
      </w:r>
    </w:p>
    <w:p w14:paraId="1AC1AD6C" w14:textId="77777777" w:rsidR="00A86E80" w:rsidRPr="009116DB" w:rsidRDefault="00A86E80" w:rsidP="00A86E80">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Test sensor data using the ‘View’ programs and report observations. </w:t>
      </w:r>
    </w:p>
    <w:p w14:paraId="1326B56B" w14:textId="77777777" w:rsidR="00A86E80" w:rsidRPr="009116DB" w:rsidRDefault="00A86E80" w:rsidP="00A86E80">
      <w:pPr>
        <w:widowControl w:val="0"/>
        <w:numPr>
          <w:ilvl w:val="0"/>
          <w:numId w:val="3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Run ‘try me’ programs and describe what the programs do.  Teaching/Learning Strategies: </w:t>
      </w:r>
    </w:p>
    <w:p w14:paraId="4F0A91A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Have students get out their robot base, sensors, lights, motors, and three wheels. Explain that the NXT is the brain of the robot. Have students describe the parts they see and make sure the following parts get identified. (The NXT User Guide pp. 9-12 can be used as support.)</w:t>
      </w:r>
    </w:p>
    <w:p w14:paraId="63828DF4"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Ports number 1-4: these are input ports. You use wires to plug sensors into the NXT brick. There are four kinds of sensors: touch sensors (detect touch/obstacles), sound sensor (detect the sound levels), </w:t>
      </w:r>
      <w:proofErr w:type="gramStart"/>
      <w:r w:rsidRPr="009116DB">
        <w:rPr>
          <w:rFonts w:ascii="Arial" w:hAnsi="Arial" w:cs="Arial"/>
          <w:sz w:val="28"/>
          <w:szCs w:val="28"/>
        </w:rPr>
        <w:t>light sensor (detects light level), ultrasonic sensor</w:t>
      </w:r>
      <w:proofErr w:type="gramEnd"/>
      <w:r w:rsidRPr="009116DB">
        <w:rPr>
          <w:rFonts w:ascii="Arial" w:hAnsi="Arial" w:cs="Arial"/>
          <w:sz w:val="28"/>
          <w:szCs w:val="28"/>
        </w:rPr>
        <w:t xml:space="preserve"> (detects movement and distance to an object). Reminder: input means sensing something in the robot’s environment.</w:t>
      </w:r>
    </w:p>
    <w:p w14:paraId="228CC520"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Ports A-C: these are output ports. You use wires to connect devices for output. The devices are lamps and motors. Also, note that the speaker is an output port. The output is that the light can go on or off and that the motor can turn or stop turning. Reminder: output means effecting change in the robot’s environment.</w:t>
      </w:r>
    </w:p>
    <w:p w14:paraId="0D731D4B"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Buttons: Orange button: On/Enter</w:t>
      </w:r>
    </w:p>
    <w:p w14:paraId="1437705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Light grey arrows: Navigation, left and right</w:t>
      </w:r>
    </w:p>
    <w:p w14:paraId="2DDE300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267</w:t>
      </w:r>
    </w:p>
    <w:p w14:paraId="3FE5FFC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7592FADD" w14:textId="2305F410"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75F53F5" wp14:editId="35AC0343">
            <wp:extent cx="5854700" cy="95250"/>
            <wp:effectExtent l="0" t="0" r="12700" b="6350"/>
            <wp:docPr id="3915" name="Picture 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22AEF49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Dark Grey button: Clear/Go back. Keep pressing this to turn off until prompt, and</w:t>
      </w:r>
    </w:p>
    <w:p w14:paraId="2CEAD61F"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then</w:t>
      </w:r>
      <w:proofErr w:type="gramEnd"/>
      <w:r w:rsidRPr="009116DB">
        <w:rPr>
          <w:rFonts w:ascii="Arial" w:hAnsi="Arial" w:cs="Arial"/>
          <w:sz w:val="28"/>
          <w:szCs w:val="28"/>
        </w:rPr>
        <w:t xml:space="preserve"> hit orange o Lines in the right side: speaker. This is where noise comes out of the robot. </w:t>
      </w:r>
      <w:proofErr w:type="gramStart"/>
      <w:r w:rsidRPr="009116DB">
        <w:rPr>
          <w:rFonts w:ascii="Arial" w:hAnsi="Arial" w:cs="Arial"/>
          <w:sz w:val="28"/>
          <w:szCs w:val="28"/>
        </w:rPr>
        <w:t>o</w:t>
      </w:r>
      <w:proofErr w:type="gramEnd"/>
      <w:r w:rsidRPr="009116DB">
        <w:rPr>
          <w:rFonts w:ascii="Arial" w:hAnsi="Arial" w:cs="Arial"/>
          <w:sz w:val="28"/>
          <w:szCs w:val="28"/>
        </w:rPr>
        <w:t xml:space="preserve"> If the rechargeable battery is in, there will be a power plug and LCD lights.</w:t>
      </w:r>
    </w:p>
    <w:p w14:paraId="482527BF"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Tell students to turn on the robot by pressing the orange button.</w:t>
      </w:r>
      <w:proofErr w:type="gramEnd"/>
      <w:r w:rsidRPr="009116DB">
        <w:rPr>
          <w:rFonts w:ascii="Arial" w:hAnsi="Arial" w:cs="Arial"/>
          <w:sz w:val="28"/>
          <w:szCs w:val="28"/>
        </w:rPr>
        <w:t xml:space="preserve"> What happens? (It makes a happy little song. LOUD.) What do they see now?</w:t>
      </w:r>
    </w:p>
    <w:p w14:paraId="5472A4F9"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NXT at the top—name of the brick. This can be changed in the software o Battery level top right</w:t>
      </w:r>
      <w:proofErr w:type="gramStart"/>
      <w:r w:rsidRPr="009116DB">
        <w:rPr>
          <w:rFonts w:ascii="Arial" w:hAnsi="Arial" w:cs="Arial"/>
          <w:sz w:val="28"/>
          <w:szCs w:val="28"/>
        </w:rPr>
        <w:t>. </w:t>
      </w:r>
      <w:proofErr w:type="gramEnd"/>
      <w:r w:rsidRPr="009116DB">
        <w:rPr>
          <w:rFonts w:ascii="Arial" w:hAnsi="Arial" w:cs="Arial"/>
          <w:sz w:val="28"/>
          <w:szCs w:val="28"/>
        </w:rPr>
        <w:t>o Running icon—next to the battery icon. As long as it is spinning, the NXT is turned on</w:t>
      </w:r>
    </w:p>
    <w:p w14:paraId="4D2FD573"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and</w:t>
      </w:r>
      <w:proofErr w:type="gramEnd"/>
      <w:r w:rsidRPr="009116DB">
        <w:rPr>
          <w:rFonts w:ascii="Arial" w:hAnsi="Arial" w:cs="Arial"/>
          <w:sz w:val="28"/>
          <w:szCs w:val="28"/>
        </w:rPr>
        <w:t xml:space="preserve"> working correctly. If it freezes, the NXT has frozen and must be reset</w:t>
      </w:r>
      <w:proofErr w:type="gramStart"/>
      <w:r w:rsidRPr="009116DB">
        <w:rPr>
          <w:rFonts w:ascii="Arial" w:hAnsi="Arial" w:cs="Arial"/>
          <w:sz w:val="28"/>
          <w:szCs w:val="28"/>
        </w:rPr>
        <w:t>. </w:t>
      </w:r>
      <w:proofErr w:type="gramEnd"/>
      <w:r w:rsidRPr="009116DB">
        <w:rPr>
          <w:rFonts w:ascii="Arial" w:hAnsi="Arial" w:cs="Arial"/>
          <w:sz w:val="28"/>
          <w:szCs w:val="28"/>
        </w:rPr>
        <w:t>o There are three icons on the screen. The one that is highlighted by default looks like two</w:t>
      </w:r>
    </w:p>
    <w:p w14:paraId="3F1C7352"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floppy</w:t>
      </w:r>
      <w:proofErr w:type="gramEnd"/>
      <w:r w:rsidRPr="009116DB">
        <w:rPr>
          <w:rFonts w:ascii="Arial" w:hAnsi="Arial" w:cs="Arial"/>
          <w:sz w:val="28"/>
          <w:szCs w:val="28"/>
        </w:rPr>
        <w:t xml:space="preserve"> disks and has the label above “My Files”. If they start hitting buttons, they can scroll through several menu options by using the arrow keys or go into My Files by hitting the orange button. The menu options are:</w:t>
      </w:r>
    </w:p>
    <w:p w14:paraId="4180E2C3" w14:textId="77777777" w:rsidR="00A86E80" w:rsidRPr="009116DB" w:rsidRDefault="00A86E80" w:rsidP="00A86E80">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My Files—where programs will be stored. </w:t>
      </w:r>
    </w:p>
    <w:p w14:paraId="088821BE" w14:textId="77777777" w:rsidR="00A86E80" w:rsidRPr="009116DB" w:rsidRDefault="00A86E80" w:rsidP="00A86E80">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NXT Program—allows you to build small programs using only the NXT without  the need for a computer. </w:t>
      </w:r>
    </w:p>
    <w:p w14:paraId="698333C3" w14:textId="77777777" w:rsidR="00A86E80" w:rsidRPr="009116DB" w:rsidRDefault="00A86E80" w:rsidP="00A86E80">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View—you can do a quick test of your sensors and motors and see the current  data for each. You have to select the test you want to do and which port the sensor or motor is on. Only one test can be run at a time. The data will display on the screen. </w:t>
      </w:r>
    </w:p>
    <w:p w14:paraId="6965B374" w14:textId="77777777" w:rsidR="00A86E80" w:rsidRPr="009116DB" w:rsidRDefault="00A86E80" w:rsidP="00A86E80">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Bluetooth—you can set a wireless connection between the NXT and other Bluetooth devices including other NXTs, phones, and computers. </w:t>
      </w:r>
    </w:p>
    <w:p w14:paraId="7DA24D64" w14:textId="77777777" w:rsidR="00A86E80" w:rsidRPr="009116DB" w:rsidRDefault="00A86E80" w:rsidP="00A86E80">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Settings—you can change settings such as the speaker volume and the sleep time. </w:t>
      </w:r>
    </w:p>
    <w:p w14:paraId="567FF6E1" w14:textId="77777777" w:rsidR="00A86E80" w:rsidRPr="009116DB" w:rsidRDefault="00A86E80" w:rsidP="00A86E80">
      <w:pPr>
        <w:widowControl w:val="0"/>
        <w:numPr>
          <w:ilvl w:val="0"/>
          <w:numId w:val="3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Try </w:t>
      </w:r>
      <w:proofErr w:type="gramStart"/>
      <w:r w:rsidRPr="009116DB">
        <w:rPr>
          <w:rFonts w:ascii="Arial" w:hAnsi="Arial" w:cs="Arial"/>
          <w:sz w:val="28"/>
          <w:szCs w:val="28"/>
        </w:rPr>
        <w:t>Me</w:t>
      </w:r>
      <w:proofErr w:type="gramEnd"/>
      <w:r w:rsidRPr="009116DB">
        <w:rPr>
          <w:rFonts w:ascii="Arial" w:hAnsi="Arial" w:cs="Arial"/>
          <w:sz w:val="28"/>
          <w:szCs w:val="28"/>
        </w:rPr>
        <w:t xml:space="preserve">—built-in programs. </w:t>
      </w:r>
    </w:p>
    <w:p w14:paraId="062EF1D4"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Explain that in order for the robot to really do anything, you have to hook up input and</w:t>
      </w:r>
    </w:p>
    <w:p w14:paraId="52000E8F"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output</w:t>
      </w:r>
      <w:proofErr w:type="gramEnd"/>
      <w:r w:rsidRPr="009116DB">
        <w:rPr>
          <w:rFonts w:ascii="Arial" w:hAnsi="Arial" w:cs="Arial"/>
          <w:sz w:val="28"/>
          <w:szCs w:val="28"/>
        </w:rPr>
        <w:t xml:space="preserve"> devices. Ask students to try to identify the devices in the kit. Make sure they can identify the touch sensor, sound sensor, light sensor, ultrasonic sensor, </w:t>
      </w:r>
      <w:proofErr w:type="gramStart"/>
      <w:r w:rsidRPr="009116DB">
        <w:rPr>
          <w:rFonts w:ascii="Arial" w:hAnsi="Arial" w:cs="Arial"/>
          <w:sz w:val="28"/>
          <w:szCs w:val="28"/>
        </w:rPr>
        <w:t>servo motor</w:t>
      </w:r>
      <w:proofErr w:type="gramEnd"/>
      <w:r w:rsidRPr="009116DB">
        <w:rPr>
          <w:rFonts w:ascii="Arial" w:hAnsi="Arial" w:cs="Arial"/>
          <w:sz w:val="28"/>
          <w:szCs w:val="28"/>
        </w:rPr>
        <w:t xml:space="preserve"> and lamps. Reinforce that the sensors are all input devices and the motors and lamps are output devices.</w:t>
      </w:r>
    </w:p>
    <w:p w14:paraId="673B54C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Demonstrate and have students carefully plug the devices into the NXT. Sensors can be plugged into any input port numbered 1-4 but these default settings are used for the test and sample programs. See pp. 5-6 and 9 of the NXT User Guide for more information. Make sure students know to support the weight of the devices and the NXT brick without pulling on the wires.</w:t>
      </w:r>
    </w:p>
    <w:p w14:paraId="6A30EF9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Port 1: Touch sensor </w:t>
      </w:r>
      <w:r w:rsidRPr="009116DB">
        <w:rPr>
          <w:rFonts w:ascii="Arial" w:hAnsi="Arial" w:cs="Arial"/>
          <w:sz w:val="28"/>
          <w:szCs w:val="28"/>
        </w:rPr>
        <w:t></w:t>
      </w:r>
      <w:r w:rsidRPr="009116DB">
        <w:rPr>
          <w:rFonts w:ascii="Arial" w:hAnsi="Arial" w:cs="Arial"/>
          <w:sz w:val="28"/>
          <w:szCs w:val="28"/>
        </w:rPr>
        <w:t>Port 2: Sound Sensor </w:t>
      </w:r>
      <w:r w:rsidRPr="009116DB">
        <w:rPr>
          <w:rFonts w:ascii="Arial" w:hAnsi="Arial" w:cs="Arial"/>
          <w:sz w:val="28"/>
          <w:szCs w:val="28"/>
        </w:rPr>
        <w:t></w:t>
      </w:r>
      <w:r w:rsidRPr="009116DB">
        <w:rPr>
          <w:rFonts w:ascii="Arial" w:hAnsi="Arial" w:cs="Arial"/>
          <w:sz w:val="28"/>
          <w:szCs w:val="28"/>
        </w:rPr>
        <w:t>Port 3: Light Sensor </w:t>
      </w:r>
      <w:r w:rsidRPr="009116DB">
        <w:rPr>
          <w:rFonts w:ascii="Arial" w:hAnsi="Arial" w:cs="Arial"/>
          <w:sz w:val="28"/>
          <w:szCs w:val="28"/>
        </w:rPr>
        <w:t></w:t>
      </w:r>
      <w:r w:rsidRPr="009116DB">
        <w:rPr>
          <w:rFonts w:ascii="Arial" w:hAnsi="Arial" w:cs="Arial"/>
          <w:sz w:val="28"/>
          <w:szCs w:val="28"/>
        </w:rPr>
        <w:t xml:space="preserve">Port 4: Ultrasonic Sensor </w:t>
      </w:r>
      <w:r w:rsidRPr="009116DB">
        <w:rPr>
          <w:rFonts w:ascii="Arial" w:hAnsi="Arial" w:cs="Arial"/>
          <w:sz w:val="28"/>
          <w:szCs w:val="28"/>
        </w:rPr>
        <w:t></w:t>
      </w:r>
      <w:r w:rsidRPr="009116DB">
        <w:rPr>
          <w:rFonts w:ascii="Arial" w:hAnsi="Arial" w:cs="Arial"/>
          <w:sz w:val="28"/>
          <w:szCs w:val="28"/>
        </w:rPr>
        <w:t>Port A: Light</w:t>
      </w:r>
    </w:p>
    <w:p w14:paraId="7263AF9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268</w:t>
      </w:r>
    </w:p>
    <w:p w14:paraId="7554483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3D633255" w14:textId="6F4D158D"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F24CBA0" wp14:editId="3EA23160">
            <wp:extent cx="5854700" cy="95250"/>
            <wp:effectExtent l="0" t="0" r="12700" b="6350"/>
            <wp:docPr id="3916" name="Picture 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218EC45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Port B &amp; C: </w:t>
      </w:r>
      <w:proofErr w:type="gramStart"/>
      <w:r w:rsidRPr="009116DB">
        <w:rPr>
          <w:rFonts w:ascii="Arial" w:hAnsi="Arial" w:cs="Arial"/>
          <w:sz w:val="28"/>
          <w:szCs w:val="28"/>
        </w:rPr>
        <w:t>Servo motor</w:t>
      </w:r>
      <w:proofErr w:type="gramEnd"/>
    </w:p>
    <w:p w14:paraId="7D0E1E4E" w14:textId="77777777" w:rsidR="00A86E80" w:rsidRPr="009116DB" w:rsidRDefault="00A86E80" w:rsidP="00A86E80">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Have students navigate to the View menu. They should test each of the sensors and see what  the displays do. Make sure they also use the motor rotations and motor degrees program. See NXT User Guide pp. 23-33 for more information. After a few minutes with students experimenting, ask what they noticed. What kind of data does each of the sensors provide? How could a robot use this in a program? Remind them that what they are doing is testing and debugging. </w:t>
      </w:r>
    </w:p>
    <w:p w14:paraId="21AD9019" w14:textId="77777777" w:rsidR="00A86E80" w:rsidRPr="009116DB" w:rsidRDefault="00A86E80" w:rsidP="00A86E80">
      <w:pPr>
        <w:widowControl w:val="0"/>
        <w:numPr>
          <w:ilvl w:val="0"/>
          <w:numId w:val="3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Have students navigate to the Try Me menu by using the dark gray button to move up the menus and using the light gray arrows and orange button to enter the Try Me menu. </w:t>
      </w:r>
    </w:p>
    <w:p w14:paraId="1A7DC901"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Select one of the programs and have all the students try it. Once they have tested it, ask them what it did. See if they can flowchart what the program does.</w:t>
      </w:r>
    </w:p>
    <w:p w14:paraId="6694EE7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Try sound—moves the motors faster as more sound is detected</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 xml:space="preserve">Try touch—changes display and makes noise when button is touched. </w:t>
      </w:r>
      <w:r w:rsidRPr="009116DB">
        <w:rPr>
          <w:rFonts w:ascii="Arial" w:hAnsi="Arial" w:cs="Arial"/>
          <w:sz w:val="28"/>
          <w:szCs w:val="28"/>
        </w:rPr>
        <w:t></w:t>
      </w:r>
      <w:r w:rsidRPr="009116DB">
        <w:rPr>
          <w:rFonts w:ascii="Arial" w:hAnsi="Arial" w:cs="Arial"/>
          <w:sz w:val="28"/>
          <w:szCs w:val="28"/>
        </w:rPr>
        <w:t>Try light—makes noise based on how much light is detected</w:t>
      </w:r>
      <w:proofErr w:type="gramStart"/>
      <w:r w:rsidRPr="009116DB">
        <w:rPr>
          <w:rFonts w:ascii="Arial" w:hAnsi="Arial" w:cs="Arial"/>
          <w:sz w:val="28"/>
          <w:szCs w:val="28"/>
        </w:rPr>
        <w:t>. </w:t>
      </w:r>
      <w:proofErr w:type="gramEnd"/>
      <w:r w:rsidRPr="009116DB">
        <w:rPr>
          <w:rFonts w:ascii="Arial" w:hAnsi="Arial" w:cs="Arial"/>
          <w:sz w:val="28"/>
          <w:szCs w:val="28"/>
        </w:rPr>
        <w:t></w:t>
      </w:r>
      <w:r w:rsidRPr="009116DB">
        <w:rPr>
          <w:rFonts w:ascii="Arial" w:hAnsi="Arial" w:cs="Arial"/>
          <w:sz w:val="28"/>
          <w:szCs w:val="28"/>
        </w:rPr>
        <w:t>Try ultrasonic—changes noise based on distance detected. </w:t>
      </w:r>
      <w:r w:rsidRPr="009116DB">
        <w:rPr>
          <w:rFonts w:ascii="Arial" w:hAnsi="Arial" w:cs="Arial"/>
          <w:sz w:val="28"/>
          <w:szCs w:val="28"/>
        </w:rPr>
        <w:t></w:t>
      </w:r>
      <w:r w:rsidRPr="009116DB">
        <w:rPr>
          <w:rFonts w:ascii="Arial" w:hAnsi="Arial" w:cs="Arial"/>
          <w:sz w:val="28"/>
          <w:szCs w:val="28"/>
        </w:rPr>
        <w:t>Try motor—changes sound based on motion of motor on port A.</w:t>
      </w:r>
    </w:p>
    <w:p w14:paraId="7A8E74B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Finally, have students navigate to the Program menu and follow the directions in the LEGO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manual on pp. 22-45, trying the programs indicated. They should then test the programs and make sure each one works as expected. (Also see the NXT User guide pp. 15-16 for more information.)</w:t>
      </w:r>
    </w:p>
    <w:p w14:paraId="4621B1D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15B0085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NXT User Guide</w:t>
      </w:r>
    </w:p>
    <w:p w14:paraId="1D3C511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2DFF9947" w14:textId="26D5D902"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1A48900" wp14:editId="7ABFB028">
            <wp:extent cx="5854700" cy="95250"/>
            <wp:effectExtent l="0" t="0" r="12700" b="6350"/>
            <wp:docPr id="3917" name="Picture 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41A7FBE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269</w:t>
      </w:r>
    </w:p>
    <w:p w14:paraId="6478A9B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Days: 8-9 Topic Description: Introduce the features of the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NXT Software.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04137334" w14:textId="77777777" w:rsidR="00A86E80" w:rsidRPr="009116DB" w:rsidRDefault="00A86E80" w:rsidP="00A86E80">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Recognize the parts of the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NXT software. </w:t>
      </w:r>
    </w:p>
    <w:p w14:paraId="79373B53" w14:textId="77777777" w:rsidR="00A86E80" w:rsidRPr="009116DB" w:rsidRDefault="00A86E80" w:rsidP="00A86E80">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different types of icons in the common palette and how to use them. </w:t>
      </w:r>
    </w:p>
    <w:p w14:paraId="56EBCA26" w14:textId="77777777" w:rsidR="00A86E80" w:rsidRPr="009116DB" w:rsidRDefault="00A86E80" w:rsidP="00A86E80">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different types of icons in the complete palette and how to use them. </w:t>
      </w:r>
    </w:p>
    <w:p w14:paraId="2EB6FC55" w14:textId="77777777" w:rsidR="00A86E80" w:rsidRPr="009116DB" w:rsidRDefault="00A86E80" w:rsidP="00A86E80">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difference between software errors and hardware errors. </w:t>
      </w:r>
    </w:p>
    <w:p w14:paraId="3CFB0B44" w14:textId="77777777" w:rsidR="00A86E80" w:rsidRPr="009116DB" w:rsidRDefault="00A86E80" w:rsidP="00A86E80">
      <w:pPr>
        <w:widowControl w:val="0"/>
        <w:numPr>
          <w:ilvl w:val="0"/>
          <w:numId w:val="3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difference between logical errors and syntax errors.  Outline of the Lesson: </w:t>
      </w:r>
    </w:p>
    <w:p w14:paraId="05EC0700" w14:textId="77777777" w:rsidR="00A86E80" w:rsidRPr="009116DB" w:rsidRDefault="00A86E80" w:rsidP="00A86E80">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Review of Program activity from Day 7 (20 minutes) </w:t>
      </w:r>
    </w:p>
    <w:p w14:paraId="4AD52F91" w14:textId="77777777" w:rsidR="00A86E80" w:rsidRPr="009116DB" w:rsidRDefault="00A86E80" w:rsidP="00A86E80">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Interface: the parts of the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NXT software (10 minutes) </w:t>
      </w:r>
    </w:p>
    <w:p w14:paraId="6F8E99BA" w14:textId="77777777" w:rsidR="00A86E80" w:rsidRPr="009116DB" w:rsidRDefault="00A86E80" w:rsidP="00A86E80">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 simple program from the common palette (30 minutes) </w:t>
      </w:r>
    </w:p>
    <w:p w14:paraId="4CAC5C6C" w14:textId="77777777" w:rsidR="00A86E80" w:rsidRPr="009116DB" w:rsidRDefault="00A86E80" w:rsidP="00A86E80">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 simple program from the complete palette (40 minutes) </w:t>
      </w:r>
    </w:p>
    <w:p w14:paraId="0B626BC9" w14:textId="77777777" w:rsidR="00A86E80" w:rsidRPr="009116DB" w:rsidRDefault="00A86E80" w:rsidP="00A86E80">
      <w:pPr>
        <w:widowControl w:val="0"/>
        <w:numPr>
          <w:ilvl w:val="0"/>
          <w:numId w:val="3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How to use the tutorials (10 minutes)  Student Activities: </w:t>
      </w:r>
    </w:p>
    <w:p w14:paraId="59CDBB9C" w14:textId="77777777" w:rsidR="00A86E80" w:rsidRPr="009116DB" w:rsidRDefault="00A86E80" w:rsidP="00A86E80">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 how the programs were created in the NXT brick and how they behaved compared to expectations. </w:t>
      </w:r>
    </w:p>
    <w:p w14:paraId="44A33559" w14:textId="77777777" w:rsidR="00A86E80" w:rsidRPr="009116DB" w:rsidRDefault="00A86E80" w:rsidP="00A86E80">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Listen to explanation of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NXT software and respond to questions. </w:t>
      </w:r>
    </w:p>
    <w:p w14:paraId="444283D4" w14:textId="77777777" w:rsidR="00A86E80" w:rsidRPr="009116DB" w:rsidRDefault="00A86E80" w:rsidP="00A86E80">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Give ideas to teacher as s/he writes small programs in the software. </w:t>
      </w:r>
    </w:p>
    <w:p w14:paraId="46C83674" w14:textId="77777777" w:rsidR="00A86E80" w:rsidRPr="009116DB" w:rsidRDefault="00A86E80" w:rsidP="00A86E80">
      <w:pPr>
        <w:widowControl w:val="0"/>
        <w:numPr>
          <w:ilvl w:val="0"/>
          <w:numId w:val="3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Listen to explanation of how to use the tutorials.  Teaching/Learning Strategies: </w:t>
      </w:r>
    </w:p>
    <w:p w14:paraId="09DDE333" w14:textId="77777777" w:rsidR="00A86E80" w:rsidRPr="009116DB" w:rsidRDefault="00A86E80" w:rsidP="00A86E80">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students what they programmed the robot to do. Get several answers. Did it do what they expected? Why or why not? Would it be a good idea to use the NXT Program interface to write all their programs? Why not? (It can only take 5 commands in a program.) </w:t>
      </w:r>
    </w:p>
    <w:p w14:paraId="2061D3F3" w14:textId="77777777" w:rsidR="00A86E80" w:rsidRPr="009116DB" w:rsidRDefault="00A86E80" w:rsidP="00A86E80">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Projecting the teacher’s screen, launch the </w:t>
      </w:r>
      <w:proofErr w:type="spellStart"/>
      <w:r w:rsidRPr="009116DB">
        <w:rPr>
          <w:rFonts w:ascii="Arial" w:hAnsi="Arial" w:cs="Arial"/>
          <w:sz w:val="28"/>
          <w:szCs w:val="28"/>
        </w:rPr>
        <w:t>Mindstorms</w:t>
      </w:r>
      <w:proofErr w:type="spellEnd"/>
      <w:r w:rsidRPr="009116DB">
        <w:rPr>
          <w:rFonts w:ascii="Arial" w:hAnsi="Arial" w:cs="Arial"/>
          <w:sz w:val="28"/>
          <w:szCs w:val="28"/>
        </w:rPr>
        <w:t xml:space="preserve"> NXT software. Show the students where the tutorials are in the Robot Educator section and how to open a new program. Using the User Guide pp. 48-49, describe all the parts of the interface. </w:t>
      </w:r>
    </w:p>
    <w:p w14:paraId="640CE27F" w14:textId="77777777" w:rsidR="00A86E80" w:rsidRPr="009116DB" w:rsidRDefault="00A86E80" w:rsidP="00A86E80">
      <w:pPr>
        <w:widowControl w:val="0"/>
        <w:numPr>
          <w:ilvl w:val="0"/>
          <w:numId w:val="3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With student input, use the common palette to build a small program. Ideally, use a variety of the blocks of the common palette, explaining what each one does as you use it. For example, if you wanted to build a program that told the robot to wait until the touch sensor was touched, then move forward for one rotation then listen and if a loud sound occurs, then display a smiley face and play a sound otherwise move forward, it would look like this:  Exploring Computer Science—Unit 6: Robotics 270 </w:t>
      </w:r>
    </w:p>
    <w:p w14:paraId="5D5A1E7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654EBC00" w14:textId="75904DC6"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028909B" wp14:editId="26B47F9C">
            <wp:extent cx="5854700" cy="95250"/>
            <wp:effectExtent l="0" t="0" r="12700" b="6350"/>
            <wp:docPr id="3918" name="Picture 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188F3BDF" w14:textId="77777777" w:rsidR="00A86E80" w:rsidRPr="009116DB" w:rsidRDefault="00A86E80" w:rsidP="00A86E80">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Save the program and download it to an NXT brick. Make sure the brick is set up to do the actions—have one built with the driving base and any necessary sensors. Demonstrate the running of the program. </w:t>
      </w:r>
    </w:p>
    <w:p w14:paraId="49F894C1" w14:textId="77777777" w:rsidR="00A86E80" w:rsidRPr="009116DB" w:rsidRDefault="00A86E80" w:rsidP="00A86E80">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Modify the program and download it again. Try to make mistakes during this period and show how to debug the program by frequently testing it, downloading extra blocks, and also making mistakes such as having disconnected blocks. During this part have students try to work with the software themselves and follow along with you. </w:t>
      </w:r>
    </w:p>
    <w:p w14:paraId="606F9989" w14:textId="77777777" w:rsidR="00A86E80" w:rsidRPr="009116DB" w:rsidRDefault="00A86E80" w:rsidP="00A86E80">
      <w:pPr>
        <w:widowControl w:val="0"/>
        <w:numPr>
          <w:ilvl w:val="0"/>
          <w:numId w:val="4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Open a new program and switch to the complete palette. Show the differences in the two palettes. With student input, write a new program using the blocks of the complete palette. Show the differences in controlling the program. Make sure to show how to wire things in the data hub. For example, a program that runs the motors for a random amount of time would </w:t>
      </w:r>
    </w:p>
    <w:p w14:paraId="34620C6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30830AB6" w14:textId="7B66F989"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F404858" wp14:editId="68AACC28">
            <wp:extent cx="5937250" cy="3244850"/>
            <wp:effectExtent l="0" t="0" r="6350" b="6350"/>
            <wp:docPr id="3919" name="Picture 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0246774" wp14:editId="33FB4F58">
            <wp:extent cx="5854700" cy="95250"/>
            <wp:effectExtent l="0" t="0" r="12700" b="6350"/>
            <wp:docPr id="3920" name="Picture 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2E3EB78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271</w:t>
      </w:r>
    </w:p>
    <w:p w14:paraId="371417A7"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look</w:t>
      </w:r>
      <w:proofErr w:type="gramEnd"/>
      <w:r w:rsidRPr="009116DB">
        <w:rPr>
          <w:rFonts w:ascii="Arial" w:hAnsi="Arial" w:cs="Arial"/>
          <w:sz w:val="28"/>
          <w:szCs w:val="28"/>
        </w:rPr>
        <w:t xml:space="preserve"> like this:</w:t>
      </w:r>
    </w:p>
    <w:p w14:paraId="18DC387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536DE133" w14:textId="0C91B864"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FA1C759" wp14:editId="67ADAB4E">
            <wp:extent cx="4991100" cy="4610100"/>
            <wp:effectExtent l="0" t="0" r="12700" b="12700"/>
            <wp:docPr id="3921" name="Picture 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91100" cy="4610100"/>
                    </a:xfrm>
                    <a:prstGeom prst="rect">
                      <a:avLst/>
                    </a:prstGeom>
                    <a:noFill/>
                    <a:ln>
                      <a:noFill/>
                    </a:ln>
                  </pic:spPr>
                </pic:pic>
              </a:graphicData>
            </a:graphic>
          </wp:inline>
        </w:drawing>
      </w:r>
    </w:p>
    <w:p w14:paraId="39654A6D" w14:textId="77777777" w:rsidR="00A86E80" w:rsidRPr="009116DB" w:rsidRDefault="00A86E80" w:rsidP="00A86E80">
      <w:pPr>
        <w:widowControl w:val="0"/>
        <w:numPr>
          <w:ilvl w:val="0"/>
          <w:numId w:val="4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Make sure to make mistakes and demonstrate how to solve problems with the software such as </w:t>
      </w:r>
      <w:proofErr w:type="spellStart"/>
      <w:r w:rsidRPr="009116DB">
        <w:rPr>
          <w:rFonts w:ascii="Arial" w:hAnsi="Arial" w:cs="Arial"/>
          <w:sz w:val="28"/>
          <w:szCs w:val="28"/>
        </w:rPr>
        <w:t>mis</w:t>
      </w:r>
      <w:proofErr w:type="spellEnd"/>
      <w:r w:rsidRPr="009116DB">
        <w:rPr>
          <w:rFonts w:ascii="Arial" w:hAnsi="Arial" w:cs="Arial"/>
          <w:sz w:val="28"/>
          <w:szCs w:val="28"/>
        </w:rPr>
        <w:t xml:space="preserve">-wiring ports. Have students try these features at their seats as you do it. Point out the similarities between programming the NXT software and what they did in the last unit with Scratch. </w:t>
      </w:r>
    </w:p>
    <w:p w14:paraId="7DE51CD3" w14:textId="77777777" w:rsidR="00A86E80" w:rsidRPr="009116DB" w:rsidRDefault="00A86E80" w:rsidP="00A86E80">
      <w:pPr>
        <w:widowControl w:val="0"/>
        <w:numPr>
          <w:ilvl w:val="0"/>
          <w:numId w:val="4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This is a good point at which to discuss </w:t>
      </w:r>
    </w:p>
    <w:p w14:paraId="598FB3B3"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Software vs. hardware errors—in robotics the programming may be correct, but the</w:t>
      </w:r>
    </w:p>
    <w:p w14:paraId="78EDCD57"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robot</w:t>
      </w:r>
      <w:proofErr w:type="gramEnd"/>
      <w:r w:rsidRPr="009116DB">
        <w:rPr>
          <w:rFonts w:ascii="Arial" w:hAnsi="Arial" w:cs="Arial"/>
          <w:sz w:val="28"/>
          <w:szCs w:val="28"/>
        </w:rPr>
        <w:t xml:space="preserve"> configured incorrectly. o Syntax vs. logical errors—the program may compile, but the logic can still be incorrect.</w:t>
      </w:r>
    </w:p>
    <w:p w14:paraId="55EB715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Tell students that the next five days will be spent going through the tutorials in order to learn how to build and program the NXT system.</w:t>
      </w:r>
    </w:p>
    <w:p w14:paraId="44684F2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70B1739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NXT Robot Educator Exploring Computer Science—Unit 6: Robotics 272</w:t>
      </w:r>
    </w:p>
    <w:p w14:paraId="62AD562E" w14:textId="11FD4833"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C6984FD" wp14:editId="397D2B92">
            <wp:extent cx="5854700" cy="95250"/>
            <wp:effectExtent l="0" t="0" r="12700" b="6350"/>
            <wp:docPr id="3922" name="Picture 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2ECFFE33"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spellStart"/>
      <w:r w:rsidRPr="009116DB">
        <w:rPr>
          <w:rFonts w:ascii="Arial" w:hAnsi="Arial" w:cs="Arial"/>
          <w:sz w:val="28"/>
          <w:szCs w:val="28"/>
        </w:rPr>
        <w:t>InstructionalDays</w:t>
      </w:r>
      <w:proofErr w:type="spellEnd"/>
      <w:r w:rsidRPr="009116DB">
        <w:rPr>
          <w:rFonts w:ascii="Arial" w:hAnsi="Arial" w:cs="Arial"/>
          <w:sz w:val="28"/>
          <w:szCs w:val="28"/>
        </w:rPr>
        <w:t xml:space="preserve">: 10-13 Topic Description: Program the robot using the </w:t>
      </w:r>
      <w:proofErr w:type="spellStart"/>
      <w:r w:rsidRPr="009116DB">
        <w:rPr>
          <w:rFonts w:ascii="Arial" w:hAnsi="Arial" w:cs="Arial"/>
          <w:sz w:val="28"/>
          <w:szCs w:val="28"/>
        </w:rPr>
        <w:t>Mindstorm</w:t>
      </w:r>
      <w:proofErr w:type="spellEnd"/>
      <w:r w:rsidRPr="009116DB">
        <w:rPr>
          <w:rFonts w:ascii="Arial" w:hAnsi="Arial" w:cs="Arial"/>
          <w:sz w:val="28"/>
          <w:szCs w:val="28"/>
        </w:rPr>
        <w:t xml:space="preserve"> Robot Educator Software tutorials.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7C57BC0C" w14:textId="77777777" w:rsidR="00A86E80" w:rsidRPr="009116DB" w:rsidRDefault="00A86E80" w:rsidP="00A86E80">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the building blocks of the common palette to program the robot. </w:t>
      </w:r>
    </w:p>
    <w:p w14:paraId="4CD60A2D" w14:textId="77777777" w:rsidR="00A86E80" w:rsidRPr="009116DB" w:rsidRDefault="00A86E80" w:rsidP="00A86E80">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Build robots that can execute the functions programmed through the Robot Educator Software. </w:t>
      </w:r>
    </w:p>
    <w:p w14:paraId="4A5136E4" w14:textId="77777777" w:rsidR="00A86E80" w:rsidRPr="009116DB" w:rsidRDefault="00A86E80" w:rsidP="00A86E80">
      <w:pPr>
        <w:widowControl w:val="0"/>
        <w:numPr>
          <w:ilvl w:val="0"/>
          <w:numId w:val="4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Program the robot using some or </w:t>
      </w:r>
      <w:proofErr w:type="gramStart"/>
      <w:r w:rsidRPr="009116DB">
        <w:rPr>
          <w:rFonts w:ascii="Arial" w:hAnsi="Arial" w:cs="Arial"/>
          <w:sz w:val="28"/>
          <w:szCs w:val="28"/>
        </w:rPr>
        <w:t>all of the</w:t>
      </w:r>
      <w:proofErr w:type="gramEnd"/>
      <w:r w:rsidRPr="009116DB">
        <w:rPr>
          <w:rFonts w:ascii="Arial" w:hAnsi="Arial" w:cs="Arial"/>
          <w:sz w:val="28"/>
          <w:szCs w:val="28"/>
        </w:rPr>
        <w:t xml:space="preserve"> complete palette of blocks.  Outline of the Lesson: </w:t>
      </w:r>
    </w:p>
    <w:p w14:paraId="28B39ACD" w14:textId="77777777" w:rsidR="00A86E80" w:rsidRPr="009116DB" w:rsidRDefault="00A86E80" w:rsidP="00A86E80">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Description of the assessment model (10 minutes) </w:t>
      </w:r>
    </w:p>
    <w:p w14:paraId="0D467960" w14:textId="77777777" w:rsidR="00A86E80" w:rsidRPr="009116DB" w:rsidRDefault="00A86E80" w:rsidP="00A86E80">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How to use the tutorials (10 minutes) </w:t>
      </w:r>
    </w:p>
    <w:p w14:paraId="63AB159D" w14:textId="77777777" w:rsidR="00A86E80" w:rsidRPr="009116DB" w:rsidRDefault="00A86E80" w:rsidP="00A86E80">
      <w:pPr>
        <w:widowControl w:val="0"/>
        <w:numPr>
          <w:ilvl w:val="0"/>
          <w:numId w:val="4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Build and program robots according to tutorials (255 minutes)  Student Activities: </w:t>
      </w:r>
    </w:p>
    <w:p w14:paraId="35691BA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In groups of 2-4, students follow tutorials to build and program small robots. Teaching/Learning Strategies:</w:t>
      </w:r>
    </w:p>
    <w:p w14:paraId="1C569390" w14:textId="77777777" w:rsidR="00A86E80" w:rsidRPr="009116DB" w:rsidRDefault="00A86E80" w:rsidP="00A86E80">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assessment model for tutorials. (Recommended: observe some but not all robots, such as those for tutorials 8, 16, and 20 in the common palette along with several from the complete palette; look at robot construction and the program as well as execution to determine grade.) </w:t>
      </w:r>
    </w:p>
    <w:p w14:paraId="4067B023" w14:textId="77777777" w:rsidR="00A86E80" w:rsidRPr="009116DB" w:rsidRDefault="00A86E80" w:rsidP="00A86E80">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All students should complete the tutorials for the common palette before moving on to the complete palette. It will be helpful for the future projects if students complete most, if not all, of the tutorials for the complete palette as well. </w:t>
      </w:r>
    </w:p>
    <w:p w14:paraId="64DD0ABA" w14:textId="77777777" w:rsidR="00A86E80" w:rsidRPr="009116DB" w:rsidRDefault="00A86E80" w:rsidP="00A86E80">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Circulate throughout class to answer questions, help troubleshoot, and assess robots. </w:t>
      </w:r>
    </w:p>
    <w:p w14:paraId="0EF15D83" w14:textId="77777777" w:rsidR="00A86E80" w:rsidRPr="009116DB" w:rsidRDefault="00A86E80" w:rsidP="00A86E80">
      <w:pPr>
        <w:widowControl w:val="0"/>
        <w:numPr>
          <w:ilvl w:val="0"/>
          <w:numId w:val="4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If some groups finish early, have them assist other groups.  Resources: </w:t>
      </w:r>
    </w:p>
    <w:p w14:paraId="5C9D193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NXT User guide pp. 50-53 explain the tutorials</w:t>
      </w:r>
    </w:p>
    <w:p w14:paraId="11DC6C4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5031D254" w14:textId="2A377F70"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71FA7DD" wp14:editId="2135DBA1">
            <wp:extent cx="5854700" cy="95250"/>
            <wp:effectExtent l="0" t="0" r="12700" b="6350"/>
            <wp:docPr id="3923" name="Picture 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225EBCC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273</w:t>
      </w:r>
    </w:p>
    <w:p w14:paraId="277C029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 14 Topic Description: Introduce </w:t>
      </w:r>
      <w:proofErr w:type="spellStart"/>
      <w:r w:rsidRPr="009116DB">
        <w:rPr>
          <w:rFonts w:ascii="Arial" w:hAnsi="Arial" w:cs="Arial"/>
          <w:sz w:val="28"/>
          <w:szCs w:val="28"/>
        </w:rPr>
        <w:t>RoboCup</w:t>
      </w:r>
      <w:proofErr w:type="spellEnd"/>
      <w:r w:rsidRPr="009116DB">
        <w:rPr>
          <w:rFonts w:ascii="Arial" w:hAnsi="Arial" w:cs="Arial"/>
          <w:sz w:val="28"/>
          <w:szCs w:val="28"/>
        </w:rPr>
        <w:t xml:space="preserve"> real life robotic competition and write instructions for tic-tac-</w:t>
      </w:r>
    </w:p>
    <w:p w14:paraId="5B7C49D3"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toe</w:t>
      </w:r>
      <w:proofErr w:type="gramEnd"/>
      <w:r w:rsidRPr="009116DB">
        <w:rPr>
          <w:rFonts w:ascii="Arial" w:hAnsi="Arial" w:cs="Arial"/>
          <w:sz w:val="28"/>
          <w:szCs w:val="28"/>
        </w:rPr>
        <w:t>.</w:t>
      </w:r>
    </w:p>
    <w:p w14:paraId="4A28FDD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Objectives:</w:t>
      </w:r>
    </w:p>
    <w:p w14:paraId="219FFBC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Students will be able to</w:t>
      </w:r>
    </w:p>
    <w:p w14:paraId="118BAC43" w14:textId="77777777" w:rsidR="00A86E80" w:rsidRPr="009116DB" w:rsidRDefault="00A86E80" w:rsidP="00A86E80">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how a sequence of game moves can be expressed in simple statements. </w:t>
      </w:r>
    </w:p>
    <w:p w14:paraId="365C3013" w14:textId="77777777" w:rsidR="00A86E80" w:rsidRPr="009116DB" w:rsidRDefault="00A86E80" w:rsidP="00A86E80">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Describe the </w:t>
      </w:r>
      <w:proofErr w:type="spellStart"/>
      <w:r w:rsidRPr="009116DB">
        <w:rPr>
          <w:rFonts w:ascii="Arial" w:hAnsi="Arial" w:cs="Arial"/>
          <w:sz w:val="28"/>
          <w:szCs w:val="28"/>
        </w:rPr>
        <w:t>RoboCup</w:t>
      </w:r>
      <w:proofErr w:type="spellEnd"/>
      <w:r w:rsidRPr="009116DB">
        <w:rPr>
          <w:rFonts w:ascii="Arial" w:hAnsi="Arial" w:cs="Arial"/>
          <w:sz w:val="28"/>
          <w:szCs w:val="28"/>
        </w:rPr>
        <w:t xml:space="preserve"> challenge and examine how robots have been programmed to play  soccer. </w:t>
      </w:r>
    </w:p>
    <w:p w14:paraId="09AD296A" w14:textId="77777777" w:rsidR="00A86E80" w:rsidRPr="009116DB" w:rsidRDefault="00A86E80" w:rsidP="00A86E80">
      <w:pPr>
        <w:widowControl w:val="0"/>
        <w:numPr>
          <w:ilvl w:val="0"/>
          <w:numId w:val="4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Develop if-then statements and use Boolean operators to direct a human “robot” to play tic-tac-  toe.  Outline of the Lesson: </w:t>
      </w:r>
    </w:p>
    <w:p w14:paraId="531A792F" w14:textId="77777777" w:rsidR="00A86E80" w:rsidRPr="009116DB" w:rsidRDefault="00A86E80" w:rsidP="00A86E80">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Tic-tac-toe (10 minutes) </w:t>
      </w:r>
    </w:p>
    <w:p w14:paraId="39A7EA53" w14:textId="77777777" w:rsidR="00A86E80" w:rsidRPr="009116DB" w:rsidRDefault="00A86E80" w:rsidP="00A86E80">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“Robot Competitors Meet on a Soccer Field of Dreams” (25 minutes) </w:t>
      </w:r>
    </w:p>
    <w:p w14:paraId="79D53B5B" w14:textId="77777777" w:rsidR="00A86E80" w:rsidRPr="009116DB" w:rsidRDefault="00A86E80" w:rsidP="00A86E80">
      <w:pPr>
        <w:widowControl w:val="0"/>
        <w:numPr>
          <w:ilvl w:val="0"/>
          <w:numId w:val="4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Instructions for a “robot” to play tic-tac-toe. (20 minutes)  Student Activities: </w:t>
      </w:r>
    </w:p>
    <w:p w14:paraId="0452FDA9" w14:textId="77777777" w:rsidR="00A86E80" w:rsidRPr="009116DB" w:rsidRDefault="00A86E80" w:rsidP="00A86E80">
      <w:pPr>
        <w:widowControl w:val="0"/>
        <w:numPr>
          <w:ilvl w:val="0"/>
          <w:numId w:val="4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 pairs, students play a game of tic-tac-toe; then they discuss and write answers to the posted questions. </w:t>
      </w:r>
    </w:p>
    <w:p w14:paraId="7ED9E993" w14:textId="77777777" w:rsidR="00A86E80" w:rsidRPr="009116DB" w:rsidRDefault="00A86E80" w:rsidP="00A86E80">
      <w:pPr>
        <w:widowControl w:val="0"/>
        <w:numPr>
          <w:ilvl w:val="0"/>
          <w:numId w:val="4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Read and discuss the article, “Robot Competitors Meet on a Soccer Field of Dreams”. </w:t>
      </w:r>
    </w:p>
    <w:p w14:paraId="08E29A8D" w14:textId="77777777" w:rsidR="00A86E80" w:rsidRPr="009116DB" w:rsidRDefault="00A86E80" w:rsidP="00A86E80">
      <w:pPr>
        <w:widowControl w:val="0"/>
        <w:numPr>
          <w:ilvl w:val="0"/>
          <w:numId w:val="4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 pairs, students write a series of clear instructions for a “robot” to play tic-tac-toe.  Teaching/Learning Strategies: </w:t>
      </w:r>
    </w:p>
    <w:p w14:paraId="784FC74B" w14:textId="77777777" w:rsidR="00A86E80" w:rsidRPr="009116DB" w:rsidRDefault="00A86E80" w:rsidP="00A86E80">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Before students enter the classroom, write the following on the board or chart paper: “Play a game of tic-tac-toe with your partner. Then think about these questions together, and write your answers: What are the rules of tic-tac-toe? What decisions does a player need to make before taking a turn? How would you verbally describe each of these decisions? What is the action a robot would need to take based on the decisions?” </w:t>
      </w:r>
    </w:p>
    <w:p w14:paraId="279D91AB" w14:textId="77777777" w:rsidR="00A86E80" w:rsidRPr="009116DB" w:rsidRDefault="00A86E80" w:rsidP="00A86E80">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After a few minutes, have students share some of their responses. Make a list of the rules of tic- </w:t>
      </w:r>
      <w:proofErr w:type="spellStart"/>
      <w:r w:rsidRPr="009116DB">
        <w:rPr>
          <w:rFonts w:ascii="Arial" w:hAnsi="Arial" w:cs="Arial"/>
          <w:sz w:val="28"/>
          <w:szCs w:val="28"/>
        </w:rPr>
        <w:t>tac</w:t>
      </w:r>
      <w:proofErr w:type="spellEnd"/>
      <w:r w:rsidRPr="009116DB">
        <w:rPr>
          <w:rFonts w:ascii="Arial" w:hAnsi="Arial" w:cs="Arial"/>
          <w:sz w:val="28"/>
          <w:szCs w:val="28"/>
        </w:rPr>
        <w:t xml:space="preserve">-toe on the board. Ensure students remember that if statements and conditionals are required to describe the moves of the game. Collect the written responses to the warm up activity. </w:t>
      </w:r>
    </w:p>
    <w:p w14:paraId="62EA05B1" w14:textId="77777777" w:rsidR="00A86E80" w:rsidRPr="009116DB" w:rsidRDefault="00A86E80" w:rsidP="00A86E80">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Distribute the article “Robot Competitors </w:t>
      </w:r>
      <w:proofErr w:type="gramStart"/>
      <w:r w:rsidRPr="009116DB">
        <w:rPr>
          <w:rFonts w:ascii="Arial" w:hAnsi="Arial" w:cs="Arial"/>
          <w:sz w:val="28"/>
          <w:szCs w:val="28"/>
        </w:rPr>
        <w:t>Meet</w:t>
      </w:r>
      <w:proofErr w:type="gramEnd"/>
      <w:r w:rsidRPr="009116DB">
        <w:rPr>
          <w:rFonts w:ascii="Arial" w:hAnsi="Arial" w:cs="Arial"/>
          <w:sz w:val="28"/>
          <w:szCs w:val="28"/>
        </w:rPr>
        <w:t xml:space="preserve"> on a Soccer Field of Dreams” and have students read it. </w:t>
      </w:r>
    </w:p>
    <w:p w14:paraId="46E93676" w14:textId="77777777" w:rsidR="00A86E80" w:rsidRPr="009116DB" w:rsidRDefault="00A86E80" w:rsidP="00A86E80">
      <w:pPr>
        <w:widowControl w:val="0"/>
        <w:numPr>
          <w:ilvl w:val="0"/>
          <w:numId w:val="4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Lead a discussion about the article</w:t>
      </w:r>
      <w:proofErr w:type="gramStart"/>
      <w:r w:rsidRPr="009116DB">
        <w:rPr>
          <w:rFonts w:ascii="Arial" w:hAnsi="Arial" w:cs="Arial"/>
          <w:sz w:val="28"/>
          <w:szCs w:val="28"/>
        </w:rPr>
        <w:t>. </w:t>
      </w:r>
      <w:proofErr w:type="gramEnd"/>
      <w:r w:rsidRPr="009116DB">
        <w:rPr>
          <w:rFonts w:ascii="Arial" w:hAnsi="Arial" w:cs="Arial"/>
          <w:sz w:val="28"/>
          <w:szCs w:val="28"/>
        </w:rPr>
        <w:t xml:space="preserve">Exploring Computer Science—Unit 6: Robotics 274 </w:t>
      </w:r>
    </w:p>
    <w:p w14:paraId="7BDB1A9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F971461" w14:textId="3B271C24"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477ADD7" wp14:editId="69FD72B9">
            <wp:extent cx="5854700" cy="95250"/>
            <wp:effectExtent l="0" t="0" r="12700" b="6350"/>
            <wp:docPr id="3924" name="Picture 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01F58FB4" w14:textId="77777777" w:rsidR="00A86E80" w:rsidRPr="009116DB" w:rsidRDefault="00A86E80"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to students that they will be working in pairs to write an application for human “robots” (students will act as the robots) to enable them to play tic-tac-toe. The following day will be the </w:t>
      </w:r>
      <w:proofErr w:type="spellStart"/>
      <w:r w:rsidRPr="009116DB">
        <w:rPr>
          <w:rFonts w:ascii="Arial" w:hAnsi="Arial" w:cs="Arial"/>
          <w:sz w:val="28"/>
          <w:szCs w:val="28"/>
        </w:rPr>
        <w:t>RoboTicTacToe</w:t>
      </w:r>
      <w:proofErr w:type="spellEnd"/>
      <w:r w:rsidRPr="009116DB">
        <w:rPr>
          <w:rFonts w:ascii="Arial" w:hAnsi="Arial" w:cs="Arial"/>
          <w:sz w:val="28"/>
          <w:szCs w:val="28"/>
        </w:rPr>
        <w:t xml:space="preserve"> Challenge. Remind them of the earlier discussion of tic-tac-toe. What goals does each player have? Who starts the game? Is there a “best place” to put the first X? What are some winning strategies for the next move? For example, </w:t>
      </w:r>
      <w:proofErr w:type="gramStart"/>
      <w:r w:rsidRPr="009116DB">
        <w:rPr>
          <w:rFonts w:ascii="Arial" w:hAnsi="Arial" w:cs="Arial"/>
          <w:sz w:val="28"/>
          <w:szCs w:val="28"/>
        </w:rPr>
        <w:t>If</w:t>
      </w:r>
      <w:proofErr w:type="gramEnd"/>
      <w:r w:rsidRPr="009116DB">
        <w:rPr>
          <w:rFonts w:ascii="Arial" w:hAnsi="Arial" w:cs="Arial"/>
          <w:sz w:val="28"/>
          <w:szCs w:val="28"/>
        </w:rPr>
        <w:t xml:space="preserve"> the X is in the center, then where should an O be placed? Why is “if-then” logic a good way to explain strategy for a simple game like tic-tac-toe? How can Boolean operators, and/or/not, help simplify the commands? </w:t>
      </w:r>
    </w:p>
    <w:p w14:paraId="4496A44A" w14:textId="77777777" w:rsidR="00A86E80" w:rsidRPr="009116DB" w:rsidRDefault="00A86E80"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Demonstrate the opening move for a game of tic-tac-toe on the board. Draw a nine-space grid and label the squares one through nine. Then ask students where to place the first X. Depending on where it is placed, have students create an if-then statement that determines the next move. For example, “If the first X is in the center, place an O in a corner square.” </w:t>
      </w:r>
    </w:p>
    <w:p w14:paraId="622971B1" w14:textId="77777777" w:rsidR="00A86E80" w:rsidRPr="009116DB" w:rsidRDefault="00A86E80"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students to complete the instructions. Each instruction in the entire sequence will cover every possible combination of moves the students can think of until a game is completed. Students need to remember that there are multiple options for each move (including the beginning move). They should consider all of the possibilities in developing their code. They also need to consider what the behavior the robot will exhibit based on the instructions provided. </w:t>
      </w:r>
    </w:p>
    <w:p w14:paraId="6AFB76BA" w14:textId="77777777" w:rsidR="00A86E80" w:rsidRPr="009116DB" w:rsidRDefault="00A86E80"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Note that the focus in this lesson is really a reinforcement of programming as a set of instructions in the context of something most students understand. The game of tic-tac-toe is not a natural example of robotics because robot environments are generally dynamic with infinite possible states of the environment.  Resources: </w:t>
      </w:r>
    </w:p>
    <w:p w14:paraId="4C06BF32" w14:textId="77777777" w:rsidR="00A86E80" w:rsidRPr="009116DB" w:rsidRDefault="00A86E80"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Lesson plan from NY Times Lesson Plan Archive: </w:t>
      </w:r>
      <w:r w:rsidRPr="009116DB">
        <w:rPr>
          <w:rFonts w:ascii="Arial" w:hAnsi="Arial" w:cs="Arial"/>
          <w:color w:val="0000FF"/>
          <w:sz w:val="28"/>
          <w:szCs w:val="28"/>
        </w:rPr>
        <w:t xml:space="preserve">http://www.nytimes.com/learning/teachers/lessons/20010802thursday.html </w:t>
      </w:r>
    </w:p>
    <w:p w14:paraId="39E1C44B" w14:textId="77777777" w:rsidR="00A86E80" w:rsidRPr="009116DB" w:rsidRDefault="00A86E80"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Copy of article </w:t>
      </w:r>
      <w:r w:rsidRPr="009116DB">
        <w:rPr>
          <w:rFonts w:ascii="Arial" w:hAnsi="Arial" w:cs="Arial"/>
          <w:color w:val="0000FF"/>
          <w:sz w:val="28"/>
          <w:szCs w:val="28"/>
        </w:rPr>
        <w:t xml:space="preserve">http://www.nytimes.com/learning/teachers/featured_articles/20010802thursday.html </w:t>
      </w:r>
    </w:p>
    <w:p w14:paraId="25345700" w14:textId="77777777" w:rsidR="00A86E80" w:rsidRPr="009116DB" w:rsidRDefault="00A86E80" w:rsidP="00A140A1">
      <w:pPr>
        <w:widowControl w:val="0"/>
        <w:numPr>
          <w:ilvl w:val="0"/>
          <w:numId w:val="113"/>
        </w:numPr>
        <w:tabs>
          <w:tab w:val="left" w:pos="220"/>
          <w:tab w:val="left" w:pos="720"/>
        </w:tabs>
        <w:autoSpaceDE w:val="0"/>
        <w:autoSpaceDN w:val="0"/>
        <w:adjustRightInd w:val="0"/>
        <w:spacing w:after="24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Dictionary </w:t>
      </w:r>
    </w:p>
    <w:p w14:paraId="63FA681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87883C4" w14:textId="5D07AE4B"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E54E1CE" wp14:editId="2FCCC0A8">
            <wp:extent cx="3797300" cy="12700"/>
            <wp:effectExtent l="0" t="0" r="12700" b="12700"/>
            <wp:docPr id="3925" name="Picture 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973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967675D" wp14:editId="5D0CF225">
            <wp:extent cx="4210050" cy="12700"/>
            <wp:effectExtent l="0" t="0" r="6350" b="12700"/>
            <wp:docPr id="3926" name="Picture 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2100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EF53838" wp14:editId="71496CB3">
            <wp:extent cx="5854700" cy="95250"/>
            <wp:effectExtent l="0" t="0" r="12700" b="6350"/>
            <wp:docPr id="3927" name="Picture 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6263B34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275</w:t>
      </w:r>
    </w:p>
    <w:p w14:paraId="25E1395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Instructional Day: 15 Topic Description: </w:t>
      </w:r>
      <w:proofErr w:type="spellStart"/>
      <w:r w:rsidRPr="009116DB">
        <w:rPr>
          <w:rFonts w:ascii="Arial" w:hAnsi="Arial" w:cs="Arial"/>
          <w:sz w:val="28"/>
          <w:szCs w:val="28"/>
        </w:rPr>
        <w:t>RoboTic</w:t>
      </w:r>
      <w:proofErr w:type="spellEnd"/>
      <w:r w:rsidRPr="009116DB">
        <w:rPr>
          <w:rFonts w:ascii="Arial" w:hAnsi="Arial" w:cs="Arial"/>
          <w:sz w:val="28"/>
          <w:szCs w:val="28"/>
        </w:rPr>
        <w:t>-</w:t>
      </w:r>
      <w:proofErr w:type="spellStart"/>
      <w:r w:rsidRPr="009116DB">
        <w:rPr>
          <w:rFonts w:ascii="Arial" w:hAnsi="Arial" w:cs="Arial"/>
          <w:sz w:val="28"/>
          <w:szCs w:val="28"/>
        </w:rPr>
        <w:t>Tac</w:t>
      </w:r>
      <w:proofErr w:type="spellEnd"/>
      <w:r w:rsidRPr="009116DB">
        <w:rPr>
          <w:rFonts w:ascii="Arial" w:hAnsi="Arial" w:cs="Arial"/>
          <w:sz w:val="28"/>
          <w:szCs w:val="28"/>
        </w:rPr>
        <w:t xml:space="preserve">-Toe Challenge and Introduction to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Dance Challenge. Objectives</w:t>
      </w:r>
      <w:proofErr w:type="gramStart"/>
      <w:r w:rsidRPr="009116DB">
        <w:rPr>
          <w:rFonts w:ascii="Arial" w:hAnsi="Arial" w:cs="Arial"/>
          <w:sz w:val="28"/>
          <w:szCs w:val="28"/>
        </w:rPr>
        <w:t>: </w:t>
      </w:r>
      <w:proofErr w:type="gramEnd"/>
      <w:r w:rsidRPr="009116DB">
        <w:rPr>
          <w:rFonts w:ascii="Arial" w:hAnsi="Arial" w:cs="Arial"/>
          <w:sz w:val="28"/>
          <w:szCs w:val="28"/>
        </w:rPr>
        <w:t>Students will be able to</w:t>
      </w:r>
    </w:p>
    <w:p w14:paraId="4C612E7F" w14:textId="77777777" w:rsidR="00A86E80" w:rsidRPr="009116DB" w:rsidRDefault="00A86E80" w:rsidP="00A140A1">
      <w:pPr>
        <w:widowControl w:val="0"/>
        <w:numPr>
          <w:ilvl w:val="0"/>
          <w:numId w:val="4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Debug conditional statements by testing them and compete as teams in a </w:t>
      </w:r>
      <w:proofErr w:type="spellStart"/>
      <w:r w:rsidRPr="009116DB">
        <w:rPr>
          <w:rFonts w:ascii="Arial" w:hAnsi="Arial" w:cs="Arial"/>
          <w:sz w:val="28"/>
          <w:szCs w:val="28"/>
        </w:rPr>
        <w:t>RoboTic</w:t>
      </w:r>
      <w:proofErr w:type="spellEnd"/>
      <w:r w:rsidRPr="009116DB">
        <w:rPr>
          <w:rFonts w:ascii="Arial" w:hAnsi="Arial" w:cs="Arial"/>
          <w:sz w:val="28"/>
          <w:szCs w:val="28"/>
        </w:rPr>
        <w:t>-</w:t>
      </w:r>
      <w:proofErr w:type="spellStart"/>
      <w:r w:rsidRPr="009116DB">
        <w:rPr>
          <w:rFonts w:ascii="Arial" w:hAnsi="Arial" w:cs="Arial"/>
          <w:sz w:val="28"/>
          <w:szCs w:val="28"/>
        </w:rPr>
        <w:t>Tac</w:t>
      </w:r>
      <w:proofErr w:type="spellEnd"/>
      <w:r w:rsidRPr="009116DB">
        <w:rPr>
          <w:rFonts w:ascii="Arial" w:hAnsi="Arial" w:cs="Arial"/>
          <w:sz w:val="28"/>
          <w:szCs w:val="28"/>
        </w:rPr>
        <w:t xml:space="preserve">-Toe Challenge. </w:t>
      </w:r>
    </w:p>
    <w:p w14:paraId="474195F4" w14:textId="77777777" w:rsidR="00A86E80" w:rsidRPr="009116DB" w:rsidRDefault="00A86E80" w:rsidP="00A140A1">
      <w:pPr>
        <w:widowControl w:val="0"/>
        <w:numPr>
          <w:ilvl w:val="0"/>
          <w:numId w:val="4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Describe dancing robots that have competed in the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Dance Challenge. Outline of the Lesson: </w:t>
      </w:r>
    </w:p>
    <w:p w14:paraId="3A2286FC" w14:textId="77777777" w:rsidR="00A86E80" w:rsidRPr="009116DB" w:rsidRDefault="00A86E80"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Debugging of robotic-</w:t>
      </w:r>
      <w:proofErr w:type="spellStart"/>
      <w:r w:rsidRPr="009116DB">
        <w:rPr>
          <w:rFonts w:ascii="Arial" w:hAnsi="Arial" w:cs="Arial"/>
          <w:sz w:val="28"/>
          <w:szCs w:val="28"/>
        </w:rPr>
        <w:t>tac</w:t>
      </w:r>
      <w:proofErr w:type="spellEnd"/>
      <w:r w:rsidRPr="009116DB">
        <w:rPr>
          <w:rFonts w:ascii="Arial" w:hAnsi="Arial" w:cs="Arial"/>
          <w:sz w:val="28"/>
          <w:szCs w:val="28"/>
        </w:rPr>
        <w:t xml:space="preserve">-toe statements (5 minutes) </w:t>
      </w:r>
    </w:p>
    <w:p w14:paraId="59A1471D" w14:textId="77777777" w:rsidR="00A86E80" w:rsidRPr="009116DB" w:rsidRDefault="00A86E80"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roofErr w:type="spellStart"/>
      <w:r w:rsidRPr="009116DB">
        <w:rPr>
          <w:rFonts w:ascii="Arial" w:hAnsi="Arial" w:cs="Arial"/>
          <w:sz w:val="28"/>
          <w:szCs w:val="28"/>
        </w:rPr>
        <w:t>RoboTic</w:t>
      </w:r>
      <w:proofErr w:type="spellEnd"/>
      <w:r w:rsidRPr="009116DB">
        <w:rPr>
          <w:rFonts w:ascii="Arial" w:hAnsi="Arial" w:cs="Arial"/>
          <w:sz w:val="28"/>
          <w:szCs w:val="28"/>
        </w:rPr>
        <w:t>-</w:t>
      </w:r>
      <w:proofErr w:type="spellStart"/>
      <w:r w:rsidRPr="009116DB">
        <w:rPr>
          <w:rFonts w:ascii="Arial" w:hAnsi="Arial" w:cs="Arial"/>
          <w:sz w:val="28"/>
          <w:szCs w:val="28"/>
        </w:rPr>
        <w:t>Tac</w:t>
      </w:r>
      <w:proofErr w:type="spellEnd"/>
      <w:r w:rsidRPr="009116DB">
        <w:rPr>
          <w:rFonts w:ascii="Arial" w:hAnsi="Arial" w:cs="Arial"/>
          <w:sz w:val="28"/>
          <w:szCs w:val="28"/>
        </w:rPr>
        <w:t xml:space="preserve">-Toe challenge (35 minutes) </w:t>
      </w:r>
    </w:p>
    <w:p w14:paraId="1B320E03" w14:textId="77777777" w:rsidR="00A86E80" w:rsidRPr="009116DB" w:rsidRDefault="00A86E80" w:rsidP="00A140A1">
      <w:pPr>
        <w:widowControl w:val="0"/>
        <w:numPr>
          <w:ilvl w:val="0"/>
          <w:numId w:val="5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Introduction to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Dance challenge (15 minutes)  Student Activities: </w:t>
      </w:r>
    </w:p>
    <w:p w14:paraId="6A5040D6" w14:textId="77777777" w:rsidR="00A86E80" w:rsidRPr="009116DB" w:rsidRDefault="00A86E80"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debugging tic-tac-toe statements by testing that they work correctly in several games. </w:t>
      </w:r>
    </w:p>
    <w:p w14:paraId="23D430FA" w14:textId="77777777" w:rsidR="00A86E80" w:rsidRPr="009116DB" w:rsidRDefault="00A86E80"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w:t>
      </w:r>
      <w:proofErr w:type="spellStart"/>
      <w:r w:rsidRPr="009116DB">
        <w:rPr>
          <w:rFonts w:ascii="Arial" w:hAnsi="Arial" w:cs="Arial"/>
          <w:sz w:val="28"/>
          <w:szCs w:val="28"/>
        </w:rPr>
        <w:t>RoboTic</w:t>
      </w:r>
      <w:proofErr w:type="spellEnd"/>
      <w:r w:rsidRPr="009116DB">
        <w:rPr>
          <w:rFonts w:ascii="Arial" w:hAnsi="Arial" w:cs="Arial"/>
          <w:sz w:val="28"/>
          <w:szCs w:val="28"/>
        </w:rPr>
        <w:t>-</w:t>
      </w:r>
      <w:proofErr w:type="spellStart"/>
      <w:r w:rsidRPr="009116DB">
        <w:rPr>
          <w:rFonts w:ascii="Arial" w:hAnsi="Arial" w:cs="Arial"/>
          <w:sz w:val="28"/>
          <w:szCs w:val="28"/>
        </w:rPr>
        <w:t>Tac</w:t>
      </w:r>
      <w:proofErr w:type="spellEnd"/>
      <w:r w:rsidRPr="009116DB">
        <w:rPr>
          <w:rFonts w:ascii="Arial" w:hAnsi="Arial" w:cs="Arial"/>
          <w:sz w:val="28"/>
          <w:szCs w:val="28"/>
        </w:rPr>
        <w:t xml:space="preserve">-Toe challenge. </w:t>
      </w:r>
    </w:p>
    <w:p w14:paraId="1E67BB7E" w14:textId="77777777" w:rsidR="00A86E80" w:rsidRPr="009116DB" w:rsidRDefault="00A86E80" w:rsidP="00A140A1">
      <w:pPr>
        <w:widowControl w:val="0"/>
        <w:numPr>
          <w:ilvl w:val="0"/>
          <w:numId w:val="5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Listen to an explanation of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Dance Challenge and watch videos of dancing robots  from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challenges.  Teaching/Learning Strategies: </w:t>
      </w:r>
    </w:p>
    <w:p w14:paraId="0C908DFE" w14:textId="77777777" w:rsidR="00A86E80" w:rsidRPr="009116DB" w:rsidRDefault="00A86E80"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Ask students to quickly test their tic-tac-toe instructions to make sure they are complete and correct. They should play tic-tac-toe following only the instructions they have written. </w:t>
      </w:r>
    </w:p>
    <w:p w14:paraId="20A40C1D" w14:textId="77777777" w:rsidR="00A86E80" w:rsidRPr="009116DB" w:rsidRDefault="00A86E80"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the challenge: each team will be acting as a single robot “programmed” by the  application they developed. One student will read a command from their application and the other student will execute the command. Teams play against each other, testing how successful their code is. Each game should be observed by the rest of the class and monitored to ensure the teams only execute the commands read. </w:t>
      </w:r>
    </w:p>
    <w:p w14:paraId="507168E9" w14:textId="77777777" w:rsidR="00A86E80" w:rsidRPr="009116DB" w:rsidRDefault="00A86E80"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At the conclusion of the challenge, celebrate the winning team. Ask the students to describe why that team won? What have they learned? How would they improve their programs? (Remind students that precise instructions are required in programming.) </w:t>
      </w:r>
    </w:p>
    <w:p w14:paraId="29D28B36" w14:textId="77777777" w:rsidR="00A86E80" w:rsidRPr="009116DB" w:rsidRDefault="00A86E80" w:rsidP="00A140A1">
      <w:pPr>
        <w:widowControl w:val="0"/>
        <w:numPr>
          <w:ilvl w:val="0"/>
          <w:numId w:val="5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Explain that </w:t>
      </w:r>
      <w:proofErr w:type="spellStart"/>
      <w:r w:rsidRPr="009116DB">
        <w:rPr>
          <w:rFonts w:ascii="Arial" w:hAnsi="Arial" w:cs="Arial"/>
          <w:sz w:val="28"/>
          <w:szCs w:val="28"/>
        </w:rPr>
        <w:t>RoboCup</w:t>
      </w:r>
      <w:proofErr w:type="spellEnd"/>
      <w:r w:rsidRPr="009116DB">
        <w:rPr>
          <w:rFonts w:ascii="Arial" w:hAnsi="Arial" w:cs="Arial"/>
          <w:sz w:val="28"/>
          <w:szCs w:val="28"/>
        </w:rPr>
        <w:t xml:space="preserve"> is a research initiative founded in 1997 by an international group of scientists interested in defining a common problem that could be addressed by researchers in robotics, engineering, and artificial intelligence. Most participants are university and industry research labs.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(RCJ) was founded in 2000, with a focus on education. The RCJ Rescue challenge was piloted in 2001 and adapted in 2003. RCJ is open to students up to age 19. There are two divisions: primary, which is up to age 14, and secondary, which is age 14 to  Exploring Computer Science—Unit 6: Robotics 276 </w:t>
      </w:r>
    </w:p>
    <w:p w14:paraId="0D3364E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7B35E18" w14:textId="589C51D2"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07AA997" wp14:editId="7FFE44A4">
            <wp:extent cx="5854700" cy="95250"/>
            <wp:effectExtent l="0" t="0" r="12700" b="6350"/>
            <wp:docPr id="3928" name="Picture 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072D869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19. The first two robot projects will be based on the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program. The first one is the dancing </w:t>
      </w:r>
      <w:proofErr w:type="gramStart"/>
      <w:r w:rsidRPr="009116DB">
        <w:rPr>
          <w:rFonts w:ascii="Arial" w:hAnsi="Arial" w:cs="Arial"/>
          <w:sz w:val="28"/>
          <w:szCs w:val="28"/>
        </w:rPr>
        <w:t>robot which</w:t>
      </w:r>
      <w:proofErr w:type="gramEnd"/>
      <w:r w:rsidRPr="009116DB">
        <w:rPr>
          <w:rFonts w:ascii="Arial" w:hAnsi="Arial" w:cs="Arial"/>
          <w:sz w:val="28"/>
          <w:szCs w:val="28"/>
        </w:rPr>
        <w:t xml:space="preserve"> is the introductory level of the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program. Students will build and program a robot that dances. Show videos of dancing robots in competition.</w:t>
      </w:r>
    </w:p>
    <w:p w14:paraId="789096A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Resources:</w:t>
      </w:r>
    </w:p>
    <w:p w14:paraId="5DF0A264" w14:textId="77777777" w:rsidR="00A86E80" w:rsidRPr="009116DB" w:rsidRDefault="00A86E80"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videos: </w:t>
      </w:r>
      <w:r w:rsidRPr="009116DB">
        <w:rPr>
          <w:rFonts w:ascii="Arial" w:hAnsi="Arial" w:cs="Arial"/>
          <w:color w:val="0000FF"/>
          <w:sz w:val="28"/>
          <w:szCs w:val="28"/>
        </w:rPr>
        <w:t xml:space="preserve">http://rcj.robocup.org/videos.html </w:t>
      </w:r>
    </w:p>
    <w:p w14:paraId="7392BDCD" w14:textId="77777777" w:rsidR="00A86E80" w:rsidRPr="009116DB" w:rsidRDefault="00A86E80" w:rsidP="00A140A1">
      <w:pPr>
        <w:widowControl w:val="0"/>
        <w:numPr>
          <w:ilvl w:val="0"/>
          <w:numId w:val="5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More videos available through YouTube such as </w:t>
      </w:r>
      <w:r w:rsidRPr="009116DB">
        <w:rPr>
          <w:rFonts w:ascii="Arial" w:hAnsi="Arial" w:cs="Arial"/>
          <w:color w:val="0000FF"/>
          <w:sz w:val="28"/>
          <w:szCs w:val="28"/>
        </w:rPr>
        <w:t>http://www.youtube.com/watch</w:t>
      </w:r>
      <w:proofErr w:type="gramStart"/>
      <w:r w:rsidRPr="009116DB">
        <w:rPr>
          <w:rFonts w:ascii="Arial" w:hAnsi="Arial" w:cs="Arial"/>
          <w:color w:val="0000FF"/>
          <w:sz w:val="28"/>
          <w:szCs w:val="28"/>
        </w:rPr>
        <w:t>?v</w:t>
      </w:r>
      <w:proofErr w:type="gramEnd"/>
      <w:r w:rsidRPr="009116DB">
        <w:rPr>
          <w:rFonts w:ascii="Arial" w:hAnsi="Arial" w:cs="Arial"/>
          <w:color w:val="0000FF"/>
          <w:sz w:val="28"/>
          <w:szCs w:val="28"/>
        </w:rPr>
        <w:t xml:space="preserve">=25sZr3u- </w:t>
      </w:r>
      <w:r w:rsidRPr="009116DB">
        <w:rPr>
          <w:rFonts w:ascii="Arial" w:hAnsi="Arial" w:cs="Arial"/>
          <w:sz w:val="28"/>
          <w:szCs w:val="28"/>
        </w:rPr>
        <w:t> </w:t>
      </w:r>
      <w:proofErr w:type="spellStart"/>
      <w:r w:rsidRPr="009116DB">
        <w:rPr>
          <w:rFonts w:ascii="Arial" w:hAnsi="Arial" w:cs="Arial"/>
          <w:color w:val="0000FF"/>
          <w:sz w:val="28"/>
          <w:szCs w:val="28"/>
        </w:rPr>
        <w:t>WwU</w:t>
      </w:r>
      <w:proofErr w:type="spellEnd"/>
      <w:r w:rsidRPr="009116DB">
        <w:rPr>
          <w:rFonts w:ascii="Arial" w:hAnsi="Arial" w:cs="Arial"/>
          <w:color w:val="0000FF"/>
          <w:sz w:val="28"/>
          <w:szCs w:val="28"/>
        </w:rPr>
        <w:t xml:space="preserve"> </w:t>
      </w:r>
    </w:p>
    <w:p w14:paraId="5F885BC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0D34E5BD" w14:textId="6B7CD2E1"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CC8D967" wp14:editId="48EA9C59">
            <wp:extent cx="1689100" cy="12700"/>
            <wp:effectExtent l="0" t="0" r="12700" b="12700"/>
            <wp:docPr id="3929" name="Picture 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891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0490C34" wp14:editId="01C8DB8D">
            <wp:extent cx="2184400" cy="12700"/>
            <wp:effectExtent l="0" t="0" r="0" b="12700"/>
            <wp:docPr id="3930" name="Picture 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844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D65DAD1" wp14:editId="7E2A924B">
            <wp:extent cx="266700" cy="12700"/>
            <wp:effectExtent l="0" t="0" r="12700" b="12700"/>
            <wp:docPr id="3931" name="Picture 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66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788590C" wp14:editId="5CDA82A9">
            <wp:extent cx="5854700" cy="95250"/>
            <wp:effectExtent l="0" t="0" r="12700" b="6350"/>
            <wp:docPr id="3932" name="Picture 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415E495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277</w:t>
      </w:r>
    </w:p>
    <w:p w14:paraId="59308BF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 16-18 Topic Description: Build, program, and present a dancing robot. Objectives</w:t>
      </w:r>
      <w:proofErr w:type="gramStart"/>
      <w:r w:rsidRPr="009116DB">
        <w:rPr>
          <w:rFonts w:ascii="Arial" w:hAnsi="Arial" w:cs="Arial"/>
          <w:sz w:val="28"/>
          <w:szCs w:val="28"/>
        </w:rPr>
        <w:t>: </w:t>
      </w:r>
      <w:proofErr w:type="gramEnd"/>
      <w:r w:rsidRPr="009116DB">
        <w:rPr>
          <w:rFonts w:ascii="Arial" w:hAnsi="Arial" w:cs="Arial"/>
          <w:sz w:val="28"/>
          <w:szCs w:val="28"/>
        </w:rPr>
        <w:t>The students will be able to:</w:t>
      </w:r>
    </w:p>
    <w:p w14:paraId="367631C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Use the NXT and output devices to build and program a robot that dances in time to music. Outline of the Lesson:</w:t>
      </w:r>
    </w:p>
    <w:p w14:paraId="6F60C88E" w14:textId="77777777" w:rsidR="00A86E80" w:rsidRPr="009116DB" w:rsidRDefault="00A86E80"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project guidelines and show dance floor (15 minutes) </w:t>
      </w:r>
    </w:p>
    <w:p w14:paraId="6EFAD5EF" w14:textId="77777777" w:rsidR="00A86E80" w:rsidRPr="009116DB" w:rsidRDefault="00A86E80"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 build, and program dancing robot (150 minutes) </w:t>
      </w:r>
    </w:p>
    <w:p w14:paraId="27EE36D3" w14:textId="77777777" w:rsidR="00A86E80" w:rsidRPr="009116DB" w:rsidRDefault="00A86E80"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Dance challenge (30 minutes) </w:t>
      </w:r>
    </w:p>
    <w:p w14:paraId="78BA0002" w14:textId="77777777" w:rsidR="00A86E80" w:rsidRPr="009116DB" w:rsidRDefault="00A86E80" w:rsidP="00A140A1">
      <w:pPr>
        <w:widowControl w:val="0"/>
        <w:numPr>
          <w:ilvl w:val="0"/>
          <w:numId w:val="5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Reflection and Clean up (25 minutes)  Student Activities: </w:t>
      </w:r>
    </w:p>
    <w:p w14:paraId="129F583F" w14:textId="77777777" w:rsidR="00A86E80" w:rsidRPr="009116DB" w:rsidRDefault="00A86E80"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Agree on ideas and music for robot. </w:t>
      </w:r>
    </w:p>
    <w:p w14:paraId="060924C2" w14:textId="77777777" w:rsidR="00A86E80" w:rsidRPr="009116DB" w:rsidRDefault="00A86E80"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Build robot. </w:t>
      </w:r>
    </w:p>
    <w:p w14:paraId="27D3DEF9" w14:textId="77777777" w:rsidR="00A86E80" w:rsidRPr="009116DB" w:rsidRDefault="00A86E80"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Write a program in Robot Educator software. </w:t>
      </w:r>
    </w:p>
    <w:p w14:paraId="061DCEA7" w14:textId="77777777" w:rsidR="00A86E80" w:rsidRPr="009116DB" w:rsidRDefault="00A86E80"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Test robot and refine program and hardware. </w:t>
      </w:r>
    </w:p>
    <w:p w14:paraId="408D8820" w14:textId="77777777" w:rsidR="00A86E80" w:rsidRPr="009116DB" w:rsidRDefault="00A86E80"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dance challenge and discussion. </w:t>
      </w:r>
    </w:p>
    <w:p w14:paraId="10AC1AF4" w14:textId="77777777" w:rsidR="00A86E80" w:rsidRPr="009116DB" w:rsidRDefault="00A86E80" w:rsidP="00A140A1">
      <w:pPr>
        <w:widowControl w:val="0"/>
        <w:numPr>
          <w:ilvl w:val="0"/>
          <w:numId w:val="55"/>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project reflection. Take robots apart and put materials away.  Teaching/Learning Strategies: </w:t>
      </w:r>
    </w:p>
    <w:p w14:paraId="3592C8A0"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w:t>
      </w:r>
      <w:r w:rsidRPr="009116DB">
        <w:rPr>
          <w:rFonts w:ascii="Arial" w:hAnsi="Arial" w:cs="Arial"/>
          <w:sz w:val="28"/>
          <w:szCs w:val="28"/>
        </w:rPr>
        <w:t>Hand out requirements and rubric.</w:t>
      </w:r>
      <w:proofErr w:type="gramEnd"/>
      <w:r w:rsidRPr="009116DB">
        <w:rPr>
          <w:rFonts w:ascii="Arial" w:hAnsi="Arial" w:cs="Arial"/>
          <w:sz w:val="28"/>
          <w:szCs w:val="28"/>
        </w:rPr>
        <w:t xml:space="preserve"> Explain guidelines and answer questions</w:t>
      </w:r>
      <w:proofErr w:type="gramStart"/>
      <w:r w:rsidRPr="009116DB">
        <w:rPr>
          <w:rFonts w:ascii="Arial" w:hAnsi="Arial" w:cs="Arial"/>
          <w:sz w:val="28"/>
          <w:szCs w:val="28"/>
        </w:rPr>
        <w:t>. </w:t>
      </w:r>
      <w:proofErr w:type="gramEnd"/>
      <w:r w:rsidRPr="009116DB">
        <w:rPr>
          <w:rFonts w:ascii="Arial" w:hAnsi="Arial" w:cs="Arial"/>
          <w:sz w:val="28"/>
          <w:szCs w:val="28"/>
        </w:rPr>
        <w:t>o A dance floor can be made out of large square of one or more pieces of butcher paper.</w:t>
      </w:r>
    </w:p>
    <w:p w14:paraId="5B276EA0" w14:textId="77777777" w:rsidR="00A86E80" w:rsidRPr="009116DB" w:rsidRDefault="00A86E80"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Circulate and make sure students are on task; answer questions as needed. </w:t>
      </w:r>
    </w:p>
    <w:p w14:paraId="12CBDB6D" w14:textId="77777777" w:rsidR="00A86E80" w:rsidRPr="009116DB" w:rsidRDefault="00A86E80"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Before the dance challenge, assign one student as timekeeper and another as DJ. Collect each  group’s program as they compete and immediately assess the robot using the rubric, while the  next group gets set up. You may declare a winner or have the students vote for the best robot. </w:t>
      </w:r>
    </w:p>
    <w:p w14:paraId="31AD9C45" w14:textId="77777777" w:rsidR="00A86E80" w:rsidRPr="009116DB" w:rsidRDefault="00A86E80"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Discuss the various dance routines and the features of each. Have students provide comments. </w:t>
      </w:r>
    </w:p>
    <w:p w14:paraId="6C50DB54" w14:textId="77777777" w:rsidR="00A86E80" w:rsidRPr="009116DB" w:rsidRDefault="00A86E80" w:rsidP="00A140A1">
      <w:pPr>
        <w:widowControl w:val="0"/>
        <w:numPr>
          <w:ilvl w:val="0"/>
          <w:numId w:val="5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At the end of the challenge, have each student complete the project reflection and submit it,  then clean up the robots.  Resources: </w:t>
      </w:r>
    </w:p>
    <w:p w14:paraId="74FB24AB" w14:textId="77777777" w:rsidR="00A86E80" w:rsidRPr="009116DB" w:rsidRDefault="00A86E80"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Official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Dance Challenge rules (2008): </w:t>
      </w:r>
      <w:r w:rsidRPr="009116DB">
        <w:rPr>
          <w:rFonts w:ascii="Arial" w:hAnsi="Arial" w:cs="Arial"/>
          <w:color w:val="0000FF"/>
          <w:sz w:val="28"/>
          <w:szCs w:val="28"/>
        </w:rPr>
        <w:t xml:space="preserve">http://rcj.robocup.org/dance.html </w:t>
      </w:r>
    </w:p>
    <w:p w14:paraId="61BA9766" w14:textId="77777777" w:rsidR="00A86E80" w:rsidRPr="009116DB" w:rsidRDefault="00A86E80"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Dancing Robot Activity </w:t>
      </w:r>
    </w:p>
    <w:p w14:paraId="4E4F17D1" w14:textId="77777777" w:rsidR="00A86E80" w:rsidRPr="009116DB" w:rsidRDefault="00A86E80" w:rsidP="00A140A1">
      <w:pPr>
        <w:widowControl w:val="0"/>
        <w:numPr>
          <w:ilvl w:val="0"/>
          <w:numId w:val="57"/>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Dancing Robot Sample Rubric  Exploring Computer Science—Unit 6: Robotics 278 </w:t>
      </w:r>
    </w:p>
    <w:p w14:paraId="4B519F1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55214D9" w14:textId="4DFFE1C1"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4CCE206" wp14:editId="23B7673A">
            <wp:extent cx="1663700" cy="12700"/>
            <wp:effectExtent l="0" t="0" r="12700" b="12700"/>
            <wp:docPr id="3933" name="Picture 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663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307D0A7" wp14:editId="04CFE8DB">
            <wp:extent cx="5854700" cy="95250"/>
            <wp:effectExtent l="0" t="0" r="12700" b="6350"/>
            <wp:docPr id="3934" name="Picture 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08F67F3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Project Reflection Dancing Robot Activity</w:t>
      </w:r>
    </w:p>
    <w:p w14:paraId="737BCF53"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dancing robot assignment is based on the first level of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an international competition. More information about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is available at http://rcj.robocup.org.</w:t>
      </w:r>
    </w:p>
    <w:p w14:paraId="6FCD9BA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Task:</w:t>
      </w:r>
    </w:p>
    <w:p w14:paraId="3DD8990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Build a robot that dances to music for 1-2 minutes.</w:t>
      </w:r>
    </w:p>
    <w:p w14:paraId="397463A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Requirements:</w:t>
      </w:r>
    </w:p>
    <w:p w14:paraId="41201F5D" w14:textId="77777777" w:rsidR="00A86E80" w:rsidRPr="009116DB" w:rsidRDefault="00A86E80"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robot should not take any input, only have output in the form of various dance moves. </w:t>
      </w:r>
    </w:p>
    <w:p w14:paraId="08600BE1" w14:textId="77777777" w:rsidR="00A86E80" w:rsidRPr="009116DB" w:rsidRDefault="00A86E80"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Dance must be 1-2 minutes long. You have a total of 5 minutes to get set up, have the robot  dance, and get out of the way for the next group. </w:t>
      </w:r>
    </w:p>
    <w:p w14:paraId="67B46917" w14:textId="77777777" w:rsidR="00A86E80" w:rsidRPr="009116DB" w:rsidRDefault="00A86E80"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robot must stay in the marked space. </w:t>
      </w:r>
    </w:p>
    <w:p w14:paraId="0F307398" w14:textId="77777777" w:rsidR="00A86E80" w:rsidRPr="009116DB" w:rsidRDefault="00A86E80"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robot must be autonomous. Other than hitting the start button, no human can touch it  while it performs. </w:t>
      </w:r>
    </w:p>
    <w:p w14:paraId="50CF58B2" w14:textId="77777777" w:rsidR="00A86E80" w:rsidRPr="009116DB" w:rsidRDefault="00A86E80"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dance should be choreographed to the music you provide. The music must be appropriate  for playing at school—no obscenities, etc. </w:t>
      </w:r>
    </w:p>
    <w:p w14:paraId="3D8A93A2" w14:textId="77777777" w:rsidR="00A86E80" w:rsidRPr="009116DB" w:rsidRDefault="00A86E80"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Teams may restart the robot up to 2 times at the discretion of the teacher. Any re-started,  unless due to a problem not the fault of the team, will result in a grade penalty. </w:t>
      </w:r>
    </w:p>
    <w:p w14:paraId="084E8812" w14:textId="77777777" w:rsidR="00A86E80" w:rsidRPr="009116DB" w:rsidRDefault="00A86E80"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Teams are encouraged to be as creative and entertaining as possible! Props, costumes, and  varied dance moves are encouraged. You may dance alongside your robot. </w:t>
      </w:r>
    </w:p>
    <w:p w14:paraId="47C6C253" w14:textId="77777777" w:rsidR="00A86E80" w:rsidRPr="009116DB" w:rsidRDefault="00A86E80"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Each team must print out its program and hand it in at the same time that they compete. </w:t>
      </w:r>
    </w:p>
    <w:p w14:paraId="2F19D54D" w14:textId="77777777" w:rsidR="00A86E80" w:rsidRPr="009116DB" w:rsidRDefault="00A86E80" w:rsidP="00A140A1">
      <w:pPr>
        <w:widowControl w:val="0"/>
        <w:numPr>
          <w:ilvl w:val="0"/>
          <w:numId w:val="5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Fair play is an important part of the </w:t>
      </w:r>
      <w:proofErr w:type="spellStart"/>
      <w:r w:rsidRPr="009116DB">
        <w:rPr>
          <w:rFonts w:ascii="Arial" w:hAnsi="Arial" w:cs="Arial"/>
          <w:sz w:val="28"/>
          <w:szCs w:val="28"/>
        </w:rPr>
        <w:t>RoboCup</w:t>
      </w:r>
      <w:proofErr w:type="spellEnd"/>
      <w:r w:rsidRPr="009116DB">
        <w:rPr>
          <w:rFonts w:ascii="Arial" w:hAnsi="Arial" w:cs="Arial"/>
          <w:sz w:val="28"/>
          <w:szCs w:val="28"/>
        </w:rPr>
        <w:t xml:space="preserve"> competition. Teams are expected to help other  teams as needed and not deliberately interfere with or damage other teams’ work. All students are expected to respectfully watch all other teams compete.  Process: </w:t>
      </w:r>
    </w:p>
    <w:p w14:paraId="0D18BB13" w14:textId="77777777" w:rsidR="00A86E80" w:rsidRPr="009116DB" w:rsidRDefault="00A86E80" w:rsidP="00A140A1">
      <w:pPr>
        <w:widowControl w:val="0"/>
        <w:numPr>
          <w:ilvl w:val="0"/>
          <w:numId w:val="5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Brainstorm ideas about how your robot should look, how it should work (wheels? Arms?) </w:t>
      </w:r>
      <w:proofErr w:type="gramStart"/>
      <w:r w:rsidRPr="009116DB">
        <w:rPr>
          <w:rFonts w:ascii="Arial" w:hAnsi="Arial" w:cs="Arial"/>
          <w:sz w:val="28"/>
          <w:szCs w:val="28"/>
        </w:rPr>
        <w:t>and</w:t>
      </w:r>
      <w:proofErr w:type="gramEnd"/>
      <w:r w:rsidRPr="009116DB">
        <w:rPr>
          <w:rFonts w:ascii="Arial" w:hAnsi="Arial" w:cs="Arial"/>
          <w:sz w:val="28"/>
          <w:szCs w:val="28"/>
        </w:rPr>
        <w:t xml:space="preserve"> how you’ll build it. Select music. </w:t>
      </w:r>
    </w:p>
    <w:p w14:paraId="08CD820D" w14:textId="77777777" w:rsidR="00A86E80" w:rsidRPr="009116DB" w:rsidRDefault="00A86E80" w:rsidP="00A140A1">
      <w:pPr>
        <w:widowControl w:val="0"/>
        <w:numPr>
          <w:ilvl w:val="0"/>
          <w:numId w:val="5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Start building your robot. </w:t>
      </w:r>
    </w:p>
    <w:p w14:paraId="4F02DE66" w14:textId="77777777" w:rsidR="00A86E80" w:rsidRPr="009116DB" w:rsidRDefault="00A86E80" w:rsidP="00A140A1">
      <w:pPr>
        <w:widowControl w:val="0"/>
        <w:numPr>
          <w:ilvl w:val="0"/>
          <w:numId w:val="5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Build a program that directs the robot to do your dance moves. </w:t>
      </w:r>
    </w:p>
    <w:p w14:paraId="3C1AD94E" w14:textId="77777777" w:rsidR="00A86E80" w:rsidRPr="009116DB" w:rsidRDefault="00A86E80" w:rsidP="00A140A1">
      <w:pPr>
        <w:widowControl w:val="0"/>
        <w:numPr>
          <w:ilvl w:val="0"/>
          <w:numId w:val="5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Test and revise the program. Make sure it runs for 1-2 minutes. Make sure it matches the music.  Make sure it won’t fall apart! </w:t>
      </w:r>
    </w:p>
    <w:p w14:paraId="6D0F4E8A" w14:textId="77777777" w:rsidR="00A86E80" w:rsidRPr="009116DB" w:rsidRDefault="00A86E80" w:rsidP="00A140A1">
      <w:pPr>
        <w:widowControl w:val="0"/>
        <w:numPr>
          <w:ilvl w:val="0"/>
          <w:numId w:val="59"/>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Show off the robot during the dance in class. </w:t>
      </w:r>
    </w:p>
    <w:p w14:paraId="7F44EFB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You will have two class periods to build and program the robot, and then you will present it on the third day.</w:t>
      </w:r>
    </w:p>
    <w:p w14:paraId="12ADAC7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Performance will be judged on</w:t>
      </w:r>
    </w:p>
    <w:p w14:paraId="2BBEB28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 xml:space="preserve">Programming </w:t>
      </w:r>
      <w:r w:rsidRPr="009116DB">
        <w:rPr>
          <w:rFonts w:ascii="Arial" w:hAnsi="Arial" w:cs="Arial"/>
          <w:color w:val="262626"/>
          <w:sz w:val="28"/>
          <w:szCs w:val="28"/>
        </w:rPr>
        <w:t xml:space="preserve">(e.g.: use of loops, jumps, conditionals, </w:t>
      </w:r>
      <w:proofErr w:type="spellStart"/>
      <w:r w:rsidRPr="009116DB">
        <w:rPr>
          <w:rFonts w:ascii="Arial" w:hAnsi="Arial" w:cs="Arial"/>
          <w:color w:val="262626"/>
          <w:sz w:val="28"/>
          <w:szCs w:val="28"/>
        </w:rPr>
        <w:t>etc</w:t>
      </w:r>
      <w:proofErr w:type="spellEnd"/>
      <w:r w:rsidRPr="009116DB">
        <w:rPr>
          <w:rFonts w:ascii="Arial" w:hAnsi="Arial" w:cs="Arial"/>
          <w:color w:val="262626"/>
          <w:sz w:val="28"/>
          <w:szCs w:val="28"/>
        </w:rPr>
        <w:t>) </w:t>
      </w:r>
      <w:r w:rsidRPr="009116DB">
        <w:rPr>
          <w:rFonts w:ascii="Arial" w:hAnsi="Arial" w:cs="Arial"/>
          <w:sz w:val="28"/>
          <w:szCs w:val="28"/>
        </w:rPr>
        <w:t>Exploring Computer Science—Unit 6: Robotics 279</w:t>
      </w:r>
    </w:p>
    <w:p w14:paraId="4DD4396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61AA8253" w14:textId="5BCD6AB9"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DDC73A7" wp14:editId="4BD8EB73">
            <wp:extent cx="5854700" cy="95250"/>
            <wp:effectExtent l="0" t="0" r="12700" b="6350"/>
            <wp:docPr id="3935" name="Picture 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6556918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451AC18A" w14:textId="77777777" w:rsidR="00A86E80" w:rsidRPr="009116DB" w:rsidRDefault="00A86E80"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Choreography </w:t>
      </w:r>
      <w:r w:rsidRPr="009116DB">
        <w:rPr>
          <w:rFonts w:ascii="Arial" w:hAnsi="Arial" w:cs="Arial"/>
          <w:color w:val="262626"/>
          <w:sz w:val="28"/>
          <w:szCs w:val="28"/>
        </w:rPr>
        <w:t xml:space="preserve">(e.g.: robots to move in time with music, and change actions as music changes </w:t>
      </w:r>
      <w:r w:rsidRPr="009116DB">
        <w:rPr>
          <w:rFonts w:ascii="Arial" w:hAnsi="Arial" w:cs="Arial"/>
          <w:sz w:val="28"/>
          <w:szCs w:val="28"/>
        </w:rPr>
        <w:t> </w:t>
      </w:r>
      <w:r w:rsidRPr="009116DB">
        <w:rPr>
          <w:rFonts w:ascii="Arial" w:hAnsi="Arial" w:cs="Arial"/>
          <w:color w:val="262626"/>
          <w:sz w:val="28"/>
          <w:szCs w:val="28"/>
        </w:rPr>
        <w:t xml:space="preserve">tempo or rhythm. Choreography of humans and robots will be scored separately, </w:t>
      </w:r>
      <w:proofErr w:type="spellStart"/>
      <w:r w:rsidRPr="009116DB">
        <w:rPr>
          <w:rFonts w:ascii="Arial" w:hAnsi="Arial" w:cs="Arial"/>
          <w:color w:val="262626"/>
          <w:sz w:val="28"/>
          <w:szCs w:val="28"/>
        </w:rPr>
        <w:t>etc</w:t>
      </w:r>
      <w:proofErr w:type="spellEnd"/>
      <w:r w:rsidRPr="009116DB">
        <w:rPr>
          <w:rFonts w:ascii="Arial" w:hAnsi="Arial" w:cs="Arial"/>
          <w:color w:val="262626"/>
          <w:sz w:val="28"/>
          <w:szCs w:val="28"/>
        </w:rPr>
        <w:t xml:space="preserve">) </w:t>
      </w:r>
    </w:p>
    <w:p w14:paraId="2E7F9384" w14:textId="77777777" w:rsidR="00A86E80" w:rsidRPr="009116DB" w:rsidRDefault="00A86E80"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color w:val="262626"/>
          <w:sz w:val="28"/>
          <w:szCs w:val="28"/>
        </w:rPr>
        <w:tab/>
      </w:r>
      <w:r w:rsidRPr="009116DB">
        <w:rPr>
          <w:rFonts w:ascii="Arial" w:hAnsi="Arial" w:cs="Arial"/>
          <w:color w:val="262626"/>
          <w:sz w:val="28"/>
          <w:szCs w:val="28"/>
        </w:rPr>
        <w:tab/>
      </w:r>
      <w:r w:rsidRPr="009116DB">
        <w:rPr>
          <w:rFonts w:ascii="Arial" w:hAnsi="Arial" w:cs="Arial"/>
          <w:color w:val="262626"/>
          <w:sz w:val="28"/>
          <w:szCs w:val="28"/>
        </w:rPr>
        <w:t></w:t>
      </w:r>
      <w:r w:rsidRPr="009116DB">
        <w:rPr>
          <w:rFonts w:ascii="Arial" w:hAnsi="Arial" w:cs="Arial"/>
          <w:color w:val="262626"/>
          <w:sz w:val="28"/>
          <w:szCs w:val="28"/>
        </w:rPr>
        <w:t></w:t>
      </w:r>
      <w:r w:rsidRPr="009116DB">
        <w:rPr>
          <w:rFonts w:ascii="Arial" w:hAnsi="Arial" w:cs="Arial"/>
          <w:color w:val="262626"/>
          <w:sz w:val="28"/>
          <w:szCs w:val="28"/>
        </w:rPr>
        <w:t></w:t>
      </w:r>
      <w:r w:rsidRPr="009116DB">
        <w:rPr>
          <w:rFonts w:ascii="Arial" w:hAnsi="Arial" w:cs="Arial"/>
          <w:sz w:val="28"/>
          <w:szCs w:val="28"/>
        </w:rPr>
        <w:t xml:space="preserve">Construction </w:t>
      </w:r>
      <w:r w:rsidRPr="009116DB">
        <w:rPr>
          <w:rFonts w:ascii="Arial" w:hAnsi="Arial" w:cs="Arial"/>
          <w:color w:val="262626"/>
          <w:sz w:val="28"/>
          <w:szCs w:val="28"/>
        </w:rPr>
        <w:t xml:space="preserve">(i.e., robots should be of sound construction, components should not fall </w:t>
      </w:r>
      <w:proofErr w:type="gramStart"/>
      <w:r w:rsidRPr="009116DB">
        <w:rPr>
          <w:rFonts w:ascii="Arial" w:hAnsi="Arial" w:cs="Arial"/>
          <w:color w:val="262626"/>
          <w:sz w:val="28"/>
          <w:szCs w:val="28"/>
        </w:rPr>
        <w:t>off ,</w:t>
      </w:r>
      <w:proofErr w:type="gramEnd"/>
      <w:r w:rsidRPr="009116DB">
        <w:rPr>
          <w:rFonts w:ascii="Arial" w:hAnsi="Arial" w:cs="Arial"/>
          <w:color w:val="262626"/>
          <w:sz w:val="28"/>
          <w:szCs w:val="28"/>
        </w:rPr>
        <w:t xml:space="preserve"> </w:t>
      </w:r>
      <w:r w:rsidRPr="009116DB">
        <w:rPr>
          <w:rFonts w:ascii="Arial" w:hAnsi="Arial" w:cs="Arial"/>
          <w:sz w:val="28"/>
          <w:szCs w:val="28"/>
        </w:rPr>
        <w:t> </w:t>
      </w:r>
      <w:r w:rsidRPr="009116DB">
        <w:rPr>
          <w:rFonts w:ascii="Arial" w:hAnsi="Arial" w:cs="Arial"/>
          <w:color w:val="262626"/>
          <w:sz w:val="28"/>
          <w:szCs w:val="28"/>
        </w:rPr>
        <w:t xml:space="preserve">appropriate use of gearing, smooth and reliable operation, interesting movements, effective use </w:t>
      </w:r>
      <w:r w:rsidRPr="009116DB">
        <w:rPr>
          <w:rFonts w:ascii="Arial" w:hAnsi="Arial" w:cs="Arial"/>
          <w:sz w:val="28"/>
          <w:szCs w:val="28"/>
        </w:rPr>
        <w:t> </w:t>
      </w:r>
      <w:r w:rsidRPr="009116DB">
        <w:rPr>
          <w:rFonts w:ascii="Arial" w:hAnsi="Arial" w:cs="Arial"/>
          <w:color w:val="262626"/>
          <w:sz w:val="28"/>
          <w:szCs w:val="28"/>
        </w:rPr>
        <w:t xml:space="preserve">of mechanics to achieve a purpose, etc.) </w:t>
      </w:r>
    </w:p>
    <w:p w14:paraId="6F4AF442" w14:textId="77777777" w:rsidR="00A86E80" w:rsidRPr="009116DB" w:rsidRDefault="00A86E80"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Entertainment Value </w:t>
      </w:r>
      <w:r w:rsidRPr="009116DB">
        <w:rPr>
          <w:rFonts w:ascii="Arial" w:hAnsi="Arial" w:cs="Arial"/>
          <w:color w:val="262626"/>
          <w:sz w:val="28"/>
          <w:szCs w:val="28"/>
        </w:rPr>
        <w:t xml:space="preserve">(i.e., How much does the performance entertain or delight the audience? </w:t>
      </w:r>
      <w:r w:rsidRPr="009116DB">
        <w:rPr>
          <w:rFonts w:ascii="Arial" w:hAnsi="Arial" w:cs="Arial"/>
          <w:sz w:val="28"/>
          <w:szCs w:val="28"/>
        </w:rPr>
        <w:t> </w:t>
      </w:r>
      <w:r w:rsidRPr="009116DB">
        <w:rPr>
          <w:rFonts w:ascii="Arial" w:hAnsi="Arial" w:cs="Arial"/>
          <w:color w:val="262626"/>
          <w:sz w:val="28"/>
          <w:szCs w:val="28"/>
        </w:rPr>
        <w:t xml:space="preserve">Originality and creativity of the presentation, etc.) </w:t>
      </w:r>
    </w:p>
    <w:p w14:paraId="298988DB" w14:textId="77777777" w:rsidR="00A86E80" w:rsidRPr="009116DB" w:rsidRDefault="00A86E80"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Costume </w:t>
      </w:r>
      <w:r w:rsidRPr="009116DB">
        <w:rPr>
          <w:rFonts w:ascii="Arial" w:hAnsi="Arial" w:cs="Arial"/>
          <w:color w:val="262626"/>
          <w:sz w:val="28"/>
          <w:szCs w:val="28"/>
        </w:rPr>
        <w:t xml:space="preserve">(Costume of humans and robots will be scored separately.) </w:t>
      </w:r>
    </w:p>
    <w:p w14:paraId="1C53FD39" w14:textId="77777777" w:rsidR="00A86E80" w:rsidRPr="009116DB" w:rsidRDefault="00A86E80" w:rsidP="00A140A1">
      <w:pPr>
        <w:widowControl w:val="0"/>
        <w:numPr>
          <w:ilvl w:val="0"/>
          <w:numId w:val="6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Cooperation between teams  Dance stage will be a flat area. Official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stage size is 6X4 m. </w:t>
      </w:r>
    </w:p>
    <w:p w14:paraId="5D262801" w14:textId="56D598A7"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D4DB778" wp14:editId="67A8EE94">
            <wp:extent cx="5854700" cy="95250"/>
            <wp:effectExtent l="0" t="0" r="12700" b="635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1BD9A653"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280</w:t>
      </w:r>
    </w:p>
    <w:p w14:paraId="07CE909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Dancing Robot Sample Rubric</w:t>
      </w:r>
    </w:p>
    <w:p w14:paraId="1A8D29C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2480"/>
        <w:gridCol w:w="2500"/>
        <w:gridCol w:w="2700"/>
        <w:gridCol w:w="2680"/>
        <w:gridCol w:w="2680"/>
        <w:gridCol w:w="2100"/>
      </w:tblGrid>
      <w:tr w:rsidR="00A86E80" w:rsidRPr="009116DB" w14:paraId="5497CD2E" w14:textId="77777777">
        <w:tc>
          <w:tcPr>
            <w:tcW w:w="2480" w:type="dxa"/>
            <w:tcMar>
              <w:top w:w="20" w:type="nil"/>
              <w:left w:w="20" w:type="nil"/>
              <w:bottom w:w="20" w:type="nil"/>
              <w:right w:w="20" w:type="nil"/>
            </w:tcMar>
            <w:vAlign w:val="center"/>
          </w:tcPr>
          <w:p w14:paraId="34877621" w14:textId="77777777" w:rsidR="00A86E80" w:rsidRPr="009116DB" w:rsidRDefault="00A86E80">
            <w:pPr>
              <w:widowControl w:val="0"/>
              <w:autoSpaceDE w:val="0"/>
              <w:autoSpaceDN w:val="0"/>
              <w:adjustRightInd w:val="0"/>
              <w:rPr>
                <w:rFonts w:ascii="Arial" w:hAnsi="Arial" w:cs="Arial"/>
                <w:sz w:val="28"/>
                <w:szCs w:val="28"/>
              </w:rPr>
            </w:pPr>
          </w:p>
        </w:tc>
        <w:tc>
          <w:tcPr>
            <w:tcW w:w="2500" w:type="dxa"/>
            <w:tcMar>
              <w:top w:w="20" w:type="nil"/>
              <w:left w:w="20" w:type="nil"/>
              <w:bottom w:w="20" w:type="nil"/>
              <w:right w:w="20" w:type="nil"/>
            </w:tcMar>
            <w:vAlign w:val="center"/>
          </w:tcPr>
          <w:p w14:paraId="4BCB9F7D"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2700" w:type="dxa"/>
            <w:tcMar>
              <w:top w:w="20" w:type="nil"/>
              <w:left w:w="20" w:type="nil"/>
              <w:bottom w:w="20" w:type="nil"/>
              <w:right w:w="20" w:type="nil"/>
            </w:tcMar>
            <w:vAlign w:val="center"/>
          </w:tcPr>
          <w:p w14:paraId="5DB24D8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w:t>
            </w:r>
          </w:p>
        </w:tc>
        <w:tc>
          <w:tcPr>
            <w:tcW w:w="2680" w:type="dxa"/>
            <w:tcMar>
              <w:top w:w="20" w:type="nil"/>
              <w:left w:w="20" w:type="nil"/>
              <w:bottom w:w="20" w:type="nil"/>
              <w:right w:w="20" w:type="nil"/>
            </w:tcMar>
            <w:vAlign w:val="center"/>
          </w:tcPr>
          <w:p w14:paraId="1C55536B"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w:t>
            </w:r>
          </w:p>
        </w:tc>
        <w:tc>
          <w:tcPr>
            <w:tcW w:w="2680" w:type="dxa"/>
            <w:tcMar>
              <w:top w:w="20" w:type="nil"/>
              <w:left w:w="20" w:type="nil"/>
              <w:bottom w:w="20" w:type="nil"/>
              <w:right w:w="20" w:type="nil"/>
            </w:tcMar>
            <w:vAlign w:val="center"/>
          </w:tcPr>
          <w:p w14:paraId="106DF0C3"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w:t>
            </w:r>
          </w:p>
        </w:tc>
        <w:tc>
          <w:tcPr>
            <w:tcW w:w="2100" w:type="dxa"/>
            <w:tcMar>
              <w:top w:w="20" w:type="nil"/>
              <w:left w:w="20" w:type="nil"/>
              <w:bottom w:w="20" w:type="nil"/>
              <w:right w:w="20" w:type="nil"/>
            </w:tcMar>
            <w:vAlign w:val="center"/>
          </w:tcPr>
          <w:p w14:paraId="64BA27DA"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w:t>
            </w:r>
          </w:p>
        </w:tc>
      </w:tr>
      <w:tr w:rsidR="00A86E80" w:rsidRPr="009116DB" w14:paraId="1E06283C" w14:textId="77777777">
        <w:tblPrEx>
          <w:tblBorders>
            <w:top w:val="none" w:sz="0" w:space="0" w:color="auto"/>
          </w:tblBorders>
        </w:tblPrEx>
        <w:tc>
          <w:tcPr>
            <w:tcW w:w="2480" w:type="dxa"/>
            <w:tcMar>
              <w:top w:w="20" w:type="nil"/>
              <w:left w:w="20" w:type="nil"/>
              <w:bottom w:w="20" w:type="nil"/>
              <w:right w:w="20" w:type="nil"/>
            </w:tcMar>
            <w:vAlign w:val="center"/>
          </w:tcPr>
          <w:p w14:paraId="5EA748A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Programming</w:t>
            </w:r>
          </w:p>
        </w:tc>
        <w:tc>
          <w:tcPr>
            <w:tcW w:w="2500" w:type="dxa"/>
            <w:tcMar>
              <w:top w:w="20" w:type="nil"/>
              <w:left w:w="20" w:type="nil"/>
              <w:bottom w:w="20" w:type="nil"/>
              <w:right w:w="20" w:type="nil"/>
            </w:tcMar>
            <w:vAlign w:val="center"/>
          </w:tcPr>
          <w:p w14:paraId="529A506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uses advanced techniques including blocks from the complete palette, flow blocks, etc.</w:t>
            </w:r>
          </w:p>
        </w:tc>
        <w:tc>
          <w:tcPr>
            <w:tcW w:w="2700" w:type="dxa"/>
            <w:tcMar>
              <w:top w:w="20" w:type="nil"/>
              <w:left w:w="20" w:type="nil"/>
              <w:bottom w:w="20" w:type="nil"/>
              <w:right w:w="20" w:type="nil"/>
            </w:tcMar>
            <w:vAlign w:val="center"/>
          </w:tcPr>
          <w:p w14:paraId="050B92A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is straightforward and efficient, using loops and parallel sequences as necessary. Program directs attached output devices to dance.</w:t>
            </w:r>
          </w:p>
        </w:tc>
        <w:tc>
          <w:tcPr>
            <w:tcW w:w="2680" w:type="dxa"/>
            <w:tcMar>
              <w:top w:w="20" w:type="nil"/>
              <w:left w:w="20" w:type="nil"/>
              <w:bottom w:w="20" w:type="nil"/>
              <w:right w:w="20" w:type="nil"/>
            </w:tcMar>
            <w:vAlign w:val="center"/>
          </w:tcPr>
          <w:p w14:paraId="2805E79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is straightforward and easy to understand. Program is inefficient and could use constructs such as loops.</w:t>
            </w:r>
          </w:p>
        </w:tc>
        <w:tc>
          <w:tcPr>
            <w:tcW w:w="2680" w:type="dxa"/>
            <w:tcMar>
              <w:top w:w="20" w:type="nil"/>
              <w:left w:w="20" w:type="nil"/>
              <w:bottom w:w="20" w:type="nil"/>
              <w:right w:w="20" w:type="nil"/>
            </w:tcMar>
            <w:vAlign w:val="center"/>
          </w:tcPr>
          <w:p w14:paraId="059233F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is poorly written or difficult to understand. Program has unused parts or does not correctly control robot.</w:t>
            </w:r>
          </w:p>
        </w:tc>
        <w:tc>
          <w:tcPr>
            <w:tcW w:w="2100" w:type="dxa"/>
            <w:tcMar>
              <w:top w:w="20" w:type="nil"/>
              <w:left w:w="20" w:type="nil"/>
              <w:bottom w:w="20" w:type="nil"/>
              <w:right w:w="20" w:type="nil"/>
            </w:tcMar>
            <w:vAlign w:val="center"/>
          </w:tcPr>
          <w:p w14:paraId="54DF8535"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does not work.</w:t>
            </w:r>
          </w:p>
        </w:tc>
      </w:tr>
      <w:tr w:rsidR="00A86E80" w:rsidRPr="009116DB" w14:paraId="42FC7191" w14:textId="77777777">
        <w:tblPrEx>
          <w:tblBorders>
            <w:top w:val="none" w:sz="0" w:space="0" w:color="auto"/>
          </w:tblBorders>
        </w:tblPrEx>
        <w:tc>
          <w:tcPr>
            <w:tcW w:w="2480" w:type="dxa"/>
            <w:tcMar>
              <w:top w:w="20" w:type="nil"/>
              <w:left w:w="20" w:type="nil"/>
              <w:bottom w:w="20" w:type="nil"/>
              <w:right w:w="20" w:type="nil"/>
            </w:tcMar>
            <w:vAlign w:val="center"/>
          </w:tcPr>
          <w:p w14:paraId="6D424170"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Choreography</w:t>
            </w:r>
          </w:p>
        </w:tc>
        <w:tc>
          <w:tcPr>
            <w:tcW w:w="2500" w:type="dxa"/>
            <w:tcMar>
              <w:top w:w="20" w:type="nil"/>
              <w:left w:w="20" w:type="nil"/>
              <w:bottom w:w="20" w:type="nil"/>
              <w:right w:w="20" w:type="nil"/>
            </w:tcMar>
            <w:vAlign w:val="center"/>
          </w:tcPr>
          <w:p w14:paraId="21D5560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Dance has at least 10 different dance moves. Dance matched music precisely. Robot changed actions as music changed tempo or rhythm</w:t>
            </w:r>
          </w:p>
        </w:tc>
        <w:tc>
          <w:tcPr>
            <w:tcW w:w="2700" w:type="dxa"/>
            <w:tcMar>
              <w:top w:w="20" w:type="nil"/>
              <w:left w:w="20" w:type="nil"/>
              <w:bottom w:w="20" w:type="nil"/>
              <w:right w:w="20" w:type="nil"/>
            </w:tcMar>
            <w:vAlign w:val="center"/>
          </w:tcPr>
          <w:p w14:paraId="105148FF"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Dance has at least 6 different dance moves. Dance is varied and entertaining. Dance is choreographed to match music</w:t>
            </w:r>
          </w:p>
          <w:p w14:paraId="196A0FF1" w14:textId="755663B6"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9843C5A" wp14:editId="10610701">
                  <wp:extent cx="6350" cy="6350"/>
                  <wp:effectExtent l="0" t="0" r="0" b="0"/>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680" w:type="dxa"/>
            <w:tcMar>
              <w:top w:w="20" w:type="nil"/>
              <w:left w:w="20" w:type="nil"/>
              <w:bottom w:w="20" w:type="nil"/>
              <w:right w:w="20" w:type="nil"/>
            </w:tcMar>
            <w:vAlign w:val="center"/>
          </w:tcPr>
          <w:p w14:paraId="14F257F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Dance has at least 4 different dance moves. Dance is repetitive. Dance lasted for 45-60 seconds or 120-150 seconds.</w:t>
            </w:r>
          </w:p>
          <w:p w14:paraId="30252FD1" w14:textId="7BFCBDB1"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10C26A7" wp14:editId="1660006B">
                  <wp:extent cx="6350" cy="6350"/>
                  <wp:effectExtent l="0" t="0" r="0" b="0"/>
                  <wp:docPr id="3938" name="Picture 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680" w:type="dxa"/>
            <w:tcMar>
              <w:top w:w="20" w:type="nil"/>
              <w:left w:w="20" w:type="nil"/>
              <w:bottom w:w="20" w:type="nil"/>
              <w:right w:w="20" w:type="nil"/>
            </w:tcMar>
            <w:vAlign w:val="center"/>
          </w:tcPr>
          <w:p w14:paraId="1DA8284A"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Dance has 3 different dance moves. Dance lasted for 30-45 seconds or 150-210 seconds. Dance did not match music.</w:t>
            </w:r>
          </w:p>
        </w:tc>
        <w:tc>
          <w:tcPr>
            <w:tcW w:w="2100" w:type="dxa"/>
            <w:tcMar>
              <w:top w:w="20" w:type="nil"/>
              <w:left w:w="20" w:type="nil"/>
              <w:bottom w:w="20" w:type="nil"/>
              <w:right w:w="20" w:type="nil"/>
            </w:tcMar>
            <w:vAlign w:val="center"/>
          </w:tcPr>
          <w:p w14:paraId="571E5DA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did not move or did not appear to dance.</w:t>
            </w:r>
          </w:p>
        </w:tc>
      </w:tr>
      <w:tr w:rsidR="00A86E80" w:rsidRPr="009116DB" w14:paraId="60A825A5" w14:textId="77777777">
        <w:tblPrEx>
          <w:tblBorders>
            <w:top w:val="none" w:sz="0" w:space="0" w:color="auto"/>
          </w:tblBorders>
        </w:tblPrEx>
        <w:tc>
          <w:tcPr>
            <w:tcW w:w="2480" w:type="dxa"/>
            <w:tcMar>
              <w:top w:w="20" w:type="nil"/>
              <w:left w:w="20" w:type="nil"/>
              <w:bottom w:w="20" w:type="nil"/>
              <w:right w:w="20" w:type="nil"/>
            </w:tcMar>
            <w:vAlign w:val="center"/>
          </w:tcPr>
          <w:p w14:paraId="699D989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Construction</w:t>
            </w:r>
          </w:p>
        </w:tc>
        <w:tc>
          <w:tcPr>
            <w:tcW w:w="2500" w:type="dxa"/>
            <w:tcMar>
              <w:top w:w="20" w:type="nil"/>
              <w:left w:w="20" w:type="nil"/>
              <w:bottom w:w="20" w:type="nil"/>
              <w:right w:w="20" w:type="nil"/>
            </w:tcMar>
            <w:vAlign w:val="center"/>
          </w:tcPr>
          <w:p w14:paraId="5DF40603"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constructed using advanced gearing or other advanced construction techniques. Robot demonstrates extraordinary creativity.</w:t>
            </w:r>
          </w:p>
        </w:tc>
        <w:tc>
          <w:tcPr>
            <w:tcW w:w="2700" w:type="dxa"/>
            <w:tcMar>
              <w:top w:w="20" w:type="nil"/>
              <w:left w:w="20" w:type="nil"/>
              <w:bottom w:w="20" w:type="nil"/>
              <w:right w:w="20" w:type="nil"/>
            </w:tcMar>
            <w:vAlign w:val="center"/>
          </w:tcPr>
          <w:p w14:paraId="7597988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is of sound construction: nothing falls off, robot works as intended. Mechanics used well to achieve dance moves desired.</w:t>
            </w:r>
          </w:p>
        </w:tc>
        <w:tc>
          <w:tcPr>
            <w:tcW w:w="2680" w:type="dxa"/>
            <w:tcMar>
              <w:top w:w="20" w:type="nil"/>
              <w:left w:w="20" w:type="nil"/>
              <w:bottom w:w="20" w:type="nil"/>
              <w:right w:w="20" w:type="nil"/>
            </w:tcMar>
            <w:vAlign w:val="center"/>
          </w:tcPr>
          <w:p w14:paraId="53C33B0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dances as intended, but some extraneous parts fall off.</w:t>
            </w:r>
          </w:p>
        </w:tc>
        <w:tc>
          <w:tcPr>
            <w:tcW w:w="2680" w:type="dxa"/>
            <w:tcMar>
              <w:top w:w="20" w:type="nil"/>
              <w:left w:w="20" w:type="nil"/>
              <w:bottom w:w="20" w:type="nil"/>
              <w:right w:w="20" w:type="nil"/>
            </w:tcMar>
            <w:vAlign w:val="center"/>
          </w:tcPr>
          <w:p w14:paraId="03BD2AA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does not work as intended, but does move. Robot falls apart. Very simple construction – mechanics not used well.</w:t>
            </w:r>
          </w:p>
        </w:tc>
        <w:tc>
          <w:tcPr>
            <w:tcW w:w="2100" w:type="dxa"/>
            <w:tcMar>
              <w:top w:w="20" w:type="nil"/>
              <w:left w:w="20" w:type="nil"/>
              <w:bottom w:w="20" w:type="nil"/>
              <w:right w:w="20" w:type="nil"/>
            </w:tcMar>
            <w:vAlign w:val="center"/>
          </w:tcPr>
          <w:p w14:paraId="0B19323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falls apart or does not move at all. Construction appears careless or haphazard.</w:t>
            </w:r>
          </w:p>
        </w:tc>
      </w:tr>
      <w:tr w:rsidR="00A86E80" w:rsidRPr="009116DB" w14:paraId="6E4DD06F" w14:textId="77777777">
        <w:tblPrEx>
          <w:tblBorders>
            <w:top w:val="none" w:sz="0" w:space="0" w:color="auto"/>
          </w:tblBorders>
        </w:tblPrEx>
        <w:tc>
          <w:tcPr>
            <w:tcW w:w="2480" w:type="dxa"/>
            <w:tcMar>
              <w:top w:w="20" w:type="nil"/>
              <w:left w:w="20" w:type="nil"/>
              <w:bottom w:w="20" w:type="nil"/>
              <w:right w:w="20" w:type="nil"/>
            </w:tcMar>
            <w:vAlign w:val="center"/>
          </w:tcPr>
          <w:p w14:paraId="2DB9179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Entertainment Value</w:t>
            </w:r>
          </w:p>
        </w:tc>
        <w:tc>
          <w:tcPr>
            <w:tcW w:w="2500" w:type="dxa"/>
            <w:tcMar>
              <w:top w:w="20" w:type="nil"/>
              <w:left w:w="20" w:type="nil"/>
              <w:bottom w:w="20" w:type="nil"/>
              <w:right w:w="20" w:type="nil"/>
            </w:tcMar>
            <w:vAlign w:val="center"/>
          </w:tcPr>
          <w:p w14:paraId="30CABDDE"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Presentation is unusually creative. Humans dance with robot. Costume, props, </w:t>
            </w:r>
            <w:proofErr w:type="spellStart"/>
            <w:r w:rsidRPr="009116DB">
              <w:rPr>
                <w:rFonts w:ascii="Arial" w:hAnsi="Arial" w:cs="Arial"/>
                <w:sz w:val="28"/>
                <w:szCs w:val="28"/>
              </w:rPr>
              <w:t>etc</w:t>
            </w:r>
            <w:proofErr w:type="spellEnd"/>
            <w:r w:rsidRPr="009116DB">
              <w:rPr>
                <w:rFonts w:ascii="Arial" w:hAnsi="Arial" w:cs="Arial"/>
                <w:sz w:val="28"/>
                <w:szCs w:val="28"/>
              </w:rPr>
              <w:t xml:space="preserve"> enhance robot.</w:t>
            </w:r>
          </w:p>
        </w:tc>
        <w:tc>
          <w:tcPr>
            <w:tcW w:w="2700" w:type="dxa"/>
            <w:tcMar>
              <w:top w:w="20" w:type="nil"/>
              <w:left w:w="20" w:type="nil"/>
              <w:bottom w:w="20" w:type="nil"/>
              <w:right w:w="20" w:type="nil"/>
            </w:tcMar>
            <w:vAlign w:val="center"/>
          </w:tcPr>
          <w:p w14:paraId="6CE2C87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Audience is entertained by robot, presentation, etc. Robot runs correctly the first time.</w:t>
            </w:r>
          </w:p>
        </w:tc>
        <w:tc>
          <w:tcPr>
            <w:tcW w:w="2680" w:type="dxa"/>
            <w:tcMar>
              <w:top w:w="20" w:type="nil"/>
              <w:left w:w="20" w:type="nil"/>
              <w:bottom w:w="20" w:type="nil"/>
              <w:right w:w="20" w:type="nil"/>
            </w:tcMar>
            <w:vAlign w:val="center"/>
          </w:tcPr>
          <w:p w14:paraId="5331366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Presentation is not smooth: robot must be restarted.</w:t>
            </w:r>
          </w:p>
        </w:tc>
        <w:tc>
          <w:tcPr>
            <w:tcW w:w="2680" w:type="dxa"/>
            <w:tcMar>
              <w:top w:w="20" w:type="nil"/>
              <w:left w:w="20" w:type="nil"/>
              <w:bottom w:w="20" w:type="nil"/>
              <w:right w:w="20" w:type="nil"/>
            </w:tcMar>
            <w:vAlign w:val="center"/>
          </w:tcPr>
          <w:p w14:paraId="2200D7AD"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Problems occur but robot does eventually run mostly correctly.</w:t>
            </w:r>
          </w:p>
        </w:tc>
        <w:tc>
          <w:tcPr>
            <w:tcW w:w="2100" w:type="dxa"/>
            <w:tcMar>
              <w:top w:w="20" w:type="nil"/>
              <w:left w:w="20" w:type="nil"/>
              <w:bottom w:w="20" w:type="nil"/>
              <w:right w:w="20" w:type="nil"/>
            </w:tcMar>
            <w:vAlign w:val="center"/>
          </w:tcPr>
          <w:p w14:paraId="155EBB8D"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does not compete.</w:t>
            </w:r>
          </w:p>
        </w:tc>
      </w:tr>
      <w:tr w:rsidR="00A86E80" w:rsidRPr="009116DB" w14:paraId="429E4D04" w14:textId="77777777">
        <w:tc>
          <w:tcPr>
            <w:tcW w:w="2480" w:type="dxa"/>
            <w:tcMar>
              <w:top w:w="20" w:type="nil"/>
              <w:left w:w="20" w:type="nil"/>
              <w:bottom w:w="20" w:type="nil"/>
              <w:right w:w="20" w:type="nil"/>
            </w:tcMar>
            <w:vAlign w:val="center"/>
          </w:tcPr>
          <w:p w14:paraId="3A4225B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Cooperation</w:t>
            </w:r>
          </w:p>
        </w:tc>
        <w:tc>
          <w:tcPr>
            <w:tcW w:w="2500" w:type="dxa"/>
            <w:tcMar>
              <w:top w:w="20" w:type="nil"/>
              <w:left w:w="20" w:type="nil"/>
              <w:bottom w:w="20" w:type="nil"/>
              <w:right w:w="20" w:type="nil"/>
            </w:tcMar>
            <w:vAlign w:val="center"/>
          </w:tcPr>
          <w:p w14:paraId="16ADACD5"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Student(s) helped other groups</w:t>
            </w:r>
          </w:p>
        </w:tc>
        <w:tc>
          <w:tcPr>
            <w:tcW w:w="2700" w:type="dxa"/>
            <w:tcMar>
              <w:top w:w="20" w:type="nil"/>
              <w:left w:w="20" w:type="nil"/>
              <w:bottom w:w="20" w:type="nil"/>
              <w:right w:w="20" w:type="nil"/>
            </w:tcMar>
            <w:vAlign w:val="center"/>
          </w:tcPr>
          <w:p w14:paraId="1FCC289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worked well with group. Student participated actively in all parts of project.</w:t>
            </w:r>
          </w:p>
        </w:tc>
        <w:tc>
          <w:tcPr>
            <w:tcW w:w="2680" w:type="dxa"/>
            <w:tcMar>
              <w:top w:w="20" w:type="nil"/>
              <w:left w:w="20" w:type="nil"/>
              <w:bottom w:w="20" w:type="nil"/>
              <w:right w:w="20" w:type="nil"/>
            </w:tcMar>
            <w:vAlign w:val="center"/>
          </w:tcPr>
          <w:p w14:paraId="763D1D90"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worked somewhat well with group. Student participated in most parts of project.</w:t>
            </w:r>
          </w:p>
        </w:tc>
        <w:tc>
          <w:tcPr>
            <w:tcW w:w="2680" w:type="dxa"/>
            <w:tcMar>
              <w:top w:w="20" w:type="nil"/>
              <w:left w:w="20" w:type="nil"/>
              <w:bottom w:w="20" w:type="nil"/>
              <w:right w:w="20" w:type="nil"/>
            </w:tcMar>
            <w:vAlign w:val="center"/>
          </w:tcPr>
          <w:p w14:paraId="21A403D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had trouble working with group. Student participated in few parts of project.</w:t>
            </w:r>
          </w:p>
        </w:tc>
        <w:tc>
          <w:tcPr>
            <w:tcW w:w="2100" w:type="dxa"/>
            <w:tcMar>
              <w:top w:w="20" w:type="nil"/>
              <w:left w:w="20" w:type="nil"/>
              <w:bottom w:w="20" w:type="nil"/>
              <w:right w:w="20" w:type="nil"/>
            </w:tcMar>
            <w:vAlign w:val="center"/>
          </w:tcPr>
          <w:p w14:paraId="2C332EF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did not participate in project. Student sabotaged others’ work.</w:t>
            </w:r>
          </w:p>
        </w:tc>
      </w:tr>
    </w:tbl>
    <w:p w14:paraId="4DFD79A1" w14:textId="2183BBB8"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A33CC53" wp14:editId="357696CB">
            <wp:extent cx="5854700" cy="95250"/>
            <wp:effectExtent l="0" t="0" r="12700" b="635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102FF3E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281</w:t>
      </w:r>
    </w:p>
    <w:p w14:paraId="1AAC934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Project Reflection</w:t>
      </w:r>
    </w:p>
    <w:p w14:paraId="699BB52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For each member of your group, evaluate their performance as a team member</w:t>
      </w:r>
      <w:proofErr w:type="gramStart"/>
      <w:r w:rsidRPr="009116DB">
        <w:rPr>
          <w:rFonts w:ascii="Arial" w:hAnsi="Arial" w:cs="Arial"/>
          <w:sz w:val="28"/>
          <w:szCs w:val="28"/>
        </w:rPr>
        <w:t>: </w:t>
      </w:r>
      <w:proofErr w:type="gramEnd"/>
      <w:r w:rsidRPr="009116DB">
        <w:rPr>
          <w:rFonts w:ascii="Arial" w:hAnsi="Arial" w:cs="Arial"/>
          <w:sz w:val="28"/>
          <w:szCs w:val="28"/>
        </w:rPr>
        <w:t>Name: Circle one word to describe his/her performance</w:t>
      </w:r>
    </w:p>
    <w:p w14:paraId="1581A49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___________________________ Excellent Good Average Poor</w:t>
      </w:r>
    </w:p>
    <w:p w14:paraId="2994CFC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Why? ______________________________________________________________________________</w:t>
      </w:r>
    </w:p>
    <w:p w14:paraId="4CF4271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___________________________ Excellent Good Average Poor</w:t>
      </w:r>
    </w:p>
    <w:p w14:paraId="4D8B70D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Why? ______________________________________________________________________________</w:t>
      </w:r>
    </w:p>
    <w:p w14:paraId="7975EF9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__________________________ Excellent Good Average Poor</w:t>
      </w:r>
    </w:p>
    <w:p w14:paraId="3C75E9E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Why? ______________________________________________________________________________</w:t>
      </w:r>
    </w:p>
    <w:p w14:paraId="129BC9B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What was your favorite thing about this project? ______________________________________________________________________________ ______________________________________________________________________________ ______________________________________________________________________________</w:t>
      </w:r>
    </w:p>
    <w:p w14:paraId="7D9565A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If you could do this project over, what would you do differently?</w:t>
      </w:r>
    </w:p>
    <w:p w14:paraId="676A06D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______________________________________________________________________________</w:t>
      </w:r>
    </w:p>
    <w:p w14:paraId="69956F7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______________________________________________________________________________</w:t>
      </w:r>
    </w:p>
    <w:p w14:paraId="24E1669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______________________________________________________________________________ ______________________________________________________________________________</w:t>
      </w:r>
    </w:p>
    <w:p w14:paraId="7629AA8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282</w:t>
      </w:r>
    </w:p>
    <w:p w14:paraId="37812BE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717D415C" w14:textId="3CCFE948"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0328F81" wp14:editId="3C7DAFD9">
            <wp:extent cx="323850" cy="12700"/>
            <wp:effectExtent l="0" t="0" r="6350" b="1270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238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EB80B60" wp14:editId="45C7CEF9">
            <wp:extent cx="2349500" cy="12700"/>
            <wp:effectExtent l="0" t="0" r="12700" b="1270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495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5992E9B" wp14:editId="6A2B9FE6">
            <wp:extent cx="2343150" cy="12700"/>
            <wp:effectExtent l="0" t="0" r="0" b="1270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431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09DA3C9" wp14:editId="011F623D">
            <wp:extent cx="5080000" cy="19050"/>
            <wp:effectExtent l="0" t="0" r="0" b="635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80000" cy="190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AA127B1" wp14:editId="08748FBE">
            <wp:extent cx="3098800" cy="12700"/>
            <wp:effectExtent l="0" t="0" r="0" b="12700"/>
            <wp:docPr id="3944" name="Picture 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988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37C8AB2" wp14:editId="78282EE4">
            <wp:extent cx="5080000" cy="19050"/>
            <wp:effectExtent l="0" t="0" r="0" b="6350"/>
            <wp:docPr id="3945" name="Picture 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80000" cy="190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BE17686" wp14:editId="57944E65">
            <wp:extent cx="5854700" cy="95250"/>
            <wp:effectExtent l="0" t="0" r="12700" b="635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6D41527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19-23 Topic Description: Build, program and present a rescue robot. Objectives</w:t>
      </w:r>
      <w:proofErr w:type="gramStart"/>
      <w:r w:rsidRPr="009116DB">
        <w:rPr>
          <w:rFonts w:ascii="Arial" w:hAnsi="Arial" w:cs="Arial"/>
          <w:sz w:val="28"/>
          <w:szCs w:val="28"/>
        </w:rPr>
        <w:t>: </w:t>
      </w:r>
      <w:proofErr w:type="gramEnd"/>
      <w:r w:rsidRPr="009116DB">
        <w:rPr>
          <w:rFonts w:ascii="Arial" w:hAnsi="Arial" w:cs="Arial"/>
          <w:sz w:val="28"/>
          <w:szCs w:val="28"/>
        </w:rPr>
        <w:t>Students will be able to:</w:t>
      </w:r>
    </w:p>
    <w:p w14:paraId="7E059CB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Build and program a robot that uses input and output devices to count simulated people by following a black line and counting “people” on the path.</w:t>
      </w:r>
    </w:p>
    <w:p w14:paraId="385ABBB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of the Lesson:</w:t>
      </w:r>
    </w:p>
    <w:p w14:paraId="0BE0A9E9" w14:textId="77777777" w:rsidR="00A86E80" w:rsidRPr="009116DB" w:rsidRDefault="00A86E80"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project guidelines and floor (15 minutes) </w:t>
      </w:r>
    </w:p>
    <w:p w14:paraId="44E3133B" w14:textId="77777777" w:rsidR="00A86E80" w:rsidRPr="009116DB" w:rsidRDefault="00A86E80"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 build, program robot (195 minutes) </w:t>
      </w:r>
    </w:p>
    <w:p w14:paraId="56659221" w14:textId="77777777" w:rsidR="00A86E80" w:rsidRPr="009116DB" w:rsidRDefault="00A86E80"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Rescue Robot challenge (50 minutes) </w:t>
      </w:r>
    </w:p>
    <w:p w14:paraId="11A3D1B6" w14:textId="77777777" w:rsidR="00A86E80" w:rsidRPr="009116DB" w:rsidRDefault="00A86E80" w:rsidP="00A140A1">
      <w:pPr>
        <w:widowControl w:val="0"/>
        <w:numPr>
          <w:ilvl w:val="0"/>
          <w:numId w:val="6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Reflection and clean up (15 minutes)  Student Activities: </w:t>
      </w:r>
    </w:p>
    <w:p w14:paraId="54B0DECD" w14:textId="77777777" w:rsidR="00A86E80" w:rsidRPr="009116DB" w:rsidRDefault="00A86E80"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Brainstorm how to build and program the robot. </w:t>
      </w:r>
    </w:p>
    <w:p w14:paraId="20603458" w14:textId="77777777" w:rsidR="00A86E80" w:rsidRPr="009116DB" w:rsidRDefault="00A86E80"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Build the robot. </w:t>
      </w:r>
    </w:p>
    <w:p w14:paraId="25C4CD97" w14:textId="77777777" w:rsidR="00A86E80" w:rsidRPr="009116DB" w:rsidRDefault="00A86E80"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Write a program in Robot Educator software. </w:t>
      </w:r>
    </w:p>
    <w:p w14:paraId="0A0FE77C" w14:textId="77777777" w:rsidR="00A86E80" w:rsidRPr="009116DB" w:rsidRDefault="00A86E80"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Test the robot frequently and refine program and hardware. </w:t>
      </w:r>
    </w:p>
    <w:p w14:paraId="1F303A6B" w14:textId="77777777" w:rsidR="00A86E80" w:rsidRPr="009116DB" w:rsidRDefault="00A86E80"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Participate in rescue challenge. </w:t>
      </w:r>
    </w:p>
    <w:p w14:paraId="183DE175" w14:textId="77777777" w:rsidR="00A86E80" w:rsidRPr="009116DB" w:rsidRDefault="00A86E80" w:rsidP="00A140A1">
      <w:pPr>
        <w:widowControl w:val="0"/>
        <w:numPr>
          <w:ilvl w:val="0"/>
          <w:numId w:val="6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Complete project reflection. Take robots apart and put materials away. Teaching/Learning Strategies: </w:t>
      </w:r>
    </w:p>
    <w:p w14:paraId="18FEFD07" w14:textId="77777777" w:rsidR="00A86E80" w:rsidRPr="009116DB" w:rsidRDefault="00A86E80"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Hand out requirements and rubric. Explain guidelines and answer questions. Show students the arena with the victims laid out. Explain that they must use sensors so that the robot will follow the black line and will sense when it has encountered a victim or a gap. </w:t>
      </w:r>
    </w:p>
    <w:p w14:paraId="093DBFE0" w14:textId="77777777" w:rsidR="00A86E80" w:rsidRPr="009116DB" w:rsidRDefault="00A86E80"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Circulate the room and make sure students are on task; answer questions as needed. </w:t>
      </w:r>
    </w:p>
    <w:p w14:paraId="20F6AF0C" w14:textId="77777777" w:rsidR="00A86E80" w:rsidRPr="009116DB" w:rsidRDefault="00A86E80"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During the rescue challenge, assign one student as timekeeper and one to keep track of </w:t>
      </w:r>
      <w:proofErr w:type="gramStart"/>
      <w:r w:rsidRPr="009116DB">
        <w:rPr>
          <w:rFonts w:ascii="Arial" w:hAnsi="Arial" w:cs="Arial"/>
          <w:sz w:val="28"/>
          <w:szCs w:val="28"/>
        </w:rPr>
        <w:t>victims</w:t>
      </w:r>
      <w:proofErr w:type="gramEnd"/>
      <w:r w:rsidRPr="009116DB">
        <w:rPr>
          <w:rFonts w:ascii="Arial" w:hAnsi="Arial" w:cs="Arial"/>
          <w:sz w:val="28"/>
          <w:szCs w:val="28"/>
        </w:rPr>
        <w:t xml:space="preserve">  found. Collect each group’s program as they compete and immediately assess the robot using  the rubric, while the next group gets set up. </w:t>
      </w:r>
    </w:p>
    <w:p w14:paraId="32A61B74" w14:textId="77777777" w:rsidR="00A86E80" w:rsidRPr="009116DB" w:rsidRDefault="00A86E80" w:rsidP="00A140A1">
      <w:pPr>
        <w:widowControl w:val="0"/>
        <w:numPr>
          <w:ilvl w:val="0"/>
          <w:numId w:val="63"/>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At the end of the challenge, have each student complete the project reflection and submit it,  then clean up the robots.  Resources: </w:t>
      </w:r>
    </w:p>
    <w:p w14:paraId="2977FE8B" w14:textId="77777777" w:rsidR="00A86E80" w:rsidRPr="009116DB" w:rsidRDefault="00A86E80" w:rsidP="00A140A1">
      <w:pPr>
        <w:widowControl w:val="0"/>
        <w:numPr>
          <w:ilvl w:val="0"/>
          <w:numId w:val="6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Rescue Robot Activity </w:t>
      </w:r>
    </w:p>
    <w:p w14:paraId="7B6CE652" w14:textId="77777777" w:rsidR="00A86E80" w:rsidRPr="009116DB" w:rsidRDefault="00A86E80" w:rsidP="00A140A1">
      <w:pPr>
        <w:widowControl w:val="0"/>
        <w:numPr>
          <w:ilvl w:val="0"/>
          <w:numId w:val="64"/>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Rescue Robot Sample Rubric  Exploring Computer Science—Unit 6: Robotics 283 </w:t>
      </w:r>
    </w:p>
    <w:p w14:paraId="1BCCD11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B7E88EC" w14:textId="43BE7FAA"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38CE4CB" wp14:editId="29808D6E">
            <wp:extent cx="5854700" cy="95250"/>
            <wp:effectExtent l="0" t="0" r="12700" b="635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60577B3B" w14:textId="77777777" w:rsidR="00A86E80" w:rsidRPr="009116DB" w:rsidRDefault="00A86E80" w:rsidP="00B648B0">
      <w:pPr>
        <w:widowControl w:val="0"/>
        <w:numPr>
          <w:ilvl w:val="0"/>
          <w:numId w:val="1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Project Reflection </w:t>
      </w:r>
    </w:p>
    <w:p w14:paraId="171F7ACD" w14:textId="77777777" w:rsidR="00A86E80" w:rsidRPr="009116DB" w:rsidRDefault="00A86E80" w:rsidP="00B648B0">
      <w:pPr>
        <w:widowControl w:val="0"/>
        <w:numPr>
          <w:ilvl w:val="0"/>
          <w:numId w:val="1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Official </w:t>
      </w:r>
      <w:proofErr w:type="spellStart"/>
      <w:r w:rsidRPr="009116DB">
        <w:rPr>
          <w:rFonts w:ascii="Arial" w:hAnsi="Arial" w:cs="Arial"/>
          <w:sz w:val="28"/>
          <w:szCs w:val="28"/>
        </w:rPr>
        <w:t>RoboCup</w:t>
      </w:r>
      <w:proofErr w:type="spellEnd"/>
      <w:r w:rsidRPr="009116DB">
        <w:rPr>
          <w:rFonts w:ascii="Arial" w:hAnsi="Arial" w:cs="Arial"/>
          <w:sz w:val="28"/>
          <w:szCs w:val="28"/>
        </w:rPr>
        <w:t xml:space="preserve"> </w:t>
      </w:r>
      <w:proofErr w:type="spellStart"/>
      <w:r w:rsidRPr="009116DB">
        <w:rPr>
          <w:rFonts w:ascii="Arial" w:hAnsi="Arial" w:cs="Arial"/>
          <w:sz w:val="28"/>
          <w:szCs w:val="28"/>
        </w:rPr>
        <w:t>Jr</w:t>
      </w:r>
      <w:proofErr w:type="spellEnd"/>
      <w:r w:rsidRPr="009116DB">
        <w:rPr>
          <w:rFonts w:ascii="Arial" w:hAnsi="Arial" w:cs="Arial"/>
          <w:sz w:val="28"/>
          <w:szCs w:val="28"/>
        </w:rPr>
        <w:t xml:space="preserve"> Rescue Competition Rules (2008): </w:t>
      </w:r>
      <w:r w:rsidRPr="009116DB">
        <w:rPr>
          <w:rFonts w:ascii="Arial" w:hAnsi="Arial" w:cs="Arial"/>
          <w:color w:val="0000FF"/>
          <w:sz w:val="28"/>
          <w:szCs w:val="28"/>
        </w:rPr>
        <w:t xml:space="preserve">http://rcj.robocup.org/rescue.html </w:t>
      </w:r>
    </w:p>
    <w:p w14:paraId="2DB6C152" w14:textId="77777777" w:rsidR="00A86E80" w:rsidRPr="009116DB" w:rsidRDefault="00A86E80" w:rsidP="00B648B0">
      <w:pPr>
        <w:widowControl w:val="0"/>
        <w:numPr>
          <w:ilvl w:val="0"/>
          <w:numId w:val="122"/>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Instructions for building modules are available at  </w:t>
      </w:r>
      <w:r w:rsidRPr="009116DB">
        <w:rPr>
          <w:rFonts w:ascii="Arial" w:hAnsi="Arial" w:cs="Arial"/>
          <w:color w:val="0000FF"/>
          <w:sz w:val="28"/>
          <w:szCs w:val="28"/>
        </w:rPr>
        <w:t>http://rcj.sci.brooklyn.cuny.edu/rcj2010/rescue_</w:t>
      </w:r>
      <w:proofErr w:type="gramStart"/>
      <w:r w:rsidRPr="009116DB">
        <w:rPr>
          <w:rFonts w:ascii="Arial" w:hAnsi="Arial" w:cs="Arial"/>
          <w:color w:val="0000FF"/>
          <w:sz w:val="28"/>
          <w:szCs w:val="28"/>
        </w:rPr>
        <w:t xml:space="preserve">suggestedbuildinginstructions.pdf </w:t>
      </w:r>
      <w:r w:rsidRPr="009116DB">
        <w:rPr>
          <w:rFonts w:ascii="Arial" w:hAnsi="Arial" w:cs="Arial"/>
          <w:sz w:val="28"/>
          <w:szCs w:val="28"/>
        </w:rPr>
        <w:t>.</w:t>
      </w:r>
      <w:proofErr w:type="gramEnd"/>
      <w:r w:rsidRPr="009116DB">
        <w:rPr>
          <w:rFonts w:ascii="Arial" w:hAnsi="Arial" w:cs="Arial"/>
          <w:sz w:val="28"/>
          <w:szCs w:val="28"/>
        </w:rPr>
        <w:t xml:space="preserve"> Alternatively use white butcher paper on the floor with black electrical tape as a path. Use green electrical tape to indicate victims. </w:t>
      </w:r>
    </w:p>
    <w:p w14:paraId="57233F2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7E39B4BE" w14:textId="6B960322"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F323215" wp14:editId="5F3E141A">
            <wp:extent cx="1689100" cy="12700"/>
            <wp:effectExtent l="0" t="0" r="12700" b="1270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6891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3B85706" wp14:editId="44D4C04F">
            <wp:extent cx="3994150" cy="12700"/>
            <wp:effectExtent l="0" t="0" r="0" b="12700"/>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9941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1EF63B7" wp14:editId="357E2F3E">
            <wp:extent cx="5854700" cy="95250"/>
            <wp:effectExtent l="0" t="0" r="12700" b="635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06D7E27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284</w:t>
      </w:r>
    </w:p>
    <w:p w14:paraId="231802C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Rescue Robot Activity</w:t>
      </w:r>
    </w:p>
    <w:p w14:paraId="6B2EE5A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The rescue robot assignment is based on the second level of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an international competition. More information about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is available at </w:t>
      </w:r>
      <w:r w:rsidRPr="009116DB">
        <w:rPr>
          <w:rFonts w:ascii="Arial" w:hAnsi="Arial" w:cs="Arial"/>
          <w:color w:val="0000FF"/>
          <w:sz w:val="28"/>
          <w:szCs w:val="28"/>
        </w:rPr>
        <w:t>http://rcj.robocup.org</w:t>
      </w:r>
      <w:r w:rsidRPr="009116DB">
        <w:rPr>
          <w:rFonts w:ascii="Arial" w:hAnsi="Arial" w:cs="Arial"/>
          <w:sz w:val="28"/>
          <w:szCs w:val="28"/>
        </w:rPr>
        <w:t>. This robot simulates robots sent to rescue people during natural disasters. It must find “victims” along the path through each “room” and avoid obstacles. The goal is to program a robot that uses sensors to respond to different stimuli.</w:t>
      </w:r>
    </w:p>
    <w:p w14:paraId="012C35D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Task:</w:t>
      </w:r>
    </w:p>
    <w:p w14:paraId="1819752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Build a robot that follows a black line on a white background, counts green or metallic “people” and avoids obstacles.</w:t>
      </w:r>
    </w:p>
    <w:p w14:paraId="23B05E6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Requirements:</w:t>
      </w:r>
    </w:p>
    <w:p w14:paraId="40220605" w14:textId="77777777" w:rsidR="00A86E80" w:rsidRPr="009116DB" w:rsidRDefault="00A86E80"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robot must follow the black line and attempt to complete the course through the entire arena. The robot will begin at the starting location in the doorway of the first “room”. </w:t>
      </w:r>
    </w:p>
    <w:p w14:paraId="744DCE49" w14:textId="77777777" w:rsidR="00A86E80" w:rsidRPr="009116DB" w:rsidRDefault="00A86E80"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robot should stop and flash a light for at least two seconds to indicate it has found a victim. For extra credit, count the number of victims and display the count. </w:t>
      </w:r>
    </w:p>
    <w:p w14:paraId="67EFAE38" w14:textId="77777777" w:rsidR="00A86E80" w:rsidRPr="009116DB" w:rsidRDefault="00A86E80"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robot should be able to avoid items of debris blocking the black line. </w:t>
      </w:r>
    </w:p>
    <w:p w14:paraId="70FB832A" w14:textId="77777777" w:rsidR="00A86E80" w:rsidRPr="009116DB" w:rsidRDefault="00A86E80"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If a robot has been stuck or lost the black line for more than 20 seconds, the teacher may pick it up and put it back onto the black line a little beyond where it ran into problems. The 20-second  rule allows it to try to find its way back to the line without intervention. A team may decide to  quit if the robot is faulty or repeatedly loses the line. </w:t>
      </w:r>
    </w:p>
    <w:p w14:paraId="7BE3E6E1" w14:textId="77777777" w:rsidR="00A86E80" w:rsidRPr="009116DB" w:rsidRDefault="00A86E80"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Robots must be controlled autonomously except for being started by a member of the team. </w:t>
      </w:r>
    </w:p>
    <w:p w14:paraId="711D330E" w14:textId="77777777" w:rsidR="00A86E80" w:rsidRPr="009116DB" w:rsidRDefault="00A86E80"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The robot will have 10 minutes to complete the course and identify all victims. </w:t>
      </w:r>
    </w:p>
    <w:p w14:paraId="083CA0E4" w14:textId="77777777" w:rsidR="00A86E80" w:rsidRPr="009116DB" w:rsidRDefault="00A86E80"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Each team must print out its program and hand it in at the same time that they compete. </w:t>
      </w:r>
    </w:p>
    <w:p w14:paraId="18F50799" w14:textId="77777777" w:rsidR="00A86E80" w:rsidRPr="009116DB" w:rsidRDefault="00A86E80" w:rsidP="00A140A1">
      <w:pPr>
        <w:widowControl w:val="0"/>
        <w:numPr>
          <w:ilvl w:val="0"/>
          <w:numId w:val="66"/>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Fair play is an important part of the </w:t>
      </w:r>
      <w:proofErr w:type="spellStart"/>
      <w:r w:rsidRPr="009116DB">
        <w:rPr>
          <w:rFonts w:ascii="Arial" w:hAnsi="Arial" w:cs="Arial"/>
          <w:sz w:val="28"/>
          <w:szCs w:val="28"/>
        </w:rPr>
        <w:t>RoboCup</w:t>
      </w:r>
      <w:proofErr w:type="spellEnd"/>
      <w:r w:rsidRPr="009116DB">
        <w:rPr>
          <w:rFonts w:ascii="Arial" w:hAnsi="Arial" w:cs="Arial"/>
          <w:sz w:val="28"/>
          <w:szCs w:val="28"/>
        </w:rPr>
        <w:t xml:space="preserve"> challenge. Teams are expected to help other  teams as needed and not deliberately interfere with or damage other teams’ work. All students are expected to respectfully watch all other teams compete.  Process: </w:t>
      </w:r>
    </w:p>
    <w:p w14:paraId="0B3137FA" w14:textId="77777777" w:rsidR="00A86E80" w:rsidRPr="009116DB" w:rsidRDefault="00A86E80" w:rsidP="00A140A1">
      <w:pPr>
        <w:widowControl w:val="0"/>
        <w:numPr>
          <w:ilvl w:val="0"/>
          <w:numId w:val="67"/>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Brainstorm ideas about how your robot should work: what sensors will you need? What motors and lights? What programming constructs will you need? </w:t>
      </w:r>
    </w:p>
    <w:p w14:paraId="7A3D188E" w14:textId="77777777" w:rsidR="00A86E80" w:rsidRPr="009116DB" w:rsidRDefault="00A86E80" w:rsidP="00A140A1">
      <w:pPr>
        <w:widowControl w:val="0"/>
        <w:numPr>
          <w:ilvl w:val="0"/>
          <w:numId w:val="67"/>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Start building your robot. </w:t>
      </w:r>
    </w:p>
    <w:p w14:paraId="14E3FC45" w14:textId="77777777" w:rsidR="00A86E80" w:rsidRPr="009116DB" w:rsidRDefault="00A86E80" w:rsidP="00A140A1">
      <w:pPr>
        <w:widowControl w:val="0"/>
        <w:numPr>
          <w:ilvl w:val="0"/>
          <w:numId w:val="67"/>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Build a program that controls the robot </w:t>
      </w:r>
    </w:p>
    <w:p w14:paraId="0951A023" w14:textId="77777777" w:rsidR="00A86E80" w:rsidRPr="009116DB" w:rsidRDefault="00A86E80" w:rsidP="00A140A1">
      <w:pPr>
        <w:widowControl w:val="0"/>
        <w:numPr>
          <w:ilvl w:val="0"/>
          <w:numId w:val="67"/>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Test frequently and revise the program. Make sure it correctly detects victims and that it can  follow the line. Check if it can navigate gaps. </w:t>
      </w:r>
    </w:p>
    <w:p w14:paraId="1B79139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You will have three and a half class periods to build and program the robot; then you will present it in class.</w:t>
      </w:r>
    </w:p>
    <w:p w14:paraId="0EF2510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Official Rules available </w:t>
      </w:r>
      <w:r w:rsidRPr="009116DB">
        <w:rPr>
          <w:rFonts w:ascii="Arial" w:hAnsi="Arial" w:cs="Arial"/>
          <w:color w:val="0000FF"/>
          <w:sz w:val="28"/>
          <w:szCs w:val="28"/>
        </w:rPr>
        <w:t>http://rcj.robocup.org/rescue.html</w:t>
      </w:r>
    </w:p>
    <w:p w14:paraId="011ADE4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285</w:t>
      </w:r>
    </w:p>
    <w:p w14:paraId="7ECDD26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390DDBB7" w14:textId="1EDE8AE1"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7D1117D" wp14:editId="52DDB7BC">
            <wp:extent cx="1073150" cy="12700"/>
            <wp:effectExtent l="0" t="0" r="0" b="1270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0731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A98B01F" wp14:editId="56AA0A74">
            <wp:extent cx="1689100" cy="12700"/>
            <wp:effectExtent l="0" t="0" r="12700" b="12700"/>
            <wp:docPr id="3952" name="Picture 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891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EA94237" wp14:editId="165DD460">
            <wp:extent cx="5854700" cy="95250"/>
            <wp:effectExtent l="0" t="0" r="12700" b="6350"/>
            <wp:docPr id="3953" name="Picture 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63B2CB2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 xml:space="preserve">Official </w:t>
      </w:r>
      <w:proofErr w:type="spellStart"/>
      <w:r w:rsidRPr="009116DB">
        <w:rPr>
          <w:rFonts w:ascii="Arial" w:hAnsi="Arial" w:cs="Arial"/>
          <w:color w:val="262626"/>
          <w:sz w:val="28"/>
          <w:szCs w:val="28"/>
        </w:rPr>
        <w:t>RoboCupJunior</w:t>
      </w:r>
      <w:proofErr w:type="spellEnd"/>
      <w:r w:rsidRPr="009116DB">
        <w:rPr>
          <w:rFonts w:ascii="Arial" w:hAnsi="Arial" w:cs="Arial"/>
          <w:color w:val="262626"/>
          <w:sz w:val="28"/>
          <w:szCs w:val="28"/>
        </w:rPr>
        <w:t xml:space="preserve"> Rescue Challenge</w:t>
      </w:r>
    </w:p>
    <w:p w14:paraId="5D278E0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5.1. Victims:</w:t>
      </w:r>
    </w:p>
    <w:p w14:paraId="5181532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5.1.1. Ten (10) points are awarded for each victim located by the robot. The robot indicates that it has found a victim by stopping and flashing a lamp for at least two (2) seconds.</w:t>
      </w:r>
    </w:p>
    <w:p w14:paraId="695EDAA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5.1.2. Extra points are NOT awarded for the same victim being located more than once.</w:t>
      </w:r>
    </w:p>
    <w:p w14:paraId="76F60A7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5.2. Gaps in the black line:</w:t>
      </w:r>
    </w:p>
    <w:p w14:paraId="57FC1EA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5.2.1. Ten (10) points are awarded for each gap in the black line that the robot successfully negotiates (i.e. recovers the line on the far side of the gap).</w:t>
      </w:r>
    </w:p>
    <w:p w14:paraId="7E30686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5.3. Debris blocking the black line:</w:t>
      </w:r>
    </w:p>
    <w:p w14:paraId="2221DD5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5.3.1. Ten (10) points are awarded for each item of debris blocking the black line that the robot successfully avoids (i.e. moves around the debris and recovers the line).</w:t>
      </w:r>
    </w:p>
    <w:p w14:paraId="0834DC6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5.4. Rooms:</w:t>
      </w:r>
    </w:p>
    <w:p w14:paraId="6EF8ED3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5.4.1. Ten (10) points are awarded for each room that the robot navigates successfully (i.e. enters through one doorway and exits through the other doorway).</w:t>
      </w:r>
    </w:p>
    <w:p w14:paraId="5EB0D92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5.5. Ramp:</w:t>
      </w:r>
    </w:p>
    <w:p w14:paraId="4187915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 xml:space="preserve">5.5.1. </w:t>
      </w:r>
      <w:proofErr w:type="gramStart"/>
      <w:r w:rsidRPr="009116DB">
        <w:rPr>
          <w:rFonts w:ascii="Arial" w:hAnsi="Arial" w:cs="Arial"/>
          <w:color w:val="262626"/>
          <w:sz w:val="28"/>
          <w:szCs w:val="28"/>
        </w:rPr>
        <w:t>Thirty (30)</w:t>
      </w:r>
      <w:proofErr w:type="gramEnd"/>
      <w:r w:rsidRPr="009116DB">
        <w:rPr>
          <w:rFonts w:ascii="Arial" w:hAnsi="Arial" w:cs="Arial"/>
          <w:color w:val="262626"/>
          <w:sz w:val="28"/>
          <w:szCs w:val="28"/>
        </w:rPr>
        <w:t xml:space="preserve"> points are awarded for the robot successfully negotiating a ramp without any assistance.</w:t>
      </w:r>
    </w:p>
    <w:p w14:paraId="08DFD78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5.6. Penalties:</w:t>
      </w:r>
    </w:p>
    <w:p w14:paraId="0E5D1C5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 xml:space="preserve">5.6.1. Two (2) points are deducted </w:t>
      </w:r>
      <w:proofErr w:type="gramStart"/>
      <w:r w:rsidRPr="009116DB">
        <w:rPr>
          <w:rFonts w:ascii="Arial" w:hAnsi="Arial" w:cs="Arial"/>
          <w:color w:val="262626"/>
          <w:sz w:val="28"/>
          <w:szCs w:val="28"/>
        </w:rPr>
        <w:t>for each false victim identification</w:t>
      </w:r>
      <w:proofErr w:type="gramEnd"/>
      <w:r w:rsidRPr="009116DB">
        <w:rPr>
          <w:rFonts w:ascii="Arial" w:hAnsi="Arial" w:cs="Arial"/>
          <w:color w:val="262626"/>
          <w:sz w:val="28"/>
          <w:szCs w:val="28"/>
        </w:rPr>
        <w:t xml:space="preserve"> (i.e. whenever a robot indicates that it has found a victim at a location where there isn't one).</w:t>
      </w:r>
    </w:p>
    <w:p w14:paraId="2515AA9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262626"/>
          <w:sz w:val="28"/>
          <w:szCs w:val="28"/>
        </w:rPr>
        <w:t>5.6.2. Five (5) points are deducted for each lack of progress (i.e. whenever human intervention is required to enable a robot to resume progress along the black line).</w:t>
      </w:r>
    </w:p>
    <w:p w14:paraId="4B3F6E4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Official Rules available</w:t>
      </w:r>
    </w:p>
    <w:p w14:paraId="5B757AF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0000FF"/>
          <w:sz w:val="28"/>
          <w:szCs w:val="28"/>
        </w:rPr>
        <w:t xml:space="preserve">http://rcj.robocup.org/rcj2008/china-rescue-rules-page.pdf </w:t>
      </w:r>
      <w:r w:rsidRPr="009116DB">
        <w:rPr>
          <w:rFonts w:ascii="Arial" w:hAnsi="Arial" w:cs="Arial"/>
          <w:sz w:val="28"/>
          <w:szCs w:val="28"/>
        </w:rPr>
        <w:t xml:space="preserve">(Note: This references the </w:t>
      </w:r>
      <w:proofErr w:type="spellStart"/>
      <w:r w:rsidRPr="009116DB">
        <w:rPr>
          <w:rFonts w:ascii="Arial" w:hAnsi="Arial" w:cs="Arial"/>
          <w:sz w:val="28"/>
          <w:szCs w:val="28"/>
        </w:rPr>
        <w:t>RoboCupJunior</w:t>
      </w:r>
      <w:proofErr w:type="spellEnd"/>
      <w:r w:rsidRPr="009116DB">
        <w:rPr>
          <w:rFonts w:ascii="Arial" w:hAnsi="Arial" w:cs="Arial"/>
          <w:sz w:val="28"/>
          <w:szCs w:val="28"/>
        </w:rPr>
        <w:t xml:space="preserve"> 2008 Rescue rules. The committee members were Ashley Green, Maverick </w:t>
      </w:r>
      <w:proofErr w:type="spellStart"/>
      <w:r w:rsidRPr="009116DB">
        <w:rPr>
          <w:rFonts w:ascii="Arial" w:hAnsi="Arial" w:cs="Arial"/>
          <w:sz w:val="28"/>
          <w:szCs w:val="28"/>
        </w:rPr>
        <w:t>Luk</w:t>
      </w:r>
      <w:proofErr w:type="spellEnd"/>
      <w:r w:rsidRPr="009116DB">
        <w:rPr>
          <w:rFonts w:ascii="Arial" w:hAnsi="Arial" w:cs="Arial"/>
          <w:sz w:val="28"/>
          <w:szCs w:val="28"/>
        </w:rPr>
        <w:t xml:space="preserve">, Eli </w:t>
      </w:r>
      <w:proofErr w:type="spellStart"/>
      <w:r w:rsidRPr="009116DB">
        <w:rPr>
          <w:rFonts w:ascii="Arial" w:hAnsi="Arial" w:cs="Arial"/>
          <w:sz w:val="28"/>
          <w:szCs w:val="28"/>
        </w:rPr>
        <w:t>Kolberg</w:t>
      </w:r>
      <w:proofErr w:type="spellEnd"/>
      <w:r w:rsidRPr="009116DB">
        <w:rPr>
          <w:rFonts w:ascii="Arial" w:hAnsi="Arial" w:cs="Arial"/>
          <w:sz w:val="28"/>
          <w:szCs w:val="28"/>
        </w:rPr>
        <w:t xml:space="preserve"> and Bill </w:t>
      </w:r>
      <w:proofErr w:type="spellStart"/>
      <w:r w:rsidRPr="009116DB">
        <w:rPr>
          <w:rFonts w:ascii="Arial" w:hAnsi="Arial" w:cs="Arial"/>
          <w:sz w:val="28"/>
          <w:szCs w:val="28"/>
        </w:rPr>
        <w:t>Freitas</w:t>
      </w:r>
      <w:proofErr w:type="spellEnd"/>
      <w:r w:rsidRPr="009116DB">
        <w:rPr>
          <w:rFonts w:ascii="Arial" w:hAnsi="Arial" w:cs="Arial"/>
          <w:sz w:val="28"/>
          <w:szCs w:val="28"/>
        </w:rPr>
        <w:t>. You may wish to work with the most up to date version.)</w:t>
      </w:r>
    </w:p>
    <w:p w14:paraId="44FA6CC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286</w:t>
      </w:r>
    </w:p>
    <w:p w14:paraId="562B15F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4DF63CC8" w14:textId="2044B9F2"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E5E3795" wp14:editId="4819C91A">
            <wp:extent cx="2921000" cy="12700"/>
            <wp:effectExtent l="0" t="0" r="0" b="12700"/>
            <wp:docPr id="3954" name="Picture 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210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F8735DB" wp14:editId="1EE535F6">
            <wp:extent cx="5854700" cy="95250"/>
            <wp:effectExtent l="0" t="0" r="12700" b="6350"/>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7A86AA4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Rescue Robot Rubric</w:t>
      </w:r>
    </w:p>
    <w:p w14:paraId="1B3E8B8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1980"/>
        <w:gridCol w:w="2600"/>
        <w:gridCol w:w="2800"/>
        <w:gridCol w:w="2600"/>
        <w:gridCol w:w="2580"/>
        <w:gridCol w:w="2580"/>
      </w:tblGrid>
      <w:tr w:rsidR="00A86E80" w:rsidRPr="009116DB" w14:paraId="38154525" w14:textId="77777777">
        <w:tc>
          <w:tcPr>
            <w:tcW w:w="1980" w:type="dxa"/>
            <w:tcMar>
              <w:top w:w="20" w:type="nil"/>
              <w:left w:w="20" w:type="nil"/>
              <w:bottom w:w="20" w:type="nil"/>
              <w:right w:w="20" w:type="nil"/>
            </w:tcMar>
            <w:vAlign w:val="center"/>
          </w:tcPr>
          <w:p w14:paraId="497AB27F" w14:textId="77777777" w:rsidR="00A86E80" w:rsidRPr="009116DB" w:rsidRDefault="00A86E80">
            <w:pPr>
              <w:widowControl w:val="0"/>
              <w:autoSpaceDE w:val="0"/>
              <w:autoSpaceDN w:val="0"/>
              <w:adjustRightInd w:val="0"/>
              <w:rPr>
                <w:rFonts w:ascii="Arial" w:hAnsi="Arial" w:cs="Arial"/>
                <w:sz w:val="28"/>
                <w:szCs w:val="28"/>
              </w:rPr>
            </w:pPr>
          </w:p>
        </w:tc>
        <w:tc>
          <w:tcPr>
            <w:tcW w:w="2600" w:type="dxa"/>
            <w:tcMar>
              <w:top w:w="20" w:type="nil"/>
              <w:left w:w="20" w:type="nil"/>
              <w:bottom w:w="20" w:type="nil"/>
              <w:right w:w="20" w:type="nil"/>
            </w:tcMar>
            <w:vAlign w:val="center"/>
          </w:tcPr>
          <w:p w14:paraId="031E9BCA"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2800" w:type="dxa"/>
            <w:tcMar>
              <w:top w:w="20" w:type="nil"/>
              <w:left w:w="20" w:type="nil"/>
              <w:bottom w:w="20" w:type="nil"/>
              <w:right w:w="20" w:type="nil"/>
            </w:tcMar>
            <w:vAlign w:val="center"/>
          </w:tcPr>
          <w:p w14:paraId="484B4C34"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w:t>
            </w:r>
          </w:p>
        </w:tc>
        <w:tc>
          <w:tcPr>
            <w:tcW w:w="2600" w:type="dxa"/>
            <w:tcMar>
              <w:top w:w="20" w:type="nil"/>
              <w:left w:w="20" w:type="nil"/>
              <w:bottom w:w="20" w:type="nil"/>
              <w:right w:w="20" w:type="nil"/>
            </w:tcMar>
            <w:vAlign w:val="center"/>
          </w:tcPr>
          <w:p w14:paraId="0BB74D1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w:t>
            </w:r>
          </w:p>
        </w:tc>
        <w:tc>
          <w:tcPr>
            <w:tcW w:w="2580" w:type="dxa"/>
            <w:tcMar>
              <w:top w:w="20" w:type="nil"/>
              <w:left w:w="20" w:type="nil"/>
              <w:bottom w:w="20" w:type="nil"/>
              <w:right w:w="20" w:type="nil"/>
            </w:tcMar>
            <w:vAlign w:val="center"/>
          </w:tcPr>
          <w:p w14:paraId="1215794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w:t>
            </w:r>
          </w:p>
        </w:tc>
        <w:tc>
          <w:tcPr>
            <w:tcW w:w="2580" w:type="dxa"/>
            <w:tcMar>
              <w:top w:w="20" w:type="nil"/>
              <w:left w:w="20" w:type="nil"/>
              <w:bottom w:w="20" w:type="nil"/>
              <w:right w:w="20" w:type="nil"/>
            </w:tcMar>
            <w:vAlign w:val="center"/>
          </w:tcPr>
          <w:p w14:paraId="5CDA26F4"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w:t>
            </w:r>
          </w:p>
        </w:tc>
      </w:tr>
      <w:tr w:rsidR="00A86E80" w:rsidRPr="009116DB" w14:paraId="7FAE289C" w14:textId="77777777">
        <w:tblPrEx>
          <w:tblBorders>
            <w:top w:val="none" w:sz="0" w:space="0" w:color="auto"/>
          </w:tblBorders>
        </w:tblPrEx>
        <w:tc>
          <w:tcPr>
            <w:tcW w:w="1980" w:type="dxa"/>
            <w:tcMar>
              <w:top w:w="20" w:type="nil"/>
              <w:left w:w="20" w:type="nil"/>
              <w:bottom w:w="20" w:type="nil"/>
              <w:right w:w="20" w:type="nil"/>
            </w:tcMar>
            <w:vAlign w:val="center"/>
          </w:tcPr>
          <w:p w14:paraId="230A6280"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Victims</w:t>
            </w:r>
          </w:p>
        </w:tc>
        <w:tc>
          <w:tcPr>
            <w:tcW w:w="2600" w:type="dxa"/>
            <w:tcMar>
              <w:top w:w="20" w:type="nil"/>
              <w:left w:w="20" w:type="nil"/>
              <w:bottom w:w="20" w:type="nil"/>
              <w:right w:w="20" w:type="nil"/>
            </w:tcMar>
            <w:vAlign w:val="center"/>
          </w:tcPr>
          <w:p w14:paraId="60719BF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Found victims are counted and count is displayed</w:t>
            </w:r>
          </w:p>
        </w:tc>
        <w:tc>
          <w:tcPr>
            <w:tcW w:w="2800" w:type="dxa"/>
            <w:tcMar>
              <w:top w:w="20" w:type="nil"/>
              <w:left w:w="20" w:type="nil"/>
              <w:bottom w:w="20" w:type="nil"/>
              <w:right w:w="20" w:type="nil"/>
            </w:tcMar>
            <w:vAlign w:val="center"/>
          </w:tcPr>
          <w:p w14:paraId="0179604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All victims correctly identified</w:t>
            </w:r>
          </w:p>
        </w:tc>
        <w:tc>
          <w:tcPr>
            <w:tcW w:w="2600" w:type="dxa"/>
            <w:tcMar>
              <w:top w:w="20" w:type="nil"/>
              <w:left w:w="20" w:type="nil"/>
              <w:bottom w:w="20" w:type="nil"/>
              <w:right w:w="20" w:type="nil"/>
            </w:tcMar>
            <w:vAlign w:val="center"/>
          </w:tcPr>
          <w:p w14:paraId="286F157A"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Most victims correctly identified</w:t>
            </w:r>
          </w:p>
        </w:tc>
        <w:tc>
          <w:tcPr>
            <w:tcW w:w="2580" w:type="dxa"/>
            <w:tcMar>
              <w:top w:w="20" w:type="nil"/>
              <w:left w:w="20" w:type="nil"/>
              <w:bottom w:w="20" w:type="nil"/>
              <w:right w:w="20" w:type="nil"/>
            </w:tcMar>
            <w:vAlign w:val="center"/>
          </w:tcPr>
          <w:p w14:paraId="4897BE1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Some victims correctly identified</w:t>
            </w:r>
          </w:p>
        </w:tc>
        <w:tc>
          <w:tcPr>
            <w:tcW w:w="2580" w:type="dxa"/>
            <w:tcMar>
              <w:top w:w="20" w:type="nil"/>
              <w:left w:w="20" w:type="nil"/>
              <w:bottom w:w="20" w:type="nil"/>
              <w:right w:w="20" w:type="nil"/>
            </w:tcMar>
            <w:vAlign w:val="center"/>
          </w:tcPr>
          <w:p w14:paraId="006361DE"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 victims correctly identified</w:t>
            </w:r>
          </w:p>
        </w:tc>
      </w:tr>
      <w:tr w:rsidR="00A86E80" w:rsidRPr="009116DB" w14:paraId="637E0BE4" w14:textId="77777777">
        <w:tblPrEx>
          <w:tblBorders>
            <w:top w:val="none" w:sz="0" w:space="0" w:color="auto"/>
          </w:tblBorders>
        </w:tblPrEx>
        <w:tc>
          <w:tcPr>
            <w:tcW w:w="1980" w:type="dxa"/>
            <w:tcMar>
              <w:top w:w="20" w:type="nil"/>
              <w:left w:w="20" w:type="nil"/>
              <w:bottom w:w="20" w:type="nil"/>
              <w:right w:w="20" w:type="nil"/>
            </w:tcMar>
            <w:vAlign w:val="center"/>
          </w:tcPr>
          <w:p w14:paraId="5758D3E5"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Gaps</w:t>
            </w:r>
          </w:p>
        </w:tc>
        <w:tc>
          <w:tcPr>
            <w:tcW w:w="2600" w:type="dxa"/>
            <w:tcMar>
              <w:top w:w="20" w:type="nil"/>
              <w:left w:w="20" w:type="nil"/>
              <w:bottom w:w="20" w:type="nil"/>
              <w:right w:w="20" w:type="nil"/>
            </w:tcMar>
            <w:vAlign w:val="center"/>
          </w:tcPr>
          <w:p w14:paraId="05C5DDB9" w14:textId="77777777" w:rsidR="00A86E80" w:rsidRPr="009116DB" w:rsidRDefault="00A86E80">
            <w:pPr>
              <w:widowControl w:val="0"/>
              <w:autoSpaceDE w:val="0"/>
              <w:autoSpaceDN w:val="0"/>
              <w:adjustRightInd w:val="0"/>
              <w:rPr>
                <w:rFonts w:ascii="Arial" w:hAnsi="Arial" w:cs="Arial"/>
                <w:sz w:val="28"/>
                <w:szCs w:val="28"/>
              </w:rPr>
            </w:pPr>
          </w:p>
        </w:tc>
        <w:tc>
          <w:tcPr>
            <w:tcW w:w="2800" w:type="dxa"/>
            <w:tcMar>
              <w:top w:w="20" w:type="nil"/>
              <w:left w:w="20" w:type="nil"/>
              <w:bottom w:w="20" w:type="nil"/>
              <w:right w:w="20" w:type="nil"/>
            </w:tcMar>
            <w:vAlign w:val="center"/>
          </w:tcPr>
          <w:p w14:paraId="12D7BA6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All gaps navigated correctly</w:t>
            </w:r>
          </w:p>
        </w:tc>
        <w:tc>
          <w:tcPr>
            <w:tcW w:w="2600" w:type="dxa"/>
            <w:tcMar>
              <w:top w:w="20" w:type="nil"/>
              <w:left w:w="20" w:type="nil"/>
              <w:bottom w:w="20" w:type="nil"/>
              <w:right w:w="20" w:type="nil"/>
            </w:tcMar>
            <w:vAlign w:val="center"/>
          </w:tcPr>
          <w:p w14:paraId="7916E41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Most gaps navigated correctly</w:t>
            </w:r>
          </w:p>
        </w:tc>
        <w:tc>
          <w:tcPr>
            <w:tcW w:w="2580" w:type="dxa"/>
            <w:tcMar>
              <w:top w:w="20" w:type="nil"/>
              <w:left w:w="20" w:type="nil"/>
              <w:bottom w:w="20" w:type="nil"/>
              <w:right w:w="20" w:type="nil"/>
            </w:tcMar>
            <w:vAlign w:val="center"/>
          </w:tcPr>
          <w:p w14:paraId="7E39756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Some gaps navigated correctly</w:t>
            </w:r>
          </w:p>
        </w:tc>
        <w:tc>
          <w:tcPr>
            <w:tcW w:w="2580" w:type="dxa"/>
            <w:tcMar>
              <w:top w:w="20" w:type="nil"/>
              <w:left w:w="20" w:type="nil"/>
              <w:bottom w:w="20" w:type="nil"/>
              <w:right w:w="20" w:type="nil"/>
            </w:tcMar>
            <w:vAlign w:val="center"/>
          </w:tcPr>
          <w:p w14:paraId="7D593CCA"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 gaps navigated correctly</w:t>
            </w:r>
          </w:p>
        </w:tc>
      </w:tr>
      <w:tr w:rsidR="00A86E80" w:rsidRPr="009116DB" w14:paraId="5E55AD0B" w14:textId="77777777">
        <w:tblPrEx>
          <w:tblBorders>
            <w:top w:val="none" w:sz="0" w:space="0" w:color="auto"/>
          </w:tblBorders>
        </w:tblPrEx>
        <w:tc>
          <w:tcPr>
            <w:tcW w:w="1980" w:type="dxa"/>
            <w:tcMar>
              <w:top w:w="20" w:type="nil"/>
              <w:left w:w="20" w:type="nil"/>
              <w:bottom w:w="20" w:type="nil"/>
              <w:right w:w="20" w:type="nil"/>
            </w:tcMar>
            <w:vAlign w:val="center"/>
          </w:tcPr>
          <w:p w14:paraId="759B031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Debris</w:t>
            </w:r>
          </w:p>
        </w:tc>
        <w:tc>
          <w:tcPr>
            <w:tcW w:w="2600" w:type="dxa"/>
            <w:tcMar>
              <w:top w:w="20" w:type="nil"/>
              <w:left w:w="20" w:type="nil"/>
              <w:bottom w:w="20" w:type="nil"/>
              <w:right w:w="20" w:type="nil"/>
            </w:tcMar>
            <w:vAlign w:val="center"/>
          </w:tcPr>
          <w:p w14:paraId="56D189D4" w14:textId="77777777" w:rsidR="00A86E80" w:rsidRPr="009116DB" w:rsidRDefault="00A86E80">
            <w:pPr>
              <w:widowControl w:val="0"/>
              <w:autoSpaceDE w:val="0"/>
              <w:autoSpaceDN w:val="0"/>
              <w:adjustRightInd w:val="0"/>
              <w:rPr>
                <w:rFonts w:ascii="Arial" w:hAnsi="Arial" w:cs="Arial"/>
                <w:sz w:val="28"/>
                <w:szCs w:val="28"/>
              </w:rPr>
            </w:pPr>
          </w:p>
        </w:tc>
        <w:tc>
          <w:tcPr>
            <w:tcW w:w="2800" w:type="dxa"/>
            <w:tcMar>
              <w:top w:w="20" w:type="nil"/>
              <w:left w:w="20" w:type="nil"/>
              <w:bottom w:w="20" w:type="nil"/>
              <w:right w:w="20" w:type="nil"/>
            </w:tcMar>
            <w:vAlign w:val="center"/>
          </w:tcPr>
          <w:p w14:paraId="3FA15E2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avoided all debris</w:t>
            </w:r>
          </w:p>
        </w:tc>
        <w:tc>
          <w:tcPr>
            <w:tcW w:w="2600" w:type="dxa"/>
            <w:tcMar>
              <w:top w:w="20" w:type="nil"/>
              <w:left w:w="20" w:type="nil"/>
              <w:bottom w:w="20" w:type="nil"/>
              <w:right w:w="20" w:type="nil"/>
            </w:tcMar>
            <w:vAlign w:val="center"/>
          </w:tcPr>
          <w:p w14:paraId="2CA62410"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avoided most debris</w:t>
            </w:r>
          </w:p>
        </w:tc>
        <w:tc>
          <w:tcPr>
            <w:tcW w:w="2580" w:type="dxa"/>
            <w:tcMar>
              <w:top w:w="20" w:type="nil"/>
              <w:left w:w="20" w:type="nil"/>
              <w:bottom w:w="20" w:type="nil"/>
              <w:right w:w="20" w:type="nil"/>
            </w:tcMar>
            <w:vAlign w:val="center"/>
          </w:tcPr>
          <w:p w14:paraId="7CC23321" w14:textId="7E0B3802"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129ED98" wp14:editId="5A9AC1D7">
                  <wp:extent cx="831850" cy="6350"/>
                  <wp:effectExtent l="0" t="0" r="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1850" cy="6350"/>
                          </a:xfrm>
                          <a:prstGeom prst="rect">
                            <a:avLst/>
                          </a:prstGeom>
                          <a:noFill/>
                          <a:ln>
                            <a:noFill/>
                          </a:ln>
                        </pic:spPr>
                      </pic:pic>
                    </a:graphicData>
                  </a:graphic>
                </wp:inline>
              </w:drawing>
            </w:r>
          </w:p>
          <w:p w14:paraId="4130777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avoided some debris</w:t>
            </w:r>
          </w:p>
          <w:p w14:paraId="7B640172" w14:textId="7DC7787A"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08CD4A8" wp14:editId="7C1647A5">
                  <wp:extent cx="831850" cy="6350"/>
                  <wp:effectExtent l="0" t="0" r="0" b="0"/>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1850" cy="635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46985DD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unable to avoid debris</w:t>
            </w:r>
          </w:p>
        </w:tc>
      </w:tr>
      <w:tr w:rsidR="00A86E80" w:rsidRPr="009116DB" w14:paraId="62EE91E4" w14:textId="77777777">
        <w:tblPrEx>
          <w:tblBorders>
            <w:top w:val="none" w:sz="0" w:space="0" w:color="auto"/>
          </w:tblBorders>
        </w:tblPrEx>
        <w:tc>
          <w:tcPr>
            <w:tcW w:w="1980" w:type="dxa"/>
            <w:tcMar>
              <w:top w:w="20" w:type="nil"/>
              <w:left w:w="20" w:type="nil"/>
              <w:bottom w:w="20" w:type="nil"/>
              <w:right w:w="20" w:type="nil"/>
            </w:tcMar>
            <w:vAlign w:val="center"/>
          </w:tcPr>
          <w:p w14:paraId="17DC5CF5"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Rooms</w:t>
            </w:r>
          </w:p>
        </w:tc>
        <w:tc>
          <w:tcPr>
            <w:tcW w:w="2600" w:type="dxa"/>
            <w:tcMar>
              <w:top w:w="20" w:type="nil"/>
              <w:left w:w="20" w:type="nil"/>
              <w:bottom w:w="20" w:type="nil"/>
              <w:right w:w="20" w:type="nil"/>
            </w:tcMar>
            <w:vAlign w:val="center"/>
          </w:tcPr>
          <w:p w14:paraId="7BE6F44C" w14:textId="77777777" w:rsidR="00A86E80" w:rsidRPr="009116DB" w:rsidRDefault="00A86E80">
            <w:pPr>
              <w:widowControl w:val="0"/>
              <w:autoSpaceDE w:val="0"/>
              <w:autoSpaceDN w:val="0"/>
              <w:adjustRightInd w:val="0"/>
              <w:rPr>
                <w:rFonts w:ascii="Arial" w:hAnsi="Arial" w:cs="Arial"/>
                <w:sz w:val="28"/>
                <w:szCs w:val="28"/>
              </w:rPr>
            </w:pPr>
          </w:p>
        </w:tc>
        <w:tc>
          <w:tcPr>
            <w:tcW w:w="2800" w:type="dxa"/>
            <w:tcMar>
              <w:top w:w="20" w:type="nil"/>
              <w:left w:w="20" w:type="nil"/>
              <w:bottom w:w="20" w:type="nil"/>
              <w:right w:w="20" w:type="nil"/>
            </w:tcMar>
            <w:vAlign w:val="center"/>
          </w:tcPr>
          <w:p w14:paraId="66370AE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entered all rooms through one door and exited through the other</w:t>
            </w:r>
          </w:p>
        </w:tc>
        <w:tc>
          <w:tcPr>
            <w:tcW w:w="2600" w:type="dxa"/>
            <w:tcMar>
              <w:top w:w="20" w:type="nil"/>
              <w:left w:w="20" w:type="nil"/>
              <w:bottom w:w="20" w:type="nil"/>
              <w:right w:w="20" w:type="nil"/>
            </w:tcMar>
            <w:vAlign w:val="center"/>
          </w:tcPr>
          <w:p w14:paraId="68A962EE"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entered most rooms through one door and exited through the other</w:t>
            </w:r>
          </w:p>
          <w:p w14:paraId="454534B4" w14:textId="6E9E73B0"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5C7155C" wp14:editId="031F9B88">
                  <wp:extent cx="6350" cy="6350"/>
                  <wp:effectExtent l="0" t="0" r="0" b="0"/>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0B03BAFB"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entered one room and was unable to exit</w:t>
            </w:r>
          </w:p>
          <w:p w14:paraId="2928DDA4" w14:textId="51A1179B"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18B4CA8" wp14:editId="68A65F40">
                  <wp:extent cx="831850" cy="6350"/>
                  <wp:effectExtent l="0" t="0" r="0" b="0"/>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1850" cy="635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1FCBA7B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did not enter the first room</w:t>
            </w:r>
          </w:p>
        </w:tc>
      </w:tr>
      <w:tr w:rsidR="00A86E80" w:rsidRPr="009116DB" w14:paraId="56F6CB6D" w14:textId="77777777">
        <w:tblPrEx>
          <w:tblBorders>
            <w:top w:val="none" w:sz="0" w:space="0" w:color="auto"/>
          </w:tblBorders>
        </w:tblPrEx>
        <w:tc>
          <w:tcPr>
            <w:tcW w:w="1980" w:type="dxa"/>
            <w:tcMar>
              <w:top w:w="20" w:type="nil"/>
              <w:left w:w="20" w:type="nil"/>
              <w:bottom w:w="20" w:type="nil"/>
              <w:right w:w="20" w:type="nil"/>
            </w:tcMar>
            <w:vAlign w:val="center"/>
          </w:tcPr>
          <w:p w14:paraId="755FB350"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Construction</w:t>
            </w:r>
          </w:p>
        </w:tc>
        <w:tc>
          <w:tcPr>
            <w:tcW w:w="2600" w:type="dxa"/>
            <w:tcMar>
              <w:top w:w="20" w:type="nil"/>
              <w:left w:w="20" w:type="nil"/>
              <w:bottom w:w="20" w:type="nil"/>
              <w:right w:w="20" w:type="nil"/>
            </w:tcMar>
            <w:vAlign w:val="center"/>
          </w:tcPr>
          <w:p w14:paraId="736EFBF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constructed using advanced gearing or other advanced construction techniques. Robot demonstrates extraordinary creativity.</w:t>
            </w:r>
          </w:p>
        </w:tc>
        <w:tc>
          <w:tcPr>
            <w:tcW w:w="2800" w:type="dxa"/>
            <w:tcMar>
              <w:top w:w="20" w:type="nil"/>
              <w:left w:w="20" w:type="nil"/>
              <w:bottom w:w="20" w:type="nil"/>
              <w:right w:w="20" w:type="nil"/>
            </w:tcMar>
            <w:vAlign w:val="center"/>
          </w:tcPr>
          <w:p w14:paraId="03C464B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is of sound construction: nothing falls off, robot works as intended.</w:t>
            </w:r>
          </w:p>
        </w:tc>
        <w:tc>
          <w:tcPr>
            <w:tcW w:w="2600" w:type="dxa"/>
            <w:tcMar>
              <w:top w:w="20" w:type="nil"/>
              <w:left w:w="20" w:type="nil"/>
              <w:bottom w:w="20" w:type="nil"/>
              <w:right w:w="20" w:type="nil"/>
            </w:tcMar>
            <w:vAlign w:val="center"/>
          </w:tcPr>
          <w:p w14:paraId="2059307A"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Parts of robot fall off.</w:t>
            </w:r>
          </w:p>
          <w:p w14:paraId="18A58A4B"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Very simple construction – mechanics not used well.</w:t>
            </w:r>
          </w:p>
        </w:tc>
        <w:tc>
          <w:tcPr>
            <w:tcW w:w="2580" w:type="dxa"/>
            <w:tcMar>
              <w:top w:w="20" w:type="nil"/>
              <w:left w:w="20" w:type="nil"/>
              <w:bottom w:w="20" w:type="nil"/>
              <w:right w:w="20" w:type="nil"/>
            </w:tcMar>
            <w:vAlign w:val="center"/>
          </w:tcPr>
          <w:p w14:paraId="21B72E2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does not work as intended, but does move. Robot falls apart. Robot is unable to navigate due to construction</w:t>
            </w:r>
          </w:p>
          <w:p w14:paraId="0B72258D" w14:textId="5C668CFD"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8088186" wp14:editId="39932105">
                  <wp:extent cx="831850" cy="6350"/>
                  <wp:effectExtent l="0" t="0" r="0" b="0"/>
                  <wp:docPr id="3960" name="Picture 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1850" cy="635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3517391D"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falls apart or does not move at all. Construction appears careless or haphazard.</w:t>
            </w:r>
          </w:p>
        </w:tc>
      </w:tr>
      <w:tr w:rsidR="00A86E80" w:rsidRPr="009116DB" w14:paraId="5FC0D3F6" w14:textId="77777777">
        <w:tblPrEx>
          <w:tblBorders>
            <w:top w:val="none" w:sz="0" w:space="0" w:color="auto"/>
          </w:tblBorders>
        </w:tblPrEx>
        <w:tc>
          <w:tcPr>
            <w:tcW w:w="1980" w:type="dxa"/>
            <w:tcMar>
              <w:top w:w="20" w:type="nil"/>
              <w:left w:w="20" w:type="nil"/>
              <w:bottom w:w="20" w:type="nil"/>
              <w:right w:w="20" w:type="nil"/>
            </w:tcMar>
            <w:vAlign w:val="center"/>
          </w:tcPr>
          <w:p w14:paraId="54E6EFC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Programming</w:t>
            </w:r>
          </w:p>
        </w:tc>
        <w:tc>
          <w:tcPr>
            <w:tcW w:w="2600" w:type="dxa"/>
            <w:tcMar>
              <w:top w:w="20" w:type="nil"/>
              <w:left w:w="20" w:type="nil"/>
              <w:bottom w:w="20" w:type="nil"/>
              <w:right w:w="20" w:type="nil"/>
            </w:tcMar>
            <w:vAlign w:val="center"/>
          </w:tcPr>
          <w:p w14:paraId="3A89CE0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uses advanced techniques including blocks from the complete palette, flow blocks, etc.</w:t>
            </w:r>
          </w:p>
        </w:tc>
        <w:tc>
          <w:tcPr>
            <w:tcW w:w="2800" w:type="dxa"/>
            <w:tcMar>
              <w:top w:w="20" w:type="nil"/>
              <w:left w:w="20" w:type="nil"/>
              <w:bottom w:w="20" w:type="nil"/>
              <w:right w:w="20" w:type="nil"/>
            </w:tcMar>
            <w:vAlign w:val="center"/>
          </w:tcPr>
          <w:p w14:paraId="53B1E4D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is straightforward and efficient, using loops and parallel sequences as necessary. Program uses sensors and strong logic to navigate challenges and find victims.</w:t>
            </w:r>
          </w:p>
        </w:tc>
        <w:tc>
          <w:tcPr>
            <w:tcW w:w="2600" w:type="dxa"/>
            <w:tcMar>
              <w:top w:w="20" w:type="nil"/>
              <w:left w:w="20" w:type="nil"/>
              <w:bottom w:w="20" w:type="nil"/>
              <w:right w:w="20" w:type="nil"/>
            </w:tcMar>
            <w:vAlign w:val="center"/>
          </w:tcPr>
          <w:p w14:paraId="6AA5076F"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is straightforward and easy to understand. Program uses inefficient logic to navigate challenges and find victims.</w:t>
            </w:r>
          </w:p>
        </w:tc>
        <w:tc>
          <w:tcPr>
            <w:tcW w:w="2580" w:type="dxa"/>
            <w:tcMar>
              <w:top w:w="20" w:type="nil"/>
              <w:left w:w="20" w:type="nil"/>
              <w:bottom w:w="20" w:type="nil"/>
              <w:right w:w="20" w:type="nil"/>
            </w:tcMar>
            <w:vAlign w:val="center"/>
          </w:tcPr>
          <w:p w14:paraId="581B2CC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is poorly written or difficult to understand. Program has unused parts or does not correctly control robot. Program does not correctly use sensors to control motion.</w:t>
            </w:r>
          </w:p>
        </w:tc>
        <w:tc>
          <w:tcPr>
            <w:tcW w:w="2580" w:type="dxa"/>
            <w:tcMar>
              <w:top w:w="20" w:type="nil"/>
              <w:left w:w="20" w:type="nil"/>
              <w:bottom w:w="20" w:type="nil"/>
              <w:right w:w="20" w:type="nil"/>
            </w:tcMar>
            <w:vAlign w:val="center"/>
          </w:tcPr>
          <w:p w14:paraId="2591A703"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does not work.</w:t>
            </w:r>
          </w:p>
        </w:tc>
      </w:tr>
      <w:tr w:rsidR="00A86E80" w:rsidRPr="009116DB" w14:paraId="4C709973" w14:textId="77777777">
        <w:tc>
          <w:tcPr>
            <w:tcW w:w="1980" w:type="dxa"/>
            <w:tcMar>
              <w:top w:w="20" w:type="nil"/>
              <w:left w:w="20" w:type="nil"/>
              <w:bottom w:w="20" w:type="nil"/>
              <w:right w:w="20" w:type="nil"/>
            </w:tcMar>
            <w:vAlign w:val="center"/>
          </w:tcPr>
          <w:p w14:paraId="0390753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Cooperation</w:t>
            </w:r>
          </w:p>
        </w:tc>
        <w:tc>
          <w:tcPr>
            <w:tcW w:w="2600" w:type="dxa"/>
            <w:tcMar>
              <w:top w:w="20" w:type="nil"/>
              <w:left w:w="20" w:type="nil"/>
              <w:bottom w:w="20" w:type="nil"/>
              <w:right w:w="20" w:type="nil"/>
            </w:tcMar>
            <w:vAlign w:val="center"/>
          </w:tcPr>
          <w:p w14:paraId="57ED613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Student(s) helped other groups. Managed own role &amp; helped group members.</w:t>
            </w:r>
          </w:p>
        </w:tc>
        <w:tc>
          <w:tcPr>
            <w:tcW w:w="2800" w:type="dxa"/>
            <w:tcMar>
              <w:top w:w="20" w:type="nil"/>
              <w:left w:w="20" w:type="nil"/>
              <w:bottom w:w="20" w:type="nil"/>
              <w:right w:w="20" w:type="nil"/>
            </w:tcMar>
            <w:vAlign w:val="center"/>
          </w:tcPr>
          <w:p w14:paraId="48B7A1E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worked well with group. Student participated actively in all parts of project.</w:t>
            </w:r>
          </w:p>
        </w:tc>
        <w:tc>
          <w:tcPr>
            <w:tcW w:w="2600" w:type="dxa"/>
            <w:tcMar>
              <w:top w:w="20" w:type="nil"/>
              <w:left w:w="20" w:type="nil"/>
              <w:bottom w:w="20" w:type="nil"/>
              <w:right w:w="20" w:type="nil"/>
            </w:tcMar>
            <w:vAlign w:val="center"/>
          </w:tcPr>
          <w:p w14:paraId="47CBA8E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worked somewhat well with group. Student participated in most parts of project.</w:t>
            </w:r>
          </w:p>
          <w:p w14:paraId="6B1AD13F" w14:textId="3CB66FB1"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95DF03B" wp14:editId="7AA8E718">
                  <wp:extent cx="6350" cy="6350"/>
                  <wp:effectExtent l="0" t="0" r="0" b="0"/>
                  <wp:docPr id="3961" name="Picture 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7EDA5458"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had trouble working with group. Student participated in few parts of project.</w:t>
            </w:r>
          </w:p>
          <w:p w14:paraId="18E2BAEB" w14:textId="062949A0"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3D5FFB2" wp14:editId="177BDF11">
                  <wp:extent cx="6350" cy="6350"/>
                  <wp:effectExtent l="0" t="0" r="0" b="0"/>
                  <wp:docPr id="3962" name="Picture 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4D29821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did not participate in project. Student sabotaged others’ work. Made it difficult for group to work.</w:t>
            </w:r>
          </w:p>
        </w:tc>
      </w:tr>
    </w:tbl>
    <w:p w14:paraId="16BBBC9A" w14:textId="6E8FFA04"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3BF17AB" wp14:editId="183619FF">
            <wp:extent cx="5854700" cy="95250"/>
            <wp:effectExtent l="0" t="0" r="12700" b="6350"/>
            <wp:docPr id="3963" name="Picture 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3B3F220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287</w:t>
      </w:r>
    </w:p>
    <w:p w14:paraId="00096EB1"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Instructional Days: 24-33 Topic Description: Complete Design Challenge final project. Objectives</w:t>
      </w:r>
      <w:proofErr w:type="gramStart"/>
      <w:r w:rsidRPr="009116DB">
        <w:rPr>
          <w:rFonts w:ascii="Arial" w:hAnsi="Arial" w:cs="Arial"/>
          <w:sz w:val="28"/>
          <w:szCs w:val="28"/>
        </w:rPr>
        <w:t>: </w:t>
      </w:r>
      <w:proofErr w:type="gramEnd"/>
      <w:r w:rsidRPr="009116DB">
        <w:rPr>
          <w:rFonts w:ascii="Arial" w:hAnsi="Arial" w:cs="Arial"/>
          <w:sz w:val="28"/>
          <w:szCs w:val="28"/>
        </w:rPr>
        <w:t>Students will be able to:</w:t>
      </w:r>
    </w:p>
    <w:p w14:paraId="04E8315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r w:rsidRPr="009116DB">
        <w:rPr>
          <w:rFonts w:ascii="Arial" w:hAnsi="Arial" w:cs="Arial"/>
          <w:sz w:val="28"/>
          <w:szCs w:val="28"/>
        </w:rPr>
        <w:t>Design, build, and program a robot that solves a stated problem. Outline of the Lesson:</w:t>
      </w:r>
    </w:p>
    <w:p w14:paraId="5ABA1440" w14:textId="77777777" w:rsidR="00A86E80" w:rsidRPr="009116DB" w:rsidRDefault="00A86E80"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Explanation of project guidelines (15 minutes) </w:t>
      </w:r>
    </w:p>
    <w:p w14:paraId="2FA7B87B" w14:textId="77777777" w:rsidR="00A86E80" w:rsidRPr="009116DB" w:rsidRDefault="00A86E80"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Distribution of challenges (10 minutes) </w:t>
      </w:r>
    </w:p>
    <w:p w14:paraId="505D1728" w14:textId="77777777" w:rsidR="00A86E80" w:rsidRPr="009116DB" w:rsidRDefault="00A86E80"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 build, and program robot (~7.5 class periods) </w:t>
      </w:r>
    </w:p>
    <w:p w14:paraId="1E4E3685" w14:textId="77777777" w:rsidR="00A86E80" w:rsidRPr="009116DB" w:rsidRDefault="00A86E80"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 challenge gallery walk and discussion (1 class period) </w:t>
      </w:r>
    </w:p>
    <w:p w14:paraId="398E4FC1" w14:textId="77777777" w:rsidR="00A86E80" w:rsidRPr="009116DB" w:rsidRDefault="00A86E80" w:rsidP="00A140A1">
      <w:pPr>
        <w:widowControl w:val="0"/>
        <w:numPr>
          <w:ilvl w:val="0"/>
          <w:numId w:val="68"/>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Clean up (1 class period)  Student Activities: </w:t>
      </w:r>
    </w:p>
    <w:p w14:paraId="239664E0" w14:textId="77777777" w:rsidR="00A86E80" w:rsidRPr="009116DB" w:rsidRDefault="00A86E80" w:rsidP="00A140A1">
      <w:pPr>
        <w:widowControl w:val="0"/>
        <w:numPr>
          <w:ilvl w:val="0"/>
          <w:numId w:val="6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 groups, determine who will complete each of the four roles. </w:t>
      </w:r>
    </w:p>
    <w:p w14:paraId="5BA89CF8" w14:textId="77777777" w:rsidR="00A86E80" w:rsidRPr="009116DB" w:rsidRDefault="00A86E80" w:rsidP="00A140A1">
      <w:pPr>
        <w:widowControl w:val="0"/>
        <w:numPr>
          <w:ilvl w:val="0"/>
          <w:numId w:val="6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Use the planning document to plan the robot. </w:t>
      </w:r>
    </w:p>
    <w:p w14:paraId="6E9ACDC0" w14:textId="77777777" w:rsidR="00A86E80" w:rsidRPr="009116DB" w:rsidRDefault="00A86E80" w:rsidP="00A140A1">
      <w:pPr>
        <w:widowControl w:val="0"/>
        <w:numPr>
          <w:ilvl w:val="0"/>
          <w:numId w:val="6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 build, program, and refine a </w:t>
      </w:r>
      <w:proofErr w:type="gramStart"/>
      <w:r w:rsidRPr="009116DB">
        <w:rPr>
          <w:rFonts w:ascii="Arial" w:hAnsi="Arial" w:cs="Arial"/>
          <w:sz w:val="28"/>
          <w:szCs w:val="28"/>
        </w:rPr>
        <w:t>robot which</w:t>
      </w:r>
      <w:proofErr w:type="gramEnd"/>
      <w:r w:rsidRPr="009116DB">
        <w:rPr>
          <w:rFonts w:ascii="Arial" w:hAnsi="Arial" w:cs="Arial"/>
          <w:sz w:val="28"/>
          <w:szCs w:val="28"/>
        </w:rPr>
        <w:t xml:space="preserve"> meets the challenge. </w:t>
      </w:r>
    </w:p>
    <w:p w14:paraId="43D44206" w14:textId="77777777" w:rsidR="00A86E80" w:rsidRPr="009116DB" w:rsidRDefault="00A86E80" w:rsidP="00A140A1">
      <w:pPr>
        <w:widowControl w:val="0"/>
        <w:numPr>
          <w:ilvl w:val="0"/>
          <w:numId w:val="6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Set up their robot and participate in a gallery walk. </w:t>
      </w:r>
    </w:p>
    <w:p w14:paraId="40F5C303" w14:textId="77777777" w:rsidR="00A86E80" w:rsidRPr="009116DB" w:rsidRDefault="00A86E80" w:rsidP="00A140A1">
      <w:pPr>
        <w:widowControl w:val="0"/>
        <w:numPr>
          <w:ilvl w:val="0"/>
          <w:numId w:val="69"/>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Disassemble the robots and carefully organize all the robotics equipment.  Teaching/Learning Strategies: </w:t>
      </w:r>
    </w:p>
    <w:p w14:paraId="2F4713F8" w14:textId="77777777" w:rsidR="00A86E80" w:rsidRPr="009116DB" w:rsidRDefault="00A86E80"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Hand out requirements, planning document, and rubric. Explain guidelines and answer questions. </w:t>
      </w:r>
    </w:p>
    <w:p w14:paraId="54D5EEAE" w14:textId="77777777" w:rsidR="00A86E80" w:rsidRPr="009116DB" w:rsidRDefault="00A86E80"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Hand out challenges. Allow students to trade challenges as necessary. You may choose to have each group working on a different challenge or have them overlap. </w:t>
      </w:r>
    </w:p>
    <w:p w14:paraId="2E325E08" w14:textId="77777777" w:rsidR="00A86E80" w:rsidRPr="009116DB" w:rsidRDefault="00A86E80"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Approve planning documents as students finish plan and prepare to build and program robot. </w:t>
      </w:r>
    </w:p>
    <w:p w14:paraId="5D4E240F" w14:textId="77777777" w:rsidR="00A86E80" w:rsidRPr="009116DB" w:rsidRDefault="00A86E80"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Circulate and make sure students are on task; answer questions as needed. At the end of each  day, remind information specialists to fill out paperwork and remind groups to clean up the  space. Optionally, have students fill out the daily group evaluation. </w:t>
      </w:r>
    </w:p>
    <w:p w14:paraId="19CA3469" w14:textId="77777777" w:rsidR="00A86E80" w:rsidRPr="009116DB" w:rsidRDefault="00A86E80"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During the design challenge, fill out each rubric as you observe the robot. If possible, videotape  (or have a volunteer videotape) the running of each robot. Discuss the features of the various  robots and designs. </w:t>
      </w:r>
    </w:p>
    <w:p w14:paraId="7D495544" w14:textId="77777777" w:rsidR="00A86E80" w:rsidRPr="009116DB" w:rsidRDefault="00A86E80" w:rsidP="00A140A1">
      <w:pPr>
        <w:widowControl w:val="0"/>
        <w:numPr>
          <w:ilvl w:val="0"/>
          <w:numId w:val="70"/>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On the final day of the unit have students disassemble the robots and organize the equipment.  Resources:  Exploring Computer Science—Unit 6: Robotics 288 </w:t>
      </w:r>
    </w:p>
    <w:p w14:paraId="0159099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4FD1B14F" w14:textId="0EC358F3"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4FBEA51" wp14:editId="2BC71026">
            <wp:extent cx="5854700" cy="95250"/>
            <wp:effectExtent l="0" t="0" r="12700" b="6350"/>
            <wp:docPr id="3964" name="Picture 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3A8BFA2B" w14:textId="77777777" w:rsidR="00A86E80" w:rsidRPr="009116DB" w:rsidRDefault="00A86E80"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Design Challenge Sample Rubric </w:t>
      </w:r>
    </w:p>
    <w:p w14:paraId="27091A17" w14:textId="77777777" w:rsidR="00A86E80" w:rsidRPr="009116DB" w:rsidRDefault="00A86E80"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Information Specialist Report </w:t>
      </w:r>
    </w:p>
    <w:p w14:paraId="233AAF5C" w14:textId="77777777" w:rsidR="00A86E80" w:rsidRPr="009116DB" w:rsidRDefault="00A86E80"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Project-Reflection </w:t>
      </w:r>
    </w:p>
    <w:p w14:paraId="1D662F72" w14:textId="77777777" w:rsidR="00A86E80" w:rsidRPr="009116DB" w:rsidRDefault="00A86E80"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Daily Group Evaluation </w:t>
      </w:r>
    </w:p>
    <w:p w14:paraId="7436E5C7" w14:textId="77777777" w:rsidR="00A86E80" w:rsidRPr="009116DB" w:rsidRDefault="00A86E80" w:rsidP="00A140A1">
      <w:pPr>
        <w:widowControl w:val="0"/>
        <w:numPr>
          <w:ilvl w:val="0"/>
          <w:numId w:val="71"/>
        </w:numPr>
        <w:tabs>
          <w:tab w:val="left" w:pos="220"/>
          <w:tab w:val="left" w:pos="720"/>
        </w:tabs>
        <w:autoSpaceDE w:val="0"/>
        <w:autoSpaceDN w:val="0"/>
        <w:adjustRightInd w:val="0"/>
        <w:spacing w:after="240"/>
        <w:ind w:hanging="720"/>
        <w:rPr>
          <w:rFonts w:ascii="Arial" w:hAnsi="Arial" w:cs="Arial"/>
          <w:sz w:val="28"/>
          <w:szCs w:val="28"/>
        </w:rPr>
      </w:pPr>
      <w:r w:rsidRPr="009116DB">
        <w:rPr>
          <w:rFonts w:ascii="Arial" w:hAnsi="Arial" w:cs="Arial"/>
          <w:sz w:val="28"/>
          <w:szCs w:val="28"/>
        </w:rPr>
        <w:tab/>
      </w:r>
      <w:r w:rsidRPr="009116DB">
        <w:rPr>
          <w:rFonts w:ascii="Arial" w:hAnsi="Arial" w:cs="Arial"/>
          <w:sz w:val="28"/>
          <w:szCs w:val="28"/>
        </w:rPr>
        <w:tab/>
      </w:r>
      <w:r w:rsidRPr="009116DB">
        <w:rPr>
          <w:rFonts w:ascii="Arial" w:hAnsi="Arial" w:cs="Arial"/>
          <w:sz w:val="28"/>
          <w:szCs w:val="28"/>
        </w:rPr>
        <w:t></w:t>
      </w:r>
      <w:r w:rsidRPr="009116DB">
        <w:rPr>
          <w:rFonts w:ascii="Arial" w:hAnsi="Arial" w:cs="Arial"/>
          <w:sz w:val="28"/>
          <w:szCs w:val="28"/>
        </w:rPr>
        <w:t></w:t>
      </w:r>
      <w:r w:rsidRPr="009116DB">
        <w:rPr>
          <w:rFonts w:ascii="Arial" w:hAnsi="Arial" w:cs="Arial"/>
          <w:sz w:val="28"/>
          <w:szCs w:val="28"/>
        </w:rPr>
        <w:t xml:space="preserve">Challenges: </w:t>
      </w:r>
    </w:p>
    <w:p w14:paraId="7919FA6D"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o</w:t>
      </w:r>
      <w:proofErr w:type="gramEnd"/>
      <w:r w:rsidRPr="009116DB">
        <w:rPr>
          <w:rFonts w:ascii="Arial" w:hAnsi="Arial" w:cs="Arial"/>
          <w:sz w:val="28"/>
          <w:szCs w:val="28"/>
        </w:rPr>
        <w:t xml:space="preserve"> Option 1: Challenges from Design Challenges for computer-controlled LEGO products by</w:t>
      </w:r>
    </w:p>
    <w:p w14:paraId="74A9209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Len </w:t>
      </w:r>
      <w:proofErr w:type="spellStart"/>
      <w:r w:rsidRPr="009116DB">
        <w:rPr>
          <w:rFonts w:ascii="Arial" w:hAnsi="Arial" w:cs="Arial"/>
          <w:sz w:val="28"/>
          <w:szCs w:val="28"/>
        </w:rPr>
        <w:t>Litowitz</w:t>
      </w:r>
      <w:proofErr w:type="spellEnd"/>
      <w:r w:rsidRPr="009116DB">
        <w:rPr>
          <w:rFonts w:ascii="Arial" w:hAnsi="Arial" w:cs="Arial"/>
          <w:sz w:val="28"/>
          <w:szCs w:val="28"/>
        </w:rPr>
        <w:t>. (Litowitz-challenges.doc) Some of these challenges are more appropriate</w:t>
      </w:r>
    </w:p>
    <w:p w14:paraId="1754C1A3"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than</w:t>
      </w:r>
      <w:proofErr w:type="gramEnd"/>
      <w:r w:rsidRPr="009116DB">
        <w:rPr>
          <w:rFonts w:ascii="Arial" w:hAnsi="Arial" w:cs="Arial"/>
          <w:sz w:val="28"/>
          <w:szCs w:val="28"/>
        </w:rPr>
        <w:t xml:space="preserve"> others. o Option 2: Gary Stager’s LEGO Challenges available from</w:t>
      </w:r>
    </w:p>
    <w:p w14:paraId="2995504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color w:val="0000FF"/>
          <w:sz w:val="28"/>
          <w:szCs w:val="28"/>
        </w:rPr>
        <w:t xml:space="preserve">http://www.stager.org/LEGO/challenges.pdf </w:t>
      </w:r>
      <w:r w:rsidRPr="009116DB">
        <w:rPr>
          <w:rFonts w:ascii="Arial" w:hAnsi="Arial" w:cs="Arial"/>
          <w:sz w:val="28"/>
          <w:szCs w:val="28"/>
        </w:rPr>
        <w:t>(stager-challenges.pdf) Not all of these</w:t>
      </w:r>
    </w:p>
    <w:p w14:paraId="603560E6"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challenges</w:t>
      </w:r>
      <w:proofErr w:type="gramEnd"/>
      <w:r w:rsidRPr="009116DB">
        <w:rPr>
          <w:rFonts w:ascii="Arial" w:hAnsi="Arial" w:cs="Arial"/>
          <w:sz w:val="28"/>
          <w:szCs w:val="28"/>
        </w:rPr>
        <w:t xml:space="preserve"> are appropriate. </w:t>
      </w:r>
      <w:proofErr w:type="gramStart"/>
      <w:r w:rsidRPr="009116DB">
        <w:rPr>
          <w:rFonts w:ascii="Arial" w:hAnsi="Arial" w:cs="Arial"/>
          <w:sz w:val="28"/>
          <w:szCs w:val="28"/>
        </w:rPr>
        <w:t>o</w:t>
      </w:r>
      <w:proofErr w:type="gramEnd"/>
      <w:r w:rsidRPr="009116DB">
        <w:rPr>
          <w:rFonts w:ascii="Arial" w:hAnsi="Arial" w:cs="Arial"/>
          <w:sz w:val="28"/>
          <w:szCs w:val="28"/>
        </w:rPr>
        <w:t xml:space="preserve"> Option 3: </w:t>
      </w:r>
      <w:proofErr w:type="spellStart"/>
      <w:r w:rsidRPr="009116DB">
        <w:rPr>
          <w:rFonts w:ascii="Arial" w:hAnsi="Arial" w:cs="Arial"/>
          <w:sz w:val="28"/>
          <w:szCs w:val="28"/>
        </w:rPr>
        <w:t>Webquest</w:t>
      </w:r>
      <w:proofErr w:type="spellEnd"/>
    </w:p>
    <w:p w14:paraId="7AD33EB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51A6A59" w14:textId="5E50E123"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F58EE2E" wp14:editId="73C4C1EF">
            <wp:extent cx="2806700" cy="12700"/>
            <wp:effectExtent l="0" t="0" r="12700" b="12700"/>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80670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1B642DC" wp14:editId="51FEFA82">
            <wp:extent cx="2152650" cy="12700"/>
            <wp:effectExtent l="0" t="0" r="6350" b="12700"/>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526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82FDE31" wp14:editId="42F617E3">
            <wp:extent cx="5854700" cy="95250"/>
            <wp:effectExtent l="0" t="0" r="12700" b="6350"/>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316E86B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289</w:t>
      </w:r>
    </w:p>
    <w:p w14:paraId="7832DEA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Final Project Design Challenge Planning</w:t>
      </w:r>
    </w:p>
    <w:p w14:paraId="529504D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STEP #1 TASK DEFINITION</w:t>
      </w:r>
    </w:p>
    <w:p w14:paraId="39E760EE"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Determine the purpose of your challenge—What are we supposed to do?</w:t>
      </w:r>
    </w:p>
    <w:p w14:paraId="7C7E667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Criteria—list the specifications the robot needs to meet</w:t>
      </w:r>
    </w:p>
    <w:p w14:paraId="182E0BE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w:t>
      </w:r>
    </w:p>
    <w:p w14:paraId="398B253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w:t>
      </w:r>
    </w:p>
    <w:p w14:paraId="2A204ED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w:t>
      </w:r>
    </w:p>
    <w:p w14:paraId="347DFC2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p w14:paraId="603F40C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75A4FF9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STEP #2 TASK BREAK-DOWN</w:t>
      </w:r>
    </w:p>
    <w:p w14:paraId="55EF046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List the steps the robot will need to go through to accomplish the task.</w:t>
      </w:r>
    </w:p>
    <w:p w14:paraId="4D88994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w:t>
      </w:r>
    </w:p>
    <w:p w14:paraId="0C6D9CB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w:t>
      </w:r>
    </w:p>
    <w:p w14:paraId="6422542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290</w:t>
      </w:r>
    </w:p>
    <w:p w14:paraId="14041C9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7CC88E76" w14:textId="4A98E78D"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F6BE9B3" wp14:editId="6DE378A9">
            <wp:extent cx="1441450" cy="12700"/>
            <wp:effectExtent l="0" t="0" r="6350" b="12700"/>
            <wp:docPr id="3968" name="Picture 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4414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9F14116" wp14:editId="6918D968">
            <wp:extent cx="361950" cy="12700"/>
            <wp:effectExtent l="0" t="0" r="0" b="12700"/>
            <wp:docPr id="3969" name="Picture 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61950" cy="1270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75AA04B" wp14:editId="237B3D4A">
            <wp:extent cx="5854700" cy="95250"/>
            <wp:effectExtent l="0" t="0" r="12700" b="6350"/>
            <wp:docPr id="3970" name="Picture 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350E300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w:t>
      </w:r>
    </w:p>
    <w:p w14:paraId="7C54D9B3"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p w14:paraId="5E30967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09096FE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6.</w:t>
      </w:r>
    </w:p>
    <w:p w14:paraId="4A16E9D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7.</w:t>
      </w:r>
    </w:p>
    <w:p w14:paraId="6C16307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8.</w:t>
      </w:r>
    </w:p>
    <w:p w14:paraId="2A4EA1D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9.</w:t>
      </w:r>
    </w:p>
    <w:p w14:paraId="25A2C58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STEP #3 BRAINSTORMING</w:t>
      </w:r>
    </w:p>
    <w:p w14:paraId="7081073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List some possible solutions to the challenge.</w:t>
      </w:r>
    </w:p>
    <w:p w14:paraId="20FE98C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1.</w:t>
      </w:r>
    </w:p>
    <w:p w14:paraId="6237F55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2.</w:t>
      </w:r>
    </w:p>
    <w:p w14:paraId="17CCE04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3.</w:t>
      </w:r>
    </w:p>
    <w:p w14:paraId="29C4E86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4.</w:t>
      </w:r>
    </w:p>
    <w:p w14:paraId="02154EE8"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291</w:t>
      </w:r>
    </w:p>
    <w:p w14:paraId="0680BB5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139F3CF8" w14:textId="2530DFA9"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AC412AB" wp14:editId="21B483CC">
            <wp:extent cx="5854700" cy="95250"/>
            <wp:effectExtent l="0" t="0" r="12700" b="6350"/>
            <wp:docPr id="3971" name="Picture 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5EF2AA1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5.</w:t>
      </w:r>
    </w:p>
    <w:p w14:paraId="1E73DAD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6.</w:t>
      </w:r>
    </w:p>
    <w:p w14:paraId="5D9EEE73"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7.</w:t>
      </w:r>
    </w:p>
    <w:p w14:paraId="352EA02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8.</w:t>
      </w:r>
    </w:p>
    <w:p w14:paraId="58C29AA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STEP #4 ROBOT DESIGN</w:t>
      </w:r>
    </w:p>
    <w:p w14:paraId="3CB327F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Use scratch paper to sketch ideas for the robot, and then choose the “best” design idea and illustrate it NEATLY below. Include any labels or explanations necessary to make your design understandable.</w:t>
      </w:r>
    </w:p>
    <w:p w14:paraId="40113D3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70675FCB" w14:textId="6E9D5690"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F0D1785" wp14:editId="0EE7D32E">
            <wp:extent cx="5854700" cy="95250"/>
            <wp:effectExtent l="0" t="0" r="12700" b="6350"/>
            <wp:docPr id="3972" name="Picture 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48D2DAA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292</w:t>
      </w:r>
    </w:p>
    <w:p w14:paraId="5C1AB4F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STEP #5 PROGRAM FLOWCHARTING</w:t>
      </w:r>
    </w:p>
    <w:p w14:paraId="079E784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Outline the programming steps for your robot to accomplish the task. This can be in the form of a chart or graph.</w:t>
      </w:r>
    </w:p>
    <w:p w14:paraId="6579D76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STOP!!! – GET TEACHER APPROVAL BEFORE MOVING ON: _____________________</w:t>
      </w:r>
    </w:p>
    <w:p w14:paraId="0E492B1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STEP #6 ROBOT BUILDING AND PROGRAMMING</w:t>
      </w:r>
    </w:p>
    <w:p w14:paraId="2806CC53"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Build the robot and program it according to your plan</w:t>
      </w:r>
      <w:proofErr w:type="gramStart"/>
      <w:r w:rsidRPr="009116DB">
        <w:rPr>
          <w:rFonts w:ascii="Arial" w:hAnsi="Arial" w:cs="Arial"/>
          <w:sz w:val="28"/>
          <w:szCs w:val="28"/>
        </w:rPr>
        <w:t>! </w:t>
      </w:r>
      <w:proofErr w:type="gramEnd"/>
      <w:r w:rsidRPr="009116DB">
        <w:rPr>
          <w:rFonts w:ascii="Arial" w:hAnsi="Arial" w:cs="Arial"/>
          <w:sz w:val="28"/>
          <w:szCs w:val="28"/>
        </w:rPr>
        <w:t>Exploring Computer Science—Unit 6: Robotics 293</w:t>
      </w:r>
    </w:p>
    <w:p w14:paraId="27D9641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p w14:paraId="59E2B62D" w14:textId="2B0FAA59"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44C0449" wp14:editId="3B4D99BD">
            <wp:extent cx="5854700" cy="95250"/>
            <wp:effectExtent l="0" t="0" r="12700" b="6350"/>
            <wp:docPr id="3973" name="Picture 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6973D00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Design Challenge Rubric</w:t>
      </w:r>
    </w:p>
    <w:p w14:paraId="1B00D47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2380"/>
        <w:gridCol w:w="2560"/>
        <w:gridCol w:w="2540"/>
        <w:gridCol w:w="2540"/>
        <w:gridCol w:w="2540"/>
        <w:gridCol w:w="2580"/>
      </w:tblGrid>
      <w:tr w:rsidR="00A86E80" w:rsidRPr="009116DB" w14:paraId="5D6A88DC" w14:textId="77777777">
        <w:tc>
          <w:tcPr>
            <w:tcW w:w="2380" w:type="dxa"/>
            <w:tcMar>
              <w:top w:w="20" w:type="nil"/>
              <w:left w:w="20" w:type="nil"/>
              <w:bottom w:w="20" w:type="nil"/>
              <w:right w:w="20" w:type="nil"/>
            </w:tcMar>
            <w:vAlign w:val="center"/>
          </w:tcPr>
          <w:p w14:paraId="09E4BCD8" w14:textId="77777777" w:rsidR="00A86E80" w:rsidRPr="009116DB" w:rsidRDefault="00A86E80">
            <w:pPr>
              <w:widowControl w:val="0"/>
              <w:autoSpaceDE w:val="0"/>
              <w:autoSpaceDN w:val="0"/>
              <w:adjustRightInd w:val="0"/>
              <w:rPr>
                <w:rFonts w:ascii="Arial" w:hAnsi="Arial" w:cs="Arial"/>
                <w:sz w:val="28"/>
                <w:szCs w:val="28"/>
              </w:rPr>
            </w:pPr>
          </w:p>
        </w:tc>
        <w:tc>
          <w:tcPr>
            <w:tcW w:w="2560" w:type="dxa"/>
            <w:tcMar>
              <w:top w:w="20" w:type="nil"/>
              <w:left w:w="20" w:type="nil"/>
              <w:bottom w:w="20" w:type="nil"/>
              <w:right w:w="20" w:type="nil"/>
            </w:tcMar>
            <w:vAlign w:val="center"/>
          </w:tcPr>
          <w:p w14:paraId="272D607E"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Extra Credit</w:t>
            </w:r>
          </w:p>
        </w:tc>
        <w:tc>
          <w:tcPr>
            <w:tcW w:w="2540" w:type="dxa"/>
            <w:tcMar>
              <w:top w:w="20" w:type="nil"/>
              <w:left w:w="20" w:type="nil"/>
              <w:bottom w:w="20" w:type="nil"/>
              <w:right w:w="20" w:type="nil"/>
            </w:tcMar>
            <w:vAlign w:val="center"/>
          </w:tcPr>
          <w:p w14:paraId="12DB9A3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w:t>
            </w:r>
          </w:p>
        </w:tc>
        <w:tc>
          <w:tcPr>
            <w:tcW w:w="2540" w:type="dxa"/>
            <w:tcMar>
              <w:top w:w="20" w:type="nil"/>
              <w:left w:w="20" w:type="nil"/>
              <w:bottom w:w="20" w:type="nil"/>
              <w:right w:w="20" w:type="nil"/>
            </w:tcMar>
            <w:vAlign w:val="center"/>
          </w:tcPr>
          <w:p w14:paraId="0DB70A2B"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B</w:t>
            </w:r>
          </w:p>
        </w:tc>
        <w:tc>
          <w:tcPr>
            <w:tcW w:w="2540" w:type="dxa"/>
            <w:tcMar>
              <w:top w:w="20" w:type="nil"/>
              <w:left w:w="20" w:type="nil"/>
              <w:bottom w:w="20" w:type="nil"/>
              <w:right w:w="20" w:type="nil"/>
            </w:tcMar>
            <w:vAlign w:val="center"/>
          </w:tcPr>
          <w:p w14:paraId="420DC83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w:t>
            </w:r>
          </w:p>
        </w:tc>
        <w:tc>
          <w:tcPr>
            <w:tcW w:w="2580" w:type="dxa"/>
            <w:tcMar>
              <w:top w:w="20" w:type="nil"/>
              <w:left w:w="20" w:type="nil"/>
              <w:bottom w:w="20" w:type="nil"/>
              <w:right w:w="20" w:type="nil"/>
            </w:tcMar>
            <w:vAlign w:val="center"/>
          </w:tcPr>
          <w:p w14:paraId="25C6F9D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w:t>
            </w:r>
          </w:p>
        </w:tc>
      </w:tr>
      <w:tr w:rsidR="00A86E80" w:rsidRPr="009116DB" w14:paraId="28C35F2A" w14:textId="77777777">
        <w:tblPrEx>
          <w:tblBorders>
            <w:top w:val="none" w:sz="0" w:space="0" w:color="auto"/>
          </w:tblBorders>
        </w:tblPrEx>
        <w:tc>
          <w:tcPr>
            <w:tcW w:w="2380" w:type="dxa"/>
            <w:tcMar>
              <w:top w:w="20" w:type="nil"/>
              <w:left w:w="20" w:type="nil"/>
              <w:bottom w:w="20" w:type="nil"/>
              <w:right w:w="20" w:type="nil"/>
            </w:tcMar>
            <w:vAlign w:val="center"/>
          </w:tcPr>
          <w:p w14:paraId="5B115A2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Successful Solution</w:t>
            </w:r>
          </w:p>
        </w:tc>
        <w:tc>
          <w:tcPr>
            <w:tcW w:w="2560" w:type="dxa"/>
            <w:tcMar>
              <w:top w:w="20" w:type="nil"/>
              <w:left w:w="20" w:type="nil"/>
              <w:bottom w:w="20" w:type="nil"/>
              <w:right w:w="20" w:type="nil"/>
            </w:tcMar>
            <w:vAlign w:val="center"/>
          </w:tcPr>
          <w:p w14:paraId="43BB87A5"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Meets criteria and one or more super challenge criteria</w:t>
            </w:r>
          </w:p>
        </w:tc>
        <w:tc>
          <w:tcPr>
            <w:tcW w:w="2540" w:type="dxa"/>
            <w:tcMar>
              <w:top w:w="20" w:type="nil"/>
              <w:left w:w="20" w:type="nil"/>
              <w:bottom w:w="20" w:type="nil"/>
              <w:right w:w="20" w:type="nil"/>
            </w:tcMar>
            <w:vAlign w:val="center"/>
          </w:tcPr>
          <w:p w14:paraId="0C4F8EC0"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Solution clearly solves the problem but not super challenges.</w:t>
            </w:r>
          </w:p>
        </w:tc>
        <w:tc>
          <w:tcPr>
            <w:tcW w:w="2540" w:type="dxa"/>
            <w:tcMar>
              <w:top w:w="20" w:type="nil"/>
              <w:left w:w="20" w:type="nil"/>
              <w:bottom w:w="20" w:type="nil"/>
              <w:right w:w="20" w:type="nil"/>
            </w:tcMar>
            <w:vAlign w:val="center"/>
          </w:tcPr>
          <w:p w14:paraId="63240C0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Solution solves problem inelegantly or inefficiently.</w:t>
            </w:r>
          </w:p>
        </w:tc>
        <w:tc>
          <w:tcPr>
            <w:tcW w:w="2540" w:type="dxa"/>
            <w:tcMar>
              <w:top w:w="20" w:type="nil"/>
              <w:left w:w="20" w:type="nil"/>
              <w:bottom w:w="20" w:type="nil"/>
              <w:right w:w="20" w:type="nil"/>
            </w:tcMar>
            <w:vAlign w:val="center"/>
          </w:tcPr>
          <w:p w14:paraId="78ED5B4D"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Solution does not completely solve problem.</w:t>
            </w:r>
          </w:p>
        </w:tc>
        <w:tc>
          <w:tcPr>
            <w:tcW w:w="2580" w:type="dxa"/>
            <w:tcMar>
              <w:top w:w="20" w:type="nil"/>
              <w:left w:w="20" w:type="nil"/>
              <w:bottom w:w="20" w:type="nil"/>
              <w:right w:w="20" w:type="nil"/>
            </w:tcMar>
            <w:vAlign w:val="center"/>
          </w:tcPr>
          <w:p w14:paraId="44D48A1D"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No reasonable attempt made to solve problem.</w:t>
            </w:r>
          </w:p>
        </w:tc>
      </w:tr>
      <w:tr w:rsidR="00A86E80" w:rsidRPr="009116DB" w14:paraId="41D6BE06" w14:textId="77777777">
        <w:tblPrEx>
          <w:tblBorders>
            <w:top w:val="none" w:sz="0" w:space="0" w:color="auto"/>
          </w:tblBorders>
        </w:tblPrEx>
        <w:tc>
          <w:tcPr>
            <w:tcW w:w="2380" w:type="dxa"/>
            <w:tcMar>
              <w:top w:w="20" w:type="nil"/>
              <w:left w:w="20" w:type="nil"/>
              <w:bottom w:w="20" w:type="nil"/>
              <w:right w:w="20" w:type="nil"/>
            </w:tcMar>
            <w:vAlign w:val="center"/>
          </w:tcPr>
          <w:p w14:paraId="6A26A5E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Programming</w:t>
            </w:r>
          </w:p>
        </w:tc>
        <w:tc>
          <w:tcPr>
            <w:tcW w:w="2560" w:type="dxa"/>
            <w:tcMar>
              <w:top w:w="20" w:type="nil"/>
              <w:left w:w="20" w:type="nil"/>
              <w:bottom w:w="20" w:type="nil"/>
              <w:right w:w="20" w:type="nil"/>
            </w:tcMar>
            <w:vAlign w:val="center"/>
          </w:tcPr>
          <w:p w14:paraId="67B83C8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uses advanced techniques including Boolean logic, Complete palette blocks, etc. Program demonstrates extraordinary creativity or unique way of solving problem</w:t>
            </w:r>
          </w:p>
        </w:tc>
        <w:tc>
          <w:tcPr>
            <w:tcW w:w="2540" w:type="dxa"/>
            <w:tcMar>
              <w:top w:w="20" w:type="nil"/>
              <w:left w:w="20" w:type="nil"/>
              <w:bottom w:w="20" w:type="nil"/>
              <w:right w:w="20" w:type="nil"/>
            </w:tcMar>
            <w:vAlign w:val="center"/>
          </w:tcPr>
          <w:p w14:paraId="21F5FEAD"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is straightforward and efficient, and uses appropriate programming constructs. Program has a reasonable algorithm for solving problem and uses good logic.</w:t>
            </w:r>
          </w:p>
        </w:tc>
        <w:tc>
          <w:tcPr>
            <w:tcW w:w="2540" w:type="dxa"/>
            <w:tcMar>
              <w:top w:w="20" w:type="nil"/>
              <w:left w:w="20" w:type="nil"/>
              <w:bottom w:w="20" w:type="nil"/>
              <w:right w:w="20" w:type="nil"/>
            </w:tcMar>
            <w:vAlign w:val="center"/>
          </w:tcPr>
          <w:p w14:paraId="7537F635"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is straightforward and easy to understand. Program is inefficient. Program has a reasonable algorithm for solving problem.</w:t>
            </w:r>
          </w:p>
        </w:tc>
        <w:tc>
          <w:tcPr>
            <w:tcW w:w="2540" w:type="dxa"/>
            <w:tcMar>
              <w:top w:w="20" w:type="nil"/>
              <w:left w:w="20" w:type="nil"/>
              <w:bottom w:w="20" w:type="nil"/>
              <w:right w:w="20" w:type="nil"/>
            </w:tcMar>
            <w:vAlign w:val="center"/>
          </w:tcPr>
          <w:p w14:paraId="7EED346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is poorly written or difficult to understand. Program has unused parts or does not correctly control robot. Algorithm is strained.</w:t>
            </w:r>
          </w:p>
        </w:tc>
        <w:tc>
          <w:tcPr>
            <w:tcW w:w="2580" w:type="dxa"/>
            <w:tcMar>
              <w:top w:w="20" w:type="nil"/>
              <w:left w:w="20" w:type="nil"/>
              <w:bottom w:w="20" w:type="nil"/>
              <w:right w:w="20" w:type="nil"/>
            </w:tcMar>
            <w:vAlign w:val="center"/>
          </w:tcPr>
          <w:p w14:paraId="6D005C03"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Program does not work. Program does not solve problem effectively.</w:t>
            </w:r>
          </w:p>
        </w:tc>
      </w:tr>
      <w:tr w:rsidR="00A86E80" w:rsidRPr="009116DB" w14:paraId="5BA369EB" w14:textId="77777777">
        <w:tblPrEx>
          <w:tblBorders>
            <w:top w:val="none" w:sz="0" w:space="0" w:color="auto"/>
          </w:tblBorders>
        </w:tblPrEx>
        <w:tc>
          <w:tcPr>
            <w:tcW w:w="2380" w:type="dxa"/>
            <w:tcMar>
              <w:top w:w="20" w:type="nil"/>
              <w:left w:w="20" w:type="nil"/>
              <w:bottom w:w="20" w:type="nil"/>
              <w:right w:w="20" w:type="nil"/>
            </w:tcMar>
            <w:vAlign w:val="center"/>
          </w:tcPr>
          <w:p w14:paraId="6644CB6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Construction</w:t>
            </w:r>
          </w:p>
        </w:tc>
        <w:tc>
          <w:tcPr>
            <w:tcW w:w="2560" w:type="dxa"/>
            <w:tcMar>
              <w:top w:w="20" w:type="nil"/>
              <w:left w:w="20" w:type="nil"/>
              <w:bottom w:w="20" w:type="nil"/>
              <w:right w:w="20" w:type="nil"/>
            </w:tcMar>
            <w:vAlign w:val="center"/>
          </w:tcPr>
          <w:p w14:paraId="783C762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constructed using advanced gearing or other advanced construction techniques. Robot demonstrates extraordinary creativity.</w:t>
            </w:r>
          </w:p>
        </w:tc>
        <w:tc>
          <w:tcPr>
            <w:tcW w:w="2540" w:type="dxa"/>
            <w:tcMar>
              <w:top w:w="20" w:type="nil"/>
              <w:left w:w="20" w:type="nil"/>
              <w:bottom w:w="20" w:type="nil"/>
              <w:right w:w="20" w:type="nil"/>
            </w:tcMar>
            <w:vAlign w:val="center"/>
          </w:tcPr>
          <w:p w14:paraId="428E7FED" w14:textId="6754B93F"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34D3C7D" wp14:editId="4A1373F7">
                  <wp:extent cx="762000" cy="6350"/>
                  <wp:effectExtent l="0" t="0" r="0" b="0"/>
                  <wp:docPr id="3974" name="Picture 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62000" cy="6350"/>
                          </a:xfrm>
                          <a:prstGeom prst="rect">
                            <a:avLst/>
                          </a:prstGeom>
                          <a:noFill/>
                          <a:ln>
                            <a:noFill/>
                          </a:ln>
                        </pic:spPr>
                      </pic:pic>
                    </a:graphicData>
                  </a:graphic>
                </wp:inline>
              </w:drawing>
            </w:r>
          </w:p>
          <w:p w14:paraId="6FCE905F"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is of sound construction: nothing falls off, robot works as intended. Mechanics used well to achieve desired outcome. Robot can solve problem repeatedly.</w:t>
            </w:r>
          </w:p>
        </w:tc>
        <w:tc>
          <w:tcPr>
            <w:tcW w:w="2540" w:type="dxa"/>
            <w:tcMar>
              <w:top w:w="20" w:type="nil"/>
              <w:left w:w="20" w:type="nil"/>
              <w:bottom w:w="20" w:type="nil"/>
              <w:right w:w="20" w:type="nil"/>
            </w:tcMar>
            <w:vAlign w:val="center"/>
          </w:tcPr>
          <w:p w14:paraId="62856E3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works as intended, but some extraneous parts fall off. Moderate degree of repeatability: robot will run again but must be adjusted or fixed.</w:t>
            </w:r>
          </w:p>
        </w:tc>
        <w:tc>
          <w:tcPr>
            <w:tcW w:w="2540" w:type="dxa"/>
            <w:tcMar>
              <w:top w:w="20" w:type="nil"/>
              <w:left w:w="20" w:type="nil"/>
              <w:bottom w:w="20" w:type="nil"/>
              <w:right w:w="20" w:type="nil"/>
            </w:tcMar>
            <w:vAlign w:val="center"/>
          </w:tcPr>
          <w:p w14:paraId="33E22ECA" w14:textId="0F96229F"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5164454" wp14:editId="120CC960">
                  <wp:extent cx="6350" cy="6350"/>
                  <wp:effectExtent l="0" t="0" r="0" b="0"/>
                  <wp:docPr id="3975" name="Picture 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0729CA10"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does not work as intended, but does move. Robot falls apart. Very simple construction – mechanics not used well. Robot cannot run repeatedly.</w:t>
            </w:r>
          </w:p>
        </w:tc>
        <w:tc>
          <w:tcPr>
            <w:tcW w:w="2580" w:type="dxa"/>
            <w:tcMar>
              <w:top w:w="20" w:type="nil"/>
              <w:left w:w="20" w:type="nil"/>
              <w:bottom w:w="20" w:type="nil"/>
              <w:right w:w="20" w:type="nil"/>
            </w:tcMar>
            <w:vAlign w:val="center"/>
          </w:tcPr>
          <w:p w14:paraId="693970A5"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Robot falls apart or does not move at all. Construction appears careless or haphazard.</w:t>
            </w:r>
          </w:p>
        </w:tc>
      </w:tr>
      <w:tr w:rsidR="00A86E80" w:rsidRPr="009116DB" w14:paraId="73FF0B84" w14:textId="77777777">
        <w:tblPrEx>
          <w:tblBorders>
            <w:top w:val="none" w:sz="0" w:space="0" w:color="auto"/>
          </w:tblBorders>
        </w:tblPrEx>
        <w:tc>
          <w:tcPr>
            <w:tcW w:w="2380" w:type="dxa"/>
            <w:tcMar>
              <w:top w:w="20" w:type="nil"/>
              <w:left w:w="20" w:type="nil"/>
              <w:bottom w:w="20" w:type="nil"/>
              <w:right w:w="20" w:type="nil"/>
            </w:tcMar>
            <w:vAlign w:val="center"/>
          </w:tcPr>
          <w:p w14:paraId="27233F81"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Documentation</w:t>
            </w:r>
          </w:p>
        </w:tc>
        <w:tc>
          <w:tcPr>
            <w:tcW w:w="2560" w:type="dxa"/>
            <w:tcMar>
              <w:top w:w="20" w:type="nil"/>
              <w:left w:w="20" w:type="nil"/>
              <w:bottom w:w="20" w:type="nil"/>
              <w:right w:w="20" w:type="nil"/>
            </w:tcMar>
            <w:vAlign w:val="center"/>
          </w:tcPr>
          <w:p w14:paraId="0E47F74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Documentation goes beyond required paperwork.</w:t>
            </w:r>
          </w:p>
        </w:tc>
        <w:tc>
          <w:tcPr>
            <w:tcW w:w="2540" w:type="dxa"/>
            <w:tcMar>
              <w:top w:w="20" w:type="nil"/>
              <w:left w:w="20" w:type="nil"/>
              <w:bottom w:w="20" w:type="nil"/>
              <w:right w:w="20" w:type="nil"/>
            </w:tcMar>
            <w:vAlign w:val="center"/>
          </w:tcPr>
          <w:p w14:paraId="79E545B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Ample and accurate documentation. Documentation kept consistently and thoroughly.</w:t>
            </w:r>
          </w:p>
        </w:tc>
        <w:tc>
          <w:tcPr>
            <w:tcW w:w="2540" w:type="dxa"/>
            <w:tcMar>
              <w:top w:w="20" w:type="nil"/>
              <w:left w:w="20" w:type="nil"/>
              <w:bottom w:w="20" w:type="nil"/>
              <w:right w:w="20" w:type="nil"/>
            </w:tcMar>
            <w:vAlign w:val="center"/>
          </w:tcPr>
          <w:p w14:paraId="6BB053CC"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Good documentation: documentation kept consistently but not as thorough as it could be.</w:t>
            </w:r>
          </w:p>
        </w:tc>
        <w:tc>
          <w:tcPr>
            <w:tcW w:w="2540" w:type="dxa"/>
            <w:tcMar>
              <w:top w:w="20" w:type="nil"/>
              <w:left w:w="20" w:type="nil"/>
              <w:bottom w:w="20" w:type="nil"/>
              <w:right w:w="20" w:type="nil"/>
            </w:tcMar>
            <w:vAlign w:val="center"/>
          </w:tcPr>
          <w:p w14:paraId="668B9C8A" w14:textId="7E5ED8C5"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124817D8" wp14:editId="163B5CAB">
                  <wp:extent cx="762000" cy="6350"/>
                  <wp:effectExtent l="0" t="0" r="0" b="0"/>
                  <wp:docPr id="3976" name="Picture 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62000" cy="6350"/>
                          </a:xfrm>
                          <a:prstGeom prst="rect">
                            <a:avLst/>
                          </a:prstGeom>
                          <a:noFill/>
                          <a:ln>
                            <a:noFill/>
                          </a:ln>
                        </pic:spPr>
                      </pic:pic>
                    </a:graphicData>
                  </a:graphic>
                </wp:inline>
              </w:drawing>
            </w:r>
          </w:p>
          <w:p w14:paraId="1501357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Fair documentation: documentation kept inconsistently and missing parts.</w:t>
            </w:r>
          </w:p>
          <w:p w14:paraId="6A6D268A" w14:textId="1F11B366"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2C77E53" wp14:editId="3190E799">
                  <wp:extent cx="762000" cy="6350"/>
                  <wp:effectExtent l="0" t="0" r="0" b="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62000" cy="635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786C7630"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Little or no documentation</w:t>
            </w:r>
          </w:p>
        </w:tc>
      </w:tr>
      <w:tr w:rsidR="00A86E80" w:rsidRPr="009116DB" w14:paraId="44D51688" w14:textId="77777777">
        <w:tc>
          <w:tcPr>
            <w:tcW w:w="2380" w:type="dxa"/>
            <w:tcMar>
              <w:top w:w="20" w:type="nil"/>
              <w:left w:w="20" w:type="nil"/>
              <w:bottom w:w="20" w:type="nil"/>
              <w:right w:w="20" w:type="nil"/>
            </w:tcMar>
            <w:vAlign w:val="center"/>
          </w:tcPr>
          <w:p w14:paraId="1A69BF5E"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Cooperation</w:t>
            </w:r>
          </w:p>
        </w:tc>
        <w:tc>
          <w:tcPr>
            <w:tcW w:w="2560" w:type="dxa"/>
            <w:tcMar>
              <w:top w:w="20" w:type="nil"/>
              <w:left w:w="20" w:type="nil"/>
              <w:bottom w:w="20" w:type="nil"/>
              <w:right w:w="20" w:type="nil"/>
            </w:tcMar>
            <w:vAlign w:val="center"/>
          </w:tcPr>
          <w:p w14:paraId="65DF28BA"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Student(s) helped other groups</w:t>
            </w:r>
          </w:p>
        </w:tc>
        <w:tc>
          <w:tcPr>
            <w:tcW w:w="2540" w:type="dxa"/>
            <w:tcMar>
              <w:top w:w="20" w:type="nil"/>
              <w:left w:w="20" w:type="nil"/>
              <w:bottom w:w="20" w:type="nil"/>
              <w:right w:w="20" w:type="nil"/>
            </w:tcMar>
            <w:vAlign w:val="center"/>
          </w:tcPr>
          <w:p w14:paraId="3D2A4E86"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worked well with group. Student participated actively in all parts of project.</w:t>
            </w:r>
          </w:p>
          <w:p w14:paraId="1B133430" w14:textId="71E6617C"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A463394" wp14:editId="63BA01DD">
                  <wp:extent cx="6350" cy="6350"/>
                  <wp:effectExtent l="0" t="0" r="0" b="0"/>
                  <wp:docPr id="3978" name="Picture 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540" w:type="dxa"/>
            <w:tcMar>
              <w:top w:w="20" w:type="nil"/>
              <w:left w:w="20" w:type="nil"/>
              <w:bottom w:w="20" w:type="nil"/>
              <w:right w:w="20" w:type="nil"/>
            </w:tcMar>
            <w:vAlign w:val="center"/>
          </w:tcPr>
          <w:p w14:paraId="4AC5D02E"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worked somewhat well with group. Student participated in most parts of project.</w:t>
            </w:r>
          </w:p>
        </w:tc>
        <w:tc>
          <w:tcPr>
            <w:tcW w:w="2540" w:type="dxa"/>
            <w:tcMar>
              <w:top w:w="20" w:type="nil"/>
              <w:left w:w="20" w:type="nil"/>
              <w:bottom w:w="20" w:type="nil"/>
              <w:right w:w="20" w:type="nil"/>
            </w:tcMar>
            <w:vAlign w:val="center"/>
          </w:tcPr>
          <w:p w14:paraId="21D05E23"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had trouble working with group. Student participated in few parts of project.</w:t>
            </w:r>
          </w:p>
          <w:p w14:paraId="51B82DFE" w14:textId="3168B8A8"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235B7AB" wp14:editId="08FEC8C4">
                  <wp:extent cx="6350" cy="6350"/>
                  <wp:effectExtent l="0" t="0" r="0" b="0"/>
                  <wp:docPr id="3979" name="Picture 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21C95BD7"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Student did not participate in project. Student sabotaged others’ work.</w:t>
            </w:r>
          </w:p>
        </w:tc>
      </w:tr>
    </w:tbl>
    <w:p w14:paraId="3DCE2790" w14:textId="6EC0731D"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1D3DB1D" wp14:editId="66C355D3">
            <wp:extent cx="5854700" cy="95250"/>
            <wp:effectExtent l="0" t="0" r="12700" b="6350"/>
            <wp:docPr id="3980" name="Picture 3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28D0961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294</w:t>
      </w:r>
    </w:p>
    <w:p w14:paraId="651A6424"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Daily Group Evaluation Date: __________________</w:t>
      </w:r>
    </w:p>
    <w:p w14:paraId="4080A1F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List each member of your group (including yourself) and assess each area with: 3 = strongly agree (s/he was very good at this) 2 = agree (about right) 1 = disagree (this was a problem)</w:t>
      </w:r>
    </w:p>
    <w:p w14:paraId="21D2D90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Version 4.0</w:t>
      </w:r>
    </w:p>
    <w:tbl>
      <w:tblPr>
        <w:tblW w:w="0" w:type="auto"/>
        <w:tblBorders>
          <w:top w:val="nil"/>
          <w:left w:val="nil"/>
          <w:right w:val="nil"/>
        </w:tblBorders>
        <w:tblLayout w:type="fixed"/>
        <w:tblLook w:val="0000" w:firstRow="0" w:lastRow="0" w:firstColumn="0" w:lastColumn="0" w:noHBand="0" w:noVBand="0"/>
      </w:tblPr>
      <w:tblGrid>
        <w:gridCol w:w="6500"/>
        <w:gridCol w:w="3720"/>
        <w:gridCol w:w="2420"/>
        <w:gridCol w:w="2580"/>
      </w:tblGrid>
      <w:tr w:rsidR="00A86E80" w:rsidRPr="009116DB" w14:paraId="2B22303E" w14:textId="77777777">
        <w:tc>
          <w:tcPr>
            <w:tcW w:w="6500" w:type="dxa"/>
            <w:tcMar>
              <w:top w:w="20" w:type="nil"/>
              <w:left w:w="20" w:type="nil"/>
              <w:bottom w:w="20" w:type="nil"/>
              <w:right w:w="20" w:type="nil"/>
            </w:tcMar>
            <w:vAlign w:val="center"/>
          </w:tcPr>
          <w:p w14:paraId="30DD8A6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w:t>
            </w:r>
          </w:p>
        </w:tc>
        <w:tc>
          <w:tcPr>
            <w:tcW w:w="3720" w:type="dxa"/>
            <w:tcMar>
              <w:top w:w="20" w:type="nil"/>
              <w:left w:w="20" w:type="nil"/>
              <w:bottom w:w="20" w:type="nil"/>
              <w:right w:w="20" w:type="nil"/>
            </w:tcMar>
            <w:vAlign w:val="center"/>
          </w:tcPr>
          <w:p w14:paraId="3E13AAF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Listened respectfully to group members</w:t>
            </w:r>
          </w:p>
        </w:tc>
        <w:tc>
          <w:tcPr>
            <w:tcW w:w="2420" w:type="dxa"/>
            <w:tcMar>
              <w:top w:w="20" w:type="nil"/>
              <w:left w:w="20" w:type="nil"/>
              <w:bottom w:w="20" w:type="nil"/>
              <w:right w:w="20" w:type="nil"/>
            </w:tcMar>
            <w:vAlign w:val="center"/>
          </w:tcPr>
          <w:p w14:paraId="1391E6B9"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Was focused and on-task</w:t>
            </w:r>
          </w:p>
        </w:tc>
        <w:tc>
          <w:tcPr>
            <w:tcW w:w="2580" w:type="dxa"/>
            <w:tcMar>
              <w:top w:w="20" w:type="nil"/>
              <w:left w:w="20" w:type="nil"/>
              <w:bottom w:w="20" w:type="nil"/>
              <w:right w:w="20" w:type="nil"/>
            </w:tcMar>
            <w:vAlign w:val="center"/>
          </w:tcPr>
          <w:p w14:paraId="5F4D14C2"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Did his/her share of work</w:t>
            </w:r>
          </w:p>
        </w:tc>
      </w:tr>
      <w:tr w:rsidR="00A86E80" w:rsidRPr="009116DB" w14:paraId="0725E93D" w14:textId="77777777">
        <w:tblPrEx>
          <w:tblBorders>
            <w:top w:val="none" w:sz="0" w:space="0" w:color="auto"/>
          </w:tblBorders>
        </w:tblPrEx>
        <w:tc>
          <w:tcPr>
            <w:tcW w:w="6500" w:type="dxa"/>
            <w:tcMar>
              <w:top w:w="20" w:type="nil"/>
              <w:left w:w="20" w:type="nil"/>
              <w:bottom w:w="20" w:type="nil"/>
              <w:right w:w="20" w:type="nil"/>
            </w:tcMar>
            <w:vAlign w:val="center"/>
          </w:tcPr>
          <w:p w14:paraId="59A1853A" w14:textId="77777777" w:rsidR="00A86E80" w:rsidRPr="009116DB" w:rsidRDefault="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w:t>
            </w:r>
            <w:proofErr w:type="gramStart"/>
            <w:r w:rsidRPr="009116DB">
              <w:rPr>
                <w:rFonts w:ascii="Arial" w:hAnsi="Arial" w:cs="Arial"/>
                <w:sz w:val="28"/>
                <w:szCs w:val="28"/>
              </w:rPr>
              <w:t>self</w:t>
            </w:r>
            <w:proofErr w:type="gramEnd"/>
            <w:r w:rsidRPr="009116DB">
              <w:rPr>
                <w:rFonts w:ascii="Arial" w:hAnsi="Arial" w:cs="Arial"/>
                <w:sz w:val="28"/>
                <w:szCs w:val="28"/>
              </w:rPr>
              <w:t>)</w:t>
            </w:r>
          </w:p>
        </w:tc>
        <w:tc>
          <w:tcPr>
            <w:tcW w:w="3720" w:type="dxa"/>
            <w:tcMar>
              <w:top w:w="20" w:type="nil"/>
              <w:left w:w="20" w:type="nil"/>
              <w:bottom w:w="20" w:type="nil"/>
              <w:right w:w="20" w:type="nil"/>
            </w:tcMar>
            <w:vAlign w:val="center"/>
          </w:tcPr>
          <w:p w14:paraId="2480DF95" w14:textId="77777777" w:rsidR="00A86E80" w:rsidRPr="009116DB" w:rsidRDefault="00A86E80">
            <w:pPr>
              <w:widowControl w:val="0"/>
              <w:autoSpaceDE w:val="0"/>
              <w:autoSpaceDN w:val="0"/>
              <w:adjustRightInd w:val="0"/>
              <w:rPr>
                <w:rFonts w:ascii="Arial" w:hAnsi="Arial" w:cs="Arial"/>
                <w:sz w:val="28"/>
                <w:szCs w:val="28"/>
              </w:rPr>
            </w:pPr>
          </w:p>
        </w:tc>
        <w:tc>
          <w:tcPr>
            <w:tcW w:w="2420" w:type="dxa"/>
            <w:tcMar>
              <w:top w:w="20" w:type="nil"/>
              <w:left w:w="20" w:type="nil"/>
              <w:bottom w:w="20" w:type="nil"/>
              <w:right w:w="20" w:type="nil"/>
            </w:tcMar>
            <w:vAlign w:val="center"/>
          </w:tcPr>
          <w:p w14:paraId="7F0E24FA" w14:textId="77777777" w:rsidR="00A86E80" w:rsidRPr="009116DB" w:rsidRDefault="00A86E80">
            <w:pPr>
              <w:widowControl w:val="0"/>
              <w:autoSpaceDE w:val="0"/>
              <w:autoSpaceDN w:val="0"/>
              <w:adjustRightInd w:val="0"/>
              <w:rPr>
                <w:rFonts w:ascii="Arial" w:hAnsi="Arial" w:cs="Arial"/>
                <w:sz w:val="28"/>
                <w:szCs w:val="28"/>
              </w:rPr>
            </w:pPr>
          </w:p>
        </w:tc>
        <w:tc>
          <w:tcPr>
            <w:tcW w:w="2580" w:type="dxa"/>
            <w:tcMar>
              <w:top w:w="20" w:type="nil"/>
              <w:left w:w="20" w:type="nil"/>
              <w:bottom w:w="20" w:type="nil"/>
              <w:right w:w="20" w:type="nil"/>
            </w:tcMar>
            <w:vAlign w:val="center"/>
          </w:tcPr>
          <w:p w14:paraId="5CAD8075"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02372BF2" w14:textId="77777777">
        <w:tblPrEx>
          <w:tblBorders>
            <w:top w:val="none" w:sz="0" w:space="0" w:color="auto"/>
          </w:tblBorders>
        </w:tblPrEx>
        <w:tc>
          <w:tcPr>
            <w:tcW w:w="6500" w:type="dxa"/>
            <w:tcMar>
              <w:top w:w="20" w:type="nil"/>
              <w:left w:w="20" w:type="nil"/>
              <w:bottom w:w="20" w:type="nil"/>
              <w:right w:w="20" w:type="nil"/>
            </w:tcMar>
            <w:vAlign w:val="center"/>
          </w:tcPr>
          <w:p w14:paraId="54718FBE" w14:textId="77777777" w:rsidR="00A86E80" w:rsidRPr="009116DB" w:rsidRDefault="00A86E80">
            <w:pPr>
              <w:widowControl w:val="0"/>
              <w:autoSpaceDE w:val="0"/>
              <w:autoSpaceDN w:val="0"/>
              <w:adjustRightInd w:val="0"/>
              <w:rPr>
                <w:rFonts w:ascii="Arial" w:hAnsi="Arial" w:cs="Arial"/>
                <w:sz w:val="28"/>
                <w:szCs w:val="28"/>
              </w:rPr>
            </w:pPr>
          </w:p>
        </w:tc>
        <w:tc>
          <w:tcPr>
            <w:tcW w:w="3720" w:type="dxa"/>
            <w:tcMar>
              <w:top w:w="20" w:type="nil"/>
              <w:left w:w="20" w:type="nil"/>
              <w:bottom w:w="20" w:type="nil"/>
              <w:right w:w="20" w:type="nil"/>
            </w:tcMar>
            <w:vAlign w:val="center"/>
          </w:tcPr>
          <w:p w14:paraId="23A449E9" w14:textId="77777777" w:rsidR="00A86E80" w:rsidRPr="009116DB" w:rsidRDefault="00A86E80">
            <w:pPr>
              <w:widowControl w:val="0"/>
              <w:autoSpaceDE w:val="0"/>
              <w:autoSpaceDN w:val="0"/>
              <w:adjustRightInd w:val="0"/>
              <w:rPr>
                <w:rFonts w:ascii="Arial" w:hAnsi="Arial" w:cs="Arial"/>
                <w:sz w:val="28"/>
                <w:szCs w:val="28"/>
              </w:rPr>
            </w:pPr>
          </w:p>
        </w:tc>
        <w:tc>
          <w:tcPr>
            <w:tcW w:w="2420" w:type="dxa"/>
            <w:tcMar>
              <w:top w:w="20" w:type="nil"/>
              <w:left w:w="20" w:type="nil"/>
              <w:bottom w:w="20" w:type="nil"/>
              <w:right w:w="20" w:type="nil"/>
            </w:tcMar>
            <w:vAlign w:val="center"/>
          </w:tcPr>
          <w:p w14:paraId="70B439F9" w14:textId="77777777" w:rsidR="00A86E80" w:rsidRPr="009116DB" w:rsidRDefault="00A86E80">
            <w:pPr>
              <w:widowControl w:val="0"/>
              <w:autoSpaceDE w:val="0"/>
              <w:autoSpaceDN w:val="0"/>
              <w:adjustRightInd w:val="0"/>
              <w:rPr>
                <w:rFonts w:ascii="Arial" w:hAnsi="Arial" w:cs="Arial"/>
                <w:sz w:val="28"/>
                <w:szCs w:val="28"/>
              </w:rPr>
            </w:pPr>
          </w:p>
        </w:tc>
        <w:tc>
          <w:tcPr>
            <w:tcW w:w="2580" w:type="dxa"/>
            <w:tcMar>
              <w:top w:w="20" w:type="nil"/>
              <w:left w:w="20" w:type="nil"/>
              <w:bottom w:w="20" w:type="nil"/>
              <w:right w:w="20" w:type="nil"/>
            </w:tcMar>
            <w:vAlign w:val="center"/>
          </w:tcPr>
          <w:p w14:paraId="4D20E67D" w14:textId="1608D9BC"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7899FA8" wp14:editId="3F1EA766">
                  <wp:extent cx="6350" cy="6350"/>
                  <wp:effectExtent l="0" t="0" r="0" b="0"/>
                  <wp:docPr id="3981" name="Picture 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r>
      <w:tr w:rsidR="00A86E80" w:rsidRPr="009116DB" w14:paraId="2A91E4D7" w14:textId="77777777">
        <w:tblPrEx>
          <w:tblBorders>
            <w:top w:val="none" w:sz="0" w:space="0" w:color="auto"/>
          </w:tblBorders>
        </w:tblPrEx>
        <w:tc>
          <w:tcPr>
            <w:tcW w:w="6500" w:type="dxa"/>
            <w:tcMar>
              <w:top w:w="20" w:type="nil"/>
              <w:left w:w="20" w:type="nil"/>
              <w:bottom w:w="20" w:type="nil"/>
              <w:right w:w="20" w:type="nil"/>
            </w:tcMar>
            <w:vAlign w:val="center"/>
          </w:tcPr>
          <w:p w14:paraId="199D90EC" w14:textId="77777777" w:rsidR="00A86E80" w:rsidRPr="009116DB" w:rsidRDefault="00A86E80">
            <w:pPr>
              <w:widowControl w:val="0"/>
              <w:autoSpaceDE w:val="0"/>
              <w:autoSpaceDN w:val="0"/>
              <w:adjustRightInd w:val="0"/>
              <w:rPr>
                <w:rFonts w:ascii="Arial" w:hAnsi="Arial" w:cs="Arial"/>
                <w:sz w:val="28"/>
                <w:szCs w:val="28"/>
              </w:rPr>
            </w:pPr>
          </w:p>
        </w:tc>
        <w:tc>
          <w:tcPr>
            <w:tcW w:w="3720" w:type="dxa"/>
            <w:tcMar>
              <w:top w:w="20" w:type="nil"/>
              <w:left w:w="20" w:type="nil"/>
              <w:bottom w:w="20" w:type="nil"/>
              <w:right w:w="20" w:type="nil"/>
            </w:tcMar>
            <w:vAlign w:val="center"/>
          </w:tcPr>
          <w:p w14:paraId="4CCD7571" w14:textId="574B3B3A"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5BECBBF" wp14:editId="3960F2B1">
                  <wp:extent cx="1035050" cy="6350"/>
                  <wp:effectExtent l="0" t="0" r="0" b="0"/>
                  <wp:docPr id="3982" name="Picture 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035050" cy="6350"/>
                          </a:xfrm>
                          <a:prstGeom prst="rect">
                            <a:avLst/>
                          </a:prstGeom>
                          <a:noFill/>
                          <a:ln>
                            <a:noFill/>
                          </a:ln>
                        </pic:spPr>
                      </pic:pic>
                    </a:graphicData>
                  </a:graphic>
                </wp:inline>
              </w:drawing>
            </w:r>
          </w:p>
        </w:tc>
        <w:tc>
          <w:tcPr>
            <w:tcW w:w="2420" w:type="dxa"/>
            <w:tcMar>
              <w:top w:w="20" w:type="nil"/>
              <w:left w:w="20" w:type="nil"/>
              <w:bottom w:w="20" w:type="nil"/>
              <w:right w:w="20" w:type="nil"/>
            </w:tcMar>
            <w:vAlign w:val="center"/>
          </w:tcPr>
          <w:p w14:paraId="011F5A61" w14:textId="7FEDC887"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39B3573" wp14:editId="04FD2E81">
                  <wp:extent cx="6350" cy="6350"/>
                  <wp:effectExtent l="0" t="0" r="0" b="0"/>
                  <wp:docPr id="3983" name="Picture 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45E7F87" wp14:editId="4BFA12AD">
                  <wp:extent cx="6350" cy="6350"/>
                  <wp:effectExtent l="0" t="0" r="0" b="0"/>
                  <wp:docPr id="3984" name="Picture 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2ADAE50D" w14:textId="77777777" w:rsidR="00A86E80" w:rsidRPr="009116DB" w:rsidRDefault="00A86E80">
            <w:pPr>
              <w:widowControl w:val="0"/>
              <w:autoSpaceDE w:val="0"/>
              <w:autoSpaceDN w:val="0"/>
              <w:adjustRightInd w:val="0"/>
              <w:rPr>
                <w:rFonts w:ascii="Arial" w:hAnsi="Arial" w:cs="Arial"/>
                <w:sz w:val="28"/>
                <w:szCs w:val="28"/>
              </w:rPr>
            </w:pPr>
          </w:p>
        </w:tc>
      </w:tr>
      <w:tr w:rsidR="00A86E80" w:rsidRPr="009116DB" w14:paraId="415B8C47" w14:textId="77777777">
        <w:tc>
          <w:tcPr>
            <w:tcW w:w="6500" w:type="dxa"/>
            <w:tcMar>
              <w:top w:w="20" w:type="nil"/>
              <w:left w:w="20" w:type="nil"/>
              <w:bottom w:w="20" w:type="nil"/>
              <w:right w:w="20" w:type="nil"/>
            </w:tcMar>
            <w:vAlign w:val="center"/>
          </w:tcPr>
          <w:p w14:paraId="3A04C52A" w14:textId="77777777" w:rsidR="00A86E80" w:rsidRPr="009116DB" w:rsidRDefault="00A86E80">
            <w:pPr>
              <w:widowControl w:val="0"/>
              <w:autoSpaceDE w:val="0"/>
              <w:autoSpaceDN w:val="0"/>
              <w:adjustRightInd w:val="0"/>
              <w:rPr>
                <w:rFonts w:ascii="Arial" w:hAnsi="Arial" w:cs="Arial"/>
                <w:sz w:val="28"/>
                <w:szCs w:val="28"/>
              </w:rPr>
            </w:pPr>
          </w:p>
        </w:tc>
        <w:tc>
          <w:tcPr>
            <w:tcW w:w="3720" w:type="dxa"/>
            <w:tcMar>
              <w:top w:w="20" w:type="nil"/>
              <w:left w:w="20" w:type="nil"/>
              <w:bottom w:w="20" w:type="nil"/>
              <w:right w:w="20" w:type="nil"/>
            </w:tcMar>
            <w:vAlign w:val="center"/>
          </w:tcPr>
          <w:p w14:paraId="640CAF2A" w14:textId="0DB4BE07"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84F3688" wp14:editId="69C38AE7">
                  <wp:extent cx="1492250" cy="330200"/>
                  <wp:effectExtent l="0" t="0" r="6350" b="0"/>
                  <wp:docPr id="3985" name="Picture 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492250" cy="330200"/>
                          </a:xfrm>
                          <a:prstGeom prst="rect">
                            <a:avLst/>
                          </a:prstGeom>
                          <a:noFill/>
                          <a:ln>
                            <a:noFill/>
                          </a:ln>
                        </pic:spPr>
                      </pic:pic>
                    </a:graphicData>
                  </a:graphic>
                </wp:inline>
              </w:drawing>
            </w:r>
          </w:p>
        </w:tc>
        <w:tc>
          <w:tcPr>
            <w:tcW w:w="2420" w:type="dxa"/>
            <w:tcMar>
              <w:top w:w="20" w:type="nil"/>
              <w:left w:w="20" w:type="nil"/>
              <w:bottom w:w="20" w:type="nil"/>
              <w:right w:w="20" w:type="nil"/>
            </w:tcMar>
            <w:vAlign w:val="center"/>
          </w:tcPr>
          <w:p w14:paraId="55A8CAC1" w14:textId="34C5CF8B" w:rsidR="00A86E80" w:rsidRPr="009116DB" w:rsidRDefault="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1EBED19" wp14:editId="722FF48E">
                  <wp:extent cx="6350" cy="228600"/>
                  <wp:effectExtent l="0" t="0" r="0" b="0"/>
                  <wp:docPr id="3986" name="Picture 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50" cy="228600"/>
                          </a:xfrm>
                          <a:prstGeom prst="rect">
                            <a:avLst/>
                          </a:prstGeom>
                          <a:noFill/>
                          <a:ln>
                            <a:noFill/>
                          </a:ln>
                        </pic:spPr>
                      </pic:pic>
                    </a:graphicData>
                  </a:graphic>
                </wp:inline>
              </w:drawing>
            </w:r>
          </w:p>
        </w:tc>
        <w:tc>
          <w:tcPr>
            <w:tcW w:w="2580" w:type="dxa"/>
            <w:tcMar>
              <w:top w:w="20" w:type="nil"/>
              <w:left w:w="20" w:type="nil"/>
              <w:bottom w:w="20" w:type="nil"/>
              <w:right w:w="20" w:type="nil"/>
            </w:tcMar>
            <w:vAlign w:val="center"/>
          </w:tcPr>
          <w:p w14:paraId="4777288D" w14:textId="77777777" w:rsidR="00A86E80" w:rsidRPr="009116DB" w:rsidRDefault="00A86E80">
            <w:pPr>
              <w:widowControl w:val="0"/>
              <w:autoSpaceDE w:val="0"/>
              <w:autoSpaceDN w:val="0"/>
              <w:adjustRightInd w:val="0"/>
              <w:rPr>
                <w:rFonts w:ascii="Arial" w:hAnsi="Arial" w:cs="Arial"/>
                <w:sz w:val="28"/>
                <w:szCs w:val="28"/>
              </w:rPr>
            </w:pPr>
          </w:p>
        </w:tc>
      </w:tr>
    </w:tbl>
    <w:p w14:paraId="70215E93"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Comments:</w:t>
      </w:r>
    </w:p>
    <w:p w14:paraId="4B3624FD" w14:textId="748E2BBA"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2F3D54B" wp14:editId="5531DA3D">
            <wp:extent cx="5854700" cy="95250"/>
            <wp:effectExtent l="0" t="0" r="12700" b="6350"/>
            <wp:docPr id="3987" name="Picture 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54700" cy="95250"/>
                    </a:xfrm>
                    <a:prstGeom prst="rect">
                      <a:avLst/>
                    </a:prstGeom>
                    <a:noFill/>
                    <a:ln>
                      <a:noFill/>
                    </a:ln>
                  </pic:spPr>
                </pic:pic>
              </a:graphicData>
            </a:graphic>
          </wp:inline>
        </w:drawing>
      </w:r>
    </w:p>
    <w:p w14:paraId="7735D3DA"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Exploring Computer Science—Unit 6: Robotics 295</w:t>
      </w:r>
    </w:p>
    <w:p w14:paraId="670D392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 xml:space="preserve">Information Specialist Report You are responsible for reporting the status of the project to the Team Manager every day. How has the </w:t>
      </w:r>
      <w:proofErr w:type="gramStart"/>
      <w:r w:rsidRPr="009116DB">
        <w:rPr>
          <w:rFonts w:ascii="Arial" w:hAnsi="Arial" w:cs="Arial"/>
          <w:sz w:val="28"/>
          <w:szCs w:val="28"/>
        </w:rPr>
        <w:t>team</w:t>
      </w:r>
      <w:proofErr w:type="gramEnd"/>
    </w:p>
    <w:p w14:paraId="01563077" w14:textId="77777777" w:rsidR="00A86E80" w:rsidRPr="009116DB" w:rsidRDefault="00A86E80" w:rsidP="00A86E80">
      <w:pPr>
        <w:widowControl w:val="0"/>
        <w:autoSpaceDE w:val="0"/>
        <w:autoSpaceDN w:val="0"/>
        <w:adjustRightInd w:val="0"/>
        <w:spacing w:after="240"/>
        <w:rPr>
          <w:rFonts w:ascii="Arial" w:hAnsi="Arial" w:cs="Arial"/>
          <w:sz w:val="28"/>
          <w:szCs w:val="28"/>
        </w:rPr>
      </w:pPr>
      <w:proofErr w:type="gramStart"/>
      <w:r w:rsidRPr="009116DB">
        <w:rPr>
          <w:rFonts w:ascii="Arial" w:hAnsi="Arial" w:cs="Arial"/>
          <w:sz w:val="28"/>
          <w:szCs w:val="28"/>
        </w:rPr>
        <w:t>progressed</w:t>
      </w:r>
      <w:proofErr w:type="gramEnd"/>
      <w:r w:rsidRPr="009116DB">
        <w:rPr>
          <w:rFonts w:ascii="Arial" w:hAnsi="Arial" w:cs="Arial"/>
          <w:sz w:val="28"/>
          <w:szCs w:val="28"/>
        </w:rPr>
        <w:t>? Address the following questions:</w:t>
      </w:r>
    </w:p>
    <w:p w14:paraId="628DE78C" w14:textId="77777777" w:rsidR="00A86E80" w:rsidRPr="009116DB" w:rsidRDefault="00A86E80" w:rsidP="00A140A1">
      <w:pPr>
        <w:widowControl w:val="0"/>
        <w:numPr>
          <w:ilvl w:val="0"/>
          <w:numId w:val="7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did your team accomplish today? </w:t>
      </w:r>
    </w:p>
    <w:p w14:paraId="78F8C70A" w14:textId="77777777" w:rsidR="00A86E80" w:rsidRPr="009116DB" w:rsidRDefault="00A86E80" w:rsidP="00A140A1">
      <w:pPr>
        <w:widowControl w:val="0"/>
        <w:numPr>
          <w:ilvl w:val="0"/>
          <w:numId w:val="7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problems did the team find today? </w:t>
      </w:r>
    </w:p>
    <w:p w14:paraId="7AF8C67C" w14:textId="77777777" w:rsidR="00A86E80" w:rsidRPr="009116DB" w:rsidRDefault="00A86E80" w:rsidP="00A140A1">
      <w:pPr>
        <w:widowControl w:val="0"/>
        <w:numPr>
          <w:ilvl w:val="0"/>
          <w:numId w:val="7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What solutions did the team try? </w:t>
      </w:r>
    </w:p>
    <w:p w14:paraId="34E38CFE" w14:textId="77777777" w:rsidR="00A86E80" w:rsidRPr="009116DB" w:rsidRDefault="00A86E80" w:rsidP="00A140A1">
      <w:pPr>
        <w:widowControl w:val="0"/>
        <w:numPr>
          <w:ilvl w:val="0"/>
          <w:numId w:val="72"/>
        </w:numPr>
        <w:tabs>
          <w:tab w:val="left" w:pos="220"/>
          <w:tab w:val="left" w:pos="720"/>
        </w:tabs>
        <w:autoSpaceDE w:val="0"/>
        <w:autoSpaceDN w:val="0"/>
        <w:adjustRightInd w:val="0"/>
        <w:spacing w:after="280"/>
        <w:ind w:hanging="720"/>
        <w:rPr>
          <w:rFonts w:ascii="Arial" w:hAnsi="Arial" w:cs="Arial"/>
          <w:sz w:val="28"/>
          <w:szCs w:val="28"/>
        </w:rPr>
      </w:pPr>
      <w:r w:rsidRPr="009116DB">
        <w:rPr>
          <w:rFonts w:ascii="Arial" w:hAnsi="Arial" w:cs="Arial"/>
          <w:sz w:val="28"/>
          <w:szCs w:val="28"/>
        </w:rPr>
        <w:t xml:space="preserve">Other comments? </w:t>
      </w:r>
    </w:p>
    <w:p w14:paraId="18A4AF3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Clean up: Take apart robot, return materials to original state</w:t>
      </w:r>
    </w:p>
    <w:p w14:paraId="00E17FC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Names: _______________________________________________________</w:t>
      </w:r>
    </w:p>
    <w:p w14:paraId="2480366F" w14:textId="77777777" w:rsidR="00B113CC" w:rsidRPr="009116DB" w:rsidRDefault="00B113CC" w:rsidP="00A86E80">
      <w:pPr>
        <w:widowControl w:val="0"/>
        <w:autoSpaceDE w:val="0"/>
        <w:autoSpaceDN w:val="0"/>
        <w:adjustRightInd w:val="0"/>
        <w:spacing w:after="240"/>
        <w:rPr>
          <w:rFonts w:ascii="Arial" w:hAnsi="Arial" w:cs="Arial"/>
          <w:sz w:val="28"/>
          <w:szCs w:val="28"/>
        </w:rPr>
      </w:pPr>
    </w:p>
    <w:p w14:paraId="40DAE41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Tasks</w:t>
      </w:r>
    </w:p>
    <w:p w14:paraId="286E53E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Report</w:t>
      </w:r>
    </w:p>
    <w:p w14:paraId="2B967CB2" w14:textId="2890F1F2"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F4A3F70" wp14:editId="2CC1F997">
            <wp:extent cx="450850" cy="6350"/>
            <wp:effectExtent l="0" t="0" r="0" b="0"/>
            <wp:docPr id="3988" name="Picture 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08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E709770" wp14:editId="21857A12">
            <wp:extent cx="1390650" cy="6350"/>
            <wp:effectExtent l="0" t="0" r="0" b="0"/>
            <wp:docPr id="3989" name="Picture 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06E75D0" wp14:editId="4FBC158D">
            <wp:extent cx="2768600" cy="6350"/>
            <wp:effectExtent l="0" t="0" r="0" b="0"/>
            <wp:docPr id="3990" name="Picture 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86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8AA630A" wp14:editId="03DEC641">
            <wp:extent cx="6350" cy="6350"/>
            <wp:effectExtent l="0" t="0" r="0" b="0"/>
            <wp:docPr id="3991" name="Picture 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473A8B1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1</w:t>
      </w:r>
    </w:p>
    <w:p w14:paraId="2BF69D57"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Get Challenge Begin brainstorming &amp; Designing</w:t>
      </w:r>
    </w:p>
    <w:p w14:paraId="2EFEDDFC" w14:textId="1AAE6D88"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2BA62C22" wp14:editId="297C2544">
            <wp:extent cx="450850" cy="6350"/>
            <wp:effectExtent l="0" t="0" r="0" b="0"/>
            <wp:docPr id="3992" name="Picture 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08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0F7EDDB" wp14:editId="0CD90E99">
            <wp:extent cx="1390650" cy="6350"/>
            <wp:effectExtent l="0" t="0" r="0" b="0"/>
            <wp:docPr id="3993" name="Picture 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26CB00E" wp14:editId="50ADA4F9">
            <wp:extent cx="2768600" cy="6350"/>
            <wp:effectExtent l="0" t="0" r="0" b="0"/>
            <wp:docPr id="3994" name="Picture 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86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EAAE1D6" wp14:editId="22B96AC7">
            <wp:extent cx="6350" cy="6350"/>
            <wp:effectExtent l="0" t="0" r="0" b="0"/>
            <wp:docPr id="3995" name="Picture 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0296DC0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2</w:t>
      </w:r>
    </w:p>
    <w:p w14:paraId="7084877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Finish Design &amp; get approval Begin building test parts—try different ideas</w:t>
      </w:r>
    </w:p>
    <w:p w14:paraId="274E72B2" w14:textId="2428512E"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CA6C1AE" wp14:editId="5B8F5121">
            <wp:extent cx="450850" cy="6350"/>
            <wp:effectExtent l="0" t="0" r="0" b="0"/>
            <wp:docPr id="3996" name="Picture 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08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46122A1" wp14:editId="32BD40DF">
            <wp:extent cx="1390650" cy="6350"/>
            <wp:effectExtent l="0" t="0" r="0" b="0"/>
            <wp:docPr id="3997" name="Picture 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D7A3C0D" wp14:editId="25C47B90">
            <wp:extent cx="2768600" cy="6350"/>
            <wp:effectExtent l="0" t="0" r="0" b="0"/>
            <wp:docPr id="3998" name="Picture 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86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55E9618" wp14:editId="5189415D">
            <wp:extent cx="6350" cy="6350"/>
            <wp:effectExtent l="0" t="0" r="0" b="0"/>
            <wp:docPr id="3999" name="Picture 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0792EE8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3</w:t>
      </w:r>
    </w:p>
    <w:p w14:paraId="2AD699E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Finish building test parts &amp; begin assembling robot from successfully tested parts</w:t>
      </w:r>
    </w:p>
    <w:p w14:paraId="05DADE01" w14:textId="3CDC385A"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68B0C240" wp14:editId="2C150136">
            <wp:extent cx="450850" cy="6350"/>
            <wp:effectExtent l="0" t="0" r="0" b="0"/>
            <wp:docPr id="4000" name="Picture 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08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018FF8B" wp14:editId="22673B4F">
            <wp:extent cx="1390650" cy="6350"/>
            <wp:effectExtent l="0" t="0" r="0" b="0"/>
            <wp:docPr id="4001" name="Picture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A105FB9" wp14:editId="70434A23">
            <wp:extent cx="2768600" cy="6350"/>
            <wp:effectExtent l="0" t="0" r="0" b="0"/>
            <wp:docPr id="4002" name="Picture 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86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1350916" wp14:editId="5ADA6894">
            <wp:extent cx="6350" cy="6350"/>
            <wp:effectExtent l="0" t="0" r="0" b="0"/>
            <wp:docPr id="4003" name="Picture 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388390D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4</w:t>
      </w:r>
    </w:p>
    <w:p w14:paraId="2A58AF6C"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Continue assembling robot from parts Create program for robot</w:t>
      </w:r>
    </w:p>
    <w:p w14:paraId="274E8CDD" w14:textId="1B8E7DC3"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AAA5268" wp14:editId="31296182">
            <wp:extent cx="450850" cy="6350"/>
            <wp:effectExtent l="0" t="0" r="0" b="0"/>
            <wp:docPr id="4004" name="Picture 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08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3282936" wp14:editId="14987642">
            <wp:extent cx="1390650" cy="6350"/>
            <wp:effectExtent l="0" t="0" r="0" b="0"/>
            <wp:docPr id="4005" name="Picture 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6C1D6C1" wp14:editId="715B8FA1">
            <wp:extent cx="2768600" cy="6350"/>
            <wp:effectExtent l="0" t="0" r="0" b="0"/>
            <wp:docPr id="4006" name="Picture 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86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55897AA" wp14:editId="215D1E10">
            <wp:extent cx="6350" cy="6350"/>
            <wp:effectExtent l="0" t="0" r="0" b="0"/>
            <wp:docPr id="4007" name="Picture 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0B7ED0D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5</w:t>
      </w:r>
    </w:p>
    <w:p w14:paraId="1B1E26F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Continue building &amp; programming robot—test regularly</w:t>
      </w:r>
    </w:p>
    <w:p w14:paraId="6ECA86CF" w14:textId="7603110E"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32BEF773" wp14:editId="2E25AA4D">
            <wp:extent cx="6350" cy="6350"/>
            <wp:effectExtent l="0" t="0" r="0" b="0"/>
            <wp:docPr id="4008" name="Picture 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327D470" wp14:editId="566F94D6">
            <wp:extent cx="450850" cy="6350"/>
            <wp:effectExtent l="0" t="0" r="0" b="0"/>
            <wp:docPr id="4009" name="Picture 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08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A0DA87A" wp14:editId="7232DE5E">
            <wp:extent cx="6350" cy="6350"/>
            <wp:effectExtent l="0" t="0" r="0" b="0"/>
            <wp:docPr id="4010" name="Picture 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905175A" wp14:editId="49D7F9C5">
            <wp:extent cx="1390650" cy="6350"/>
            <wp:effectExtent l="0" t="0" r="0" b="0"/>
            <wp:docPr id="4011" name="Picture 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35DB906" wp14:editId="43A33871">
            <wp:extent cx="6350" cy="6350"/>
            <wp:effectExtent l="0" t="0" r="0" b="0"/>
            <wp:docPr id="4012" name="Picture 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D901983" wp14:editId="2BEFC8CC">
            <wp:extent cx="2768600" cy="6350"/>
            <wp:effectExtent l="0" t="0" r="0" b="0"/>
            <wp:docPr id="4013" name="Picture 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86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C2F7382" wp14:editId="3E42BB82">
            <wp:extent cx="6350" cy="6350"/>
            <wp:effectExtent l="0" t="0" r="0" b="0"/>
            <wp:docPr id="4014" name="Picture 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6AA2974D"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6</w:t>
      </w:r>
    </w:p>
    <w:p w14:paraId="7A935895"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Continue to refine robot—test regularly with the program</w:t>
      </w:r>
    </w:p>
    <w:p w14:paraId="01BA56C0" w14:textId="3CA6FE3E"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036F0F8E" wp14:editId="097DDD7F">
            <wp:extent cx="450850" cy="6350"/>
            <wp:effectExtent l="0" t="0" r="0" b="0"/>
            <wp:docPr id="4015" name="Picture 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08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6B47F72" wp14:editId="473A4001">
            <wp:extent cx="1390650" cy="6350"/>
            <wp:effectExtent l="0" t="0" r="0" b="0"/>
            <wp:docPr id="4016" name="Picture 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658A0F7B" wp14:editId="2C8E3D98">
            <wp:extent cx="2768600" cy="6350"/>
            <wp:effectExtent l="0" t="0" r="0" b="0"/>
            <wp:docPr id="4017" name="Picture 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86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C80BE11" wp14:editId="62221DA0">
            <wp:extent cx="6350" cy="6350"/>
            <wp:effectExtent l="0" t="0" r="0" b="0"/>
            <wp:docPr id="4018" name="Picture 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649EB8B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7</w:t>
      </w:r>
    </w:p>
    <w:p w14:paraId="38217B29"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Finish refining robot—make sure it completes challenge!</w:t>
      </w:r>
    </w:p>
    <w:p w14:paraId="777E983A" w14:textId="2356007D"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20890F4" wp14:editId="3CEB20CC">
            <wp:extent cx="6350" cy="6350"/>
            <wp:effectExtent l="0" t="0" r="0" b="0"/>
            <wp:docPr id="4019" name="Picture 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4DADC75E" wp14:editId="342A2AA9">
            <wp:extent cx="450850" cy="6350"/>
            <wp:effectExtent l="0" t="0" r="0" b="0"/>
            <wp:docPr id="4020" name="Picture 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08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1EC63C30" wp14:editId="5687F380">
            <wp:extent cx="6350" cy="6350"/>
            <wp:effectExtent l="0" t="0" r="0" b="0"/>
            <wp:docPr id="4021" name="Picture 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5FFCB84" wp14:editId="5A861D37">
            <wp:extent cx="1390650" cy="6350"/>
            <wp:effectExtent l="0" t="0" r="0" b="0"/>
            <wp:docPr id="4022" name="Picture 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12F44C5" wp14:editId="4C31601C">
            <wp:extent cx="6350" cy="6350"/>
            <wp:effectExtent l="0" t="0" r="0" b="0"/>
            <wp:docPr id="4023" name="Picture 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7D6E0DC8" wp14:editId="41682337">
            <wp:extent cx="2768600" cy="6350"/>
            <wp:effectExtent l="0" t="0" r="0" b="0"/>
            <wp:docPr id="4024" name="Picture 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86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213B828" wp14:editId="0FDD0E37">
            <wp:extent cx="6350" cy="6350"/>
            <wp:effectExtent l="0" t="0" r="0" b="0"/>
            <wp:docPr id="4025" name="Picture 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4EA2DC16"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8</w:t>
      </w:r>
    </w:p>
    <w:p w14:paraId="58E20AF0"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Finish or enhance robot</w:t>
      </w:r>
    </w:p>
    <w:p w14:paraId="72CA75F2" w14:textId="6256593B"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498C8BCE" wp14:editId="745B0186">
            <wp:extent cx="6350" cy="6350"/>
            <wp:effectExtent l="0" t="0" r="0" b="0"/>
            <wp:docPr id="4026" name="Picture 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FDC3D4C" wp14:editId="6ACA7B3B">
            <wp:extent cx="450850" cy="6350"/>
            <wp:effectExtent l="0" t="0" r="0" b="0"/>
            <wp:docPr id="4027" name="Picture 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08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2F2866D3" wp14:editId="3318AC0F">
            <wp:extent cx="6350" cy="6350"/>
            <wp:effectExtent l="0" t="0" r="0" b="0"/>
            <wp:docPr id="4028" name="Picture 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BFD7ACE" wp14:editId="43D64BC4">
            <wp:extent cx="1390650" cy="6350"/>
            <wp:effectExtent l="0" t="0" r="0" b="0"/>
            <wp:docPr id="4029" name="Picture 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906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065CF5A0" wp14:editId="05753B42">
            <wp:extent cx="6350" cy="6350"/>
            <wp:effectExtent l="0" t="0" r="0" b="0"/>
            <wp:docPr id="4030" name="Picture 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3747A4DC" wp14:editId="425D3B18">
            <wp:extent cx="2768600" cy="6350"/>
            <wp:effectExtent l="0" t="0" r="0" b="0"/>
            <wp:docPr id="4031" name="Picture 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68600" cy="6350"/>
                    </a:xfrm>
                    <a:prstGeom prst="rect">
                      <a:avLst/>
                    </a:prstGeom>
                    <a:noFill/>
                    <a:ln>
                      <a:noFill/>
                    </a:ln>
                  </pic:spPr>
                </pic:pic>
              </a:graphicData>
            </a:graphic>
          </wp:inline>
        </w:drawing>
      </w:r>
      <w:r w:rsidRPr="009116DB">
        <w:rPr>
          <w:rFonts w:ascii="Arial" w:hAnsi="Arial" w:cs="Arial"/>
          <w:sz w:val="28"/>
          <w:szCs w:val="28"/>
        </w:rPr>
        <w:t xml:space="preserve"> </w:t>
      </w:r>
      <w:r w:rsidRPr="009116DB">
        <w:rPr>
          <w:rFonts w:ascii="Arial" w:hAnsi="Arial" w:cs="Arial"/>
          <w:noProof/>
          <w:sz w:val="28"/>
          <w:szCs w:val="28"/>
        </w:rPr>
        <w:drawing>
          <wp:inline distT="0" distB="0" distL="0" distR="0" wp14:anchorId="528C6C6E" wp14:editId="673D734A">
            <wp:extent cx="6350" cy="6350"/>
            <wp:effectExtent l="0" t="0" r="0" b="0"/>
            <wp:docPr id="4032" name="Picture 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5C1BC02B"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9</w:t>
      </w:r>
    </w:p>
    <w:p w14:paraId="2FA82A2F"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Design Challenge: Show off robot!</w:t>
      </w:r>
    </w:p>
    <w:p w14:paraId="61670A84" w14:textId="278AC932" w:rsidR="00A86E80" w:rsidRPr="009116DB" w:rsidRDefault="00A86E80" w:rsidP="00A86E80">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70289000" wp14:editId="165A76C3">
            <wp:extent cx="6350" cy="6350"/>
            <wp:effectExtent l="0" t="0" r="0" b="0"/>
            <wp:docPr id="4033" name="Picture 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490B41B2" w14:textId="77777777" w:rsidR="00A86E80" w:rsidRPr="009116DB" w:rsidRDefault="00A86E80" w:rsidP="00A86E80">
      <w:pPr>
        <w:widowControl w:val="0"/>
        <w:autoSpaceDE w:val="0"/>
        <w:autoSpaceDN w:val="0"/>
        <w:adjustRightInd w:val="0"/>
        <w:spacing w:after="240"/>
        <w:rPr>
          <w:rFonts w:ascii="Arial" w:hAnsi="Arial" w:cs="Arial"/>
          <w:sz w:val="28"/>
          <w:szCs w:val="28"/>
        </w:rPr>
      </w:pPr>
      <w:r w:rsidRPr="009116DB">
        <w:rPr>
          <w:rFonts w:ascii="Arial" w:hAnsi="Arial" w:cs="Arial"/>
          <w:sz w:val="28"/>
          <w:szCs w:val="28"/>
        </w:rPr>
        <w:t>Per 10</w:t>
      </w:r>
    </w:p>
    <w:p w14:paraId="5EA8BC7E" w14:textId="5ABB4D62" w:rsidR="00A86E80" w:rsidRPr="009116DB" w:rsidRDefault="00A86E80" w:rsidP="0091132D">
      <w:pPr>
        <w:widowControl w:val="0"/>
        <w:autoSpaceDE w:val="0"/>
        <w:autoSpaceDN w:val="0"/>
        <w:adjustRightInd w:val="0"/>
        <w:rPr>
          <w:rFonts w:ascii="Arial" w:hAnsi="Arial" w:cs="Arial"/>
          <w:sz w:val="28"/>
          <w:szCs w:val="28"/>
        </w:rPr>
      </w:pPr>
      <w:r w:rsidRPr="009116DB">
        <w:rPr>
          <w:rFonts w:ascii="Arial" w:hAnsi="Arial" w:cs="Arial"/>
          <w:noProof/>
          <w:sz w:val="28"/>
          <w:szCs w:val="28"/>
        </w:rPr>
        <w:drawing>
          <wp:inline distT="0" distB="0" distL="0" distR="0" wp14:anchorId="5F293A3F" wp14:editId="765D7A8E">
            <wp:extent cx="6350" cy="6350"/>
            <wp:effectExtent l="0" t="0" r="0" b="0"/>
            <wp:docPr id="4034" name="Picture 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sectPr w:rsidR="00A86E80" w:rsidRPr="009116DB" w:rsidSect="00884DD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decimal"/>
      <w:lvlText w:val="%1."/>
      <w:lvlJc w:val="left"/>
      <w:pPr>
        <w:ind w:left="720" w:hanging="360"/>
      </w:pPr>
    </w:lvl>
    <w:lvl w:ilvl="1" w:tplc="00000AF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720" w:hanging="360"/>
      </w:pPr>
    </w:lvl>
    <w:lvl w:ilvl="1" w:tplc="00000BB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5"/>
    <w:multiLevelType w:val="hybridMultilevel"/>
    <w:tmpl w:val="00000025"/>
    <w:lvl w:ilvl="0" w:tplc="00000E1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7"/>
    <w:multiLevelType w:val="hybridMultilevel"/>
    <w:tmpl w:val="00000027"/>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8"/>
    <w:multiLevelType w:val="hybridMultilevel"/>
    <w:tmpl w:val="00000028"/>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9"/>
    <w:multiLevelType w:val="hybridMultilevel"/>
    <w:tmpl w:val="00000029"/>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A"/>
    <w:multiLevelType w:val="hybridMultilevel"/>
    <w:tmpl w:val="0000002A"/>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B"/>
    <w:multiLevelType w:val="hybridMultilevel"/>
    <w:tmpl w:val="0000002B"/>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C"/>
    <w:multiLevelType w:val="hybridMultilevel"/>
    <w:tmpl w:val="0000002C"/>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E"/>
    <w:multiLevelType w:val="hybridMultilevel"/>
    <w:tmpl w:val="0000002E"/>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F"/>
    <w:multiLevelType w:val="hybridMultilevel"/>
    <w:tmpl w:val="0000002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32"/>
    <w:multiLevelType w:val="hybridMultilevel"/>
    <w:tmpl w:val="00000032"/>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3"/>
    <w:multiLevelType w:val="hybridMultilevel"/>
    <w:tmpl w:val="00000033"/>
    <w:lvl w:ilvl="0" w:tplc="0000138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4"/>
    <w:multiLevelType w:val="hybridMultilevel"/>
    <w:tmpl w:val="00000034"/>
    <w:lvl w:ilvl="0" w:tplc="000013E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35"/>
    <w:multiLevelType w:val="hybridMultilevel"/>
    <w:tmpl w:val="00000035"/>
    <w:lvl w:ilvl="0" w:tplc="0000145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0036"/>
    <w:multiLevelType w:val="hybridMultilevel"/>
    <w:tmpl w:val="00000036"/>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0037"/>
    <w:multiLevelType w:val="hybridMultilevel"/>
    <w:tmpl w:val="00000037"/>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0038"/>
    <w:multiLevelType w:val="hybridMultilevel"/>
    <w:tmpl w:val="00000038"/>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0039"/>
    <w:multiLevelType w:val="hybridMultilevel"/>
    <w:tmpl w:val="00000039"/>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003A"/>
    <w:multiLevelType w:val="hybridMultilevel"/>
    <w:tmpl w:val="0000003A"/>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003B"/>
    <w:multiLevelType w:val="hybridMultilevel"/>
    <w:tmpl w:val="0000003B"/>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003C"/>
    <w:multiLevelType w:val="hybridMultilevel"/>
    <w:tmpl w:val="0000003C"/>
    <w:lvl w:ilvl="0" w:tplc="0000170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003D"/>
    <w:multiLevelType w:val="hybridMultilevel"/>
    <w:tmpl w:val="0000003D"/>
    <w:lvl w:ilvl="0" w:tplc="0000177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003E"/>
    <w:multiLevelType w:val="hybridMultilevel"/>
    <w:tmpl w:val="0000003E"/>
    <w:lvl w:ilvl="0" w:tplc="000017D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003F"/>
    <w:multiLevelType w:val="hybridMultilevel"/>
    <w:tmpl w:val="0000003F"/>
    <w:lvl w:ilvl="0" w:tplc="0000183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0040"/>
    <w:multiLevelType w:val="hybridMultilevel"/>
    <w:tmpl w:val="00000040"/>
    <w:lvl w:ilvl="0" w:tplc="0000189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0041"/>
    <w:multiLevelType w:val="hybridMultilevel"/>
    <w:tmpl w:val="00000041"/>
    <w:lvl w:ilvl="0" w:tplc="000019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0042"/>
    <w:multiLevelType w:val="hybridMultilevel"/>
    <w:tmpl w:val="00000042"/>
    <w:lvl w:ilvl="0" w:tplc="00001965">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0043"/>
    <w:multiLevelType w:val="hybridMultilevel"/>
    <w:tmpl w:val="00000043"/>
    <w:lvl w:ilvl="0" w:tplc="000019C9">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0044"/>
    <w:multiLevelType w:val="hybridMultilevel"/>
    <w:tmpl w:val="00000044"/>
    <w:lvl w:ilvl="0" w:tplc="00001A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0045"/>
    <w:multiLevelType w:val="hybridMultilevel"/>
    <w:tmpl w:val="00000045"/>
    <w:lvl w:ilvl="0" w:tplc="00001A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0046"/>
    <w:multiLevelType w:val="hybridMultilevel"/>
    <w:tmpl w:val="00000046"/>
    <w:lvl w:ilvl="0" w:tplc="00001A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0047"/>
    <w:multiLevelType w:val="hybridMultilevel"/>
    <w:tmpl w:val="00000047"/>
    <w:lvl w:ilvl="0" w:tplc="00001B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0048"/>
    <w:multiLevelType w:val="hybridMultilevel"/>
    <w:tmpl w:val="00000048"/>
    <w:lvl w:ilvl="0" w:tplc="00001B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0049"/>
    <w:multiLevelType w:val="hybridMultilevel"/>
    <w:tmpl w:val="00000049"/>
    <w:lvl w:ilvl="0" w:tplc="00001C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004A"/>
    <w:multiLevelType w:val="hybridMultilevel"/>
    <w:tmpl w:val="0000004A"/>
    <w:lvl w:ilvl="0" w:tplc="00001C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004B"/>
    <w:multiLevelType w:val="hybridMultilevel"/>
    <w:tmpl w:val="0000004B"/>
    <w:lvl w:ilvl="0" w:tplc="00001C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004C"/>
    <w:multiLevelType w:val="hybridMultilevel"/>
    <w:tmpl w:val="0000004C"/>
    <w:lvl w:ilvl="0" w:tplc="00001D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004D"/>
    <w:multiLevelType w:val="hybridMultilevel"/>
    <w:tmpl w:val="0000004D"/>
    <w:lvl w:ilvl="0" w:tplc="00001DB1">
      <w:start w:val="1"/>
      <w:numFmt w:val="bullet"/>
      <w:lvlText w:val=""/>
      <w:lvlJc w:val="left"/>
      <w:pPr>
        <w:ind w:left="720" w:hanging="360"/>
      </w:pPr>
    </w:lvl>
    <w:lvl w:ilvl="1" w:tplc="00001DB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004E"/>
    <w:multiLevelType w:val="hybridMultilevel"/>
    <w:tmpl w:val="0000004E"/>
    <w:lvl w:ilvl="0" w:tplc="00001E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004F"/>
    <w:multiLevelType w:val="hybridMultilevel"/>
    <w:tmpl w:val="0000004F"/>
    <w:lvl w:ilvl="0" w:tplc="00001E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0050"/>
    <w:multiLevelType w:val="hybridMultilevel"/>
    <w:tmpl w:val="00000050"/>
    <w:lvl w:ilvl="0" w:tplc="00001E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0051"/>
    <w:multiLevelType w:val="hybridMultilevel"/>
    <w:tmpl w:val="00000051"/>
    <w:lvl w:ilvl="0" w:tplc="00001F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F27EC5"/>
    <w:multiLevelType w:val="hybridMultilevel"/>
    <w:tmpl w:val="5CDAB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028F64A7"/>
    <w:multiLevelType w:val="hybridMultilevel"/>
    <w:tmpl w:val="4D3A0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03271CEC"/>
    <w:multiLevelType w:val="hybridMultilevel"/>
    <w:tmpl w:val="68E69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053914D3"/>
    <w:multiLevelType w:val="hybridMultilevel"/>
    <w:tmpl w:val="356CF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064C5157"/>
    <w:multiLevelType w:val="hybridMultilevel"/>
    <w:tmpl w:val="5554E24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0AA634DD"/>
    <w:multiLevelType w:val="hybridMultilevel"/>
    <w:tmpl w:val="8BD26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0BFE40F7"/>
    <w:multiLevelType w:val="hybridMultilevel"/>
    <w:tmpl w:val="0630A7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0C7103DE"/>
    <w:multiLevelType w:val="hybridMultilevel"/>
    <w:tmpl w:val="1C26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0DAC3C46"/>
    <w:multiLevelType w:val="hybridMultilevel"/>
    <w:tmpl w:val="1010B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0E546C93"/>
    <w:multiLevelType w:val="hybridMultilevel"/>
    <w:tmpl w:val="1D440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0F2C3612"/>
    <w:multiLevelType w:val="hybridMultilevel"/>
    <w:tmpl w:val="209E9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11115AF2"/>
    <w:multiLevelType w:val="hybridMultilevel"/>
    <w:tmpl w:val="83E2E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11227FC6"/>
    <w:multiLevelType w:val="hybridMultilevel"/>
    <w:tmpl w:val="C67C2DEC"/>
    <w:lvl w:ilvl="0" w:tplc="0000145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14246B8B"/>
    <w:multiLevelType w:val="hybridMultilevel"/>
    <w:tmpl w:val="DFB24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16212828"/>
    <w:multiLevelType w:val="hybridMultilevel"/>
    <w:tmpl w:val="9D845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8DE2F7A"/>
    <w:multiLevelType w:val="hybridMultilevel"/>
    <w:tmpl w:val="2EA84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B04273C"/>
    <w:multiLevelType w:val="hybridMultilevel"/>
    <w:tmpl w:val="57E68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1C3F4B20"/>
    <w:multiLevelType w:val="hybridMultilevel"/>
    <w:tmpl w:val="A6848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1CD60207"/>
    <w:multiLevelType w:val="hybridMultilevel"/>
    <w:tmpl w:val="D90AD892"/>
    <w:lvl w:ilvl="0" w:tplc="0000145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1D1F6CE3"/>
    <w:multiLevelType w:val="hybridMultilevel"/>
    <w:tmpl w:val="0E6A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1DC0011E"/>
    <w:multiLevelType w:val="hybridMultilevel"/>
    <w:tmpl w:val="9612B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1E776E82"/>
    <w:multiLevelType w:val="hybridMultilevel"/>
    <w:tmpl w:val="719E4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1F0E1D3F"/>
    <w:multiLevelType w:val="hybridMultilevel"/>
    <w:tmpl w:val="60900FDA"/>
    <w:lvl w:ilvl="0" w:tplc="0000145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05F11F0"/>
    <w:multiLevelType w:val="hybridMultilevel"/>
    <w:tmpl w:val="ADB22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20E939AB"/>
    <w:multiLevelType w:val="hybridMultilevel"/>
    <w:tmpl w:val="17F2F94C"/>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22677889"/>
    <w:multiLevelType w:val="hybridMultilevel"/>
    <w:tmpl w:val="C84A4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23FC3997"/>
    <w:multiLevelType w:val="hybridMultilevel"/>
    <w:tmpl w:val="9920C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4336FCB"/>
    <w:multiLevelType w:val="hybridMultilevel"/>
    <w:tmpl w:val="F84E9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26CB7338"/>
    <w:multiLevelType w:val="hybridMultilevel"/>
    <w:tmpl w:val="06E49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86B3941"/>
    <w:multiLevelType w:val="hybridMultilevel"/>
    <w:tmpl w:val="703E9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28AB5DBA"/>
    <w:multiLevelType w:val="hybridMultilevel"/>
    <w:tmpl w:val="DCCE6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2C626B3D"/>
    <w:multiLevelType w:val="hybridMultilevel"/>
    <w:tmpl w:val="ACF6D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2FBB5307"/>
    <w:multiLevelType w:val="hybridMultilevel"/>
    <w:tmpl w:val="D3A63C34"/>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12">
    <w:nsid w:val="3045014E"/>
    <w:multiLevelType w:val="hybridMultilevel"/>
    <w:tmpl w:val="70E45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30D6461E"/>
    <w:multiLevelType w:val="hybridMultilevel"/>
    <w:tmpl w:val="57DC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325404C9"/>
    <w:multiLevelType w:val="hybridMultilevel"/>
    <w:tmpl w:val="976A4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33324393"/>
    <w:multiLevelType w:val="hybridMultilevel"/>
    <w:tmpl w:val="465C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3387069F"/>
    <w:multiLevelType w:val="hybridMultilevel"/>
    <w:tmpl w:val="6F6E6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38C3C1C"/>
    <w:multiLevelType w:val="hybridMultilevel"/>
    <w:tmpl w:val="79AAF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33CE2E1B"/>
    <w:multiLevelType w:val="hybridMultilevel"/>
    <w:tmpl w:val="156E7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4817FFA"/>
    <w:multiLevelType w:val="hybridMultilevel"/>
    <w:tmpl w:val="F98AC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36534BF5"/>
    <w:multiLevelType w:val="hybridMultilevel"/>
    <w:tmpl w:val="765E8364"/>
    <w:lvl w:ilvl="0" w:tplc="0000145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3674399C"/>
    <w:multiLevelType w:val="hybridMultilevel"/>
    <w:tmpl w:val="A0324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39A3643C"/>
    <w:multiLevelType w:val="hybridMultilevel"/>
    <w:tmpl w:val="42FE6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39D56515"/>
    <w:multiLevelType w:val="hybridMultilevel"/>
    <w:tmpl w:val="6276D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3B1A04F1"/>
    <w:multiLevelType w:val="hybridMultilevel"/>
    <w:tmpl w:val="8BDAB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3B915A8F"/>
    <w:multiLevelType w:val="hybridMultilevel"/>
    <w:tmpl w:val="BAA60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3E993EE2"/>
    <w:multiLevelType w:val="hybridMultilevel"/>
    <w:tmpl w:val="5FEC5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3FF27436"/>
    <w:multiLevelType w:val="hybridMultilevel"/>
    <w:tmpl w:val="8E88A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5254ED6"/>
    <w:multiLevelType w:val="hybridMultilevel"/>
    <w:tmpl w:val="5860ED3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8332138"/>
    <w:multiLevelType w:val="hybridMultilevel"/>
    <w:tmpl w:val="28861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30">
    <w:nsid w:val="4922528F"/>
    <w:multiLevelType w:val="hybridMultilevel"/>
    <w:tmpl w:val="E23CC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4A0E46C3"/>
    <w:multiLevelType w:val="hybridMultilevel"/>
    <w:tmpl w:val="BB24E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F2A433A"/>
    <w:multiLevelType w:val="hybridMultilevel"/>
    <w:tmpl w:val="A398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50CE2280"/>
    <w:multiLevelType w:val="hybridMultilevel"/>
    <w:tmpl w:val="99A4BF4E"/>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4">
    <w:nsid w:val="51642AF4"/>
    <w:multiLevelType w:val="hybridMultilevel"/>
    <w:tmpl w:val="3228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54EB7521"/>
    <w:multiLevelType w:val="hybridMultilevel"/>
    <w:tmpl w:val="A99AFC24"/>
    <w:lvl w:ilvl="0" w:tplc="0000145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566A6672"/>
    <w:multiLevelType w:val="hybridMultilevel"/>
    <w:tmpl w:val="E1004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57924723"/>
    <w:multiLevelType w:val="hybridMultilevel"/>
    <w:tmpl w:val="7EB0AC8E"/>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38">
    <w:nsid w:val="597A615E"/>
    <w:multiLevelType w:val="hybridMultilevel"/>
    <w:tmpl w:val="57F489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5A066DC2"/>
    <w:multiLevelType w:val="hybridMultilevel"/>
    <w:tmpl w:val="17B24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5A4253BD"/>
    <w:multiLevelType w:val="hybridMultilevel"/>
    <w:tmpl w:val="75AE003E"/>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41">
    <w:nsid w:val="5B687F99"/>
    <w:multiLevelType w:val="hybridMultilevel"/>
    <w:tmpl w:val="DAEAC6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5B8A0187"/>
    <w:multiLevelType w:val="hybridMultilevel"/>
    <w:tmpl w:val="A7005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5C0859D6"/>
    <w:multiLevelType w:val="hybridMultilevel"/>
    <w:tmpl w:val="714A8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F6A2EC6"/>
    <w:multiLevelType w:val="hybridMultilevel"/>
    <w:tmpl w:val="4666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5F702587"/>
    <w:multiLevelType w:val="hybridMultilevel"/>
    <w:tmpl w:val="B4C6A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FD53D50"/>
    <w:multiLevelType w:val="hybridMultilevel"/>
    <w:tmpl w:val="B65A3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61D20697"/>
    <w:multiLevelType w:val="hybridMultilevel"/>
    <w:tmpl w:val="DD9E8DDE"/>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8">
    <w:nsid w:val="648461FE"/>
    <w:multiLevelType w:val="hybridMultilevel"/>
    <w:tmpl w:val="111EF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nsid w:val="66174109"/>
    <w:multiLevelType w:val="hybridMultilevel"/>
    <w:tmpl w:val="65E2F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67806E89"/>
    <w:multiLevelType w:val="hybridMultilevel"/>
    <w:tmpl w:val="7B803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68084F76"/>
    <w:multiLevelType w:val="hybridMultilevel"/>
    <w:tmpl w:val="394A5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688F04D5"/>
    <w:multiLevelType w:val="hybridMultilevel"/>
    <w:tmpl w:val="DA6C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6A6E508F"/>
    <w:multiLevelType w:val="hybridMultilevel"/>
    <w:tmpl w:val="839EC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6ADA76A2"/>
    <w:multiLevelType w:val="hybridMultilevel"/>
    <w:tmpl w:val="DF346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6C69442F"/>
    <w:multiLevelType w:val="hybridMultilevel"/>
    <w:tmpl w:val="E5488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6CDA2DB1"/>
    <w:multiLevelType w:val="hybridMultilevel"/>
    <w:tmpl w:val="4FAA8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6FBC4F3B"/>
    <w:multiLevelType w:val="hybridMultilevel"/>
    <w:tmpl w:val="87CC4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72CA0859"/>
    <w:multiLevelType w:val="hybridMultilevel"/>
    <w:tmpl w:val="FBD6C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733C1739"/>
    <w:multiLevelType w:val="hybridMultilevel"/>
    <w:tmpl w:val="1632F0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74B76DFD"/>
    <w:multiLevelType w:val="hybridMultilevel"/>
    <w:tmpl w:val="8E8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774D17C0"/>
    <w:multiLevelType w:val="hybridMultilevel"/>
    <w:tmpl w:val="C558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780A5DEC"/>
    <w:multiLevelType w:val="hybridMultilevel"/>
    <w:tmpl w:val="57E68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78E9443A"/>
    <w:multiLevelType w:val="hybridMultilevel"/>
    <w:tmpl w:val="323E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7CE419E1"/>
    <w:multiLevelType w:val="hybridMultilevel"/>
    <w:tmpl w:val="00000035"/>
    <w:lvl w:ilvl="0" w:tplc="0000145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5">
    <w:nsid w:val="7D434925"/>
    <w:multiLevelType w:val="hybridMultilevel"/>
    <w:tmpl w:val="C1F08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7F3A2793"/>
    <w:multiLevelType w:val="hybridMultilevel"/>
    <w:tmpl w:val="CAE6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7F9B2880"/>
    <w:multiLevelType w:val="hybridMultilevel"/>
    <w:tmpl w:val="C83667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46"/>
  </w:num>
  <w:num w:numId="4">
    <w:abstractNumId w:val="140"/>
  </w:num>
  <w:num w:numId="5">
    <w:abstractNumId w:val="163"/>
  </w:num>
  <w:num w:numId="6">
    <w:abstractNumId w:val="144"/>
  </w:num>
  <w:num w:numId="7">
    <w:abstractNumId w:val="96"/>
  </w:num>
  <w:num w:numId="8">
    <w:abstractNumId w:val="108"/>
  </w:num>
  <w:num w:numId="9">
    <w:abstractNumId w:val="106"/>
  </w:num>
  <w:num w:numId="10">
    <w:abstractNumId w:val="116"/>
  </w:num>
  <w:num w:numId="11">
    <w:abstractNumId w:val="155"/>
  </w:num>
  <w:num w:numId="12">
    <w:abstractNumId w:val="90"/>
  </w:num>
  <w:num w:numId="13">
    <w:abstractNumId w:val="119"/>
  </w:num>
  <w:num w:numId="14">
    <w:abstractNumId w:val="84"/>
  </w:num>
  <w:num w:numId="15">
    <w:abstractNumId w:val="137"/>
  </w:num>
  <w:num w:numId="16">
    <w:abstractNumId w:val="166"/>
  </w:num>
  <w:num w:numId="17">
    <w:abstractNumId w:val="2"/>
  </w:num>
  <w:num w:numId="18">
    <w:abstractNumId w:val="3"/>
  </w:num>
  <w:num w:numId="19">
    <w:abstractNumId w:val="4"/>
  </w:num>
  <w:num w:numId="20">
    <w:abstractNumId w:val="5"/>
  </w:num>
  <w:num w:numId="21">
    <w:abstractNumId w:val="6"/>
  </w:num>
  <w:num w:numId="22">
    <w:abstractNumId w:val="7"/>
  </w:num>
  <w:num w:numId="23">
    <w:abstractNumId w:val="8"/>
  </w:num>
  <w:num w:numId="24">
    <w:abstractNumId w:val="9"/>
  </w:num>
  <w:num w:numId="25">
    <w:abstractNumId w:val="10"/>
  </w:num>
  <w:num w:numId="26">
    <w:abstractNumId w:val="11"/>
  </w:num>
  <w:num w:numId="27">
    <w:abstractNumId w:val="12"/>
  </w:num>
  <w:num w:numId="28">
    <w:abstractNumId w:val="13"/>
  </w:num>
  <w:num w:numId="29">
    <w:abstractNumId w:val="14"/>
  </w:num>
  <w:num w:numId="30">
    <w:abstractNumId w:val="15"/>
  </w:num>
  <w:num w:numId="31">
    <w:abstractNumId w:val="16"/>
  </w:num>
  <w:num w:numId="32">
    <w:abstractNumId w:val="17"/>
  </w:num>
  <w:num w:numId="33">
    <w:abstractNumId w:val="18"/>
  </w:num>
  <w:num w:numId="34">
    <w:abstractNumId w:val="19"/>
  </w:num>
  <w:num w:numId="35">
    <w:abstractNumId w:val="20"/>
  </w:num>
  <w:num w:numId="36">
    <w:abstractNumId w:val="21"/>
  </w:num>
  <w:num w:numId="37">
    <w:abstractNumId w:val="22"/>
  </w:num>
  <w:num w:numId="38">
    <w:abstractNumId w:val="23"/>
  </w:num>
  <w:num w:numId="39">
    <w:abstractNumId w:val="24"/>
  </w:num>
  <w:num w:numId="40">
    <w:abstractNumId w:val="25"/>
  </w:num>
  <w:num w:numId="41">
    <w:abstractNumId w:val="26"/>
  </w:num>
  <w:num w:numId="42">
    <w:abstractNumId w:val="27"/>
  </w:num>
  <w:num w:numId="43">
    <w:abstractNumId w:val="28"/>
  </w:num>
  <w:num w:numId="44">
    <w:abstractNumId w:val="29"/>
  </w:num>
  <w:num w:numId="45">
    <w:abstractNumId w:val="30"/>
  </w:num>
  <w:num w:numId="46">
    <w:abstractNumId w:val="31"/>
  </w:num>
  <w:num w:numId="47">
    <w:abstractNumId w:val="32"/>
  </w:num>
  <w:num w:numId="48">
    <w:abstractNumId w:val="33"/>
  </w:num>
  <w:num w:numId="49">
    <w:abstractNumId w:val="34"/>
  </w:num>
  <w:num w:numId="50">
    <w:abstractNumId w:val="35"/>
  </w:num>
  <w:num w:numId="51">
    <w:abstractNumId w:val="36"/>
  </w:num>
  <w:num w:numId="52">
    <w:abstractNumId w:val="37"/>
  </w:num>
  <w:num w:numId="53">
    <w:abstractNumId w:val="38"/>
  </w:num>
  <w:num w:numId="54">
    <w:abstractNumId w:val="39"/>
  </w:num>
  <w:num w:numId="55">
    <w:abstractNumId w:val="40"/>
  </w:num>
  <w:num w:numId="56">
    <w:abstractNumId w:val="41"/>
  </w:num>
  <w:num w:numId="57">
    <w:abstractNumId w:val="42"/>
  </w:num>
  <w:num w:numId="58">
    <w:abstractNumId w:val="43"/>
  </w:num>
  <w:num w:numId="59">
    <w:abstractNumId w:val="44"/>
  </w:num>
  <w:num w:numId="60">
    <w:abstractNumId w:val="45"/>
  </w:num>
  <w:num w:numId="61">
    <w:abstractNumId w:val="46"/>
  </w:num>
  <w:num w:numId="62">
    <w:abstractNumId w:val="47"/>
  </w:num>
  <w:num w:numId="63">
    <w:abstractNumId w:val="48"/>
  </w:num>
  <w:num w:numId="64">
    <w:abstractNumId w:val="49"/>
  </w:num>
  <w:num w:numId="65">
    <w:abstractNumId w:val="50"/>
  </w:num>
  <w:num w:numId="66">
    <w:abstractNumId w:val="51"/>
  </w:num>
  <w:num w:numId="67">
    <w:abstractNumId w:val="52"/>
  </w:num>
  <w:num w:numId="68">
    <w:abstractNumId w:val="53"/>
  </w:num>
  <w:num w:numId="69">
    <w:abstractNumId w:val="54"/>
  </w:num>
  <w:num w:numId="70">
    <w:abstractNumId w:val="55"/>
  </w:num>
  <w:num w:numId="71">
    <w:abstractNumId w:val="56"/>
  </w:num>
  <w:num w:numId="72">
    <w:abstractNumId w:val="57"/>
  </w:num>
  <w:num w:numId="73">
    <w:abstractNumId w:val="58"/>
  </w:num>
  <w:num w:numId="74">
    <w:abstractNumId w:val="127"/>
  </w:num>
  <w:num w:numId="75">
    <w:abstractNumId w:val="59"/>
  </w:num>
  <w:num w:numId="76">
    <w:abstractNumId w:val="60"/>
  </w:num>
  <w:num w:numId="77">
    <w:abstractNumId w:val="61"/>
  </w:num>
  <w:num w:numId="78">
    <w:abstractNumId w:val="62"/>
  </w:num>
  <w:num w:numId="79">
    <w:abstractNumId w:val="63"/>
  </w:num>
  <w:num w:numId="80">
    <w:abstractNumId w:val="64"/>
  </w:num>
  <w:num w:numId="81">
    <w:abstractNumId w:val="65"/>
  </w:num>
  <w:num w:numId="82">
    <w:abstractNumId w:val="66"/>
  </w:num>
  <w:num w:numId="83">
    <w:abstractNumId w:val="67"/>
  </w:num>
  <w:num w:numId="84">
    <w:abstractNumId w:val="68"/>
  </w:num>
  <w:num w:numId="85">
    <w:abstractNumId w:val="69"/>
  </w:num>
  <w:num w:numId="86">
    <w:abstractNumId w:val="70"/>
  </w:num>
  <w:num w:numId="87">
    <w:abstractNumId w:val="71"/>
  </w:num>
  <w:num w:numId="88">
    <w:abstractNumId w:val="72"/>
  </w:num>
  <w:num w:numId="89">
    <w:abstractNumId w:val="73"/>
  </w:num>
  <w:num w:numId="90">
    <w:abstractNumId w:val="74"/>
  </w:num>
  <w:num w:numId="91">
    <w:abstractNumId w:val="75"/>
  </w:num>
  <w:num w:numId="92">
    <w:abstractNumId w:val="76"/>
  </w:num>
  <w:num w:numId="93">
    <w:abstractNumId w:val="77"/>
  </w:num>
  <w:num w:numId="94">
    <w:abstractNumId w:val="78"/>
  </w:num>
  <w:num w:numId="95">
    <w:abstractNumId w:val="151"/>
  </w:num>
  <w:num w:numId="96">
    <w:abstractNumId w:val="136"/>
  </w:num>
  <w:num w:numId="97">
    <w:abstractNumId w:val="111"/>
  </w:num>
  <w:num w:numId="98">
    <w:abstractNumId w:val="104"/>
  </w:num>
  <w:num w:numId="99">
    <w:abstractNumId w:val="110"/>
  </w:num>
  <w:num w:numId="100">
    <w:abstractNumId w:val="150"/>
  </w:num>
  <w:num w:numId="101">
    <w:abstractNumId w:val="102"/>
  </w:num>
  <w:num w:numId="102">
    <w:abstractNumId w:val="131"/>
  </w:num>
  <w:num w:numId="103">
    <w:abstractNumId w:val="167"/>
  </w:num>
  <w:num w:numId="104">
    <w:abstractNumId w:val="141"/>
  </w:num>
  <w:num w:numId="105">
    <w:abstractNumId w:val="126"/>
  </w:num>
  <w:num w:numId="106">
    <w:abstractNumId w:val="145"/>
  </w:num>
  <w:num w:numId="107">
    <w:abstractNumId w:val="153"/>
  </w:num>
  <w:num w:numId="108">
    <w:abstractNumId w:val="81"/>
  </w:num>
  <w:num w:numId="109">
    <w:abstractNumId w:val="157"/>
  </w:num>
  <w:num w:numId="110">
    <w:abstractNumId w:val="87"/>
  </w:num>
  <w:num w:numId="111">
    <w:abstractNumId w:val="105"/>
  </w:num>
  <w:num w:numId="112">
    <w:abstractNumId w:val="128"/>
  </w:num>
  <w:num w:numId="113">
    <w:abstractNumId w:val="99"/>
  </w:num>
  <w:num w:numId="114">
    <w:abstractNumId w:val="83"/>
  </w:num>
  <w:num w:numId="115">
    <w:abstractNumId w:val="95"/>
  </w:num>
  <w:num w:numId="116">
    <w:abstractNumId w:val="162"/>
  </w:num>
  <w:num w:numId="117">
    <w:abstractNumId w:val="85"/>
  </w:num>
  <w:num w:numId="118">
    <w:abstractNumId w:val="129"/>
  </w:num>
  <w:num w:numId="119">
    <w:abstractNumId w:val="82"/>
  </w:num>
  <w:num w:numId="120">
    <w:abstractNumId w:val="109"/>
  </w:num>
  <w:num w:numId="121">
    <w:abstractNumId w:val="113"/>
  </w:num>
  <w:num w:numId="122">
    <w:abstractNumId w:val="164"/>
  </w:num>
  <w:num w:numId="123">
    <w:abstractNumId w:val="93"/>
  </w:num>
  <w:num w:numId="124">
    <w:abstractNumId w:val="94"/>
  </w:num>
  <w:num w:numId="125">
    <w:abstractNumId w:val="130"/>
  </w:num>
  <w:num w:numId="126">
    <w:abstractNumId w:val="92"/>
  </w:num>
  <w:num w:numId="127">
    <w:abstractNumId w:val="120"/>
  </w:num>
  <w:num w:numId="128">
    <w:abstractNumId w:val="97"/>
  </w:num>
  <w:num w:numId="129">
    <w:abstractNumId w:val="156"/>
  </w:num>
  <w:num w:numId="130">
    <w:abstractNumId w:val="124"/>
  </w:num>
  <w:num w:numId="131">
    <w:abstractNumId w:val="89"/>
  </w:num>
  <w:num w:numId="132">
    <w:abstractNumId w:val="143"/>
  </w:num>
  <w:num w:numId="133">
    <w:abstractNumId w:val="121"/>
  </w:num>
  <w:num w:numId="134">
    <w:abstractNumId w:val="139"/>
  </w:num>
  <w:num w:numId="135">
    <w:abstractNumId w:val="165"/>
  </w:num>
  <w:num w:numId="136">
    <w:abstractNumId w:val="86"/>
  </w:num>
  <w:num w:numId="137">
    <w:abstractNumId w:val="98"/>
  </w:num>
  <w:num w:numId="138">
    <w:abstractNumId w:val="107"/>
  </w:num>
  <w:num w:numId="139">
    <w:abstractNumId w:val="91"/>
  </w:num>
  <w:num w:numId="140">
    <w:abstractNumId w:val="152"/>
  </w:num>
  <w:num w:numId="141">
    <w:abstractNumId w:val="123"/>
  </w:num>
  <w:num w:numId="142">
    <w:abstractNumId w:val="134"/>
  </w:num>
  <w:num w:numId="143">
    <w:abstractNumId w:val="132"/>
  </w:num>
  <w:num w:numId="144">
    <w:abstractNumId w:val="112"/>
  </w:num>
  <w:num w:numId="145">
    <w:abstractNumId w:val="100"/>
  </w:num>
  <w:num w:numId="146">
    <w:abstractNumId w:val="114"/>
  </w:num>
  <w:num w:numId="147">
    <w:abstractNumId w:val="148"/>
  </w:num>
  <w:num w:numId="148">
    <w:abstractNumId w:val="133"/>
  </w:num>
  <w:num w:numId="149">
    <w:abstractNumId w:val="103"/>
  </w:num>
  <w:num w:numId="150">
    <w:abstractNumId w:val="159"/>
  </w:num>
  <w:num w:numId="151">
    <w:abstractNumId w:val="138"/>
  </w:num>
  <w:num w:numId="152">
    <w:abstractNumId w:val="147"/>
  </w:num>
  <w:num w:numId="153">
    <w:abstractNumId w:val="88"/>
  </w:num>
  <w:num w:numId="154">
    <w:abstractNumId w:val="125"/>
  </w:num>
  <w:num w:numId="155">
    <w:abstractNumId w:val="158"/>
  </w:num>
  <w:num w:numId="156">
    <w:abstractNumId w:val="118"/>
  </w:num>
  <w:num w:numId="157">
    <w:abstractNumId w:val="122"/>
  </w:num>
  <w:num w:numId="158">
    <w:abstractNumId w:val="117"/>
  </w:num>
  <w:num w:numId="159">
    <w:abstractNumId w:val="115"/>
  </w:num>
  <w:num w:numId="160">
    <w:abstractNumId w:val="142"/>
  </w:num>
  <w:num w:numId="161">
    <w:abstractNumId w:val="149"/>
  </w:num>
  <w:num w:numId="162">
    <w:abstractNumId w:val="101"/>
  </w:num>
  <w:num w:numId="163">
    <w:abstractNumId w:val="135"/>
  </w:num>
  <w:num w:numId="164">
    <w:abstractNumId w:val="79"/>
  </w:num>
  <w:num w:numId="165">
    <w:abstractNumId w:val="160"/>
  </w:num>
  <w:num w:numId="166">
    <w:abstractNumId w:val="161"/>
  </w:num>
  <w:num w:numId="167">
    <w:abstractNumId w:val="154"/>
  </w:num>
  <w:num w:numId="168">
    <w:abstractNumId w:val="80"/>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EFE"/>
    <w:rsid w:val="00007409"/>
    <w:rsid w:val="000204CD"/>
    <w:rsid w:val="0002220C"/>
    <w:rsid w:val="00055ADE"/>
    <w:rsid w:val="00061BA6"/>
    <w:rsid w:val="000937EF"/>
    <w:rsid w:val="000C0799"/>
    <w:rsid w:val="000C65D7"/>
    <w:rsid w:val="000D0199"/>
    <w:rsid w:val="000D1CD8"/>
    <w:rsid w:val="000D460A"/>
    <w:rsid w:val="000D6E83"/>
    <w:rsid w:val="000E762E"/>
    <w:rsid w:val="000E7E0F"/>
    <w:rsid w:val="00106F77"/>
    <w:rsid w:val="00111CEC"/>
    <w:rsid w:val="00117472"/>
    <w:rsid w:val="00150D0B"/>
    <w:rsid w:val="0016797A"/>
    <w:rsid w:val="001840FB"/>
    <w:rsid w:val="00185AFD"/>
    <w:rsid w:val="0019363F"/>
    <w:rsid w:val="001A7722"/>
    <w:rsid w:val="001C2567"/>
    <w:rsid w:val="001E1610"/>
    <w:rsid w:val="001E7FAD"/>
    <w:rsid w:val="0021129C"/>
    <w:rsid w:val="00213DE6"/>
    <w:rsid w:val="0022106C"/>
    <w:rsid w:val="002228F4"/>
    <w:rsid w:val="00227C70"/>
    <w:rsid w:val="002337E8"/>
    <w:rsid w:val="00236B69"/>
    <w:rsid w:val="00240551"/>
    <w:rsid w:val="00273101"/>
    <w:rsid w:val="002803A6"/>
    <w:rsid w:val="00286983"/>
    <w:rsid w:val="002973B1"/>
    <w:rsid w:val="002A21AB"/>
    <w:rsid w:val="002A45C8"/>
    <w:rsid w:val="002A5B7B"/>
    <w:rsid w:val="002B7D06"/>
    <w:rsid w:val="002C5B29"/>
    <w:rsid w:val="002D6FB1"/>
    <w:rsid w:val="003213D8"/>
    <w:rsid w:val="00326938"/>
    <w:rsid w:val="00351A66"/>
    <w:rsid w:val="0035262D"/>
    <w:rsid w:val="003652A1"/>
    <w:rsid w:val="0038115F"/>
    <w:rsid w:val="00390613"/>
    <w:rsid w:val="00391683"/>
    <w:rsid w:val="003B4940"/>
    <w:rsid w:val="003E3911"/>
    <w:rsid w:val="0040041C"/>
    <w:rsid w:val="00405B5F"/>
    <w:rsid w:val="00407881"/>
    <w:rsid w:val="004100D1"/>
    <w:rsid w:val="00411598"/>
    <w:rsid w:val="004202EC"/>
    <w:rsid w:val="004549FB"/>
    <w:rsid w:val="0046177C"/>
    <w:rsid w:val="004627A8"/>
    <w:rsid w:val="004877D6"/>
    <w:rsid w:val="00495168"/>
    <w:rsid w:val="004A2CF5"/>
    <w:rsid w:val="004B5C33"/>
    <w:rsid w:val="004D546D"/>
    <w:rsid w:val="004D775B"/>
    <w:rsid w:val="004F2B68"/>
    <w:rsid w:val="00501480"/>
    <w:rsid w:val="00514D09"/>
    <w:rsid w:val="00536EE9"/>
    <w:rsid w:val="00544F94"/>
    <w:rsid w:val="005727F7"/>
    <w:rsid w:val="00572937"/>
    <w:rsid w:val="005A6915"/>
    <w:rsid w:val="005A74EE"/>
    <w:rsid w:val="005C15E3"/>
    <w:rsid w:val="005D2CBA"/>
    <w:rsid w:val="00600FD2"/>
    <w:rsid w:val="00604C88"/>
    <w:rsid w:val="00607FAF"/>
    <w:rsid w:val="00610A08"/>
    <w:rsid w:val="006126AB"/>
    <w:rsid w:val="006266C9"/>
    <w:rsid w:val="006423AD"/>
    <w:rsid w:val="00643D36"/>
    <w:rsid w:val="006540CD"/>
    <w:rsid w:val="00681D4D"/>
    <w:rsid w:val="006B7074"/>
    <w:rsid w:val="006C1B6A"/>
    <w:rsid w:val="006D0859"/>
    <w:rsid w:val="006F0C19"/>
    <w:rsid w:val="007017EE"/>
    <w:rsid w:val="0070209C"/>
    <w:rsid w:val="0072254F"/>
    <w:rsid w:val="007247A8"/>
    <w:rsid w:val="0075576B"/>
    <w:rsid w:val="00766F63"/>
    <w:rsid w:val="007D09F7"/>
    <w:rsid w:val="00805F22"/>
    <w:rsid w:val="00813EFE"/>
    <w:rsid w:val="00820D86"/>
    <w:rsid w:val="008226AF"/>
    <w:rsid w:val="00840DF0"/>
    <w:rsid w:val="008430B2"/>
    <w:rsid w:val="00880157"/>
    <w:rsid w:val="00884DD0"/>
    <w:rsid w:val="00893338"/>
    <w:rsid w:val="0089499E"/>
    <w:rsid w:val="008B371F"/>
    <w:rsid w:val="00907E06"/>
    <w:rsid w:val="0091132D"/>
    <w:rsid w:val="009116DB"/>
    <w:rsid w:val="00917513"/>
    <w:rsid w:val="0092742C"/>
    <w:rsid w:val="00941991"/>
    <w:rsid w:val="00953998"/>
    <w:rsid w:val="009A3705"/>
    <w:rsid w:val="009D33CB"/>
    <w:rsid w:val="009D6073"/>
    <w:rsid w:val="00A03917"/>
    <w:rsid w:val="00A06AAA"/>
    <w:rsid w:val="00A140A1"/>
    <w:rsid w:val="00A332B5"/>
    <w:rsid w:val="00A711ED"/>
    <w:rsid w:val="00A86E80"/>
    <w:rsid w:val="00A86F7B"/>
    <w:rsid w:val="00AA3158"/>
    <w:rsid w:val="00AB2713"/>
    <w:rsid w:val="00AB6BC3"/>
    <w:rsid w:val="00AB7F82"/>
    <w:rsid w:val="00AC2DD4"/>
    <w:rsid w:val="00AE3654"/>
    <w:rsid w:val="00AF2021"/>
    <w:rsid w:val="00AF441A"/>
    <w:rsid w:val="00B113CC"/>
    <w:rsid w:val="00B178AE"/>
    <w:rsid w:val="00B214EB"/>
    <w:rsid w:val="00B240F4"/>
    <w:rsid w:val="00B46D0C"/>
    <w:rsid w:val="00B648B0"/>
    <w:rsid w:val="00B678F4"/>
    <w:rsid w:val="00B80220"/>
    <w:rsid w:val="00B951A5"/>
    <w:rsid w:val="00BA263C"/>
    <w:rsid w:val="00BA7B1A"/>
    <w:rsid w:val="00BC17FE"/>
    <w:rsid w:val="00BD3F37"/>
    <w:rsid w:val="00BE1414"/>
    <w:rsid w:val="00C1592B"/>
    <w:rsid w:val="00C512FE"/>
    <w:rsid w:val="00C56B3E"/>
    <w:rsid w:val="00C940A9"/>
    <w:rsid w:val="00CB4932"/>
    <w:rsid w:val="00CB5BF7"/>
    <w:rsid w:val="00CC1259"/>
    <w:rsid w:val="00CD19F0"/>
    <w:rsid w:val="00CD41CC"/>
    <w:rsid w:val="00CE325F"/>
    <w:rsid w:val="00D27978"/>
    <w:rsid w:val="00D7258B"/>
    <w:rsid w:val="00D74342"/>
    <w:rsid w:val="00D869DD"/>
    <w:rsid w:val="00DA2280"/>
    <w:rsid w:val="00DA379D"/>
    <w:rsid w:val="00DA50C3"/>
    <w:rsid w:val="00DB5332"/>
    <w:rsid w:val="00DD3C2B"/>
    <w:rsid w:val="00DD67A7"/>
    <w:rsid w:val="00DF282D"/>
    <w:rsid w:val="00E058E1"/>
    <w:rsid w:val="00E21384"/>
    <w:rsid w:val="00E2425F"/>
    <w:rsid w:val="00E257E3"/>
    <w:rsid w:val="00E362C9"/>
    <w:rsid w:val="00E6615A"/>
    <w:rsid w:val="00E673C6"/>
    <w:rsid w:val="00E7668A"/>
    <w:rsid w:val="00EB6DDA"/>
    <w:rsid w:val="00EB7794"/>
    <w:rsid w:val="00EC210B"/>
    <w:rsid w:val="00EC6004"/>
    <w:rsid w:val="00ED4306"/>
    <w:rsid w:val="00EE6CAE"/>
    <w:rsid w:val="00F16344"/>
    <w:rsid w:val="00F20843"/>
    <w:rsid w:val="00F31372"/>
    <w:rsid w:val="00F62D87"/>
    <w:rsid w:val="00F67725"/>
    <w:rsid w:val="00F749A3"/>
    <w:rsid w:val="00F74DCA"/>
    <w:rsid w:val="00F97E6F"/>
    <w:rsid w:val="00FA4384"/>
    <w:rsid w:val="00FC36C2"/>
    <w:rsid w:val="00FD0661"/>
    <w:rsid w:val="00FD0DD3"/>
    <w:rsid w:val="00FD0F4E"/>
    <w:rsid w:val="00FD17AA"/>
    <w:rsid w:val="00FD6720"/>
    <w:rsid w:val="00FF7F2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129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09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9F7"/>
    <w:rPr>
      <w:rFonts w:ascii="Lucida Grande" w:hAnsi="Lucida Grande" w:cs="Lucida Grande"/>
      <w:sz w:val="18"/>
      <w:szCs w:val="18"/>
    </w:rPr>
  </w:style>
  <w:style w:type="table" w:styleId="TableGrid">
    <w:name w:val="Table Grid"/>
    <w:basedOn w:val="TableNormal"/>
    <w:uiPriority w:val="59"/>
    <w:rsid w:val="007D0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240F4"/>
    <w:pPr>
      <w:ind w:left="720"/>
      <w:contextualSpacing/>
    </w:pPr>
  </w:style>
  <w:style w:type="character" w:styleId="Hyperlink">
    <w:name w:val="Hyperlink"/>
    <w:basedOn w:val="DefaultParagraphFont"/>
    <w:uiPriority w:val="99"/>
    <w:unhideWhenUsed/>
    <w:rsid w:val="003652A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09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9F7"/>
    <w:rPr>
      <w:rFonts w:ascii="Lucida Grande" w:hAnsi="Lucida Grande" w:cs="Lucida Grande"/>
      <w:sz w:val="18"/>
      <w:szCs w:val="18"/>
    </w:rPr>
  </w:style>
  <w:style w:type="table" w:styleId="TableGrid">
    <w:name w:val="Table Grid"/>
    <w:basedOn w:val="TableNormal"/>
    <w:uiPriority w:val="59"/>
    <w:rsid w:val="007D0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240F4"/>
    <w:pPr>
      <w:ind w:left="720"/>
      <w:contextualSpacing/>
    </w:pPr>
  </w:style>
  <w:style w:type="character" w:styleId="Hyperlink">
    <w:name w:val="Hyperlink"/>
    <w:basedOn w:val="DefaultParagraphFont"/>
    <w:uiPriority w:val="99"/>
    <w:unhideWhenUsed/>
    <w:rsid w:val="003652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image" Target="media/image141.png"/><Relationship Id="rId147" Type="http://schemas.openxmlformats.org/officeDocument/2006/relationships/image" Target="media/image142.png"/><Relationship Id="rId148" Type="http://schemas.openxmlformats.org/officeDocument/2006/relationships/image" Target="media/image143.png"/><Relationship Id="rId149" Type="http://schemas.openxmlformats.org/officeDocument/2006/relationships/image" Target="media/image144.png"/><Relationship Id="rId180"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50" Type="http://schemas.openxmlformats.org/officeDocument/2006/relationships/image" Target="media/image145.png"/><Relationship Id="rId151" Type="http://schemas.openxmlformats.org/officeDocument/2006/relationships/image" Target="media/image146.png"/><Relationship Id="rId152" Type="http://schemas.openxmlformats.org/officeDocument/2006/relationships/image" Target="media/image147.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53" Type="http://schemas.openxmlformats.org/officeDocument/2006/relationships/image" Target="media/image148.png"/><Relationship Id="rId154" Type="http://schemas.openxmlformats.org/officeDocument/2006/relationships/image" Target="media/image149.png"/><Relationship Id="rId155" Type="http://schemas.openxmlformats.org/officeDocument/2006/relationships/image" Target="media/image150.png"/><Relationship Id="rId156" Type="http://schemas.openxmlformats.org/officeDocument/2006/relationships/image" Target="media/image151.png"/><Relationship Id="rId157" Type="http://schemas.openxmlformats.org/officeDocument/2006/relationships/image" Target="media/image152.png"/><Relationship Id="rId158" Type="http://schemas.openxmlformats.org/officeDocument/2006/relationships/image" Target="media/image153.png"/><Relationship Id="rId159" Type="http://schemas.openxmlformats.org/officeDocument/2006/relationships/image" Target="media/image15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160" Type="http://schemas.openxmlformats.org/officeDocument/2006/relationships/image" Target="media/image155.png"/><Relationship Id="rId161" Type="http://schemas.openxmlformats.org/officeDocument/2006/relationships/image" Target="media/image156.png"/><Relationship Id="rId162" Type="http://schemas.openxmlformats.org/officeDocument/2006/relationships/image" Target="media/image157.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63" Type="http://schemas.openxmlformats.org/officeDocument/2006/relationships/image" Target="media/image158.png"/><Relationship Id="rId164" Type="http://schemas.openxmlformats.org/officeDocument/2006/relationships/image" Target="media/image159.png"/><Relationship Id="rId165" Type="http://schemas.openxmlformats.org/officeDocument/2006/relationships/image" Target="media/image160.png"/><Relationship Id="rId166" Type="http://schemas.openxmlformats.org/officeDocument/2006/relationships/image" Target="media/image161.png"/><Relationship Id="rId167" Type="http://schemas.openxmlformats.org/officeDocument/2006/relationships/image" Target="media/image162.png"/><Relationship Id="rId168" Type="http://schemas.openxmlformats.org/officeDocument/2006/relationships/image" Target="media/image163.png"/><Relationship Id="rId169" Type="http://schemas.openxmlformats.org/officeDocument/2006/relationships/image" Target="media/image16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70" Type="http://schemas.openxmlformats.org/officeDocument/2006/relationships/image" Target="media/image165.png"/><Relationship Id="rId171" Type="http://schemas.openxmlformats.org/officeDocument/2006/relationships/image" Target="media/image166.png"/><Relationship Id="rId172" Type="http://schemas.openxmlformats.org/officeDocument/2006/relationships/image" Target="media/image167.pn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173" Type="http://schemas.openxmlformats.org/officeDocument/2006/relationships/image" Target="media/image168.png"/><Relationship Id="rId174" Type="http://schemas.openxmlformats.org/officeDocument/2006/relationships/image" Target="media/image169.png"/><Relationship Id="rId175" Type="http://schemas.openxmlformats.org/officeDocument/2006/relationships/image" Target="media/image170.png"/><Relationship Id="rId176" Type="http://schemas.openxmlformats.org/officeDocument/2006/relationships/image" Target="media/image171.png"/><Relationship Id="rId177" Type="http://schemas.openxmlformats.org/officeDocument/2006/relationships/image" Target="media/image172.png"/><Relationship Id="rId178" Type="http://schemas.openxmlformats.org/officeDocument/2006/relationships/image" Target="media/image173.png"/><Relationship Id="rId179" Type="http://schemas.openxmlformats.org/officeDocument/2006/relationships/fontTable" Target="fontTable.xml"/><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95.jpeg"/><Relationship Id="rId101" Type="http://schemas.openxmlformats.org/officeDocument/2006/relationships/image" Target="media/image96.jpe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40" Type="http://schemas.openxmlformats.org/officeDocument/2006/relationships/image" Target="media/image135.png"/><Relationship Id="rId141"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557</TotalTime>
  <Pages>275</Pages>
  <Words>39568</Words>
  <Characters>240577</Characters>
  <Application>Microsoft Macintosh Word</Application>
  <DocSecurity>0</DocSecurity>
  <Lines>4374</Lines>
  <Paragraphs>1245</Paragraphs>
  <ScaleCrop>false</ScaleCrop>
  <HeadingPairs>
    <vt:vector size="2" baseType="variant">
      <vt:variant>
        <vt:lpstr>Title</vt:lpstr>
      </vt:variant>
      <vt:variant>
        <vt:i4>1</vt:i4>
      </vt:variant>
    </vt:vector>
  </HeadingPairs>
  <TitlesOfParts>
    <vt:vector size="1" baseType="lpstr">
      <vt:lpstr/>
    </vt:vector>
  </TitlesOfParts>
  <Manager/>
  <Company>RIT</Company>
  <LinksUpToDate>false</LinksUpToDate>
  <CharactersWithSpaces>278900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Ludi</dc:creator>
  <cp:keywords/>
  <dc:description/>
  <cp:lastModifiedBy>Stephanie Ludi</cp:lastModifiedBy>
  <cp:revision>151</cp:revision>
  <dcterms:created xsi:type="dcterms:W3CDTF">2013-03-20T14:00:00Z</dcterms:created>
  <dcterms:modified xsi:type="dcterms:W3CDTF">2013-05-29T14:33:00Z</dcterms:modified>
  <cp:category/>
</cp:coreProperties>
</file>